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ED1E40"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bCs/>
          <w:noProof/>
          <w:color w:val="000000"/>
          <w:sz w:val="26"/>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56F6282" wp14:editId="3D22D36B">
                <wp:simplePos x="0" y="0"/>
                <wp:positionH relativeFrom="margin">
                  <wp:posOffset>-125731</wp:posOffset>
                </wp:positionH>
                <wp:positionV relativeFrom="paragraph">
                  <wp:posOffset>-218441</wp:posOffset>
                </wp:positionV>
                <wp:extent cx="6166485" cy="9408779"/>
                <wp:effectExtent l="0" t="0" r="24765" b="21590"/>
                <wp:wrapNone/>
                <wp:docPr id="920" name="Nhóm 54"/>
                <wp:cNvGraphicFramePr/>
                <a:graphic xmlns:a="http://schemas.openxmlformats.org/drawingml/2006/main">
                  <a:graphicData uri="http://schemas.microsoft.com/office/word/2010/wordprocessingGroup">
                    <wpg:wgp>
                      <wpg:cNvGrpSpPr/>
                      <wpg:grpSpPr>
                        <a:xfrm rot="10800000">
                          <a:off x="0" y="0"/>
                          <a:ext cx="6166485" cy="940877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anchor>
            </w:drawing>
          </mc:Choice>
          <mc:Fallback>
            <w:pict>
              <v:group w14:anchorId="06B4E746" id="Nhóm 54" o:spid="_x0000_s1026" style="position:absolute;margin-left:-9.9pt;margin-top:-17.2pt;width:485.55pt;height:740.85pt;rotation:180;z-index:251659264;mso-position-horizontal-relative:margin;mso-width-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QNLF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6"/>
          <w:szCs w:val="28"/>
          <w:shd w:val="clear" w:color="auto" w:fill="FFFFFF"/>
        </w:rPr>
        <w:t>ĐẠI HỌC DUY TÂN</w:t>
      </w:r>
    </w:p>
    <w:p w14:paraId="01AE6747"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TRƯỜNG KHMT</w:t>
      </w:r>
    </w:p>
    <w:p w14:paraId="1ABCC32C"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KHOA CÔNG NGHỆ THÔNG TIN</w:t>
      </w:r>
    </w:p>
    <w:p w14:paraId="56982130" w14:textId="77777777" w:rsidR="00966C74" w:rsidRDefault="00966C74" w:rsidP="00966C74">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253E13BE"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p>
    <w:p w14:paraId="598829AD"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p>
    <w:p w14:paraId="57B3C0E4" w14:textId="77777777" w:rsidR="00966C74" w:rsidRDefault="00966C74" w:rsidP="00966C74">
      <w:pPr>
        <w:spacing w:line="360" w:lineRule="auto"/>
        <w:jc w:val="center"/>
        <w:rPr>
          <w:rFonts w:ascii="Times New Roman" w:hAnsi="Times New Roman" w:cs="Times New Roman"/>
          <w:b/>
          <w:sz w:val="28"/>
          <w:szCs w:val="28"/>
        </w:rPr>
      </w:pPr>
      <w:r>
        <w:rPr>
          <w:rFonts w:ascii="Times New Roman" w:eastAsia="Times New Roman" w:hAnsi="Times New Roman" w:cs="Times New Roman"/>
          <w:b/>
          <w:sz w:val="26"/>
          <w:szCs w:val="28"/>
        </w:rPr>
        <w:object w:dxaOrig="4265" w:dyaOrig="1440" w14:anchorId="5837F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3.6pt;height:1in" o:ole="">
            <v:imagedata r:id="rId8" o:title=""/>
          </v:shape>
          <o:OLEObject Type="Embed" ProgID="StaticMetafile" ShapeID="rectole0000000000" DrawAspect="Content" ObjectID="_1807957319" r:id="rId9"/>
        </w:object>
      </w:r>
    </w:p>
    <w:p w14:paraId="25FBCC03" w14:textId="77777777" w:rsidR="00966C74" w:rsidRDefault="00966C74" w:rsidP="00966C74">
      <w:pPr>
        <w:spacing w:line="360" w:lineRule="auto"/>
        <w:jc w:val="center"/>
        <w:rPr>
          <w:rFonts w:ascii="Times New Roman" w:eastAsia="Times New Roman" w:hAnsi="Times New Roman" w:cs="Times New Roman"/>
          <w:b/>
          <w:sz w:val="28"/>
          <w:szCs w:val="28"/>
          <w:shd w:val="clear" w:color="auto" w:fill="FFFFFF"/>
        </w:rPr>
      </w:pPr>
    </w:p>
    <w:p w14:paraId="47CE591E" w14:textId="77777777" w:rsidR="00966C74" w:rsidRDefault="00966C74" w:rsidP="00966C74">
      <w:pPr>
        <w:spacing w:line="360" w:lineRule="auto"/>
        <w:ind w:left="709"/>
        <w:rPr>
          <w:rFonts w:ascii="Times New Roman" w:eastAsia="Times New Roman" w:hAnsi="Times New Roman" w:cs="Times New Roman"/>
          <w:b/>
          <w:sz w:val="28"/>
          <w:szCs w:val="28"/>
          <w:shd w:val="clear" w:color="auto" w:fill="FFFFFF"/>
        </w:rPr>
      </w:pPr>
    </w:p>
    <w:p w14:paraId="523DBF6B" w14:textId="77777777" w:rsidR="00966C74" w:rsidRDefault="00966C74" w:rsidP="00966C74">
      <w:pPr>
        <w:spacing w:line="360" w:lineRule="auto"/>
        <w:ind w:left="709"/>
        <w:rPr>
          <w:rFonts w:ascii="Times New Roman" w:eastAsia="Times New Roman" w:hAnsi="Times New Roman" w:cs="Times New Roman"/>
          <w:b/>
          <w:sz w:val="28"/>
          <w:szCs w:val="28"/>
          <w:shd w:val="clear" w:color="auto" w:fill="FFFFFF"/>
        </w:rPr>
      </w:pPr>
    </w:p>
    <w:p w14:paraId="25E55ED0" w14:textId="77777777" w:rsidR="00966C74" w:rsidRDefault="00966C74" w:rsidP="00966C74">
      <w:pPr>
        <w:spacing w:line="36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26"/>
          <w:szCs w:val="32"/>
          <w:shd w:val="clear" w:color="auto" w:fill="FFFFFF"/>
        </w:rPr>
        <w:t>Tên đề tài:</w:t>
      </w:r>
    </w:p>
    <w:p w14:paraId="6B731D76" w14:textId="77777777" w:rsidR="00966C74" w:rsidRPr="0019176A" w:rsidRDefault="00966C74" w:rsidP="00966C74">
      <w:pPr>
        <w:spacing w:line="360" w:lineRule="auto"/>
        <w:ind w:left="360" w:right="598"/>
        <w:jc w:val="center"/>
        <w:rPr>
          <w:rFonts w:ascii="Times New Roman" w:hAnsi="Times New Roman" w:cs="Times New Roman"/>
          <w:b/>
          <w:bCs/>
          <w:sz w:val="36"/>
          <w:szCs w:val="36"/>
          <w:shd w:val="clear" w:color="auto" w:fill="FFFFFF"/>
        </w:rPr>
      </w:pPr>
      <w:r w:rsidRPr="0019176A">
        <w:rPr>
          <w:rFonts w:ascii="Times New Roman" w:eastAsia="Times New Roman" w:hAnsi="Times New Roman" w:cs="Times New Roman"/>
          <w:b/>
          <w:bCs/>
          <w:spacing w:val="3"/>
          <w:sz w:val="26"/>
          <w:szCs w:val="36"/>
          <w:shd w:val="clear" w:color="auto" w:fill="FFFFFF"/>
        </w:rPr>
        <w:t>PHÁT TRIỂN HỆ THỐNG CHĂM SÓC THÚ CƯNG THÔNG MINH -TÍCH HỢP AI CHATBOT ĐẶT LỊCH &amp; PHÂN TÍCH SỨC KHỎE</w:t>
      </w:r>
    </w:p>
    <w:p w14:paraId="3A3E3825" w14:textId="77777777" w:rsidR="00966C74" w:rsidRDefault="00966C74" w:rsidP="00966C74">
      <w:pPr>
        <w:spacing w:line="360" w:lineRule="auto"/>
        <w:ind w:left="360" w:right="598"/>
        <w:jc w:val="center"/>
        <w:rPr>
          <w:rFonts w:ascii="Times New Roman" w:hAnsi="Times New Roman" w:cs="Times New Roman"/>
          <w:b/>
          <w:sz w:val="36"/>
          <w:szCs w:val="36"/>
          <w:shd w:val="clear" w:color="auto" w:fill="FFFFFF"/>
        </w:rPr>
      </w:pPr>
    </w:p>
    <w:p w14:paraId="7FFCBC14" w14:textId="77777777" w:rsidR="00966C74" w:rsidRDefault="00966C74" w:rsidP="00966C74">
      <w:pPr>
        <w:spacing w:line="360" w:lineRule="auto"/>
        <w:ind w:left="360" w:right="598"/>
        <w:jc w:val="center"/>
        <w:rPr>
          <w:rFonts w:ascii="Times New Roman" w:eastAsia="Times New Roman" w:hAnsi="Times New Roman" w:cs="Times New Roman"/>
          <w:b/>
          <w:sz w:val="36"/>
          <w:szCs w:val="36"/>
          <w:shd w:val="clear" w:color="auto" w:fill="FFFFFF"/>
        </w:rPr>
      </w:pPr>
    </w:p>
    <w:p w14:paraId="1DC846E6" w14:textId="6FD19EC6" w:rsidR="00966C74" w:rsidRDefault="00966C74" w:rsidP="00966C74">
      <w:pPr>
        <w:spacing w:line="36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26"/>
          <w:szCs w:val="32"/>
          <w:shd w:val="clear" w:color="auto" w:fill="FFFFFF"/>
        </w:rPr>
        <w:t>(</w:t>
      </w:r>
      <w:r>
        <w:rPr>
          <w:rFonts w:ascii="Times New Roman" w:eastAsia="Times New Roman" w:hAnsi="Times New Roman" w:cs="Times New Roman"/>
          <w:b/>
          <w:color w:val="000000"/>
          <w:sz w:val="26"/>
          <w:szCs w:val="32"/>
        </w:rPr>
        <w:t>PROJECT PLAN DOCUMENT</w:t>
      </w:r>
      <w:r>
        <w:rPr>
          <w:rFonts w:ascii="Times New Roman" w:eastAsia="Times New Roman" w:hAnsi="Times New Roman" w:cs="Times New Roman"/>
          <w:b/>
          <w:sz w:val="26"/>
          <w:szCs w:val="32"/>
          <w:shd w:val="clear" w:color="auto" w:fill="FFFFFF"/>
        </w:rPr>
        <w:t>)</w:t>
      </w:r>
    </w:p>
    <w:p w14:paraId="57C50F49" w14:textId="77777777" w:rsidR="00966C74" w:rsidRDefault="00966C74" w:rsidP="00966C74">
      <w:pPr>
        <w:spacing w:line="360" w:lineRule="auto"/>
        <w:jc w:val="center"/>
        <w:rPr>
          <w:rFonts w:ascii="Times New Roman" w:eastAsia="Times New Roman" w:hAnsi="Times New Roman" w:cs="Times New Roman"/>
          <w:b/>
          <w:sz w:val="32"/>
          <w:szCs w:val="32"/>
          <w:shd w:val="clear" w:color="auto" w:fill="FFFFFF"/>
        </w:rPr>
      </w:pPr>
    </w:p>
    <w:p w14:paraId="2754B44E" w14:textId="77777777" w:rsidR="00966C74" w:rsidRDefault="00966C74" w:rsidP="00966C74">
      <w:pPr>
        <w:tabs>
          <w:tab w:val="left" w:pos="468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z w:val="26"/>
          <w:shd w:val="clear" w:color="auto" w:fill="FFFFFF"/>
          <w:lang w:val="vi-VN"/>
        </w:rPr>
        <w:t xml:space="preserve">          </w:t>
      </w:r>
      <w:r>
        <w:rPr>
          <w:rFonts w:ascii="Times New Roman" w:eastAsia="Times New Roman" w:hAnsi="Times New Roman" w:cs="Times New Roman"/>
          <w:b/>
          <w:bCs/>
          <w:sz w:val="26"/>
          <w:szCs w:val="28"/>
          <w:shd w:val="clear" w:color="auto" w:fill="FFFFFF"/>
        </w:rPr>
        <w:t xml:space="preserve">GVHD:           </w:t>
      </w:r>
      <w:proofErr w:type="gramStart"/>
      <w:r>
        <w:rPr>
          <w:rFonts w:ascii="Times New Roman" w:eastAsia="Times New Roman" w:hAnsi="Times New Roman" w:cs="Times New Roman"/>
          <w:sz w:val="26"/>
          <w:szCs w:val="28"/>
          <w:shd w:val="clear" w:color="auto" w:fill="FFFFFF"/>
        </w:rPr>
        <w:t>Th.S</w:t>
      </w:r>
      <w:proofErr w:type="gramEnd"/>
      <w:r>
        <w:rPr>
          <w:rFonts w:ascii="Times New Roman" w:eastAsia="Times New Roman" w:hAnsi="Times New Roman" w:cs="Times New Roman"/>
          <w:sz w:val="26"/>
          <w:szCs w:val="28"/>
          <w:shd w:val="clear" w:color="auto" w:fill="FFFFFF"/>
        </w:rPr>
        <w:t xml:space="preserve"> </w:t>
      </w:r>
      <w:r>
        <w:rPr>
          <w:rFonts w:ascii="Times New Roman" w:eastAsia="Times New Roman" w:hAnsi="Times New Roman" w:cs="Times New Roman"/>
          <w:bCs/>
          <w:sz w:val="26"/>
          <w:szCs w:val="28"/>
          <w:lang w:eastAsia="ja-JP"/>
        </w:rPr>
        <w:t>Đỗ Thành Bảo Ngọc</w:t>
      </w:r>
      <w:r>
        <w:rPr>
          <w:rFonts w:ascii="Times New Roman" w:eastAsia="Times New Roman" w:hAnsi="Times New Roman" w:cs="Times New Roman"/>
          <w:sz w:val="26"/>
          <w:szCs w:val="28"/>
          <w:shd w:val="clear" w:color="auto" w:fill="FFFFFF"/>
          <w:lang w:val="vi-VN"/>
        </w:rPr>
        <w:t xml:space="preserve">     </w:t>
      </w:r>
      <w:r>
        <w:rPr>
          <w:rFonts w:ascii="Times New Roman" w:eastAsia="Times New Roman" w:hAnsi="Times New Roman" w:cs="Times New Roman"/>
          <w:sz w:val="26"/>
          <w:szCs w:val="28"/>
          <w:shd w:val="clear" w:color="auto" w:fill="FFFFFF"/>
        </w:rPr>
        <w:t xml:space="preserve">                        </w:t>
      </w:r>
    </w:p>
    <w:p w14:paraId="7795EA80" w14:textId="77777777" w:rsidR="00966C74" w:rsidRDefault="00966C74" w:rsidP="00966C74">
      <w:pPr>
        <w:tabs>
          <w:tab w:val="left" w:pos="468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6"/>
          <w:szCs w:val="28"/>
          <w:shd w:val="clear" w:color="auto" w:fill="FFFFFF"/>
          <w:lang w:val="vi-VN"/>
        </w:rPr>
        <w:t xml:space="preserve">        </w:t>
      </w:r>
      <w:r>
        <w:rPr>
          <w:rFonts w:ascii="Times New Roman" w:eastAsia="Times New Roman" w:hAnsi="Times New Roman" w:cs="Times New Roman"/>
          <w:b/>
          <w:bCs/>
          <w:sz w:val="26"/>
          <w:szCs w:val="28"/>
          <w:shd w:val="clear" w:color="auto" w:fill="FFFFFF"/>
        </w:rPr>
        <w:t>Thành Viên</w:t>
      </w:r>
      <w:r>
        <w:rPr>
          <w:rFonts w:ascii="Times New Roman" w:eastAsia="Times New Roman" w:hAnsi="Times New Roman" w:cs="Times New Roman"/>
          <w:b/>
          <w:bCs/>
          <w:sz w:val="26"/>
          <w:szCs w:val="28"/>
          <w:shd w:val="clear" w:color="auto" w:fill="FFFFFF"/>
          <w:lang w:val="vi-VN"/>
        </w:rPr>
        <w:t>:</w:t>
      </w:r>
      <w:r>
        <w:rPr>
          <w:rFonts w:ascii="Times New Roman" w:eastAsia="Times New Roman" w:hAnsi="Times New Roman" w:cs="Times New Roman"/>
          <w:b/>
          <w:bCs/>
          <w:sz w:val="26"/>
          <w:szCs w:val="28"/>
          <w:shd w:val="clear" w:color="auto" w:fill="FFFFFF"/>
        </w:rPr>
        <w:tab/>
      </w:r>
    </w:p>
    <w:p w14:paraId="4D522C5B" w14:textId="77777777" w:rsidR="00966C74" w:rsidRDefault="00966C74" w:rsidP="00966C74">
      <w:pPr>
        <w:tabs>
          <w:tab w:val="left" w:pos="4962"/>
          <w:tab w:val="left" w:pos="7560"/>
        </w:tabs>
        <w:spacing w:line="360" w:lineRule="auto"/>
        <w:ind w:left="2268"/>
        <w:rPr>
          <w:rFonts w:ascii="Times New Roman" w:hAnsi="Times New Roman" w:cs="Times New Roman"/>
          <w:sz w:val="28"/>
          <w:szCs w:val="28"/>
          <w:shd w:val="clear" w:color="auto" w:fill="FFFFFF"/>
          <w:lang w:eastAsia="ja-JP" w:bidi="ar-SA"/>
        </w:rPr>
      </w:pPr>
      <w:r>
        <w:rPr>
          <w:rFonts w:ascii="Times New Roman" w:eastAsia="Times New Roman" w:hAnsi="Times New Roman" w:cs="Times New Roman"/>
          <w:sz w:val="26"/>
          <w:szCs w:val="28"/>
          <w:shd w:val="clear" w:color="auto" w:fill="FFFFFF"/>
        </w:rPr>
        <w:t>Lương Văn Ái</w:t>
      </w:r>
      <w:r>
        <w:rPr>
          <w:rFonts w:ascii="Times New Roman" w:eastAsia="Times New Roman" w:hAnsi="Times New Roman" w:cs="Times New Roman"/>
          <w:sz w:val="26"/>
          <w:szCs w:val="28"/>
          <w:shd w:val="clear" w:color="auto" w:fill="FFFFFF"/>
        </w:rPr>
        <w:tab/>
        <w:t xml:space="preserve">    - 27211248235</w:t>
      </w:r>
    </w:p>
    <w:p w14:paraId="647C82A3" w14:textId="31B62CEE" w:rsidR="00966C74" w:rsidRDefault="00966C74" w:rsidP="00966C74">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Huỳnh Nguyễn Cao Đức   </w:t>
      </w:r>
      <w:r w:rsidR="00911A04">
        <w:rPr>
          <w:rFonts w:ascii="Times New Roman" w:eastAsia="Times New Roman" w:hAnsi="Times New Roman" w:cs="Times New Roman"/>
          <w:sz w:val="26"/>
          <w:szCs w:val="28"/>
          <w:shd w:val="clear" w:color="auto" w:fill="FFFFFF"/>
        </w:rPr>
        <w:t xml:space="preserve">   </w:t>
      </w:r>
      <w:r>
        <w:rPr>
          <w:rFonts w:ascii="Times New Roman" w:eastAsia="Times New Roman" w:hAnsi="Times New Roman" w:cs="Times New Roman"/>
          <w:sz w:val="26"/>
          <w:szCs w:val="28"/>
          <w:shd w:val="clear" w:color="auto" w:fill="FFFFFF"/>
        </w:rPr>
        <w:t>- 27211201244</w:t>
      </w:r>
    </w:p>
    <w:p w14:paraId="17AC906B" w14:textId="77777777" w:rsidR="00966C74" w:rsidRDefault="00966C74" w:rsidP="00966C74">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Nguyễn Thị Thu Thảo</w:t>
      </w:r>
      <w:r>
        <w:rPr>
          <w:rFonts w:ascii="Times New Roman" w:eastAsia="Times New Roman" w:hAnsi="Times New Roman" w:cs="Times New Roman"/>
          <w:sz w:val="26"/>
          <w:szCs w:val="28"/>
          <w:shd w:val="clear" w:color="auto" w:fill="FFFFFF"/>
        </w:rPr>
        <w:tab/>
        <w:t xml:space="preserve">    - 27201243071  </w:t>
      </w:r>
    </w:p>
    <w:p w14:paraId="522D0D3F" w14:textId="77777777" w:rsidR="00966C74" w:rsidRDefault="00966C74" w:rsidP="00966C74">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Phạm Thị Thu Hà</w:t>
      </w:r>
      <w:r>
        <w:rPr>
          <w:rFonts w:ascii="Times New Roman" w:eastAsia="Times New Roman" w:hAnsi="Times New Roman" w:cs="Times New Roman"/>
          <w:sz w:val="26"/>
          <w:szCs w:val="28"/>
          <w:shd w:val="clear" w:color="auto" w:fill="FFFFFF"/>
        </w:rPr>
        <w:tab/>
        <w:t xml:space="preserve">    - 27201201855</w:t>
      </w:r>
    </w:p>
    <w:p w14:paraId="25620274" w14:textId="77777777" w:rsidR="00966C74" w:rsidRDefault="00966C74" w:rsidP="00966C74">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Nguyễn Công Đoàn </w:t>
      </w:r>
      <w:r>
        <w:rPr>
          <w:rFonts w:ascii="Times New Roman" w:eastAsia="Times New Roman" w:hAnsi="Times New Roman" w:cs="Times New Roman"/>
          <w:sz w:val="26"/>
          <w:szCs w:val="28"/>
          <w:shd w:val="clear" w:color="auto" w:fill="FFFFFF"/>
        </w:rPr>
        <w:tab/>
        <w:t xml:space="preserve">    - 27211248015</w:t>
      </w:r>
    </w:p>
    <w:p w14:paraId="3C04EA71" w14:textId="77777777" w:rsidR="00966C74" w:rsidRDefault="00966C74" w:rsidP="00966C74">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23A2C3C6" w14:textId="77777777" w:rsidR="00966C74" w:rsidRDefault="00966C74" w:rsidP="00966C74">
      <w:pPr>
        <w:spacing w:line="360" w:lineRule="auto"/>
        <w:rPr>
          <w:rFonts w:ascii="Times New Roman" w:eastAsia="Times New Roman" w:hAnsi="Times New Roman" w:cs="Times New Roman"/>
          <w:b/>
          <w:color w:val="000000"/>
          <w:sz w:val="28"/>
          <w:szCs w:val="28"/>
          <w:shd w:val="clear" w:color="auto" w:fill="FFFFFF"/>
        </w:rPr>
      </w:pPr>
    </w:p>
    <w:p w14:paraId="363D4AC9" w14:textId="77777777" w:rsidR="00966C74" w:rsidRDefault="00966C74" w:rsidP="00966C74">
      <w:pPr>
        <w:spacing w:line="360" w:lineRule="auto"/>
        <w:contextualSpacing/>
        <w:rPr>
          <w:rFonts w:ascii="Times New Roman" w:eastAsia="Times New Roman" w:hAnsi="Times New Roman" w:cs="Times New Roman"/>
          <w:b/>
          <w:color w:val="000000"/>
          <w:sz w:val="28"/>
          <w:szCs w:val="28"/>
          <w:shd w:val="clear" w:color="auto" w:fill="FFFFFF"/>
        </w:rPr>
      </w:pPr>
    </w:p>
    <w:p w14:paraId="686AE246" w14:textId="77777777" w:rsidR="00966C74" w:rsidRDefault="00966C74" w:rsidP="00966C74">
      <w:pPr>
        <w:spacing w:line="360" w:lineRule="auto"/>
        <w:rPr>
          <w:rFonts w:ascii="Times New Roman" w:eastAsia="Times New Roman" w:hAnsi="Times New Roman" w:cs="Times New Roman"/>
          <w:b/>
          <w:color w:val="000000"/>
          <w:sz w:val="28"/>
          <w:szCs w:val="28"/>
          <w:shd w:val="clear" w:color="auto" w:fill="FFFFFF"/>
        </w:rPr>
      </w:pPr>
    </w:p>
    <w:p w14:paraId="67778ECA" w14:textId="77777777" w:rsidR="00966C74" w:rsidRDefault="00966C74" w:rsidP="00966C74">
      <w:pPr>
        <w:spacing w:line="360" w:lineRule="auto"/>
        <w:jc w:val="center"/>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6"/>
          <w:szCs w:val="28"/>
          <w:shd w:val="clear" w:color="auto" w:fill="FFFFFF"/>
        </w:rPr>
        <w:lastRenderedPageBreak/>
        <w:t>Đà Nẵng</w:t>
      </w:r>
      <w:r>
        <w:rPr>
          <w:rFonts w:ascii="Times New Roman" w:eastAsia="Times New Roman" w:hAnsi="Times New Roman" w:cs="Times New Roman"/>
          <w:b/>
          <w:color w:val="000000"/>
          <w:sz w:val="26"/>
          <w:szCs w:val="28"/>
          <w:shd w:val="clear" w:color="auto" w:fill="FFFFFF"/>
          <w:lang w:val="vi-VN"/>
        </w:rPr>
        <w:t>,</w:t>
      </w:r>
      <w:r>
        <w:rPr>
          <w:rFonts w:ascii="Times New Roman" w:eastAsia="Times New Roman" w:hAnsi="Times New Roman" w:cs="Times New Roman"/>
          <w:b/>
          <w:color w:val="000000"/>
          <w:sz w:val="26"/>
          <w:szCs w:val="28"/>
          <w:shd w:val="clear" w:color="auto" w:fill="FFFFFF"/>
        </w:rPr>
        <w:t xml:space="preserve"> Tháng</w:t>
      </w:r>
      <w:r>
        <w:rPr>
          <w:rFonts w:ascii="Times New Roman" w:eastAsia="Times New Roman" w:hAnsi="Times New Roman" w:cs="Times New Roman"/>
          <w:b/>
          <w:color w:val="000000"/>
          <w:sz w:val="26"/>
          <w:szCs w:val="28"/>
          <w:shd w:val="clear" w:color="auto" w:fill="FFFFFF"/>
          <w:lang w:val="vi-VN"/>
        </w:rPr>
        <w:t xml:space="preserve"> </w:t>
      </w:r>
      <w:r>
        <w:rPr>
          <w:rFonts w:ascii="Times New Roman" w:eastAsia="Times New Roman" w:hAnsi="Times New Roman" w:cs="Times New Roman"/>
          <w:b/>
          <w:color w:val="000000"/>
          <w:sz w:val="26"/>
          <w:szCs w:val="28"/>
          <w:shd w:val="clear" w:color="auto" w:fill="FFFFFF"/>
        </w:rPr>
        <w:t xml:space="preserve">04 năm </w:t>
      </w:r>
      <w:r>
        <w:rPr>
          <w:rFonts w:ascii="Times New Roman" w:eastAsia="Times New Roman" w:hAnsi="Times New Roman" w:cs="Times New Roman"/>
          <w:b/>
          <w:color w:val="000000"/>
          <w:sz w:val="26"/>
          <w:szCs w:val="28"/>
          <w:shd w:val="clear" w:color="auto" w:fill="FFFFFF"/>
          <w:lang w:val="vi-VN"/>
        </w:rPr>
        <w:t>202</w:t>
      </w:r>
      <w:r>
        <w:rPr>
          <w:rFonts w:ascii="Times New Roman" w:eastAsia="Times New Roman" w:hAnsi="Times New Roman" w:cs="Times New Roman"/>
          <w:b/>
          <w:color w:val="000000"/>
          <w:sz w:val="26"/>
          <w:szCs w:val="28"/>
          <w:shd w:val="clear" w:color="auto" w:fill="FFFFFF"/>
        </w:rPr>
        <w:t>5</w:t>
      </w:r>
    </w:p>
    <w:p w14:paraId="70ADC2C8" w14:textId="77777777" w:rsidR="00966C74" w:rsidRDefault="00966C74" w:rsidP="00966C74">
      <w:pPr>
        <w:spacing w:line="360" w:lineRule="auto"/>
        <w:rPr>
          <w:rFonts w:ascii="Times New Roman" w:hAnsi="Times New Roman" w:cs="Times New Roman"/>
          <w:sz w:val="28"/>
          <w:szCs w:val="28"/>
        </w:rPr>
      </w:pPr>
    </w:p>
    <w:p w14:paraId="551665F8" w14:textId="77777777" w:rsidR="00966C74" w:rsidRDefault="00966C74" w:rsidP="00966C74">
      <w:pPr>
        <w:spacing w:line="360" w:lineRule="auto"/>
        <w:rPr>
          <w:rFonts w:ascii="Times New Roman" w:hAnsi="Times New Roman" w:cs="Times New Roman"/>
          <w:sz w:val="28"/>
          <w:szCs w:val="28"/>
        </w:rPr>
      </w:pPr>
      <w:r>
        <w:rPr>
          <w:rFonts w:ascii="Times New Roman" w:eastAsia="Times New Roman" w:hAnsi="Times New Roman" w:cs="Times New Roman"/>
          <w:sz w:val="26"/>
          <w:szCs w:val="28"/>
        </w:rPr>
        <w:t>`</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966C74" w:rsidRPr="001F761D" w14:paraId="1E18E24A" w14:textId="77777777" w:rsidTr="00F53AFA">
        <w:tc>
          <w:tcPr>
            <w:tcW w:w="9215" w:type="dxa"/>
            <w:gridSpan w:val="5"/>
            <w:tcBorders>
              <w:bottom w:val="single" w:sz="4" w:space="0" w:color="00000A"/>
            </w:tcBorders>
            <w:shd w:val="clear" w:color="auto" w:fill="FFFFFF"/>
          </w:tcPr>
          <w:p w14:paraId="5752C9E9" w14:textId="77777777" w:rsidR="00966C74" w:rsidRPr="001F761D" w:rsidRDefault="00966C74" w:rsidP="00F53AFA">
            <w:pPr>
              <w:keepNext/>
              <w:spacing w:line="360" w:lineRule="auto"/>
              <w:contextualSpacing/>
              <w:jc w:val="center"/>
              <w:rPr>
                <w:rFonts w:ascii="Times New Roman" w:eastAsia="Times New Roman" w:hAnsi="Times New Roman" w:cs="Times New Roman"/>
                <w:b/>
                <w:bCs/>
                <w:sz w:val="32"/>
                <w:szCs w:val="32"/>
              </w:rPr>
            </w:pPr>
            <w:bookmarkStart w:id="0" w:name="_Hlk184797582"/>
            <w:r w:rsidRPr="001F761D">
              <w:rPr>
                <w:rFonts w:ascii="Times New Roman" w:eastAsia="Times New Roman" w:hAnsi="Times New Roman" w:cs="Times New Roman"/>
                <w:b/>
                <w:color w:val="000000"/>
                <w:sz w:val="32"/>
                <w:szCs w:val="32"/>
                <w:shd w:val="clear" w:color="auto" w:fill="FFFFFF"/>
              </w:rPr>
              <w:br w:type="page"/>
            </w:r>
            <w:r w:rsidRPr="001F761D">
              <w:rPr>
                <w:rFonts w:ascii="Times New Roman" w:eastAsia="Times New Roman" w:hAnsi="Times New Roman" w:cs="Times New Roman"/>
                <w:b/>
                <w:bCs/>
                <w:sz w:val="32"/>
                <w:szCs w:val="32"/>
              </w:rPr>
              <w:t>THÔNG TIN DỰ ÁN</w:t>
            </w:r>
          </w:p>
        </w:tc>
      </w:tr>
      <w:tr w:rsidR="00966C74" w:rsidRPr="001F761D" w14:paraId="6EF1BE23"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ADE0EA"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9A350C" w14:textId="77777777" w:rsidR="00966C74" w:rsidRPr="00910C53" w:rsidRDefault="00966C74" w:rsidP="00F53AFA">
            <w:pPr>
              <w:keepNext/>
              <w:spacing w:line="360" w:lineRule="auto"/>
              <w:ind w:right="-108"/>
              <w:contextualSpacing/>
              <w:rPr>
                <w:rFonts w:ascii="Times New Roman" w:hAnsi="Times New Roman" w:cs="Times New Roman"/>
                <w:b/>
                <w:sz w:val="26"/>
                <w:szCs w:val="26"/>
                <w:lang w:eastAsia="ja-JP"/>
              </w:rPr>
            </w:pPr>
            <w:r w:rsidRPr="00910C53">
              <w:rPr>
                <w:rFonts w:ascii="Times New Roman" w:hAnsi="Times New Roman" w:cs="Times New Roman"/>
                <w:bCs/>
                <w:sz w:val="26"/>
                <w:szCs w:val="26"/>
                <w:lang w:eastAsia="ja-JP"/>
              </w:rPr>
              <w:t xml:space="preserve"> </w:t>
            </w:r>
            <w:r w:rsidRPr="00910C53">
              <w:rPr>
                <w:rFonts w:ascii="Times New Roman" w:hAnsi="Times New Roman" w:cs="Times New Roman"/>
                <w:b/>
                <w:sz w:val="26"/>
                <w:szCs w:val="26"/>
                <w:lang w:eastAsia="ja-JP"/>
              </w:rPr>
              <w:t>PETCARE</w:t>
            </w:r>
          </w:p>
        </w:tc>
      </w:tr>
      <w:tr w:rsidR="00966C74" w:rsidRPr="001F761D" w14:paraId="6139A838"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182812"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C60EFB" w14:textId="77777777" w:rsidR="00966C74" w:rsidRPr="00910C53" w:rsidRDefault="00966C74" w:rsidP="00F53AFA">
            <w:pPr>
              <w:keepNext/>
              <w:spacing w:line="360" w:lineRule="auto"/>
              <w:ind w:right="-108"/>
              <w:contextualSpacing/>
              <w:rPr>
                <w:rFonts w:ascii="Times New Roman" w:hAnsi="Times New Roman" w:cs="Times New Roman"/>
                <w:bCs/>
                <w:sz w:val="26"/>
                <w:szCs w:val="26"/>
                <w:lang w:eastAsia="ja-JP"/>
              </w:rPr>
            </w:pPr>
            <w:r w:rsidRPr="0019176A">
              <w:rPr>
                <w:rFonts w:ascii="Times New Roman" w:hAnsi="Times New Roman" w:cs="Times New Roman"/>
                <w:bCs/>
                <w:sz w:val="26"/>
                <w:szCs w:val="26"/>
                <w:lang w:eastAsia="ja-JP"/>
              </w:rPr>
              <w:t>Ph</w:t>
            </w:r>
            <w:r w:rsidRPr="0019176A">
              <w:rPr>
                <w:rFonts w:ascii="Times New Roman" w:hAnsi="Times New Roman" w:cs="Times New Roman" w:hint="eastAsia"/>
                <w:bCs/>
                <w:sz w:val="26"/>
                <w:szCs w:val="26"/>
                <w:lang w:eastAsia="ja-JP"/>
              </w:rPr>
              <w:t>á</w:t>
            </w:r>
            <w:r w:rsidRPr="0019176A">
              <w:rPr>
                <w:rFonts w:ascii="Times New Roman" w:hAnsi="Times New Roman" w:cs="Times New Roman"/>
                <w:bCs/>
                <w:sz w:val="26"/>
                <w:szCs w:val="26"/>
                <w:lang w:eastAsia="ja-JP"/>
              </w:rPr>
              <w:t>t triển Hệ thống Ch</w:t>
            </w:r>
            <w:r w:rsidRPr="0019176A">
              <w:rPr>
                <w:rFonts w:ascii="Times New Roman" w:hAnsi="Times New Roman" w:cs="Times New Roman" w:hint="eastAsia"/>
                <w:bCs/>
                <w:sz w:val="26"/>
                <w:szCs w:val="26"/>
                <w:lang w:eastAsia="ja-JP"/>
              </w:rPr>
              <w:t>ă</w:t>
            </w:r>
            <w:r w:rsidRPr="0019176A">
              <w:rPr>
                <w:rFonts w:ascii="Times New Roman" w:hAnsi="Times New Roman" w:cs="Times New Roman"/>
                <w:bCs/>
                <w:sz w:val="26"/>
                <w:szCs w:val="26"/>
                <w:lang w:eastAsia="ja-JP"/>
              </w:rPr>
              <w:t>m s</w:t>
            </w:r>
            <w:r w:rsidRPr="0019176A">
              <w:rPr>
                <w:rFonts w:ascii="Times New Roman" w:hAnsi="Times New Roman" w:cs="Times New Roman" w:hint="eastAsia"/>
                <w:bCs/>
                <w:sz w:val="26"/>
                <w:szCs w:val="26"/>
                <w:lang w:eastAsia="ja-JP"/>
              </w:rPr>
              <w:t>ó</w:t>
            </w:r>
            <w:r w:rsidRPr="0019176A">
              <w:rPr>
                <w:rFonts w:ascii="Times New Roman" w:hAnsi="Times New Roman" w:cs="Times New Roman"/>
                <w:bCs/>
                <w:sz w:val="26"/>
                <w:szCs w:val="26"/>
                <w:lang w:eastAsia="ja-JP"/>
              </w:rPr>
              <w:t>c Th</w:t>
            </w:r>
            <w:r w:rsidRPr="0019176A">
              <w:rPr>
                <w:rFonts w:ascii="Times New Roman" w:hAnsi="Times New Roman" w:cs="Times New Roman" w:hint="eastAsia"/>
                <w:bCs/>
                <w:sz w:val="26"/>
                <w:szCs w:val="26"/>
                <w:lang w:eastAsia="ja-JP"/>
              </w:rPr>
              <w:t>ú</w:t>
            </w:r>
            <w:r w:rsidRPr="0019176A">
              <w:rPr>
                <w:rFonts w:ascii="Times New Roman" w:hAnsi="Times New Roman" w:cs="Times New Roman"/>
                <w:bCs/>
                <w:sz w:val="26"/>
                <w:szCs w:val="26"/>
                <w:lang w:eastAsia="ja-JP"/>
              </w:rPr>
              <w:t xml:space="preserve"> cưng Th</w:t>
            </w:r>
            <w:r w:rsidRPr="0019176A">
              <w:rPr>
                <w:rFonts w:ascii="Times New Roman" w:hAnsi="Times New Roman" w:cs="Times New Roman" w:hint="eastAsia"/>
                <w:bCs/>
                <w:sz w:val="26"/>
                <w:szCs w:val="26"/>
                <w:lang w:eastAsia="ja-JP"/>
              </w:rPr>
              <w:t>ô</w:t>
            </w:r>
            <w:r w:rsidRPr="0019176A">
              <w:rPr>
                <w:rFonts w:ascii="Times New Roman" w:hAnsi="Times New Roman" w:cs="Times New Roman"/>
                <w:bCs/>
                <w:sz w:val="26"/>
                <w:szCs w:val="26"/>
                <w:lang w:eastAsia="ja-JP"/>
              </w:rPr>
              <w:t>ng minh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 xml:space="preserve">ch hợp AI ChatBot </w:t>
            </w:r>
            <w:r w:rsidRPr="0019176A">
              <w:rPr>
                <w:rFonts w:ascii="Times New Roman" w:hAnsi="Times New Roman" w:cs="Times New Roman" w:hint="eastAsia"/>
                <w:bCs/>
                <w:sz w:val="26"/>
                <w:szCs w:val="26"/>
                <w:lang w:eastAsia="ja-JP"/>
              </w:rPr>
              <w:t>Đ</w:t>
            </w:r>
            <w:r w:rsidRPr="0019176A">
              <w:rPr>
                <w:rFonts w:ascii="Times New Roman" w:hAnsi="Times New Roman" w:cs="Times New Roman"/>
                <w:bCs/>
                <w:sz w:val="26"/>
                <w:szCs w:val="26"/>
                <w:lang w:eastAsia="ja-JP"/>
              </w:rPr>
              <w:t>ặt lịch &amp; Ph</w:t>
            </w:r>
            <w:r w:rsidRPr="0019176A">
              <w:rPr>
                <w:rFonts w:ascii="Times New Roman" w:hAnsi="Times New Roman" w:cs="Times New Roman" w:hint="eastAsia"/>
                <w:bCs/>
                <w:sz w:val="26"/>
                <w:szCs w:val="26"/>
                <w:lang w:eastAsia="ja-JP"/>
              </w:rPr>
              <w:t>â</w:t>
            </w:r>
            <w:r w:rsidRPr="0019176A">
              <w:rPr>
                <w:rFonts w:ascii="Times New Roman" w:hAnsi="Times New Roman" w:cs="Times New Roman"/>
                <w:bCs/>
                <w:sz w:val="26"/>
                <w:szCs w:val="26"/>
                <w:lang w:eastAsia="ja-JP"/>
              </w:rPr>
              <w:t>n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ch Sức khỏe</w:t>
            </w:r>
          </w:p>
        </w:tc>
      </w:tr>
      <w:tr w:rsidR="00966C74" w:rsidRPr="001F761D" w14:paraId="16174D1F"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F7620E"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799AA3" w14:textId="77777777" w:rsidR="00966C74" w:rsidRPr="00910C53" w:rsidRDefault="00966C74" w:rsidP="00F53AFA">
            <w:pPr>
              <w:keepNext/>
              <w:spacing w:line="360" w:lineRule="auto"/>
              <w:ind w:firstLine="112"/>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E3A41" w14:textId="77777777" w:rsidR="00966C74" w:rsidRPr="00910C53" w:rsidRDefault="00966C74" w:rsidP="00F53AFA">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7D9DB0" w14:textId="77777777" w:rsidR="00966C74" w:rsidRPr="00910C53" w:rsidRDefault="00966C74" w:rsidP="00F53AFA">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20/05/2025</w:t>
            </w:r>
          </w:p>
        </w:tc>
      </w:tr>
      <w:tr w:rsidR="00966C74" w:rsidRPr="001F761D" w14:paraId="15F53D79"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F64C1F"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D2FB09" w14:textId="77777777" w:rsidR="00966C74" w:rsidRPr="00910C53" w:rsidRDefault="00966C74" w:rsidP="00F53AFA">
            <w:pPr>
              <w:keepNext/>
              <w:spacing w:line="360" w:lineRule="auto"/>
              <w:ind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Khoa Công Nghệ Thông Tin, Trường Đại Học Duy Tân</w:t>
            </w:r>
          </w:p>
        </w:tc>
      </w:tr>
      <w:tr w:rsidR="00966C74" w:rsidRPr="001F761D" w14:paraId="481123D1"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43FD15"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11353" w14:textId="77777777" w:rsidR="00966C74" w:rsidRPr="00910C53" w:rsidRDefault="00966C74" w:rsidP="00F53AFA">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5C5F4B5D" w14:textId="77777777" w:rsidR="00966C74" w:rsidRPr="00910C53" w:rsidRDefault="00966C74" w:rsidP="00F53AFA">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4EDB246C" w14:textId="77777777" w:rsidR="00966C74" w:rsidRPr="00910C53" w:rsidRDefault="00966C74" w:rsidP="00F53AFA">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Phone: 0905892893</w:t>
            </w:r>
          </w:p>
        </w:tc>
      </w:tr>
      <w:tr w:rsidR="00966C74" w:rsidRPr="001F761D" w14:paraId="306B592D"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97E7EF"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A9A1F3" w14:textId="77777777" w:rsidR="00966C74" w:rsidRPr="00910C53" w:rsidRDefault="00966C74" w:rsidP="00F53AFA">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20B6D739" w14:textId="77777777" w:rsidR="00966C74" w:rsidRPr="00910C53" w:rsidRDefault="00966C74" w:rsidP="00F53AFA">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216B676C" w14:textId="77777777" w:rsidR="00966C74" w:rsidRPr="00910C53" w:rsidRDefault="00966C74" w:rsidP="00F53AFA">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bCs/>
                <w:sz w:val="26"/>
                <w:szCs w:val="26"/>
              </w:rPr>
              <w:t xml:space="preserve"> Phone: 0905892893</w:t>
            </w:r>
          </w:p>
        </w:tc>
      </w:tr>
      <w:tr w:rsidR="00966C74" w:rsidRPr="001F761D" w14:paraId="2A99DF2E" w14:textId="77777777" w:rsidTr="00F53AFA">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48DD01"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53380C" w14:textId="77777777" w:rsidR="00966C74" w:rsidRPr="00910C53" w:rsidRDefault="00966C74" w:rsidP="00F53AFA">
            <w:pPr>
              <w:keepNext/>
              <w:spacing w:line="360" w:lineRule="auto"/>
              <w:ind w:firstLine="66"/>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Duy Tan University</w:t>
            </w:r>
          </w:p>
        </w:tc>
      </w:tr>
      <w:tr w:rsidR="00966C74" w:rsidRPr="001F761D" w14:paraId="59F48CFB" w14:textId="77777777" w:rsidTr="00F53AFA">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13B1BD" w14:textId="77777777" w:rsidR="00966C74" w:rsidRPr="00910C53" w:rsidRDefault="00966C74" w:rsidP="00F53AFA">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96A22F" w14:textId="77777777" w:rsidR="00966C74" w:rsidRPr="00910C53" w:rsidRDefault="00966C74" w:rsidP="00F53AFA">
            <w:pPr>
              <w:keepNext/>
              <w:spacing w:line="360" w:lineRule="auto"/>
              <w:ind w:firstLine="66"/>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0FD8CF1A" w14:textId="77777777" w:rsidR="00966C74" w:rsidRPr="00910C53" w:rsidRDefault="00966C74" w:rsidP="00F53AFA">
            <w:pPr>
              <w:snapToGrid w:val="0"/>
              <w:spacing w:line="360" w:lineRule="auto"/>
              <w:rPr>
                <w:rFonts w:ascii="Times New Roman" w:eastAsia="Tahoma" w:hAnsi="Times New Roman" w:cs="Times New Roman"/>
                <w:bCs/>
                <w:sz w:val="26"/>
                <w:szCs w:val="26"/>
              </w:rPr>
            </w:pPr>
            <w:r w:rsidRPr="00910C53">
              <w:rPr>
                <w:rFonts w:ascii="Times New Roman" w:eastAsia="Tahoma" w:hAnsi="Times New Roman" w:cs="Times New Roman"/>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8DCCC0" w14:textId="77777777" w:rsidR="00966C74" w:rsidRPr="00910C53" w:rsidRDefault="00966C74" w:rsidP="00F53AFA">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0964810993</w:t>
            </w:r>
          </w:p>
        </w:tc>
      </w:tr>
      <w:tr w:rsidR="00966C74" w:rsidRPr="001F761D" w14:paraId="4DDBF411" w14:textId="77777777" w:rsidTr="00F53AFA">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5D171F9" w14:textId="77777777" w:rsidR="00966C74" w:rsidRPr="00910C53" w:rsidRDefault="00966C74" w:rsidP="00F53AFA">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0E0971" w14:textId="77777777" w:rsidR="00966C74" w:rsidRPr="00910C53" w:rsidRDefault="00966C74" w:rsidP="00F53AFA">
            <w:pPr>
              <w:keepNext/>
              <w:spacing w:line="360" w:lineRule="auto"/>
              <w:ind w:left="-43" w:firstLine="109"/>
              <w:contextualSpacing/>
              <w:rPr>
                <w:rFonts w:ascii="Times New Roman" w:eastAsia="Times New Roman" w:hAnsi="Times New Roman" w:cs="Times New Roman"/>
                <w:sz w:val="26"/>
                <w:szCs w:val="26"/>
              </w:rPr>
            </w:pPr>
            <w:r w:rsidRPr="00910C53">
              <w:rPr>
                <w:rFonts w:ascii="Times New Roman" w:hAnsi="Times New Roman" w:cs="Times New Roman"/>
                <w:sz w:val="26"/>
                <w:szCs w:val="26"/>
                <w:lang w:val="fr-FR" w:eastAsia="ja-JP"/>
              </w:rPr>
              <w:t>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8CFF6D" w14:textId="77777777" w:rsidR="00966C74" w:rsidRPr="00910C53" w:rsidRDefault="00966C74" w:rsidP="00F53AFA">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2FEE75" w14:textId="77777777" w:rsidR="00966C74" w:rsidRPr="00910C53" w:rsidRDefault="00966C74" w:rsidP="00F53AFA">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0776294873</w:t>
            </w:r>
          </w:p>
        </w:tc>
      </w:tr>
      <w:tr w:rsidR="00966C74" w:rsidRPr="001F761D" w14:paraId="6C6091DB" w14:textId="77777777" w:rsidTr="00F53AFA">
        <w:trPr>
          <w:trHeight w:val="627"/>
        </w:trPr>
        <w:tc>
          <w:tcPr>
            <w:tcW w:w="2250" w:type="dxa"/>
            <w:vMerge/>
            <w:tcBorders>
              <w:left w:val="single" w:sz="4" w:space="0" w:color="00000A"/>
              <w:right w:val="single" w:sz="4" w:space="0" w:color="00000A"/>
            </w:tcBorders>
            <w:shd w:val="clear" w:color="auto" w:fill="FFFFFF"/>
            <w:tcMar>
              <w:left w:w="28" w:type="dxa"/>
            </w:tcMar>
          </w:tcPr>
          <w:p w14:paraId="0A2F09CB" w14:textId="77777777" w:rsidR="00966C74" w:rsidRPr="00910C53" w:rsidRDefault="00966C74" w:rsidP="00F53AFA">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976D83" w14:textId="77777777" w:rsidR="00966C74" w:rsidRPr="00910C53" w:rsidRDefault="00966C74" w:rsidP="00F53AFA">
            <w:pPr>
              <w:keepNext/>
              <w:spacing w:line="360" w:lineRule="auto"/>
              <w:ind w:firstLine="66"/>
              <w:contextualSpacing/>
              <w:rPr>
                <w:rFonts w:ascii="Times New Roman" w:eastAsia="Times New Roman" w:hAnsi="Times New Roman" w:cs="Times New Roman"/>
                <w:bCs/>
                <w:sz w:val="26"/>
                <w:szCs w:val="26"/>
              </w:rPr>
            </w:pPr>
            <w:r w:rsidRPr="00910C53">
              <w:rPr>
                <w:rFonts w:ascii="Times New Roman" w:hAnsi="Times New Roman" w:cs="Times New Roman"/>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512057" w14:textId="77777777" w:rsidR="00966C74" w:rsidRPr="00910C53" w:rsidRDefault="00966C74" w:rsidP="00F53AFA">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529D12" w14:textId="77777777" w:rsidR="00966C74" w:rsidRPr="00910C53" w:rsidRDefault="00966C74" w:rsidP="00F53AFA">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lang w:val="fr-FR"/>
              </w:rPr>
              <w:t>0934750153</w:t>
            </w:r>
          </w:p>
        </w:tc>
      </w:tr>
      <w:tr w:rsidR="00966C74" w:rsidRPr="001F761D" w14:paraId="01ED837C" w14:textId="77777777" w:rsidTr="00F53AFA">
        <w:trPr>
          <w:trHeight w:val="726"/>
        </w:trPr>
        <w:tc>
          <w:tcPr>
            <w:tcW w:w="2250" w:type="dxa"/>
            <w:vMerge/>
            <w:tcBorders>
              <w:left w:val="single" w:sz="4" w:space="0" w:color="00000A"/>
              <w:right w:val="single" w:sz="4" w:space="0" w:color="00000A"/>
            </w:tcBorders>
            <w:shd w:val="clear" w:color="auto" w:fill="FFFFFF"/>
            <w:tcMar>
              <w:left w:w="28" w:type="dxa"/>
            </w:tcMar>
          </w:tcPr>
          <w:p w14:paraId="4FC861FD" w14:textId="77777777" w:rsidR="00966C74" w:rsidRPr="00910C53" w:rsidRDefault="00966C74" w:rsidP="00F53AFA">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64023F" w14:textId="77777777" w:rsidR="00966C74" w:rsidRPr="00910C53" w:rsidRDefault="00966C74" w:rsidP="00F53AFA">
            <w:pPr>
              <w:keepNext/>
              <w:spacing w:line="360" w:lineRule="auto"/>
              <w:ind w:left="-43" w:firstLine="109"/>
              <w:contextualSpacing/>
              <w:rPr>
                <w:rFonts w:ascii="Times New Roman" w:hAnsi="Times New Roman" w:cs="Times New Roman"/>
                <w:sz w:val="26"/>
                <w:szCs w:val="26"/>
                <w:lang w:eastAsia="ja-JP"/>
              </w:rPr>
            </w:pPr>
            <w:r w:rsidRPr="00910C53">
              <w:rPr>
                <w:rFonts w:ascii="Times New Roman" w:hAnsi="Times New Roman" w:cs="Times New Roman"/>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B714D5" w14:textId="77777777" w:rsidR="00966C74" w:rsidRPr="00910C53" w:rsidRDefault="00966C74" w:rsidP="00F53AFA">
            <w:pPr>
              <w:snapToGrid w:val="0"/>
              <w:spacing w:line="360" w:lineRule="auto"/>
              <w:rPr>
                <w:rStyle w:val="InternetLink"/>
                <w:rFonts w:ascii="Times New Roman" w:hAnsi="Times New Roman" w:cs="Times New Roman"/>
                <w:sz w:val="26"/>
                <w:szCs w:val="26"/>
                <w:lang w:val="fr-FR"/>
              </w:rPr>
            </w:pPr>
            <w:r w:rsidRPr="00910C53">
              <w:rPr>
                <w:rFonts w:ascii="Times New Roman" w:hAnsi="Times New Roman" w:cs="Times New Roman"/>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A72970" w14:textId="77777777" w:rsidR="00966C74" w:rsidRPr="00910C53" w:rsidRDefault="00966C74" w:rsidP="00F53AFA">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0788536741</w:t>
            </w:r>
          </w:p>
        </w:tc>
      </w:tr>
      <w:tr w:rsidR="00966C74" w:rsidRPr="001F761D" w14:paraId="736A7078" w14:textId="77777777" w:rsidTr="00F53AFA">
        <w:trPr>
          <w:trHeight w:val="510"/>
        </w:trPr>
        <w:tc>
          <w:tcPr>
            <w:tcW w:w="2250" w:type="dxa"/>
            <w:vMerge/>
            <w:tcBorders>
              <w:left w:val="single" w:sz="4" w:space="0" w:color="00000A"/>
              <w:right w:val="single" w:sz="4" w:space="0" w:color="00000A"/>
            </w:tcBorders>
            <w:shd w:val="clear" w:color="auto" w:fill="FFFFFF"/>
            <w:tcMar>
              <w:left w:w="28" w:type="dxa"/>
            </w:tcMar>
          </w:tcPr>
          <w:p w14:paraId="0FD9DEB4" w14:textId="77777777" w:rsidR="00966C74" w:rsidRPr="00910C53" w:rsidRDefault="00966C74" w:rsidP="00F53AFA">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414AC7" w14:textId="77777777" w:rsidR="00966C74" w:rsidRPr="00910C53" w:rsidRDefault="00966C74" w:rsidP="00F53AFA">
            <w:pPr>
              <w:keepNext/>
              <w:spacing w:line="360" w:lineRule="auto"/>
              <w:ind w:left="-43" w:firstLine="109"/>
              <w:contextualSpacing/>
              <w:rPr>
                <w:rFonts w:ascii="Times New Roman" w:hAnsi="Times New Roman" w:cs="Times New Roman"/>
                <w:sz w:val="26"/>
                <w:szCs w:val="26"/>
                <w:lang w:eastAsia="ja-JP"/>
              </w:rPr>
            </w:pPr>
            <w:r w:rsidRPr="00910C53">
              <w:rPr>
                <w:rFonts w:ascii="Times New Roman" w:hAnsi="Times New Roman" w:cs="Times New Roman"/>
                <w:bCs/>
                <w:sz w:val="26"/>
                <w:szCs w:val="26"/>
                <w:lang w:eastAsia="ja-JP"/>
              </w:rPr>
              <w:t>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DE854A" w14:textId="77777777" w:rsidR="00966C74" w:rsidRPr="00ED6770" w:rsidRDefault="00966C74" w:rsidP="00F53AFA">
            <w:pPr>
              <w:snapToGrid w:val="0"/>
              <w:spacing w:line="360" w:lineRule="auto"/>
              <w:rPr>
                <w:rFonts w:ascii="Times New Roman" w:hAnsi="Times New Roman" w:cs="Times New Roman"/>
                <w:color w:val="000000" w:themeColor="text1"/>
                <w:sz w:val="26"/>
                <w:szCs w:val="26"/>
              </w:rPr>
            </w:pPr>
            <w:hyperlink r:id="rId10" w:history="1">
              <w:r w:rsidRPr="00ED6770">
                <w:rPr>
                  <w:rStyle w:val="Hyperlink"/>
                  <w:rFonts w:ascii="Times New Roman" w:hAnsi="Times New Roman" w:cs="Times New Roman"/>
                  <w:color w:val="auto"/>
                  <w:sz w:val="26"/>
                  <w:szCs w:val="26"/>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AC4F49" w14:textId="77777777" w:rsidR="00966C74" w:rsidRPr="00910C53" w:rsidRDefault="00966C74" w:rsidP="00F53AFA">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0368047839</w:t>
            </w:r>
          </w:p>
        </w:tc>
      </w:tr>
    </w:tbl>
    <w:bookmarkEnd w:id="0"/>
    <w:p w14:paraId="55699A56" w14:textId="77777777" w:rsidR="00966C74" w:rsidRDefault="00966C74" w:rsidP="00966C74">
      <w:pPr>
        <w:spacing w:line="360" w:lineRule="auto"/>
        <w:rPr>
          <w:rFonts w:ascii="Times New Roman" w:hAnsi="Times New Roman" w:cs="Times New Roman"/>
          <w:b/>
          <w:bCs/>
          <w:sz w:val="28"/>
          <w:szCs w:val="28"/>
        </w:rPr>
      </w:pPr>
      <w:r>
        <w:rPr>
          <w:rFonts w:ascii="Times New Roman" w:eastAsia="Times New Roman" w:hAnsi="Times New Roman" w:cs="Times New Roman"/>
          <w:sz w:val="26"/>
          <w:szCs w:val="28"/>
        </w:rPr>
        <w:t>`</w:t>
      </w:r>
      <w:r>
        <w:rPr>
          <w:rFonts w:ascii="Times New Roman" w:eastAsia="Times New Roman" w:hAnsi="Times New Roman" w:cs="Times New Roman"/>
          <w:sz w:val="26"/>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80"/>
        <w:gridCol w:w="2312"/>
        <w:gridCol w:w="1438"/>
        <w:gridCol w:w="3384"/>
      </w:tblGrid>
      <w:tr w:rsidR="00966C74" w:rsidRPr="003C7B6E" w14:paraId="34C56B43" w14:textId="77777777" w:rsidTr="00F53AFA">
        <w:trPr>
          <w:jc w:val="center"/>
        </w:trPr>
        <w:tc>
          <w:tcPr>
            <w:tcW w:w="9214" w:type="dxa"/>
            <w:gridSpan w:val="4"/>
            <w:tcBorders>
              <w:bottom w:val="single" w:sz="4" w:space="0" w:color="00000A"/>
            </w:tcBorders>
            <w:shd w:val="clear" w:color="auto" w:fill="FFFFFF"/>
          </w:tcPr>
          <w:p w14:paraId="4F52C110" w14:textId="77777777" w:rsidR="00966C74" w:rsidRPr="003C7B6E" w:rsidRDefault="00966C74" w:rsidP="00F53AFA">
            <w:pPr>
              <w:pageBreakBefore/>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lastRenderedPageBreak/>
              <w:t>TÊN TÀI LIỆU</w:t>
            </w:r>
          </w:p>
        </w:tc>
      </w:tr>
      <w:tr w:rsidR="00966C74" w:rsidRPr="003C7B6E" w14:paraId="43309A67"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4B0CB20"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6D3FAC" w14:textId="5D972EED" w:rsidR="00966C74" w:rsidRPr="003C7B6E" w:rsidRDefault="00966C74" w:rsidP="00F53AFA">
            <w:pPr>
              <w:spacing w:line="360" w:lineRule="auto"/>
              <w:rPr>
                <w:rFonts w:ascii="Times New Roman" w:hAnsi="Times New Roman" w:cs="Times New Roman"/>
                <w:bCs/>
                <w:sz w:val="26"/>
                <w:szCs w:val="26"/>
                <w:lang w:val="fr-FR"/>
              </w:rPr>
            </w:pPr>
            <w:r w:rsidRPr="003C7B6E">
              <w:rPr>
                <w:rFonts w:ascii="Times New Roman" w:hAnsi="Times New Roman" w:cs="Times New Roman"/>
                <w:bCs/>
                <w:sz w:val="26"/>
                <w:szCs w:val="26"/>
                <w:lang w:val="fr-FR"/>
              </w:rPr>
              <w:t xml:space="preserve"> </w:t>
            </w:r>
            <w:r>
              <w:rPr>
                <w:rFonts w:ascii="Times New Roman" w:hAnsi="Times New Roman" w:cs="Times New Roman"/>
                <w:bCs/>
                <w:sz w:val="26"/>
                <w:szCs w:val="26"/>
                <w:lang w:val="fr-FR"/>
              </w:rPr>
              <w:t xml:space="preserve">Project Plan </w:t>
            </w:r>
            <w:r w:rsidRPr="003C7B6E">
              <w:rPr>
                <w:rFonts w:ascii="Times New Roman" w:hAnsi="Times New Roman" w:cs="Times New Roman"/>
                <w:bCs/>
                <w:sz w:val="26"/>
                <w:szCs w:val="26"/>
                <w:lang w:val="fr-FR"/>
              </w:rPr>
              <w:t>Document</w:t>
            </w:r>
          </w:p>
        </w:tc>
      </w:tr>
      <w:tr w:rsidR="00966C74" w:rsidRPr="003C7B6E" w14:paraId="25F222AD"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AA030FE" w14:textId="77777777" w:rsidR="00966C74" w:rsidRPr="00966C74"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84565E" w14:textId="77777777" w:rsidR="00966C74" w:rsidRPr="003C7B6E" w:rsidRDefault="00966C74" w:rsidP="00F53AFA">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Phạm Thị Thu Hà</w:t>
            </w:r>
          </w:p>
        </w:tc>
      </w:tr>
      <w:tr w:rsidR="00966C74" w:rsidRPr="003C7B6E" w14:paraId="19597AED"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529081C"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8FC08" w14:textId="77777777" w:rsidR="00966C74" w:rsidRPr="003C7B6E" w:rsidRDefault="00966C74" w:rsidP="00F53AFA">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Scrum master</w:t>
            </w:r>
          </w:p>
        </w:tc>
      </w:tr>
      <w:tr w:rsidR="00966C74" w:rsidRPr="003C7B6E" w14:paraId="63509D10"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8CD9C88"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22FADD5B" w14:textId="77777777" w:rsidR="00966C74" w:rsidRPr="003C7B6E" w:rsidRDefault="00966C74" w:rsidP="00F53AFA">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17/03/2025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0D0ABEA2"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4006C5" w14:textId="5C9BA471"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 xml:space="preserve">[KLTN- 01] </w:t>
            </w:r>
            <w:r>
              <w:rPr>
                <w:rFonts w:ascii="Times New Roman" w:hAnsi="Times New Roman" w:cs="Times New Roman"/>
                <w:bCs/>
                <w:sz w:val="26"/>
                <w:szCs w:val="26"/>
              </w:rPr>
              <w:t>Project Plan</w:t>
            </w:r>
            <w:r w:rsidRPr="003C7B6E">
              <w:rPr>
                <w:rFonts w:ascii="Times New Roman" w:hAnsi="Times New Roman" w:cs="Times New Roman"/>
                <w:bCs/>
                <w:sz w:val="26"/>
                <w:szCs w:val="26"/>
              </w:rPr>
              <w:t>_Nhom41.docx</w:t>
            </w:r>
          </w:p>
        </w:tc>
      </w:tr>
      <w:tr w:rsidR="00966C74" w:rsidRPr="003C7B6E" w14:paraId="533EB902"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6A6656D" w14:textId="77777777" w:rsidR="00966C74" w:rsidRPr="003C7B6E" w:rsidRDefault="00966C74" w:rsidP="00F53AFA">
            <w:pPr>
              <w:spacing w:line="360" w:lineRule="auto"/>
              <w:rPr>
                <w:rFonts w:ascii="Times New Roman" w:hAnsi="Times New Roman" w:cs="Times New Roman"/>
                <w:b/>
                <w:bCs/>
                <w:color w:val="FF0000"/>
                <w:sz w:val="26"/>
                <w:szCs w:val="26"/>
              </w:rPr>
            </w:pPr>
            <w:r w:rsidRPr="003C7B6E">
              <w:rPr>
                <w:rFonts w:ascii="Times New Roman" w:hAnsi="Times New Roman" w:cs="Times New Roman"/>
                <w:b/>
                <w:bCs/>
                <w:sz w:val="26"/>
                <w:szCs w:val="26"/>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DCEAD"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248E37AF" w14:textId="77777777" w:rsidTr="00F53AFA">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84C6CBA" w14:textId="77777777" w:rsidR="00966C74" w:rsidRPr="003C7B6E" w:rsidRDefault="00966C74" w:rsidP="00F53AFA">
            <w:pPr>
              <w:spacing w:line="360" w:lineRule="auto"/>
              <w:rPr>
                <w:rFonts w:ascii="Times New Roman" w:hAnsi="Times New Roman" w:cs="Times New Roman"/>
                <w:b/>
                <w:bCs/>
                <w:color w:val="FF0000"/>
                <w:sz w:val="26"/>
                <w:szCs w:val="26"/>
              </w:rPr>
            </w:pPr>
            <w:r w:rsidRPr="003C7B6E">
              <w:rPr>
                <w:rFonts w:ascii="Times New Roman" w:hAnsi="Times New Roman" w:cs="Times New Roman"/>
                <w:b/>
                <w:bCs/>
                <w:sz w:val="26"/>
                <w:szCs w:val="26"/>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F3DDBC"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Khoa CNTT</w:t>
            </w:r>
          </w:p>
        </w:tc>
      </w:tr>
    </w:tbl>
    <w:p w14:paraId="7EFB0BDD" w14:textId="77777777" w:rsidR="00966C74" w:rsidRDefault="00966C74" w:rsidP="00966C74">
      <w:pPr>
        <w:spacing w:line="360" w:lineRule="auto"/>
        <w:rPr>
          <w:rFonts w:ascii="Times New Roman" w:hAnsi="Times New Roman" w:cs="Times New Roman"/>
          <w:b/>
          <w:bCs/>
          <w:sz w:val="28"/>
          <w:szCs w:val="28"/>
        </w:rPr>
      </w:pPr>
    </w:p>
    <w:p w14:paraId="00030E95" w14:textId="77777777" w:rsidR="00966C74" w:rsidRDefault="00966C74" w:rsidP="00966C74">
      <w:pPr>
        <w:spacing w:line="360" w:lineRule="auto"/>
        <w:rPr>
          <w:rFonts w:ascii="Times New Roman" w:hAnsi="Times New Roman" w:cs="Times New Roman"/>
          <w:b/>
          <w:bCs/>
          <w:sz w:val="28"/>
          <w:szCs w:val="28"/>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2967"/>
        <w:gridCol w:w="1980"/>
        <w:gridCol w:w="3196"/>
      </w:tblGrid>
      <w:tr w:rsidR="00966C74" w:rsidRPr="003C7B6E" w14:paraId="5D92ACC7" w14:textId="77777777" w:rsidTr="00F53AFA">
        <w:trPr>
          <w:jc w:val="center"/>
        </w:trPr>
        <w:tc>
          <w:tcPr>
            <w:tcW w:w="9214" w:type="dxa"/>
            <w:gridSpan w:val="4"/>
            <w:tcBorders>
              <w:bottom w:val="single" w:sz="4" w:space="0" w:color="00000A"/>
            </w:tcBorders>
            <w:shd w:val="clear" w:color="auto" w:fill="FFFFFF"/>
          </w:tcPr>
          <w:p w14:paraId="10530FD2" w14:textId="77777777" w:rsidR="00966C74" w:rsidRPr="003C7B6E" w:rsidRDefault="00966C74" w:rsidP="00F53AFA">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LỊCH SỬ BẢN SỬA</w:t>
            </w:r>
          </w:p>
        </w:tc>
      </w:tr>
      <w:tr w:rsidR="00966C74" w:rsidRPr="003C7B6E" w14:paraId="3FE0CF71" w14:textId="77777777" w:rsidTr="00F53AFA">
        <w:trPr>
          <w:trHeight w:val="372"/>
          <w:jc w:val="center"/>
        </w:trPr>
        <w:tc>
          <w:tcPr>
            <w:tcW w:w="107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5EFB2C84" w14:textId="77777777" w:rsidR="00966C74" w:rsidRPr="003C7B6E" w:rsidRDefault="00966C74" w:rsidP="00F53AFA">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4E79A6B" w14:textId="77777777" w:rsidR="00966C74" w:rsidRPr="003C7B6E" w:rsidRDefault="00966C74" w:rsidP="00F53AFA">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41BEC3D" w14:textId="77777777" w:rsidR="00966C74" w:rsidRPr="003C7B6E" w:rsidRDefault="00966C74" w:rsidP="00F53AFA">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5E42B32E" w14:textId="77777777" w:rsidR="00966C74" w:rsidRPr="003C7B6E" w:rsidRDefault="00966C74" w:rsidP="00F53AFA">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Description</w:t>
            </w:r>
          </w:p>
        </w:tc>
      </w:tr>
      <w:tr w:rsidR="00966C74" w:rsidRPr="003C7B6E" w14:paraId="7916E430" w14:textId="77777777" w:rsidTr="00F53AFA">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2E82F2D3"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70AA5B25" w14:textId="0E9DEC02" w:rsidR="00966C74" w:rsidRPr="003C7B6E" w:rsidRDefault="00966C74" w:rsidP="00F53AFA">
            <w:pPr>
              <w:spacing w:line="360" w:lineRule="auto"/>
              <w:ind w:left="709" w:hanging="709"/>
              <w:rPr>
                <w:rFonts w:ascii="Times New Roman" w:hAnsi="Times New Roman" w:cs="Times New Roman"/>
                <w:bCs/>
                <w:sz w:val="26"/>
                <w:szCs w:val="26"/>
                <w:lang w:eastAsia="ja-JP"/>
              </w:rPr>
            </w:pPr>
            <w:r>
              <w:rPr>
                <w:rFonts w:ascii="Times New Roman" w:hAnsi="Times New Roman" w:cs="Times New Roman"/>
                <w:bCs/>
                <w:sz w:val="26"/>
                <w:szCs w:val="26"/>
                <w:lang w:eastAsia="ja-JP"/>
              </w:rPr>
              <w:t>Huỳnh Nguyễn Cao Đức</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52779A1E" w14:textId="77777777" w:rsidR="00966C74" w:rsidRPr="003C7B6E" w:rsidRDefault="00966C74" w:rsidP="00F53AFA">
            <w:pPr>
              <w:spacing w:line="360" w:lineRule="auto"/>
              <w:jc w:val="center"/>
              <w:rPr>
                <w:rFonts w:ascii="Times New Roman" w:hAnsi="Times New Roman" w:cs="Times New Roman"/>
                <w:bCs/>
                <w:sz w:val="26"/>
                <w:szCs w:val="26"/>
                <w:lang w:eastAsia="en-US"/>
              </w:rPr>
            </w:pPr>
            <w:r>
              <w:rPr>
                <w:rFonts w:ascii="Times New Roman" w:hAnsi="Times New Roman" w:cs="Times New Roman"/>
                <w:bCs/>
                <w:sz w:val="26"/>
                <w:szCs w:val="26"/>
                <w:lang w:eastAsia="ja-JP"/>
              </w:rPr>
              <w:t>22</w:t>
            </w:r>
            <w:r w:rsidRPr="003C7B6E">
              <w:rPr>
                <w:rFonts w:ascii="Times New Roman" w:hAnsi="Times New Roman" w:cs="Times New Roman"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605E85" w14:textId="77777777" w:rsidR="00966C74" w:rsidRPr="003C7B6E" w:rsidRDefault="00966C74" w:rsidP="00F53AFA">
            <w:pPr>
              <w:spacing w:line="360" w:lineRule="auto"/>
              <w:jc w:val="center"/>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Tạo tài liệu</w:t>
            </w:r>
          </w:p>
        </w:tc>
      </w:tr>
      <w:tr w:rsidR="00966C74" w:rsidRPr="003C7B6E" w14:paraId="2A1DC793" w14:textId="77777777" w:rsidTr="00F53AFA">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7E3CF766"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1.1</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03EC0EE7" w14:textId="3D22609C" w:rsidR="00966C74" w:rsidRPr="003C7B6E" w:rsidRDefault="00966C74" w:rsidP="00F53AFA">
            <w:pPr>
              <w:spacing w:line="360" w:lineRule="auto"/>
              <w:ind w:left="709" w:hanging="709"/>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Huỳnh Nguyễn Cao Đức</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1204575D" w14:textId="77777777" w:rsidR="00966C74" w:rsidRPr="003C7B6E" w:rsidRDefault="00966C74" w:rsidP="00F53AFA">
            <w:pPr>
              <w:spacing w:line="360" w:lineRule="auto"/>
              <w:jc w:val="center"/>
              <w:rPr>
                <w:rFonts w:ascii="Times New Roman" w:hAnsi="Times New Roman" w:cs="Times New Roman"/>
                <w:bCs/>
                <w:sz w:val="26"/>
                <w:szCs w:val="26"/>
                <w:lang w:eastAsia="en-US"/>
              </w:rPr>
            </w:pPr>
            <w:r>
              <w:rPr>
                <w:rFonts w:ascii="Times New Roman" w:hAnsi="Times New Roman" w:cs="Times New Roman"/>
                <w:bCs/>
                <w:sz w:val="26"/>
                <w:szCs w:val="26"/>
                <w:lang w:eastAsia="ja-JP"/>
              </w:rPr>
              <w:t>23</w:t>
            </w:r>
            <w:r w:rsidRPr="003C7B6E">
              <w:rPr>
                <w:rFonts w:ascii="Times New Roman" w:hAnsi="Times New Roman" w:cs="Times New Roman"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983B0A" w14:textId="77777777" w:rsidR="00966C74" w:rsidRPr="003C7B6E" w:rsidRDefault="00966C74" w:rsidP="00F53AFA">
            <w:pPr>
              <w:spacing w:line="360" w:lineRule="auto"/>
              <w:jc w:val="center"/>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Chỉnh sửa</w:t>
            </w:r>
          </w:p>
        </w:tc>
      </w:tr>
    </w:tbl>
    <w:p w14:paraId="537E1D2E" w14:textId="77777777" w:rsidR="00966C74" w:rsidRDefault="00966C74" w:rsidP="00966C74">
      <w:pPr>
        <w:spacing w:line="360" w:lineRule="auto"/>
        <w:rPr>
          <w:rFonts w:ascii="Times New Roman" w:hAnsi="Times New Roman" w:cs="Times New Roman"/>
          <w:b/>
          <w:bCs/>
          <w:sz w:val="28"/>
          <w:szCs w:val="28"/>
        </w:rPr>
      </w:pPr>
    </w:p>
    <w:p w14:paraId="28325231" w14:textId="77777777" w:rsidR="00966C74" w:rsidRDefault="00966C74" w:rsidP="00966C74">
      <w:pPr>
        <w:spacing w:line="360" w:lineRule="auto"/>
        <w:rPr>
          <w:rFonts w:ascii="Times New Roman" w:hAnsi="Times New Roman" w:cs="Times New Roman"/>
          <w:b/>
          <w:bCs/>
          <w:sz w:val="28"/>
          <w:szCs w:val="28"/>
        </w:rPr>
      </w:pPr>
      <w:r>
        <w:rPr>
          <w:rFonts w:ascii="Times New Roman" w:eastAsia="Times New Roman" w:hAnsi="Times New Roman" w:cs="Times New Roman"/>
          <w:sz w:val="26"/>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966C74" w:rsidRPr="003C7B6E" w14:paraId="509A4625" w14:textId="77777777" w:rsidTr="00F53AFA">
        <w:trPr>
          <w:gridBefore w:val="1"/>
          <w:wBefore w:w="141" w:type="dxa"/>
          <w:jc w:val="center"/>
        </w:trPr>
        <w:tc>
          <w:tcPr>
            <w:tcW w:w="9072" w:type="dxa"/>
            <w:gridSpan w:val="4"/>
            <w:tcBorders>
              <w:bottom w:val="single" w:sz="4" w:space="0" w:color="00000A"/>
            </w:tcBorders>
            <w:shd w:val="clear" w:color="auto" w:fill="FFFFFF"/>
          </w:tcPr>
          <w:p w14:paraId="2D87EB88" w14:textId="77777777" w:rsidR="00966C74" w:rsidRPr="003C7B6E" w:rsidRDefault="00966C74" w:rsidP="00F53AFA">
            <w:pPr>
              <w:pageBreakBefore/>
              <w:spacing w:line="360" w:lineRule="auto"/>
              <w:jc w:val="center"/>
              <w:rPr>
                <w:rFonts w:ascii="Times New Roman" w:hAnsi="Times New Roman" w:cs="Times New Roman"/>
                <w:b/>
                <w:bCs/>
                <w:sz w:val="26"/>
                <w:szCs w:val="26"/>
              </w:rPr>
            </w:pPr>
            <w:bookmarkStart w:id="1" w:name="_Hlk179147025"/>
            <w:r w:rsidRPr="003C7B6E">
              <w:rPr>
                <w:rFonts w:ascii="Times New Roman" w:hAnsi="Times New Roman" w:cs="Times New Roman"/>
                <w:b/>
                <w:bCs/>
                <w:sz w:val="26"/>
                <w:szCs w:val="26"/>
                <w:lang w:val="vi-VN"/>
              </w:rPr>
              <w:lastRenderedPageBreak/>
              <w:t>PHÊ DUYỆT TÀI LIỆU</w:t>
            </w:r>
          </w:p>
          <w:p w14:paraId="5263900E" w14:textId="77777777" w:rsidR="00966C74" w:rsidRPr="003C7B6E" w:rsidRDefault="00966C74" w:rsidP="00F53AFA">
            <w:pPr>
              <w:spacing w:line="360" w:lineRule="auto"/>
              <w:jc w:val="center"/>
              <w:rPr>
                <w:rFonts w:ascii="Times New Roman" w:hAnsi="Times New Roman" w:cs="Times New Roman"/>
                <w:bCs/>
                <w:sz w:val="26"/>
                <w:szCs w:val="26"/>
              </w:rPr>
            </w:pPr>
            <w:r w:rsidRPr="003C7B6E">
              <w:rPr>
                <w:rFonts w:ascii="Times New Roman" w:hAnsi="Times New Roman" w:cs="Times New Roman"/>
                <w:bCs/>
                <w:sz w:val="26"/>
                <w:szCs w:val="26"/>
              </w:rPr>
              <w:t>Cần có các chữ ký sau để phê duyệt tài liệu này</w:t>
            </w:r>
          </w:p>
        </w:tc>
      </w:tr>
      <w:tr w:rsidR="00966C74" w:rsidRPr="003C7B6E" w14:paraId="1860D98B" w14:textId="77777777" w:rsidTr="00F53AFA">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81EA35" w14:textId="77777777" w:rsidR="00966C74" w:rsidRPr="003C7B6E" w:rsidRDefault="00966C74" w:rsidP="00F53AFA">
            <w:pPr>
              <w:spacing w:line="360" w:lineRule="auto"/>
              <w:rPr>
                <w:rFonts w:ascii="Times New Roman" w:hAnsi="Times New Roman" w:cs="Times New Roman"/>
                <w:b/>
                <w:bCs/>
                <w:sz w:val="26"/>
                <w:szCs w:val="26"/>
              </w:rPr>
            </w:pPr>
          </w:p>
          <w:p w14:paraId="1802DB42"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A22AF3" w14:textId="77777777" w:rsidR="00966C74" w:rsidRPr="003C7B6E" w:rsidRDefault="00966C74" w:rsidP="00F53AFA">
            <w:pPr>
              <w:keepNext/>
              <w:spacing w:line="360" w:lineRule="auto"/>
              <w:ind w:firstLine="112"/>
              <w:contextualSpacing/>
              <w:rPr>
                <w:rFonts w:ascii="Times New Roman" w:hAnsi="Times New Roman" w:cs="Times New Roman"/>
                <w:bCs/>
                <w:sz w:val="26"/>
                <w:szCs w:val="26"/>
                <w:lang w:eastAsia="ja-JP"/>
              </w:rPr>
            </w:pPr>
          </w:p>
          <w:p w14:paraId="28567A0E" w14:textId="77777777" w:rsidR="00966C74" w:rsidRPr="003C7B6E" w:rsidRDefault="00966C74" w:rsidP="00F53AFA">
            <w:pPr>
              <w:keepNext/>
              <w:spacing w:line="360" w:lineRule="auto"/>
              <w:contextualSpacing/>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953365"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16808"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3D9FE7D7" w14:textId="77777777" w:rsidTr="00F53AFA">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6866CC8"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7E0812D6"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C7A84F"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90AF40"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6D8CFA70" w14:textId="77777777" w:rsidTr="00F53AFA">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8E08C9"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F3CD26" w14:textId="77777777" w:rsidR="00966C74" w:rsidRPr="003C7B6E" w:rsidRDefault="00966C74" w:rsidP="00F53AFA">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122B9C"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1FBC70"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2991CA50" w14:textId="77777777" w:rsidTr="00F53AFA">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4708E27"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7D0A448F"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F50C5A"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E7897A"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244472FC" w14:textId="77777777" w:rsidTr="00F53AFA">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0B335B"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BE112A" w14:textId="77777777" w:rsidR="00966C74" w:rsidRPr="003C7B6E" w:rsidRDefault="00966C74" w:rsidP="00F53AFA">
            <w:pPr>
              <w:spacing w:line="360" w:lineRule="auto"/>
              <w:rPr>
                <w:rFonts w:ascii="Times New Roman" w:hAnsi="Times New Roman" w:cs="Times New Roman"/>
                <w:sz w:val="26"/>
                <w:szCs w:val="26"/>
                <w:lang w:val="fr-FR" w:eastAsia="ja-JP"/>
              </w:rPr>
            </w:pPr>
            <w:r w:rsidRPr="003C7B6E">
              <w:rPr>
                <w:rFonts w:ascii="Times New Roman" w:hAnsi="Times New Roman" w:cs="Times New Roman"/>
                <w:sz w:val="26"/>
                <w:szCs w:val="26"/>
                <w:lang w:val="fr-FR" w:eastAsia="ja-JP"/>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52957"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2FA11C"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714C942D" w14:textId="77777777" w:rsidTr="00F53AFA">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0FBEFC8"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C2ABB61"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63251E"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93E889"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0FACCB30" w14:textId="77777777" w:rsidTr="00F53AFA">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1DD7C55" w14:textId="77777777" w:rsidR="00966C74" w:rsidRPr="003C7B6E" w:rsidRDefault="00966C74" w:rsidP="00F53AFA">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8F797A1" w14:textId="77777777" w:rsidR="00966C74" w:rsidRPr="003C7B6E" w:rsidRDefault="00966C74" w:rsidP="00F53AFA">
            <w:pPr>
              <w:keepNext/>
              <w:spacing w:line="360" w:lineRule="auto"/>
              <w:ind w:firstLine="72"/>
              <w:contextualSpacing/>
              <w:rPr>
                <w:rFonts w:ascii="Times New Roman" w:hAnsi="Times New Roman" w:cs="Times New Roman"/>
                <w:bCs/>
                <w:sz w:val="26"/>
                <w:szCs w:val="26"/>
                <w:lang w:eastAsia="ja-JP"/>
              </w:rPr>
            </w:pPr>
            <w:r w:rsidRPr="003C7B6E">
              <w:rPr>
                <w:rFonts w:ascii="Times New Roman" w:hAnsi="Times New Roman" w:cs="Times New Roman"/>
                <w:sz w:val="26"/>
                <w:szCs w:val="26"/>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80D1A8"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7EF87"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63E353D9" w14:textId="77777777" w:rsidTr="00F53AFA">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72FBAC4D" w14:textId="77777777" w:rsidR="00966C74" w:rsidRPr="003C7B6E" w:rsidRDefault="00966C74" w:rsidP="00F53AFA">
            <w:pPr>
              <w:spacing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3C0E0B32" w14:textId="77777777" w:rsidR="00966C74" w:rsidRPr="003C7B6E" w:rsidRDefault="00966C74" w:rsidP="00F53AFA">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D05582"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6D159F"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0A096350" w14:textId="77777777" w:rsidTr="00F53AFA">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23148992" w14:textId="77777777" w:rsidR="00966C74" w:rsidRPr="003C7B6E" w:rsidRDefault="00966C74" w:rsidP="00F53AFA">
            <w:pPr>
              <w:spacing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EE626E" w14:textId="77777777" w:rsidR="00966C74" w:rsidRPr="003C7B6E" w:rsidRDefault="00966C74" w:rsidP="00F53AFA">
            <w:pPr>
              <w:keepNext/>
              <w:spacing w:line="360" w:lineRule="auto"/>
              <w:ind w:firstLine="72"/>
              <w:contextualSpacing/>
              <w:rPr>
                <w:rFonts w:ascii="Times New Roman" w:eastAsia="Times New Roman" w:hAnsi="Times New Roman" w:cs="Times New Roman"/>
                <w:sz w:val="26"/>
                <w:szCs w:val="26"/>
              </w:rPr>
            </w:pPr>
            <w:r w:rsidRPr="003C7B6E">
              <w:rPr>
                <w:rFonts w:ascii="Times New Roman" w:hAnsi="Times New Roman" w:cs="Times New Roman"/>
                <w:bCs/>
                <w:sz w:val="26"/>
                <w:szCs w:val="26"/>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42FF3D"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468280"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192C19C1" w14:textId="77777777" w:rsidTr="00F53AFA">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25339C73"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4805BDF2"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54C269"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B2F34A"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5D2CDCB2" w14:textId="77777777" w:rsidTr="00F53AFA">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4BE4B99C"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B16DDD" w14:textId="77777777" w:rsidR="00966C74" w:rsidRPr="003C7B6E" w:rsidRDefault="00966C74" w:rsidP="00F53AFA">
            <w:pPr>
              <w:keepNext/>
              <w:spacing w:line="360" w:lineRule="auto"/>
              <w:ind w:left="72"/>
              <w:contextualSpacing/>
              <w:rPr>
                <w:rFonts w:ascii="Times New Roman" w:hAnsi="Times New Roman" w:cs="Times New Roman"/>
                <w:sz w:val="26"/>
                <w:szCs w:val="26"/>
                <w:lang w:eastAsia="ja-JP"/>
              </w:rPr>
            </w:pPr>
            <w:r w:rsidRPr="003C7B6E">
              <w:rPr>
                <w:rFonts w:ascii="Times New Roman" w:hAnsi="Times New Roman" w:cs="Times New Roman"/>
                <w:sz w:val="26"/>
                <w:szCs w:val="26"/>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D0891B"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28B822"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3D47AE42" w14:textId="77777777" w:rsidTr="00F53AFA">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1D1B8B88"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44C4A557"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07D8A4" w14:textId="77777777" w:rsidR="00966C74" w:rsidRPr="003C7B6E" w:rsidRDefault="00966C74" w:rsidP="00F53AFA">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0EE3D9"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966C74" w:rsidRPr="003C7B6E" w14:paraId="020414C1" w14:textId="77777777" w:rsidTr="00F53AFA">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01F4FD30"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2EA1BA6F" w14:textId="77777777" w:rsidR="00966C74" w:rsidRPr="003C7B6E" w:rsidRDefault="00966C74" w:rsidP="00F53AFA">
            <w:pPr>
              <w:spacing w:line="360" w:lineRule="auto"/>
              <w:ind w:firstLine="72"/>
              <w:rPr>
                <w:rFonts w:ascii="Times New Roman" w:hAnsi="Times New Roman" w:cs="Times New Roman"/>
                <w:sz w:val="26"/>
                <w:szCs w:val="26"/>
              </w:rPr>
            </w:pPr>
            <w:r w:rsidRPr="003C7B6E">
              <w:rPr>
                <w:rFonts w:ascii="Times New Roman" w:hAnsi="Times New Roman" w:cs="Times New Roman"/>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79FD4F"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F78709" w14:textId="77777777" w:rsidR="00966C74" w:rsidRPr="003C7B6E" w:rsidRDefault="00966C74" w:rsidP="00F53AFA">
            <w:pPr>
              <w:spacing w:line="360" w:lineRule="auto"/>
              <w:rPr>
                <w:rFonts w:ascii="Times New Roman" w:hAnsi="Times New Roman" w:cs="Times New Roman"/>
                <w:bCs/>
                <w:sz w:val="26"/>
                <w:szCs w:val="26"/>
              </w:rPr>
            </w:pPr>
          </w:p>
        </w:tc>
      </w:tr>
      <w:tr w:rsidR="00966C74" w:rsidRPr="003C7B6E" w14:paraId="4DDEBD01" w14:textId="77777777" w:rsidTr="00F53AFA">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719CD13B" w14:textId="77777777" w:rsidR="00966C74" w:rsidRPr="003C7B6E" w:rsidRDefault="00966C74" w:rsidP="00F53AFA">
            <w:pPr>
              <w:spacing w:line="360" w:lineRule="auto"/>
              <w:rPr>
                <w:rFonts w:ascii="Times New Roman" w:hAnsi="Times New Roman" w:cs="Times New Roman"/>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2813A937" w14:textId="77777777" w:rsidR="00966C74" w:rsidRPr="003C7B6E" w:rsidRDefault="00966C74" w:rsidP="00F53AFA">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4F793A" w14:textId="77777777" w:rsidR="00966C74" w:rsidRPr="003C7B6E" w:rsidRDefault="00966C74" w:rsidP="00F53AFA">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EA5C2C" w14:textId="77777777" w:rsidR="00966C74" w:rsidRPr="003C7B6E" w:rsidRDefault="00966C74" w:rsidP="00F53AFA">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bookmarkEnd w:id="1"/>
    </w:tbl>
    <w:p w14:paraId="7505B1F7" w14:textId="77777777" w:rsidR="00966C74" w:rsidRDefault="00966C74" w:rsidP="00966C74">
      <w:pPr>
        <w:spacing w:line="360" w:lineRule="auto"/>
        <w:rPr>
          <w:rFonts w:ascii="Times New Roman" w:hAnsi="Times New Roman" w:cs="Times New Roman"/>
          <w:b/>
          <w:bCs/>
          <w:sz w:val="28"/>
          <w:szCs w:val="28"/>
        </w:rPr>
      </w:pPr>
    </w:p>
    <w:p w14:paraId="7689526E" w14:textId="77777777" w:rsidR="00966C74" w:rsidRDefault="00966C74" w:rsidP="00966C74">
      <w:pPr>
        <w:spacing w:line="360" w:lineRule="auto"/>
        <w:rPr>
          <w:rFonts w:ascii="Times New Roman" w:hAnsi="Times New Roman" w:cs="Times New Roman"/>
        </w:rPr>
      </w:pPr>
    </w:p>
    <w:p w14:paraId="0D2C2FFD" w14:textId="77777777" w:rsidR="00966C74" w:rsidRDefault="00966C74" w:rsidP="00966C74">
      <w:pPr>
        <w:spacing w:line="360" w:lineRule="auto"/>
        <w:rPr>
          <w:rFonts w:ascii="Times New Roman" w:hAnsi="Times New Roman" w:cs="Times New Roman"/>
        </w:rPr>
      </w:pPr>
    </w:p>
    <w:p w14:paraId="7339B148" w14:textId="77777777" w:rsidR="00966C74" w:rsidRDefault="00966C74" w:rsidP="00966C74">
      <w:pPr>
        <w:spacing w:line="360" w:lineRule="auto"/>
        <w:rPr>
          <w:rFonts w:ascii="Times New Roman" w:hAnsi="Times New Roman" w:cs="Times New Roman"/>
        </w:rPr>
      </w:pPr>
    </w:p>
    <w:p w14:paraId="07531617" w14:textId="77777777" w:rsidR="00966C74" w:rsidRDefault="00966C74" w:rsidP="00966C74">
      <w:pPr>
        <w:spacing w:line="360" w:lineRule="auto"/>
        <w:rPr>
          <w:rFonts w:ascii="Times New Roman" w:hAnsi="Times New Roman" w:cs="Times New Roman"/>
        </w:rPr>
      </w:pPr>
    </w:p>
    <w:p w14:paraId="19831872" w14:textId="77777777" w:rsidR="00966C74" w:rsidRDefault="00966C74" w:rsidP="00966C74">
      <w:pPr>
        <w:spacing w:line="360" w:lineRule="auto"/>
        <w:rPr>
          <w:rFonts w:ascii="Times New Roman" w:hAnsi="Times New Roman" w:cs="Times New Roman"/>
        </w:rPr>
      </w:pPr>
    </w:p>
    <w:p w14:paraId="554D87B5" w14:textId="77777777" w:rsidR="00966C74" w:rsidRDefault="00966C74" w:rsidP="00966C74">
      <w:pPr>
        <w:spacing w:line="360" w:lineRule="auto"/>
        <w:rPr>
          <w:rFonts w:ascii="Times New Roman" w:hAnsi="Times New Roman" w:cs="Times New Roman"/>
        </w:rPr>
      </w:pPr>
    </w:p>
    <w:p w14:paraId="1A5C10BC" w14:textId="77777777" w:rsidR="00966C74" w:rsidRDefault="00966C74" w:rsidP="00966C74">
      <w:pPr>
        <w:spacing w:line="360" w:lineRule="auto"/>
        <w:rPr>
          <w:rFonts w:ascii="Times New Roman" w:hAnsi="Times New Roman" w:cs="Times New Roman"/>
        </w:rPr>
      </w:pPr>
    </w:p>
    <w:p w14:paraId="58FAB7F0" w14:textId="77777777" w:rsidR="00966C74" w:rsidRDefault="00966C74" w:rsidP="00966C74">
      <w:pPr>
        <w:spacing w:line="360" w:lineRule="auto"/>
        <w:rPr>
          <w:rFonts w:ascii="Times New Roman" w:hAnsi="Times New Roman" w:cs="Times New Roman"/>
          <w:b/>
          <w:bCs/>
          <w:sz w:val="32"/>
          <w:szCs w:val="32"/>
        </w:rPr>
      </w:pPr>
      <w:r>
        <w:rPr>
          <w:rFonts w:ascii="Times New Roman" w:eastAsia="Times New Roman" w:hAnsi="Times New Roman" w:cs="Times New Roman"/>
          <w:b/>
          <w:bCs/>
          <w:sz w:val="26"/>
          <w:szCs w:val="32"/>
        </w:rPr>
        <w:br w:type="page"/>
      </w:r>
    </w:p>
    <w:p w14:paraId="58987970" w14:textId="06A738BA" w:rsidR="00B870E4" w:rsidRPr="00780A03" w:rsidRDefault="00B870E4" w:rsidP="00BC57A0">
      <w:pPr>
        <w:tabs>
          <w:tab w:val="left" w:pos="440"/>
          <w:tab w:val="right" w:pos="9746"/>
        </w:tabs>
        <w:spacing w:line="360" w:lineRule="auto"/>
        <w:rPr>
          <w:rFonts w:ascii="Times New Roman" w:hAnsi="Times New Roman" w:cs="Times New Roman"/>
          <w:sz w:val="28"/>
        </w:rPr>
      </w:pPr>
    </w:p>
    <w:sdt>
      <w:sdtPr>
        <w:rPr>
          <w:rFonts w:ascii="Liberation Serif" w:eastAsia="Liberation Serif" w:hAnsi="Liberation Serif" w:cs="Liberation Serif"/>
          <w:b w:val="0"/>
          <w:bCs w:val="0"/>
          <w:color w:val="00000A"/>
          <w:sz w:val="24"/>
          <w:szCs w:val="24"/>
          <w:lang w:eastAsia="zh-CN" w:bidi="hi-IN"/>
        </w:rPr>
        <w:id w:val="-600102906"/>
        <w:docPartObj>
          <w:docPartGallery w:val="Table of Contents"/>
          <w:docPartUnique/>
        </w:docPartObj>
      </w:sdtPr>
      <w:sdtEndPr>
        <w:rPr>
          <w:noProof/>
        </w:rPr>
      </w:sdtEndPr>
      <w:sdtContent>
        <w:p w14:paraId="0EB01774" w14:textId="77013828" w:rsidR="00A155CB" w:rsidRPr="00A155CB" w:rsidRDefault="00A155CB" w:rsidP="00BC57A0">
          <w:pPr>
            <w:pStyle w:val="TOCHeading"/>
            <w:spacing w:before="0" w:line="360" w:lineRule="auto"/>
            <w:jc w:val="center"/>
            <w:rPr>
              <w:rFonts w:ascii="Times New Roman" w:hAnsi="Times New Roman"/>
              <w:color w:val="auto"/>
              <w:sz w:val="32"/>
              <w:szCs w:val="32"/>
            </w:rPr>
          </w:pPr>
          <w:r w:rsidRPr="00A155CB">
            <w:rPr>
              <w:rFonts w:ascii="Times New Roman" w:hAnsi="Times New Roman"/>
              <w:color w:val="auto"/>
              <w:sz w:val="32"/>
              <w:szCs w:val="32"/>
            </w:rPr>
            <w:t>MỤC LỤC</w:t>
          </w:r>
        </w:p>
        <w:p w14:paraId="4AF17001" w14:textId="216F168B" w:rsidR="0089403D" w:rsidRPr="00E54AAB" w:rsidRDefault="00A155CB" w:rsidP="00BC57A0">
          <w:pPr>
            <w:pStyle w:val="TOC1"/>
            <w:tabs>
              <w:tab w:val="left" w:pos="450"/>
              <w:tab w:val="right" w:leader="dot" w:pos="9627"/>
            </w:tabs>
            <w:rPr>
              <w:rFonts w:eastAsiaTheme="minorEastAsia"/>
              <w:b w:val="0"/>
              <w:bCs/>
              <w:noProof/>
              <w:sz w:val="26"/>
              <w:szCs w:val="26"/>
              <w:lang w:eastAsia="en-US" w:bidi="ar-SA"/>
            </w:rPr>
          </w:pPr>
          <w:r w:rsidRPr="0089403D">
            <w:rPr>
              <w:sz w:val="26"/>
              <w:szCs w:val="26"/>
            </w:rPr>
            <w:fldChar w:fldCharType="begin"/>
          </w:r>
          <w:r w:rsidRPr="0089403D">
            <w:rPr>
              <w:sz w:val="26"/>
              <w:szCs w:val="26"/>
            </w:rPr>
            <w:instrText xml:space="preserve"> TOC \o "1-3" \h \z \u </w:instrText>
          </w:r>
          <w:r w:rsidRPr="0089403D">
            <w:rPr>
              <w:sz w:val="26"/>
              <w:szCs w:val="26"/>
            </w:rPr>
            <w:fldChar w:fldCharType="separate"/>
          </w:r>
          <w:hyperlink w:anchor="_Toc166410450" w:history="1">
            <w:r w:rsidR="0089403D" w:rsidRPr="00E54AAB">
              <w:rPr>
                <w:rStyle w:val="Hyperlink"/>
                <w:b w:val="0"/>
                <w:bCs/>
                <w:noProof/>
                <w:sz w:val="26"/>
                <w:szCs w:val="26"/>
              </w:rPr>
              <w:t>1.</w:t>
            </w:r>
            <w:r w:rsidR="0089403D" w:rsidRPr="00E54AAB">
              <w:rPr>
                <w:rFonts w:eastAsiaTheme="minorEastAsia"/>
                <w:b w:val="0"/>
                <w:bCs/>
                <w:noProof/>
                <w:sz w:val="26"/>
                <w:szCs w:val="26"/>
                <w:lang w:eastAsia="en-US" w:bidi="ar-SA"/>
              </w:rPr>
              <w:tab/>
            </w:r>
            <w:r w:rsidR="0089403D" w:rsidRPr="00E54AAB">
              <w:rPr>
                <w:rStyle w:val="Hyperlink"/>
                <w:b w:val="0"/>
                <w:bCs/>
                <w:noProof/>
                <w:sz w:val="26"/>
                <w:szCs w:val="26"/>
              </w:rPr>
              <w:t>GIỚI THIỆU</w:t>
            </w:r>
            <w:r w:rsidR="0089403D" w:rsidRPr="00E54AAB">
              <w:rPr>
                <w:b w:val="0"/>
                <w:bCs/>
                <w:noProof/>
                <w:webHidden/>
                <w:sz w:val="26"/>
                <w:szCs w:val="26"/>
              </w:rPr>
              <w:tab/>
            </w:r>
            <w:r w:rsidR="0089403D" w:rsidRPr="00E54AAB">
              <w:rPr>
                <w:b w:val="0"/>
                <w:bCs/>
                <w:noProof/>
                <w:webHidden/>
                <w:sz w:val="26"/>
                <w:szCs w:val="26"/>
              </w:rPr>
              <w:fldChar w:fldCharType="begin"/>
            </w:r>
            <w:r w:rsidR="0089403D" w:rsidRPr="00E54AAB">
              <w:rPr>
                <w:b w:val="0"/>
                <w:bCs/>
                <w:noProof/>
                <w:webHidden/>
                <w:sz w:val="26"/>
                <w:szCs w:val="26"/>
              </w:rPr>
              <w:instrText xml:space="preserve"> PAGEREF _Toc166410450 \h </w:instrText>
            </w:r>
            <w:r w:rsidR="0089403D" w:rsidRPr="00E54AAB">
              <w:rPr>
                <w:b w:val="0"/>
                <w:bCs/>
                <w:noProof/>
                <w:webHidden/>
                <w:sz w:val="26"/>
                <w:szCs w:val="26"/>
              </w:rPr>
            </w:r>
            <w:r w:rsidR="0089403D" w:rsidRPr="00E54AAB">
              <w:rPr>
                <w:b w:val="0"/>
                <w:bCs/>
                <w:noProof/>
                <w:webHidden/>
                <w:sz w:val="26"/>
                <w:szCs w:val="26"/>
              </w:rPr>
              <w:fldChar w:fldCharType="separate"/>
            </w:r>
            <w:r w:rsidR="008F29A9">
              <w:rPr>
                <w:b w:val="0"/>
                <w:bCs/>
                <w:noProof/>
                <w:webHidden/>
                <w:sz w:val="26"/>
                <w:szCs w:val="26"/>
              </w:rPr>
              <w:t>1</w:t>
            </w:r>
            <w:r w:rsidR="0089403D" w:rsidRPr="00E54AAB">
              <w:rPr>
                <w:b w:val="0"/>
                <w:bCs/>
                <w:noProof/>
                <w:webHidden/>
                <w:sz w:val="26"/>
                <w:szCs w:val="26"/>
              </w:rPr>
              <w:fldChar w:fldCharType="end"/>
            </w:r>
          </w:hyperlink>
        </w:p>
        <w:p w14:paraId="2B62A38A" w14:textId="056052CA"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1" w:history="1">
            <w:r w:rsidRPr="00E54AAB">
              <w:rPr>
                <w:rStyle w:val="Hyperlink"/>
                <w:rFonts w:ascii="Times New Roman" w:hAnsi="Times New Roman" w:cs="Times New Roman"/>
                <w:bCs/>
                <w:noProof/>
                <w:sz w:val="26"/>
                <w:szCs w:val="26"/>
              </w:rPr>
              <w:t>1.1.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Mục đích</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_Toc166410451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1</w:t>
            </w:r>
            <w:r w:rsidRPr="00E54AAB">
              <w:rPr>
                <w:rFonts w:ascii="Times New Roman" w:hAnsi="Times New Roman" w:cs="Times New Roman"/>
                <w:bCs/>
                <w:noProof/>
                <w:webHidden/>
                <w:sz w:val="26"/>
                <w:szCs w:val="26"/>
              </w:rPr>
              <w:fldChar w:fldCharType="end"/>
            </w:r>
          </w:hyperlink>
        </w:p>
        <w:p w14:paraId="0228C26C" w14:textId="5F2E734C"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2" w:history="1">
            <w:r w:rsidRPr="00E54AAB">
              <w:rPr>
                <w:rStyle w:val="Hyperlink"/>
                <w:rFonts w:ascii="Times New Roman" w:hAnsi="Times New Roman" w:cs="Times New Roman"/>
                <w:bCs/>
                <w:noProof/>
                <w:sz w:val="26"/>
                <w:szCs w:val="26"/>
              </w:rPr>
              <w:t>1.2.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Tổng quát về dự án</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_Toc166410452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1</w:t>
            </w:r>
            <w:r w:rsidRPr="00E54AAB">
              <w:rPr>
                <w:rFonts w:ascii="Times New Roman" w:hAnsi="Times New Roman" w:cs="Times New Roman"/>
                <w:bCs/>
                <w:noProof/>
                <w:webHidden/>
                <w:sz w:val="26"/>
                <w:szCs w:val="26"/>
              </w:rPr>
              <w:fldChar w:fldCharType="end"/>
            </w:r>
          </w:hyperlink>
        </w:p>
        <w:p w14:paraId="70B7622D" w14:textId="61F46372"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3" w:history="1">
            <w:r w:rsidRPr="00E54AAB">
              <w:rPr>
                <w:rStyle w:val="Hyperlink"/>
                <w:rFonts w:ascii="Times New Roman" w:hAnsi="Times New Roman" w:cs="Times New Roman"/>
                <w:bCs/>
                <w:noProof/>
                <w:sz w:val="26"/>
                <w:szCs w:val="26"/>
              </w:rPr>
              <w:t>1.3.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Chuyển giao dự án</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_Toc166410453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1</w:t>
            </w:r>
            <w:r w:rsidRPr="00E54AAB">
              <w:rPr>
                <w:rFonts w:ascii="Times New Roman" w:hAnsi="Times New Roman" w:cs="Times New Roman"/>
                <w:bCs/>
                <w:noProof/>
                <w:webHidden/>
                <w:sz w:val="26"/>
                <w:szCs w:val="26"/>
              </w:rPr>
              <w:fldChar w:fldCharType="end"/>
            </w:r>
          </w:hyperlink>
        </w:p>
        <w:p w14:paraId="463E5A5A" w14:textId="19CAD8E4"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4" w:history="1">
            <w:r w:rsidRPr="00E54AAB">
              <w:rPr>
                <w:rStyle w:val="Hyperlink"/>
                <w:rFonts w:ascii="Times New Roman" w:hAnsi="Times New Roman" w:cs="Times New Roman"/>
                <w:bCs/>
                <w:noProof/>
                <w:sz w:val="26"/>
                <w:szCs w:val="26"/>
              </w:rPr>
              <w:t>1.4.</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Phạm Vi</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_Toc166410454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1</w:t>
            </w:r>
            <w:r w:rsidRPr="00E54AAB">
              <w:rPr>
                <w:rFonts w:ascii="Times New Roman" w:hAnsi="Times New Roman" w:cs="Times New Roman"/>
                <w:bCs/>
                <w:noProof/>
                <w:webHidden/>
                <w:sz w:val="26"/>
                <w:szCs w:val="26"/>
              </w:rPr>
              <w:fldChar w:fldCharType="end"/>
            </w:r>
          </w:hyperlink>
        </w:p>
        <w:p w14:paraId="611CFECB" w14:textId="1BBD29C4"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5" w:history="1">
            <w:r w:rsidRPr="00E54AAB">
              <w:rPr>
                <w:rStyle w:val="Hyperlink"/>
                <w:rFonts w:ascii="Times New Roman" w:hAnsi="Times New Roman" w:cs="Times New Roman"/>
                <w:bCs/>
                <w:noProof/>
                <w:sz w:val="26"/>
                <w:szCs w:val="26"/>
              </w:rPr>
              <w:t>1.5.</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Giả định ràng buộc</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_Toc166410455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1</w:t>
            </w:r>
            <w:r w:rsidRPr="00E54AAB">
              <w:rPr>
                <w:rFonts w:ascii="Times New Roman" w:hAnsi="Times New Roman" w:cs="Times New Roman"/>
                <w:bCs/>
                <w:noProof/>
                <w:webHidden/>
                <w:sz w:val="26"/>
                <w:szCs w:val="26"/>
              </w:rPr>
              <w:fldChar w:fldCharType="end"/>
            </w:r>
          </w:hyperlink>
        </w:p>
        <w:p w14:paraId="30679241" w14:textId="40D6BE00"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6" w:history="1">
            <w:r w:rsidRPr="00E54AAB">
              <w:rPr>
                <w:rStyle w:val="Hyperlink"/>
                <w:rFonts w:ascii="Times New Roman" w:hAnsi="Times New Roman" w:cs="Times New Roman"/>
                <w:bCs/>
                <w:noProof/>
                <w:sz w:val="26"/>
                <w:szCs w:val="26"/>
              </w:rPr>
              <w:t>1.6.</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Các bên liên quan</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_Toc166410456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w:t>
            </w:r>
            <w:r w:rsidRPr="00E54AAB">
              <w:rPr>
                <w:rFonts w:ascii="Times New Roman" w:hAnsi="Times New Roman" w:cs="Times New Roman"/>
                <w:bCs/>
                <w:noProof/>
                <w:webHidden/>
                <w:sz w:val="26"/>
                <w:szCs w:val="26"/>
              </w:rPr>
              <w:fldChar w:fldCharType="end"/>
            </w:r>
          </w:hyperlink>
        </w:p>
        <w:p w14:paraId="10629FA8" w14:textId="0B091720"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7" w:history="1">
            <w:r w:rsidRPr="00E54AAB">
              <w:rPr>
                <w:rStyle w:val="Hyperlink"/>
                <w:rFonts w:ascii="Times New Roman" w:hAnsi="Times New Roman" w:cs="Times New Roman"/>
                <w:bCs/>
                <w:noProof/>
                <w:sz w:val="26"/>
                <w:szCs w:val="26"/>
              </w:rPr>
              <w:t>1.7.</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Mô hình</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_Toc166410457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w:t>
            </w:r>
            <w:r w:rsidRPr="00E54AAB">
              <w:rPr>
                <w:rFonts w:ascii="Times New Roman" w:hAnsi="Times New Roman" w:cs="Times New Roman"/>
                <w:bCs/>
                <w:noProof/>
                <w:webHidden/>
                <w:sz w:val="26"/>
                <w:szCs w:val="26"/>
              </w:rPr>
              <w:fldChar w:fldCharType="end"/>
            </w:r>
          </w:hyperlink>
        </w:p>
        <w:p w14:paraId="3293B3EB" w14:textId="15BC8295" w:rsidR="0089403D" w:rsidRPr="00E54AAB" w:rsidRDefault="000D365A" w:rsidP="00BC57A0">
          <w:pPr>
            <w:pStyle w:val="TOC1"/>
            <w:tabs>
              <w:tab w:val="left" w:pos="450"/>
              <w:tab w:val="right" w:leader="dot" w:pos="9627"/>
            </w:tabs>
            <w:rPr>
              <w:rFonts w:eastAsiaTheme="minorEastAsia"/>
              <w:b w:val="0"/>
              <w:bCs/>
              <w:noProof/>
              <w:sz w:val="26"/>
              <w:szCs w:val="26"/>
              <w:lang w:eastAsia="en-US" w:bidi="ar-SA"/>
            </w:rPr>
          </w:pPr>
          <w:hyperlink w:anchor="_Toc166410458" w:history="1">
            <w:r>
              <w:rPr>
                <w:rStyle w:val="Hyperlink"/>
                <w:b w:val="0"/>
                <w:bCs/>
                <w:noProof/>
                <w:sz w:val="26"/>
                <w:szCs w:val="26"/>
              </w:rPr>
              <w:t>2</w:t>
            </w:r>
            <w:r w:rsidR="0089403D" w:rsidRPr="00E54AAB">
              <w:rPr>
                <w:rStyle w:val="Hyperlink"/>
                <w:b w:val="0"/>
                <w:bCs/>
                <w:noProof/>
                <w:sz w:val="26"/>
                <w:szCs w:val="26"/>
              </w:rPr>
              <w:t>.</w:t>
            </w:r>
            <w:r w:rsidR="0089403D" w:rsidRPr="00E54AAB">
              <w:rPr>
                <w:rFonts w:eastAsiaTheme="minorEastAsia"/>
                <w:b w:val="0"/>
                <w:bCs/>
                <w:noProof/>
                <w:sz w:val="26"/>
                <w:szCs w:val="26"/>
                <w:lang w:eastAsia="en-US" w:bidi="ar-SA"/>
              </w:rPr>
              <w:tab/>
            </w:r>
            <w:r w:rsidR="0089403D" w:rsidRPr="00E54AAB">
              <w:rPr>
                <w:rStyle w:val="Hyperlink"/>
                <w:b w:val="0"/>
                <w:bCs/>
                <w:noProof/>
                <w:sz w:val="26"/>
                <w:szCs w:val="26"/>
              </w:rPr>
              <w:t>TỔ CHỨC NHÓM</w:t>
            </w:r>
            <w:r w:rsidR="0089403D" w:rsidRPr="00E54AAB">
              <w:rPr>
                <w:b w:val="0"/>
                <w:bCs/>
                <w:noProof/>
                <w:webHidden/>
                <w:sz w:val="26"/>
                <w:szCs w:val="26"/>
              </w:rPr>
              <w:tab/>
            </w:r>
            <w:r w:rsidR="0089403D" w:rsidRPr="00E54AAB">
              <w:rPr>
                <w:b w:val="0"/>
                <w:bCs/>
                <w:noProof/>
                <w:webHidden/>
                <w:sz w:val="26"/>
                <w:szCs w:val="26"/>
              </w:rPr>
              <w:fldChar w:fldCharType="begin"/>
            </w:r>
            <w:r w:rsidR="0089403D" w:rsidRPr="00E54AAB">
              <w:rPr>
                <w:b w:val="0"/>
                <w:bCs/>
                <w:noProof/>
                <w:webHidden/>
                <w:sz w:val="26"/>
                <w:szCs w:val="26"/>
              </w:rPr>
              <w:instrText xml:space="preserve"> PAGEREF _Toc166410458 \h </w:instrText>
            </w:r>
            <w:r w:rsidR="0089403D" w:rsidRPr="00E54AAB">
              <w:rPr>
                <w:b w:val="0"/>
                <w:bCs/>
                <w:noProof/>
                <w:webHidden/>
                <w:sz w:val="26"/>
                <w:szCs w:val="26"/>
              </w:rPr>
            </w:r>
            <w:r w:rsidR="0089403D" w:rsidRPr="00E54AAB">
              <w:rPr>
                <w:b w:val="0"/>
                <w:bCs/>
                <w:noProof/>
                <w:webHidden/>
                <w:sz w:val="26"/>
                <w:szCs w:val="26"/>
              </w:rPr>
              <w:fldChar w:fldCharType="separate"/>
            </w:r>
            <w:r w:rsidR="008F29A9">
              <w:rPr>
                <w:b w:val="0"/>
                <w:bCs/>
                <w:noProof/>
                <w:webHidden/>
                <w:sz w:val="26"/>
                <w:szCs w:val="26"/>
              </w:rPr>
              <w:t>2</w:t>
            </w:r>
            <w:r w:rsidR="0089403D" w:rsidRPr="00E54AAB">
              <w:rPr>
                <w:b w:val="0"/>
                <w:bCs/>
                <w:noProof/>
                <w:webHidden/>
                <w:sz w:val="26"/>
                <w:szCs w:val="26"/>
              </w:rPr>
              <w:fldChar w:fldCharType="end"/>
            </w:r>
          </w:hyperlink>
        </w:p>
        <w:p w14:paraId="676A0793" w14:textId="64C12A88"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59" w:history="1">
            <w:r w:rsidRPr="00E54AAB">
              <w:rPr>
                <w:rStyle w:val="Hyperlink"/>
                <w:rFonts w:ascii="Times New Roman" w:hAnsi="Times New Roman" w:cs="Times New Roman"/>
                <w:bCs/>
                <w:noProof/>
                <w:sz w:val="26"/>
                <w:szCs w:val="26"/>
              </w:rPr>
              <w:t>2.1.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Thông tin nhóm Scrum</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_Toc166410459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w:t>
            </w:r>
            <w:r w:rsidRPr="00E54AAB">
              <w:rPr>
                <w:rFonts w:ascii="Times New Roman" w:hAnsi="Times New Roman" w:cs="Times New Roman"/>
                <w:bCs/>
                <w:noProof/>
                <w:webHidden/>
                <w:sz w:val="26"/>
                <w:szCs w:val="26"/>
              </w:rPr>
              <w:fldChar w:fldCharType="end"/>
            </w:r>
          </w:hyperlink>
        </w:p>
        <w:p w14:paraId="69B17DFF" w14:textId="743498EF"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0" w:history="1">
            <w:r w:rsidRPr="00E54AAB">
              <w:rPr>
                <w:rStyle w:val="Hyperlink"/>
                <w:rFonts w:ascii="Times New Roman" w:hAnsi="Times New Roman" w:cs="Times New Roman"/>
                <w:bCs/>
                <w:noProof/>
                <w:sz w:val="26"/>
                <w:szCs w:val="26"/>
              </w:rPr>
              <w:t>2.2.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Vai trò và trách nhiệm</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_Toc166410460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w:t>
            </w:r>
            <w:r w:rsidRPr="00E54AAB">
              <w:rPr>
                <w:rFonts w:ascii="Times New Roman" w:hAnsi="Times New Roman" w:cs="Times New Roman"/>
                <w:bCs/>
                <w:noProof/>
                <w:webHidden/>
                <w:sz w:val="26"/>
                <w:szCs w:val="26"/>
              </w:rPr>
              <w:fldChar w:fldCharType="end"/>
            </w:r>
          </w:hyperlink>
        </w:p>
        <w:p w14:paraId="593B998B" w14:textId="3190031B"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1" w:history="1">
            <w:r w:rsidRPr="00E54AAB">
              <w:rPr>
                <w:rStyle w:val="Hyperlink"/>
                <w:rFonts w:ascii="Times New Roman" w:hAnsi="Times New Roman" w:cs="Times New Roman"/>
                <w:bCs/>
                <w:noProof/>
                <w:sz w:val="26"/>
                <w:szCs w:val="26"/>
              </w:rPr>
              <w:t>2.3.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Phương thức giao tiếp</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_Toc166410461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3</w:t>
            </w:r>
            <w:r w:rsidRPr="00E54AAB">
              <w:rPr>
                <w:rFonts w:ascii="Times New Roman" w:hAnsi="Times New Roman" w:cs="Times New Roman"/>
                <w:bCs/>
                <w:noProof/>
                <w:webHidden/>
                <w:sz w:val="26"/>
                <w:szCs w:val="26"/>
              </w:rPr>
              <w:fldChar w:fldCharType="end"/>
            </w:r>
          </w:hyperlink>
        </w:p>
        <w:p w14:paraId="5E7E57A4" w14:textId="693D38BF"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2" w:history="1">
            <w:r w:rsidRPr="00E54AAB">
              <w:rPr>
                <w:rStyle w:val="Hyperlink"/>
                <w:rFonts w:ascii="Times New Roman" w:hAnsi="Times New Roman" w:cs="Times New Roman"/>
                <w:bCs/>
                <w:noProof/>
                <w:sz w:val="26"/>
                <w:szCs w:val="26"/>
              </w:rPr>
              <w:t>2.4.</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Giao tiếp và báo cáo</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_Toc166410462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4</w:t>
            </w:r>
            <w:r w:rsidRPr="00E54AAB">
              <w:rPr>
                <w:rFonts w:ascii="Times New Roman" w:hAnsi="Times New Roman" w:cs="Times New Roman"/>
                <w:bCs/>
                <w:noProof/>
                <w:webHidden/>
                <w:sz w:val="26"/>
                <w:szCs w:val="26"/>
              </w:rPr>
              <w:fldChar w:fldCharType="end"/>
            </w:r>
          </w:hyperlink>
        </w:p>
        <w:p w14:paraId="2FF508DE" w14:textId="3DD2E0BE" w:rsidR="0089403D" w:rsidRPr="00E54AAB" w:rsidRDefault="000D365A" w:rsidP="00BC57A0">
          <w:pPr>
            <w:pStyle w:val="TOC1"/>
            <w:tabs>
              <w:tab w:val="left" w:pos="450"/>
              <w:tab w:val="right" w:leader="dot" w:pos="9627"/>
            </w:tabs>
            <w:rPr>
              <w:rFonts w:eastAsiaTheme="minorEastAsia"/>
              <w:b w:val="0"/>
              <w:bCs/>
              <w:noProof/>
              <w:sz w:val="26"/>
              <w:szCs w:val="26"/>
              <w:lang w:eastAsia="en-US" w:bidi="ar-SA"/>
            </w:rPr>
          </w:pPr>
          <w:hyperlink w:anchor="_Toc166410463" w:history="1">
            <w:r>
              <w:rPr>
                <w:rStyle w:val="Hyperlink"/>
                <w:b w:val="0"/>
                <w:bCs/>
                <w:noProof/>
                <w:sz w:val="26"/>
                <w:szCs w:val="26"/>
              </w:rPr>
              <w:t>3</w:t>
            </w:r>
            <w:r w:rsidR="0089403D" w:rsidRPr="00E54AAB">
              <w:rPr>
                <w:rStyle w:val="Hyperlink"/>
                <w:b w:val="0"/>
                <w:bCs/>
                <w:noProof/>
                <w:sz w:val="26"/>
                <w:szCs w:val="26"/>
              </w:rPr>
              <w:t>.</w:t>
            </w:r>
            <w:r w:rsidR="0089403D" w:rsidRPr="00E54AAB">
              <w:rPr>
                <w:rFonts w:eastAsiaTheme="minorEastAsia"/>
                <w:b w:val="0"/>
                <w:bCs/>
                <w:noProof/>
                <w:sz w:val="26"/>
                <w:szCs w:val="26"/>
                <w:lang w:eastAsia="en-US" w:bidi="ar-SA"/>
              </w:rPr>
              <w:tab/>
            </w:r>
            <w:r w:rsidR="0089403D" w:rsidRPr="00E54AAB">
              <w:rPr>
                <w:rStyle w:val="Hyperlink"/>
                <w:b w:val="0"/>
                <w:bCs/>
                <w:noProof/>
                <w:sz w:val="26"/>
                <w:szCs w:val="26"/>
              </w:rPr>
              <w:t>PHẠM VI QUẢN LÍ</w:t>
            </w:r>
            <w:r w:rsidR="0089403D" w:rsidRPr="00E54AAB">
              <w:rPr>
                <w:b w:val="0"/>
                <w:bCs/>
                <w:noProof/>
                <w:webHidden/>
                <w:sz w:val="26"/>
                <w:szCs w:val="26"/>
              </w:rPr>
              <w:tab/>
            </w:r>
            <w:r w:rsidR="0089403D" w:rsidRPr="00E54AAB">
              <w:rPr>
                <w:b w:val="0"/>
                <w:bCs/>
                <w:noProof/>
                <w:webHidden/>
                <w:sz w:val="26"/>
                <w:szCs w:val="26"/>
              </w:rPr>
              <w:fldChar w:fldCharType="begin"/>
            </w:r>
            <w:r w:rsidR="0089403D" w:rsidRPr="00E54AAB">
              <w:rPr>
                <w:b w:val="0"/>
                <w:bCs/>
                <w:noProof/>
                <w:webHidden/>
                <w:sz w:val="26"/>
                <w:szCs w:val="26"/>
              </w:rPr>
              <w:instrText xml:space="preserve"> PAGEREF _Toc166410463 \h </w:instrText>
            </w:r>
            <w:r w:rsidR="0089403D" w:rsidRPr="00E54AAB">
              <w:rPr>
                <w:b w:val="0"/>
                <w:bCs/>
                <w:noProof/>
                <w:webHidden/>
                <w:sz w:val="26"/>
                <w:szCs w:val="26"/>
              </w:rPr>
            </w:r>
            <w:r w:rsidR="0089403D" w:rsidRPr="00E54AAB">
              <w:rPr>
                <w:b w:val="0"/>
                <w:bCs/>
                <w:noProof/>
                <w:webHidden/>
                <w:sz w:val="26"/>
                <w:szCs w:val="26"/>
              </w:rPr>
              <w:fldChar w:fldCharType="separate"/>
            </w:r>
            <w:r w:rsidR="008F29A9">
              <w:rPr>
                <w:b w:val="0"/>
                <w:bCs/>
                <w:noProof/>
                <w:webHidden/>
                <w:sz w:val="26"/>
                <w:szCs w:val="26"/>
              </w:rPr>
              <w:t>5</w:t>
            </w:r>
            <w:r w:rsidR="0089403D" w:rsidRPr="00E54AAB">
              <w:rPr>
                <w:b w:val="0"/>
                <w:bCs/>
                <w:noProof/>
                <w:webHidden/>
                <w:sz w:val="26"/>
                <w:szCs w:val="26"/>
              </w:rPr>
              <w:fldChar w:fldCharType="end"/>
            </w:r>
          </w:hyperlink>
        </w:p>
        <w:p w14:paraId="666201C4" w14:textId="729CB8FE"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4" w:history="1">
            <w:r w:rsidRPr="00E54AAB">
              <w:rPr>
                <w:rStyle w:val="Hyperlink"/>
                <w:rFonts w:ascii="Times New Roman" w:hAnsi="Times New Roman" w:cs="Times New Roman"/>
                <w:bCs/>
                <w:noProof/>
                <w:sz w:val="26"/>
                <w:szCs w:val="26"/>
              </w:rPr>
              <w:t>3.1.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Phạm vi</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_Toc166410464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5</w:t>
            </w:r>
            <w:r w:rsidRPr="00E54AAB">
              <w:rPr>
                <w:rFonts w:ascii="Times New Roman" w:hAnsi="Times New Roman" w:cs="Times New Roman"/>
                <w:bCs/>
                <w:noProof/>
                <w:webHidden/>
                <w:sz w:val="26"/>
                <w:szCs w:val="26"/>
              </w:rPr>
              <w:fldChar w:fldCharType="end"/>
            </w:r>
          </w:hyperlink>
        </w:p>
        <w:p w14:paraId="58EAA33A" w14:textId="089D3155"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5" w:history="1">
            <w:r w:rsidRPr="00E54AAB">
              <w:rPr>
                <w:rStyle w:val="Hyperlink"/>
                <w:rFonts w:ascii="Times New Roman" w:hAnsi="Times New Roman" w:cs="Times New Roman"/>
                <w:bCs/>
                <w:noProof/>
                <w:sz w:val="26"/>
                <w:szCs w:val="26"/>
              </w:rPr>
              <w:t>3.2.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Work breakdown strure</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_Toc166410465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5</w:t>
            </w:r>
            <w:r w:rsidRPr="00E54AAB">
              <w:rPr>
                <w:rFonts w:ascii="Times New Roman" w:hAnsi="Times New Roman" w:cs="Times New Roman"/>
                <w:bCs/>
                <w:noProof/>
                <w:webHidden/>
                <w:sz w:val="26"/>
                <w:szCs w:val="26"/>
              </w:rPr>
              <w:fldChar w:fldCharType="end"/>
            </w:r>
          </w:hyperlink>
        </w:p>
        <w:p w14:paraId="3C84DEE8" w14:textId="18AD9374" w:rsidR="0089403D" w:rsidRPr="00E54AAB" w:rsidRDefault="0089403D" w:rsidP="00BC57A0">
          <w:pPr>
            <w:pStyle w:val="TOC1"/>
            <w:tabs>
              <w:tab w:val="left" w:pos="450"/>
              <w:tab w:val="right" w:leader="dot" w:pos="9627"/>
            </w:tabs>
            <w:rPr>
              <w:rFonts w:eastAsiaTheme="minorEastAsia"/>
              <w:b w:val="0"/>
              <w:bCs/>
              <w:noProof/>
              <w:sz w:val="26"/>
              <w:szCs w:val="26"/>
              <w:lang w:eastAsia="en-US" w:bidi="ar-SA"/>
            </w:rPr>
          </w:pPr>
          <w:hyperlink w:anchor="_Toc166410466" w:history="1">
            <w:r w:rsidRPr="00E54AAB">
              <w:rPr>
                <w:rStyle w:val="Hyperlink"/>
                <w:b w:val="0"/>
                <w:bCs/>
                <w:noProof/>
                <w:sz w:val="26"/>
                <w:szCs w:val="26"/>
              </w:rPr>
              <w:t>4.</w:t>
            </w:r>
            <w:r w:rsidRPr="00E54AAB">
              <w:rPr>
                <w:rFonts w:eastAsiaTheme="minorEastAsia"/>
                <w:b w:val="0"/>
                <w:bCs/>
                <w:noProof/>
                <w:sz w:val="26"/>
                <w:szCs w:val="26"/>
                <w:lang w:eastAsia="en-US" w:bidi="ar-SA"/>
              </w:rPr>
              <w:tab/>
            </w:r>
            <w:r w:rsidRPr="00E54AAB">
              <w:rPr>
                <w:rStyle w:val="Hyperlink"/>
                <w:b w:val="0"/>
                <w:bCs/>
                <w:noProof/>
                <w:sz w:val="26"/>
                <w:szCs w:val="26"/>
              </w:rPr>
              <w:t>KẾ HOẠCH VÀ CHI PHÍ</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_Toc166410466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6</w:t>
            </w:r>
            <w:r w:rsidRPr="00E54AAB">
              <w:rPr>
                <w:b w:val="0"/>
                <w:bCs/>
                <w:noProof/>
                <w:webHidden/>
                <w:sz w:val="26"/>
                <w:szCs w:val="26"/>
              </w:rPr>
              <w:fldChar w:fldCharType="end"/>
            </w:r>
          </w:hyperlink>
        </w:p>
        <w:p w14:paraId="50684744" w14:textId="1E2C4494"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7" w:history="1">
            <w:r w:rsidRPr="00E54AAB">
              <w:rPr>
                <w:rStyle w:val="Hyperlink"/>
                <w:rFonts w:ascii="Times New Roman" w:hAnsi="Times New Roman" w:cs="Times New Roman"/>
                <w:bCs/>
                <w:noProof/>
                <w:sz w:val="26"/>
                <w:szCs w:val="26"/>
              </w:rPr>
              <w:t>4.1.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Các cột mốc</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_Toc166410467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6</w:t>
            </w:r>
            <w:r w:rsidRPr="00E54AAB">
              <w:rPr>
                <w:rFonts w:ascii="Times New Roman" w:hAnsi="Times New Roman" w:cs="Times New Roman"/>
                <w:bCs/>
                <w:noProof/>
                <w:webHidden/>
                <w:sz w:val="26"/>
                <w:szCs w:val="26"/>
              </w:rPr>
              <w:fldChar w:fldCharType="end"/>
            </w:r>
          </w:hyperlink>
        </w:p>
        <w:p w14:paraId="4B82E580" w14:textId="415383B8"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8" w:history="1">
            <w:r w:rsidRPr="00E54AAB">
              <w:rPr>
                <w:rStyle w:val="Hyperlink"/>
                <w:rFonts w:ascii="Times New Roman" w:hAnsi="Times New Roman" w:cs="Times New Roman"/>
                <w:bCs/>
                <w:noProof/>
                <w:sz w:val="26"/>
                <w:szCs w:val="26"/>
              </w:rPr>
              <w:t>4.2.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Kế hoạch chi tiết</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_Toc166410468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7</w:t>
            </w:r>
            <w:r w:rsidRPr="00E54AAB">
              <w:rPr>
                <w:rFonts w:ascii="Times New Roman" w:hAnsi="Times New Roman" w:cs="Times New Roman"/>
                <w:bCs/>
                <w:noProof/>
                <w:webHidden/>
                <w:sz w:val="26"/>
                <w:szCs w:val="26"/>
              </w:rPr>
              <w:fldChar w:fldCharType="end"/>
            </w:r>
          </w:hyperlink>
        </w:p>
        <w:p w14:paraId="77AB4B9E" w14:textId="27274DC2"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69" w:history="1">
            <w:r w:rsidRPr="00E54AAB">
              <w:rPr>
                <w:rStyle w:val="Hyperlink"/>
                <w:rFonts w:ascii="Times New Roman" w:hAnsi="Times New Roman" w:cs="Times New Roman"/>
                <w:bCs/>
                <w:noProof/>
                <w:sz w:val="26"/>
                <w:szCs w:val="26"/>
              </w:rPr>
              <w:t>4.3.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Chi phí</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_Toc166410469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22</w:t>
            </w:r>
            <w:r w:rsidRPr="00E54AAB">
              <w:rPr>
                <w:rFonts w:ascii="Times New Roman" w:hAnsi="Times New Roman" w:cs="Times New Roman"/>
                <w:bCs/>
                <w:noProof/>
                <w:webHidden/>
                <w:sz w:val="26"/>
                <w:szCs w:val="26"/>
              </w:rPr>
              <w:fldChar w:fldCharType="end"/>
            </w:r>
          </w:hyperlink>
        </w:p>
        <w:p w14:paraId="0180F0BA" w14:textId="647823F8" w:rsidR="0089403D" w:rsidRPr="00E54AAB" w:rsidRDefault="0089403D" w:rsidP="00BC57A0">
          <w:pPr>
            <w:pStyle w:val="TOC3"/>
            <w:rPr>
              <w:rFonts w:eastAsiaTheme="minorEastAsia" w:hint="eastAsia"/>
              <w:noProof/>
              <w:color w:val="auto"/>
              <w:lang w:eastAsia="en-US" w:bidi="ar-SA"/>
            </w:rPr>
          </w:pPr>
          <w:hyperlink w:anchor="_Toc166410470" w:history="1">
            <w:r w:rsidRPr="00E54AAB">
              <w:rPr>
                <w:rStyle w:val="Hyperlink"/>
                <w:rFonts w:ascii="Times New Roman" w:hAnsi="Times New Roman" w:cs="Times New Roman"/>
                <w:bCs/>
                <w:noProof/>
                <w:sz w:val="26"/>
                <w:szCs w:val="26"/>
              </w:rPr>
              <w:t>4.3.1.</w:t>
            </w:r>
            <w:r w:rsidRPr="00E54AAB">
              <w:rPr>
                <w:rFonts w:eastAsiaTheme="minorEastAsia"/>
                <w:noProof/>
                <w:color w:val="auto"/>
                <w:lang w:eastAsia="en-US" w:bidi="ar-SA"/>
              </w:rPr>
              <w:tab/>
            </w:r>
            <w:r w:rsidRPr="00E54AAB">
              <w:rPr>
                <w:rStyle w:val="Hyperlink"/>
                <w:rFonts w:ascii="Times New Roman" w:hAnsi="Times New Roman" w:cs="Times New Roman"/>
                <w:bCs/>
                <w:noProof/>
                <w:sz w:val="26"/>
                <w:szCs w:val="26"/>
              </w:rPr>
              <w:t>Chi phí người / giờ</w:t>
            </w:r>
            <w:r w:rsidRPr="00E54AAB">
              <w:rPr>
                <w:noProof/>
                <w:webHidden/>
              </w:rPr>
              <w:tab/>
            </w:r>
            <w:r w:rsidRPr="00E54AAB">
              <w:rPr>
                <w:noProof/>
                <w:webHidden/>
              </w:rPr>
              <w:fldChar w:fldCharType="begin"/>
            </w:r>
            <w:r w:rsidRPr="00E54AAB">
              <w:rPr>
                <w:noProof/>
                <w:webHidden/>
              </w:rPr>
              <w:instrText xml:space="preserve"> PAGEREF _Toc166410470 \h </w:instrText>
            </w:r>
            <w:r w:rsidRPr="00E54AAB">
              <w:rPr>
                <w:noProof/>
                <w:webHidden/>
              </w:rPr>
            </w:r>
            <w:r w:rsidRPr="00E54AAB">
              <w:rPr>
                <w:noProof/>
                <w:webHidden/>
              </w:rPr>
              <w:fldChar w:fldCharType="separate"/>
            </w:r>
            <w:r w:rsidR="008F29A9">
              <w:rPr>
                <w:noProof/>
                <w:webHidden/>
              </w:rPr>
              <w:t>22</w:t>
            </w:r>
            <w:r w:rsidRPr="00E54AAB">
              <w:rPr>
                <w:noProof/>
                <w:webHidden/>
              </w:rPr>
              <w:fldChar w:fldCharType="end"/>
            </w:r>
          </w:hyperlink>
        </w:p>
        <w:p w14:paraId="4A9FBAA7" w14:textId="1E959F58" w:rsidR="0089403D" w:rsidRPr="00E54AAB" w:rsidRDefault="0089403D" w:rsidP="00BC57A0">
          <w:pPr>
            <w:pStyle w:val="TOC3"/>
            <w:rPr>
              <w:rFonts w:eastAsiaTheme="minorEastAsia" w:hint="eastAsia"/>
              <w:noProof/>
              <w:color w:val="auto"/>
              <w:lang w:eastAsia="en-US" w:bidi="ar-SA"/>
            </w:rPr>
          </w:pPr>
          <w:hyperlink w:anchor="_Toc166410471" w:history="1">
            <w:r w:rsidRPr="00E54AAB">
              <w:rPr>
                <w:rStyle w:val="Hyperlink"/>
                <w:rFonts w:ascii="Times New Roman" w:hAnsi="Times New Roman" w:cs="Times New Roman"/>
                <w:bCs/>
                <w:noProof/>
                <w:sz w:val="26"/>
                <w:szCs w:val="26"/>
              </w:rPr>
              <w:t>4.3.2. Tổng chi phí dự toán</w:t>
            </w:r>
            <w:r w:rsidRPr="00E54AAB">
              <w:rPr>
                <w:noProof/>
                <w:webHidden/>
              </w:rPr>
              <w:tab/>
            </w:r>
            <w:r w:rsidRPr="00E54AAB">
              <w:rPr>
                <w:noProof/>
                <w:webHidden/>
              </w:rPr>
              <w:fldChar w:fldCharType="begin"/>
            </w:r>
            <w:r w:rsidRPr="00E54AAB">
              <w:rPr>
                <w:noProof/>
                <w:webHidden/>
              </w:rPr>
              <w:instrText xml:space="preserve"> PAGEREF _Toc166410471 \h </w:instrText>
            </w:r>
            <w:r w:rsidRPr="00E54AAB">
              <w:rPr>
                <w:noProof/>
                <w:webHidden/>
              </w:rPr>
            </w:r>
            <w:r w:rsidRPr="00E54AAB">
              <w:rPr>
                <w:noProof/>
                <w:webHidden/>
              </w:rPr>
              <w:fldChar w:fldCharType="separate"/>
            </w:r>
            <w:r w:rsidR="008F29A9">
              <w:rPr>
                <w:noProof/>
                <w:webHidden/>
              </w:rPr>
              <w:t>22</w:t>
            </w:r>
            <w:r w:rsidRPr="00E54AAB">
              <w:rPr>
                <w:noProof/>
                <w:webHidden/>
              </w:rPr>
              <w:fldChar w:fldCharType="end"/>
            </w:r>
          </w:hyperlink>
        </w:p>
        <w:p w14:paraId="6CC88384" w14:textId="6AE83D79" w:rsidR="0089403D" w:rsidRPr="00E54AAB" w:rsidRDefault="0089403D" w:rsidP="00BC57A0">
          <w:pPr>
            <w:pStyle w:val="TOC1"/>
            <w:tabs>
              <w:tab w:val="left" w:pos="450"/>
              <w:tab w:val="right" w:leader="dot" w:pos="9627"/>
            </w:tabs>
            <w:rPr>
              <w:rFonts w:eastAsiaTheme="minorEastAsia"/>
              <w:b w:val="0"/>
              <w:bCs/>
              <w:noProof/>
              <w:sz w:val="26"/>
              <w:szCs w:val="26"/>
              <w:lang w:eastAsia="en-US" w:bidi="ar-SA"/>
            </w:rPr>
          </w:pPr>
          <w:hyperlink w:anchor="_Toc166410472" w:history="1">
            <w:r w:rsidRPr="00E54AAB">
              <w:rPr>
                <w:rStyle w:val="Hyperlink"/>
                <w:b w:val="0"/>
                <w:bCs/>
                <w:noProof/>
                <w:sz w:val="26"/>
                <w:szCs w:val="26"/>
                <w:lang w:val="vi-VN"/>
              </w:rPr>
              <w:t>5.</w:t>
            </w:r>
            <w:r w:rsidRPr="00E54AAB">
              <w:rPr>
                <w:rFonts w:eastAsiaTheme="minorEastAsia"/>
                <w:b w:val="0"/>
                <w:bCs/>
                <w:noProof/>
                <w:sz w:val="26"/>
                <w:szCs w:val="26"/>
                <w:lang w:eastAsia="en-US" w:bidi="ar-SA"/>
              </w:rPr>
              <w:tab/>
            </w:r>
            <w:r w:rsidRPr="00E54AAB">
              <w:rPr>
                <w:rStyle w:val="Hyperlink"/>
                <w:b w:val="0"/>
                <w:bCs/>
                <w:noProof/>
                <w:sz w:val="26"/>
                <w:szCs w:val="26"/>
              </w:rPr>
              <w:t>TIẾN TRÌNH PHÁT TRIỂN</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_Toc166410472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23</w:t>
            </w:r>
            <w:r w:rsidRPr="00E54AAB">
              <w:rPr>
                <w:b w:val="0"/>
                <w:bCs/>
                <w:noProof/>
                <w:webHidden/>
                <w:sz w:val="26"/>
                <w:szCs w:val="26"/>
              </w:rPr>
              <w:fldChar w:fldCharType="end"/>
            </w:r>
          </w:hyperlink>
        </w:p>
        <w:p w14:paraId="636A4501" w14:textId="7BA44316"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3" w:history="1">
            <w:r w:rsidRPr="00E54AAB">
              <w:rPr>
                <w:rStyle w:val="Hyperlink"/>
                <w:rFonts w:ascii="Times New Roman" w:hAnsi="Times New Roman" w:cs="Times New Roman"/>
                <w:bCs/>
                <w:noProof/>
                <w:sz w:val="26"/>
                <w:szCs w:val="26"/>
              </w:rPr>
              <w:t>5.1.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Nguyên tắc và các giai đoạn khác nhau</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_Toc166410473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23</w:t>
            </w:r>
            <w:r w:rsidRPr="00E54AAB">
              <w:rPr>
                <w:rFonts w:ascii="Times New Roman" w:hAnsi="Times New Roman" w:cs="Times New Roman"/>
                <w:bCs/>
                <w:noProof/>
                <w:webHidden/>
                <w:sz w:val="26"/>
                <w:szCs w:val="26"/>
              </w:rPr>
              <w:fldChar w:fldCharType="end"/>
            </w:r>
          </w:hyperlink>
        </w:p>
        <w:p w14:paraId="7EE6207C" w14:textId="33AE905B"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4" w:history="1">
            <w:r w:rsidRPr="00E54AAB">
              <w:rPr>
                <w:rStyle w:val="Hyperlink"/>
                <w:rFonts w:ascii="Times New Roman" w:hAnsi="Times New Roman" w:cs="Times New Roman"/>
                <w:bCs/>
                <w:noProof/>
                <w:sz w:val="26"/>
                <w:szCs w:val="26"/>
              </w:rPr>
              <w:t>5.2.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Agile – Tổ chức Scrum</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_Toc166410474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24</w:t>
            </w:r>
            <w:r w:rsidRPr="00E54AAB">
              <w:rPr>
                <w:rFonts w:ascii="Times New Roman" w:hAnsi="Times New Roman" w:cs="Times New Roman"/>
                <w:bCs/>
                <w:noProof/>
                <w:webHidden/>
                <w:sz w:val="26"/>
                <w:szCs w:val="26"/>
              </w:rPr>
              <w:fldChar w:fldCharType="end"/>
            </w:r>
          </w:hyperlink>
        </w:p>
        <w:p w14:paraId="5D792F2E" w14:textId="440322D8"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5" w:history="1">
            <w:r w:rsidRPr="00E54AAB">
              <w:rPr>
                <w:rStyle w:val="Hyperlink"/>
                <w:rFonts w:ascii="Times New Roman" w:hAnsi="Times New Roman" w:cs="Times New Roman"/>
                <w:bCs/>
                <w:noProof/>
                <w:sz w:val="26"/>
                <w:szCs w:val="26"/>
              </w:rPr>
              <w:t>5.3.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Agile – Ưu điểm của Scrum</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_Toc166410475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25</w:t>
            </w:r>
            <w:r w:rsidRPr="00E54AAB">
              <w:rPr>
                <w:rFonts w:ascii="Times New Roman" w:hAnsi="Times New Roman" w:cs="Times New Roman"/>
                <w:bCs/>
                <w:noProof/>
                <w:webHidden/>
                <w:sz w:val="26"/>
                <w:szCs w:val="26"/>
              </w:rPr>
              <w:fldChar w:fldCharType="end"/>
            </w:r>
          </w:hyperlink>
        </w:p>
        <w:p w14:paraId="0D13D48D" w14:textId="43072DA9" w:rsidR="0089403D" w:rsidRPr="00E54AAB" w:rsidRDefault="0089403D" w:rsidP="00BC57A0">
          <w:pPr>
            <w:pStyle w:val="TOC1"/>
            <w:tabs>
              <w:tab w:val="left" w:pos="450"/>
              <w:tab w:val="right" w:leader="dot" w:pos="9627"/>
            </w:tabs>
            <w:rPr>
              <w:rFonts w:eastAsiaTheme="minorEastAsia"/>
              <w:b w:val="0"/>
              <w:bCs/>
              <w:noProof/>
              <w:sz w:val="26"/>
              <w:szCs w:val="26"/>
              <w:lang w:eastAsia="en-US" w:bidi="ar-SA"/>
            </w:rPr>
          </w:pPr>
          <w:hyperlink w:anchor="_Toc166410476" w:history="1">
            <w:r w:rsidRPr="00E54AAB">
              <w:rPr>
                <w:rStyle w:val="Hyperlink"/>
                <w:b w:val="0"/>
                <w:bCs/>
                <w:noProof/>
                <w:sz w:val="26"/>
                <w:szCs w:val="26"/>
              </w:rPr>
              <w:t>6.</w:t>
            </w:r>
            <w:r w:rsidRPr="00E54AAB">
              <w:rPr>
                <w:rFonts w:eastAsiaTheme="minorEastAsia"/>
                <w:b w:val="0"/>
                <w:bCs/>
                <w:noProof/>
                <w:sz w:val="26"/>
                <w:szCs w:val="26"/>
                <w:lang w:eastAsia="en-US" w:bidi="ar-SA"/>
              </w:rPr>
              <w:tab/>
            </w:r>
            <w:r w:rsidRPr="00E54AAB">
              <w:rPr>
                <w:rStyle w:val="Hyperlink"/>
                <w:b w:val="0"/>
                <w:bCs/>
                <w:noProof/>
                <w:sz w:val="26"/>
                <w:szCs w:val="26"/>
              </w:rPr>
              <w:t>RỦI RO</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_Toc166410476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25</w:t>
            </w:r>
            <w:r w:rsidRPr="00E54AAB">
              <w:rPr>
                <w:b w:val="0"/>
                <w:bCs/>
                <w:noProof/>
                <w:webHidden/>
                <w:sz w:val="26"/>
                <w:szCs w:val="26"/>
              </w:rPr>
              <w:fldChar w:fldCharType="end"/>
            </w:r>
          </w:hyperlink>
        </w:p>
        <w:p w14:paraId="4CCDDAB9" w14:textId="2080B45D"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7" w:history="1">
            <w:r w:rsidRPr="00E54AAB">
              <w:rPr>
                <w:rStyle w:val="Hyperlink"/>
                <w:rFonts w:ascii="Times New Roman" w:hAnsi="Times New Roman" w:cs="Times New Roman"/>
                <w:bCs/>
                <w:noProof/>
                <w:sz w:val="26"/>
                <w:szCs w:val="26"/>
              </w:rPr>
              <w:t>6.1.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Mục tiêu chất lượng</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_Toc166410477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27</w:t>
            </w:r>
            <w:r w:rsidRPr="00E54AAB">
              <w:rPr>
                <w:rFonts w:ascii="Times New Roman" w:hAnsi="Times New Roman" w:cs="Times New Roman"/>
                <w:bCs/>
                <w:noProof/>
                <w:webHidden/>
                <w:sz w:val="26"/>
                <w:szCs w:val="26"/>
              </w:rPr>
              <w:fldChar w:fldCharType="end"/>
            </w:r>
          </w:hyperlink>
        </w:p>
        <w:p w14:paraId="104CB936" w14:textId="3DEA46E2"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8" w:history="1">
            <w:r w:rsidRPr="00E54AAB">
              <w:rPr>
                <w:rStyle w:val="Hyperlink"/>
                <w:rFonts w:ascii="Times New Roman" w:hAnsi="Times New Roman" w:cs="Times New Roman"/>
                <w:bCs/>
                <w:noProof/>
                <w:sz w:val="26"/>
                <w:szCs w:val="26"/>
              </w:rPr>
              <w:t>6.2.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Chỉ số</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_Toc166410478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27</w:t>
            </w:r>
            <w:r w:rsidRPr="00E54AAB">
              <w:rPr>
                <w:rFonts w:ascii="Times New Roman" w:hAnsi="Times New Roman" w:cs="Times New Roman"/>
                <w:bCs/>
                <w:noProof/>
                <w:webHidden/>
                <w:sz w:val="26"/>
                <w:szCs w:val="26"/>
              </w:rPr>
              <w:fldChar w:fldCharType="end"/>
            </w:r>
          </w:hyperlink>
        </w:p>
        <w:p w14:paraId="6A6A0376" w14:textId="3643081D"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79" w:history="1">
            <w:r w:rsidRPr="00E54AAB">
              <w:rPr>
                <w:rStyle w:val="Hyperlink"/>
                <w:rFonts w:ascii="Times New Roman" w:hAnsi="Times New Roman" w:cs="Times New Roman"/>
                <w:bCs/>
                <w:noProof/>
                <w:sz w:val="26"/>
                <w:szCs w:val="26"/>
              </w:rPr>
              <w:t>6.3.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Kiểm tra</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_Toc166410479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28</w:t>
            </w:r>
            <w:r w:rsidRPr="00E54AAB">
              <w:rPr>
                <w:rFonts w:ascii="Times New Roman" w:hAnsi="Times New Roman" w:cs="Times New Roman"/>
                <w:bCs/>
                <w:noProof/>
                <w:webHidden/>
                <w:sz w:val="26"/>
                <w:szCs w:val="26"/>
              </w:rPr>
              <w:fldChar w:fldCharType="end"/>
            </w:r>
          </w:hyperlink>
        </w:p>
        <w:p w14:paraId="0013C493" w14:textId="0AAC24F1"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80" w:history="1">
            <w:r w:rsidRPr="00E54AAB">
              <w:rPr>
                <w:rStyle w:val="Hyperlink"/>
                <w:rFonts w:ascii="Times New Roman" w:hAnsi="Times New Roman" w:cs="Times New Roman"/>
                <w:bCs/>
                <w:noProof/>
                <w:sz w:val="26"/>
                <w:szCs w:val="26"/>
              </w:rPr>
              <w:t>6.4.</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Khắc phục sự cố</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_Toc166410480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29</w:t>
            </w:r>
            <w:r w:rsidRPr="00E54AAB">
              <w:rPr>
                <w:rFonts w:ascii="Times New Roman" w:hAnsi="Times New Roman" w:cs="Times New Roman"/>
                <w:bCs/>
                <w:noProof/>
                <w:webHidden/>
                <w:sz w:val="26"/>
                <w:szCs w:val="26"/>
              </w:rPr>
              <w:fldChar w:fldCharType="end"/>
            </w:r>
          </w:hyperlink>
        </w:p>
        <w:p w14:paraId="1168F4CD" w14:textId="0FE21FD4" w:rsidR="0089403D" w:rsidRPr="00E54AAB" w:rsidRDefault="0089403D" w:rsidP="00BC57A0">
          <w:pPr>
            <w:pStyle w:val="TOC1"/>
            <w:tabs>
              <w:tab w:val="left" w:pos="450"/>
              <w:tab w:val="right" w:leader="dot" w:pos="9627"/>
            </w:tabs>
            <w:rPr>
              <w:rFonts w:eastAsiaTheme="minorEastAsia"/>
              <w:b w:val="0"/>
              <w:bCs/>
              <w:noProof/>
              <w:sz w:val="26"/>
              <w:szCs w:val="26"/>
              <w:lang w:eastAsia="en-US" w:bidi="ar-SA"/>
            </w:rPr>
          </w:pPr>
          <w:hyperlink w:anchor="_Toc166410481" w:history="1">
            <w:r w:rsidRPr="00E54AAB">
              <w:rPr>
                <w:rStyle w:val="Hyperlink"/>
                <w:b w:val="0"/>
                <w:bCs/>
                <w:noProof/>
                <w:sz w:val="26"/>
                <w:szCs w:val="26"/>
              </w:rPr>
              <w:t>7.</w:t>
            </w:r>
            <w:r w:rsidRPr="00E54AAB">
              <w:rPr>
                <w:rFonts w:eastAsiaTheme="minorEastAsia"/>
                <w:b w:val="0"/>
                <w:bCs/>
                <w:noProof/>
                <w:sz w:val="26"/>
                <w:szCs w:val="26"/>
                <w:lang w:eastAsia="en-US" w:bidi="ar-SA"/>
              </w:rPr>
              <w:tab/>
            </w:r>
            <w:r w:rsidRPr="00E54AAB">
              <w:rPr>
                <w:rStyle w:val="Hyperlink"/>
                <w:b w:val="0"/>
                <w:bCs/>
                <w:noProof/>
                <w:sz w:val="26"/>
                <w:szCs w:val="26"/>
              </w:rPr>
              <w:t>QUẢN LÍ CẤU HÌNH</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_Toc166410481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29</w:t>
            </w:r>
            <w:r w:rsidRPr="00E54AAB">
              <w:rPr>
                <w:b w:val="0"/>
                <w:bCs/>
                <w:noProof/>
                <w:webHidden/>
                <w:sz w:val="26"/>
                <w:szCs w:val="26"/>
              </w:rPr>
              <w:fldChar w:fldCharType="end"/>
            </w:r>
          </w:hyperlink>
        </w:p>
        <w:p w14:paraId="02841533" w14:textId="1FB274DE"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82" w:history="1">
            <w:r w:rsidRPr="00E54AAB">
              <w:rPr>
                <w:rStyle w:val="Hyperlink"/>
                <w:rFonts w:ascii="Times New Roman" w:hAnsi="Times New Roman" w:cs="Times New Roman"/>
                <w:bCs/>
                <w:noProof/>
                <w:sz w:val="26"/>
                <w:szCs w:val="26"/>
              </w:rPr>
              <w:t>7.1.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Bảng quản lí cấu hình</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_Toc166410482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29</w:t>
            </w:r>
            <w:r w:rsidRPr="00E54AAB">
              <w:rPr>
                <w:rFonts w:ascii="Times New Roman" w:hAnsi="Times New Roman" w:cs="Times New Roman"/>
                <w:bCs/>
                <w:noProof/>
                <w:webHidden/>
                <w:sz w:val="26"/>
                <w:szCs w:val="26"/>
              </w:rPr>
              <w:fldChar w:fldCharType="end"/>
            </w:r>
          </w:hyperlink>
        </w:p>
        <w:p w14:paraId="202DF38E" w14:textId="006C1A3A" w:rsidR="0089403D" w:rsidRPr="00E54AAB" w:rsidRDefault="0089403D" w:rsidP="00BC57A0">
          <w:pPr>
            <w:pStyle w:val="TOC1"/>
            <w:tabs>
              <w:tab w:val="left" w:pos="450"/>
              <w:tab w:val="right" w:leader="dot" w:pos="9627"/>
            </w:tabs>
            <w:rPr>
              <w:rFonts w:eastAsiaTheme="minorEastAsia"/>
              <w:b w:val="0"/>
              <w:bCs/>
              <w:noProof/>
              <w:sz w:val="26"/>
              <w:szCs w:val="26"/>
              <w:lang w:eastAsia="en-US" w:bidi="ar-SA"/>
            </w:rPr>
          </w:pPr>
          <w:hyperlink w:anchor="_Toc166410483" w:history="1">
            <w:r w:rsidRPr="00E54AAB">
              <w:rPr>
                <w:rStyle w:val="Hyperlink"/>
                <w:b w:val="0"/>
                <w:bCs/>
                <w:caps/>
                <w:noProof/>
                <w:sz w:val="26"/>
                <w:szCs w:val="26"/>
              </w:rPr>
              <w:t>8.</w:t>
            </w:r>
            <w:r w:rsidRPr="00E54AAB">
              <w:rPr>
                <w:rFonts w:eastAsiaTheme="minorEastAsia"/>
                <w:b w:val="0"/>
                <w:bCs/>
                <w:noProof/>
                <w:sz w:val="26"/>
                <w:szCs w:val="26"/>
                <w:lang w:eastAsia="en-US" w:bidi="ar-SA"/>
              </w:rPr>
              <w:tab/>
            </w:r>
            <w:r w:rsidRPr="00E54AAB">
              <w:rPr>
                <w:rStyle w:val="Hyperlink"/>
                <w:b w:val="0"/>
                <w:bCs/>
                <w:noProof/>
                <w:sz w:val="26"/>
                <w:szCs w:val="26"/>
              </w:rPr>
              <w:t>CÔNG NGHỆ VÀ CÁC RÀNG BUỘC</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_Toc166410483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30</w:t>
            </w:r>
            <w:r w:rsidRPr="00E54AAB">
              <w:rPr>
                <w:b w:val="0"/>
                <w:bCs/>
                <w:noProof/>
                <w:webHidden/>
                <w:sz w:val="26"/>
                <w:szCs w:val="26"/>
              </w:rPr>
              <w:fldChar w:fldCharType="end"/>
            </w:r>
          </w:hyperlink>
        </w:p>
        <w:p w14:paraId="1DE54E73" w14:textId="282AD209"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84" w:history="1">
            <w:r w:rsidRPr="00E54AAB">
              <w:rPr>
                <w:rStyle w:val="Hyperlink"/>
                <w:rFonts w:ascii="Times New Roman" w:hAnsi="Times New Roman" w:cs="Times New Roman"/>
                <w:bCs/>
                <w:noProof/>
                <w:sz w:val="26"/>
                <w:szCs w:val="26"/>
              </w:rPr>
              <w:t>8.1.</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Công nghệ để phát triển dự án</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_Toc166410484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30</w:t>
            </w:r>
            <w:r w:rsidRPr="00E54AAB">
              <w:rPr>
                <w:rFonts w:ascii="Times New Roman" w:hAnsi="Times New Roman" w:cs="Times New Roman"/>
                <w:bCs/>
                <w:noProof/>
                <w:webHidden/>
                <w:sz w:val="26"/>
                <w:szCs w:val="26"/>
              </w:rPr>
              <w:fldChar w:fldCharType="end"/>
            </w:r>
          </w:hyperlink>
        </w:p>
        <w:p w14:paraId="00FF4B1A" w14:textId="5CAE6CC9"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85" w:history="1">
            <w:r w:rsidRPr="00E54AAB">
              <w:rPr>
                <w:rStyle w:val="Hyperlink"/>
                <w:rFonts w:ascii="Times New Roman" w:hAnsi="Times New Roman" w:cs="Times New Roman"/>
                <w:bCs/>
                <w:noProof/>
                <w:sz w:val="26"/>
                <w:szCs w:val="26"/>
              </w:rPr>
              <w:t>8.2.</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Môi trường phát triển</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_Toc166410485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30</w:t>
            </w:r>
            <w:r w:rsidRPr="00E54AAB">
              <w:rPr>
                <w:rFonts w:ascii="Times New Roman" w:hAnsi="Times New Roman" w:cs="Times New Roman"/>
                <w:bCs/>
                <w:noProof/>
                <w:webHidden/>
                <w:sz w:val="26"/>
                <w:szCs w:val="26"/>
              </w:rPr>
              <w:fldChar w:fldCharType="end"/>
            </w:r>
          </w:hyperlink>
        </w:p>
        <w:p w14:paraId="5CF0D632" w14:textId="7C482B0F" w:rsidR="0089403D" w:rsidRPr="00E54AAB" w:rsidRDefault="0089403D" w:rsidP="00BC57A0">
          <w:pPr>
            <w:pStyle w:val="TOC2"/>
            <w:tabs>
              <w:tab w:val="left" w:pos="450"/>
            </w:tabs>
            <w:rPr>
              <w:rFonts w:ascii="Times New Roman" w:eastAsiaTheme="minorEastAsia" w:hAnsi="Times New Roman" w:cs="Times New Roman"/>
              <w:bCs/>
              <w:noProof/>
              <w:color w:val="auto"/>
              <w:sz w:val="26"/>
              <w:szCs w:val="26"/>
              <w:lang w:eastAsia="en-US" w:bidi="ar-SA"/>
            </w:rPr>
          </w:pPr>
          <w:hyperlink w:anchor="_Toc166410486" w:history="1">
            <w:r w:rsidRPr="00E54AAB">
              <w:rPr>
                <w:rStyle w:val="Hyperlink"/>
                <w:rFonts w:ascii="Times New Roman" w:hAnsi="Times New Roman" w:cs="Times New Roman"/>
                <w:bCs/>
                <w:noProof/>
                <w:sz w:val="26"/>
                <w:szCs w:val="26"/>
              </w:rPr>
              <w:t>8.3.</w:t>
            </w:r>
            <w:r w:rsidRPr="00E54AAB">
              <w:rPr>
                <w:rFonts w:ascii="Times New Roman" w:eastAsiaTheme="minorEastAsia" w:hAnsi="Times New Roman" w:cs="Times New Roman"/>
                <w:bCs/>
                <w:noProof/>
                <w:color w:val="auto"/>
                <w:sz w:val="26"/>
                <w:szCs w:val="26"/>
                <w:lang w:eastAsia="en-US" w:bidi="ar-SA"/>
              </w:rPr>
              <w:tab/>
            </w:r>
            <w:r w:rsidRPr="00E54AAB">
              <w:rPr>
                <w:rStyle w:val="Hyperlink"/>
                <w:rFonts w:ascii="Times New Roman" w:hAnsi="Times New Roman" w:cs="Times New Roman"/>
                <w:bCs/>
                <w:noProof/>
                <w:sz w:val="26"/>
                <w:szCs w:val="26"/>
              </w:rPr>
              <w:t>Hạng mục khác</w:t>
            </w:r>
            <w:r w:rsidRPr="00E54AAB">
              <w:rPr>
                <w:rFonts w:ascii="Times New Roman" w:hAnsi="Times New Roman" w:cs="Times New Roman"/>
                <w:bCs/>
                <w:noProof/>
                <w:webHidden/>
                <w:sz w:val="26"/>
                <w:szCs w:val="26"/>
              </w:rPr>
              <w:tab/>
            </w:r>
            <w:r w:rsidRPr="00E54AAB">
              <w:rPr>
                <w:rFonts w:ascii="Times New Roman" w:hAnsi="Times New Roman" w:cs="Times New Roman"/>
                <w:bCs/>
                <w:noProof/>
                <w:webHidden/>
                <w:sz w:val="26"/>
                <w:szCs w:val="26"/>
              </w:rPr>
              <w:fldChar w:fldCharType="begin"/>
            </w:r>
            <w:r w:rsidRPr="00E54AAB">
              <w:rPr>
                <w:rFonts w:ascii="Times New Roman" w:hAnsi="Times New Roman" w:cs="Times New Roman"/>
                <w:bCs/>
                <w:noProof/>
                <w:webHidden/>
                <w:sz w:val="26"/>
                <w:szCs w:val="26"/>
              </w:rPr>
              <w:instrText xml:space="preserve"> PAGEREF _Toc166410486 \h </w:instrText>
            </w:r>
            <w:r w:rsidRPr="00E54AAB">
              <w:rPr>
                <w:rFonts w:ascii="Times New Roman" w:hAnsi="Times New Roman" w:cs="Times New Roman"/>
                <w:bCs/>
                <w:noProof/>
                <w:webHidden/>
                <w:sz w:val="26"/>
                <w:szCs w:val="26"/>
              </w:rPr>
            </w:r>
            <w:r w:rsidRPr="00E54AAB">
              <w:rPr>
                <w:rFonts w:ascii="Times New Roman" w:hAnsi="Times New Roman" w:cs="Times New Roman"/>
                <w:bCs/>
                <w:noProof/>
                <w:webHidden/>
                <w:sz w:val="26"/>
                <w:szCs w:val="26"/>
              </w:rPr>
              <w:fldChar w:fldCharType="separate"/>
            </w:r>
            <w:r w:rsidR="008F29A9">
              <w:rPr>
                <w:rFonts w:ascii="Times New Roman" w:hAnsi="Times New Roman" w:cs="Times New Roman"/>
                <w:bCs/>
                <w:noProof/>
                <w:webHidden/>
                <w:sz w:val="26"/>
                <w:szCs w:val="26"/>
              </w:rPr>
              <w:t>30</w:t>
            </w:r>
            <w:r w:rsidRPr="00E54AAB">
              <w:rPr>
                <w:rFonts w:ascii="Times New Roman" w:hAnsi="Times New Roman" w:cs="Times New Roman"/>
                <w:bCs/>
                <w:noProof/>
                <w:webHidden/>
                <w:sz w:val="26"/>
                <w:szCs w:val="26"/>
              </w:rPr>
              <w:fldChar w:fldCharType="end"/>
            </w:r>
          </w:hyperlink>
        </w:p>
        <w:p w14:paraId="1E562D62" w14:textId="2635CA0A" w:rsidR="0089403D" w:rsidRPr="0089403D" w:rsidRDefault="0089403D" w:rsidP="00BC57A0">
          <w:pPr>
            <w:pStyle w:val="TOC1"/>
            <w:tabs>
              <w:tab w:val="left" w:pos="450"/>
              <w:tab w:val="right" w:leader="dot" w:pos="9627"/>
            </w:tabs>
            <w:rPr>
              <w:rFonts w:eastAsiaTheme="minorEastAsia"/>
              <w:b w:val="0"/>
              <w:noProof/>
              <w:sz w:val="26"/>
              <w:szCs w:val="26"/>
              <w:lang w:eastAsia="en-US" w:bidi="ar-SA"/>
            </w:rPr>
          </w:pPr>
          <w:hyperlink w:anchor="_Toc166410487" w:history="1">
            <w:r w:rsidRPr="00E54AAB">
              <w:rPr>
                <w:rStyle w:val="Hyperlink"/>
                <w:b w:val="0"/>
                <w:bCs/>
                <w:noProof/>
                <w:sz w:val="26"/>
                <w:szCs w:val="26"/>
              </w:rPr>
              <w:t>9.</w:t>
            </w:r>
            <w:r w:rsidRPr="00E54AAB">
              <w:rPr>
                <w:rFonts w:eastAsiaTheme="minorEastAsia"/>
                <w:b w:val="0"/>
                <w:bCs/>
                <w:noProof/>
                <w:sz w:val="26"/>
                <w:szCs w:val="26"/>
                <w:lang w:eastAsia="en-US" w:bidi="ar-SA"/>
              </w:rPr>
              <w:tab/>
            </w:r>
            <w:r w:rsidRPr="00E54AAB">
              <w:rPr>
                <w:rStyle w:val="Hyperlink"/>
                <w:b w:val="0"/>
                <w:bCs/>
                <w:noProof/>
                <w:sz w:val="26"/>
                <w:szCs w:val="26"/>
              </w:rPr>
              <w:t>TÀI LIỆU THAM KHẢO</w:t>
            </w:r>
            <w:r w:rsidRPr="00E54AAB">
              <w:rPr>
                <w:b w:val="0"/>
                <w:bCs/>
                <w:noProof/>
                <w:webHidden/>
                <w:sz w:val="26"/>
                <w:szCs w:val="26"/>
              </w:rPr>
              <w:tab/>
            </w:r>
            <w:r w:rsidRPr="00E54AAB">
              <w:rPr>
                <w:b w:val="0"/>
                <w:bCs/>
                <w:noProof/>
                <w:webHidden/>
                <w:sz w:val="26"/>
                <w:szCs w:val="26"/>
              </w:rPr>
              <w:fldChar w:fldCharType="begin"/>
            </w:r>
            <w:r w:rsidRPr="00E54AAB">
              <w:rPr>
                <w:b w:val="0"/>
                <w:bCs/>
                <w:noProof/>
                <w:webHidden/>
                <w:sz w:val="26"/>
                <w:szCs w:val="26"/>
              </w:rPr>
              <w:instrText xml:space="preserve"> PAGEREF _Toc166410487 \h </w:instrText>
            </w:r>
            <w:r w:rsidRPr="00E54AAB">
              <w:rPr>
                <w:b w:val="0"/>
                <w:bCs/>
                <w:noProof/>
                <w:webHidden/>
                <w:sz w:val="26"/>
                <w:szCs w:val="26"/>
              </w:rPr>
            </w:r>
            <w:r w:rsidRPr="00E54AAB">
              <w:rPr>
                <w:b w:val="0"/>
                <w:bCs/>
                <w:noProof/>
                <w:webHidden/>
                <w:sz w:val="26"/>
                <w:szCs w:val="26"/>
              </w:rPr>
              <w:fldChar w:fldCharType="separate"/>
            </w:r>
            <w:r w:rsidR="008F29A9">
              <w:rPr>
                <w:b w:val="0"/>
                <w:bCs/>
                <w:noProof/>
                <w:webHidden/>
                <w:sz w:val="26"/>
                <w:szCs w:val="26"/>
              </w:rPr>
              <w:t>30</w:t>
            </w:r>
            <w:r w:rsidRPr="00E54AAB">
              <w:rPr>
                <w:b w:val="0"/>
                <w:bCs/>
                <w:noProof/>
                <w:webHidden/>
                <w:sz w:val="26"/>
                <w:szCs w:val="26"/>
              </w:rPr>
              <w:fldChar w:fldCharType="end"/>
            </w:r>
          </w:hyperlink>
        </w:p>
        <w:p w14:paraId="14807B09" w14:textId="5EF20A21" w:rsidR="00A155CB" w:rsidRDefault="00A155CB" w:rsidP="00BC57A0">
          <w:pPr>
            <w:tabs>
              <w:tab w:val="left" w:pos="450"/>
            </w:tabs>
            <w:spacing w:line="360" w:lineRule="auto"/>
          </w:pPr>
          <w:r w:rsidRPr="0089403D">
            <w:rPr>
              <w:rFonts w:ascii="Times New Roman" w:hAnsi="Times New Roman" w:cs="Times New Roman"/>
              <w:b/>
              <w:bCs/>
              <w:noProof/>
              <w:sz w:val="26"/>
              <w:szCs w:val="26"/>
            </w:rPr>
            <w:fldChar w:fldCharType="end"/>
          </w:r>
        </w:p>
      </w:sdtContent>
    </w:sdt>
    <w:p w14:paraId="7957DABF" w14:textId="2C8C8F32" w:rsidR="00906640" w:rsidRPr="006C3049" w:rsidRDefault="00906640" w:rsidP="00BC57A0">
      <w:pPr>
        <w:pStyle w:val="BodyText"/>
        <w:spacing w:after="0" w:line="360" w:lineRule="auto"/>
        <w:rPr>
          <w:rFonts w:ascii="Times New Roman" w:hAnsi="Times New Roman" w:cs="Times New Roman"/>
          <w:sz w:val="26"/>
          <w:szCs w:val="26"/>
        </w:rPr>
        <w:sectPr w:rsidR="00906640" w:rsidRPr="006C3049" w:rsidSect="00420645">
          <w:headerReference w:type="default" r:id="rId11"/>
          <w:footerReference w:type="default" r:id="rId12"/>
          <w:pgSz w:w="11906" w:h="16838" w:code="9"/>
          <w:pgMar w:top="1134" w:right="1417" w:bottom="1134" w:left="1417" w:header="288" w:footer="288" w:gutter="0"/>
          <w:pgNumType w:start="1"/>
          <w:cols w:space="720"/>
          <w:docGrid w:linePitch="600" w:charSpace="32768"/>
        </w:sectPr>
      </w:pPr>
    </w:p>
    <w:p w14:paraId="44DCF21E" w14:textId="37F98DC0" w:rsidR="000B2BE2" w:rsidRPr="003341F3" w:rsidRDefault="0036057A" w:rsidP="00BC57A0">
      <w:pPr>
        <w:pStyle w:val="Heading1"/>
        <w:numPr>
          <w:ilvl w:val="0"/>
          <w:numId w:val="35"/>
        </w:numPr>
        <w:spacing w:before="0"/>
      </w:pPr>
      <w:bookmarkStart w:id="2" w:name="_Toc58766368"/>
      <w:bookmarkStart w:id="3" w:name="_Toc165585695"/>
      <w:bookmarkStart w:id="4" w:name="_Toc166244037"/>
      <w:bookmarkStart w:id="5" w:name="_Toc166246519"/>
      <w:bookmarkStart w:id="6" w:name="_Toc166247125"/>
      <w:bookmarkStart w:id="7" w:name="_Toc166247201"/>
      <w:bookmarkStart w:id="8" w:name="_Toc166410450"/>
      <w:r w:rsidRPr="003341F3">
        <w:lastRenderedPageBreak/>
        <w:t>GIỚI THIỆU</w:t>
      </w:r>
      <w:bookmarkEnd w:id="2"/>
      <w:bookmarkEnd w:id="3"/>
      <w:bookmarkEnd w:id="4"/>
      <w:bookmarkEnd w:id="5"/>
      <w:bookmarkEnd w:id="6"/>
      <w:bookmarkEnd w:id="7"/>
      <w:bookmarkEnd w:id="8"/>
    </w:p>
    <w:p w14:paraId="6B4144AF" w14:textId="1711C405" w:rsidR="000B2BE2" w:rsidRPr="00E54AAB" w:rsidRDefault="00E54AAB" w:rsidP="00BC57A0">
      <w:pPr>
        <w:pStyle w:val="Heading2"/>
        <w:numPr>
          <w:ilvl w:val="1"/>
          <w:numId w:val="40"/>
        </w:numPr>
        <w:spacing w:line="360" w:lineRule="auto"/>
      </w:pPr>
      <w:bookmarkStart w:id="9" w:name="_3znysh7"/>
      <w:bookmarkStart w:id="10" w:name="_Toc58766369"/>
      <w:bookmarkStart w:id="11" w:name="_Toc165585696"/>
      <w:bookmarkStart w:id="12" w:name="_Toc166244038"/>
      <w:bookmarkStart w:id="13" w:name="_Toc166246520"/>
      <w:bookmarkStart w:id="14" w:name="_Toc166247126"/>
      <w:bookmarkStart w:id="15" w:name="_Toc166247202"/>
      <w:bookmarkStart w:id="16" w:name="_Toc166410451"/>
      <w:bookmarkEnd w:id="9"/>
      <w:r>
        <w:rPr>
          <w:rFonts w:eastAsia="Times New Roman"/>
        </w:rPr>
        <w:t xml:space="preserve"> </w:t>
      </w:r>
      <w:r w:rsidR="00C019B2" w:rsidRPr="00E54AAB">
        <w:rPr>
          <w:rFonts w:eastAsia="Times New Roman"/>
        </w:rPr>
        <w:t>Mục đích</w:t>
      </w:r>
      <w:bookmarkEnd w:id="10"/>
      <w:bookmarkEnd w:id="11"/>
      <w:bookmarkEnd w:id="12"/>
      <w:bookmarkEnd w:id="13"/>
      <w:bookmarkEnd w:id="14"/>
      <w:bookmarkEnd w:id="15"/>
      <w:bookmarkEnd w:id="16"/>
    </w:p>
    <w:p w14:paraId="41F4DAF8" w14:textId="77777777" w:rsidR="00C019B2" w:rsidRPr="00E54AAB" w:rsidRDefault="00C019B2" w:rsidP="00BC57A0">
      <w:pPr>
        <w:pStyle w:val="BodyText"/>
        <w:spacing w:after="0" w:line="360" w:lineRule="auto"/>
        <w:ind w:firstLine="720"/>
        <w:jc w:val="both"/>
        <w:rPr>
          <w:rFonts w:ascii="Times New Roman" w:hAnsi="Times New Roman" w:cs="Times New Roman"/>
          <w:sz w:val="26"/>
          <w:szCs w:val="26"/>
        </w:rPr>
      </w:pPr>
      <w:r w:rsidRPr="00E54AAB">
        <w:rPr>
          <w:rFonts w:ascii="Times New Roman" w:eastAsia="Times New Roman" w:hAnsi="Times New Roman" w:cs="Times New Roman"/>
          <w:sz w:val="26"/>
          <w:szCs w:val="26"/>
        </w:rPr>
        <w:t>Tài liệu này cung cấp tóm tắt về mục tiêu của dự án, phân chia công việc, các mốc quan trọng,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69813D6C" w14:textId="013EE4B5" w:rsidR="000B2BE2" w:rsidRPr="00E54AAB" w:rsidRDefault="00E54AAB" w:rsidP="00BC57A0">
      <w:pPr>
        <w:pStyle w:val="Heading2"/>
        <w:numPr>
          <w:ilvl w:val="1"/>
          <w:numId w:val="40"/>
        </w:numPr>
        <w:spacing w:line="360" w:lineRule="auto"/>
      </w:pPr>
      <w:bookmarkStart w:id="17" w:name="_2et92p0"/>
      <w:bookmarkStart w:id="18" w:name="_Toc58766370"/>
      <w:bookmarkStart w:id="19" w:name="_Toc165585697"/>
      <w:bookmarkStart w:id="20" w:name="_Toc166244039"/>
      <w:bookmarkStart w:id="21" w:name="_Toc166246521"/>
      <w:bookmarkStart w:id="22" w:name="_Toc166247127"/>
      <w:bookmarkStart w:id="23" w:name="_Toc166247203"/>
      <w:bookmarkStart w:id="24" w:name="_Toc166410452"/>
      <w:bookmarkEnd w:id="17"/>
      <w:r>
        <w:rPr>
          <w:rFonts w:eastAsia="Times New Roman"/>
        </w:rPr>
        <w:t xml:space="preserve"> </w:t>
      </w:r>
      <w:r w:rsidR="00C019B2" w:rsidRPr="00E54AAB">
        <w:rPr>
          <w:rFonts w:eastAsia="Times New Roman"/>
        </w:rPr>
        <w:t>Tổng quát về dự án</w:t>
      </w:r>
      <w:bookmarkEnd w:id="18"/>
      <w:bookmarkEnd w:id="19"/>
      <w:bookmarkEnd w:id="20"/>
      <w:bookmarkEnd w:id="21"/>
      <w:bookmarkEnd w:id="22"/>
      <w:bookmarkEnd w:id="23"/>
      <w:bookmarkEnd w:id="24"/>
    </w:p>
    <w:p w14:paraId="1E1E5691" w14:textId="7CE7BD2B" w:rsidR="00BD547E" w:rsidRPr="00E54AAB" w:rsidRDefault="00BD547E" w:rsidP="00BC57A0">
      <w:pPr>
        <w:pStyle w:val="ListParagraph"/>
        <w:spacing w:after="0" w:line="360" w:lineRule="auto"/>
        <w:ind w:left="432"/>
        <w:jc w:val="both"/>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Tham khảo từ tài liệu đề xuất (</w:t>
      </w:r>
      <w:r w:rsidR="00AA5837" w:rsidRPr="00E54AAB">
        <w:rPr>
          <w:rFonts w:ascii="Times New Roman" w:eastAsia="Times New Roman" w:hAnsi="Times New Roman" w:cs="Times New Roman"/>
          <w:color w:val="000000"/>
          <w:sz w:val="26"/>
          <w:szCs w:val="26"/>
        </w:rPr>
        <w:t>Planning</w:t>
      </w:r>
      <w:r w:rsidRPr="00E54AAB">
        <w:rPr>
          <w:rFonts w:ascii="Times New Roman" w:eastAsia="Times New Roman" w:hAnsi="Times New Roman" w:cs="Times New Roman"/>
          <w:color w:val="000000"/>
          <w:sz w:val="26"/>
          <w:szCs w:val="26"/>
        </w:rPr>
        <w:t>)</w:t>
      </w:r>
    </w:p>
    <w:p w14:paraId="4D9764DC" w14:textId="5EC0490B" w:rsidR="00C944E8" w:rsidRPr="00E54AAB" w:rsidRDefault="00E54AAB" w:rsidP="00BC57A0">
      <w:pPr>
        <w:pStyle w:val="Heading2"/>
        <w:numPr>
          <w:ilvl w:val="1"/>
          <w:numId w:val="40"/>
        </w:numPr>
        <w:spacing w:line="360" w:lineRule="auto"/>
      </w:pPr>
      <w:bookmarkStart w:id="25" w:name="_tyjcwt"/>
      <w:bookmarkStart w:id="26" w:name="_Toc58766371"/>
      <w:bookmarkStart w:id="27" w:name="_Toc165585698"/>
      <w:bookmarkStart w:id="28" w:name="_Toc166244040"/>
      <w:bookmarkStart w:id="29" w:name="_Toc166246522"/>
      <w:bookmarkStart w:id="30" w:name="_Toc166247128"/>
      <w:bookmarkStart w:id="31" w:name="_Toc166247204"/>
      <w:bookmarkStart w:id="32" w:name="_Toc166410453"/>
      <w:bookmarkEnd w:id="25"/>
      <w:r>
        <w:rPr>
          <w:rFonts w:eastAsia="Times New Roman"/>
        </w:rPr>
        <w:t xml:space="preserve"> </w:t>
      </w:r>
      <w:r w:rsidR="00EA473C" w:rsidRPr="00E54AAB">
        <w:rPr>
          <w:rFonts w:eastAsia="Times New Roman"/>
        </w:rPr>
        <w:t>Chuyển giao</w:t>
      </w:r>
      <w:r w:rsidR="00C019B2" w:rsidRPr="00E54AAB">
        <w:rPr>
          <w:rFonts w:eastAsia="Times New Roman"/>
        </w:rPr>
        <w:t xml:space="preserve"> dự án</w:t>
      </w:r>
      <w:bookmarkEnd w:id="26"/>
      <w:bookmarkEnd w:id="27"/>
      <w:bookmarkEnd w:id="28"/>
      <w:bookmarkEnd w:id="29"/>
      <w:bookmarkEnd w:id="30"/>
      <w:bookmarkEnd w:id="31"/>
      <w:bookmarkEnd w:id="32"/>
    </w:p>
    <w:p w14:paraId="0417957A" w14:textId="0D8F0D4D" w:rsidR="00C944E8" w:rsidRPr="00E54AAB" w:rsidRDefault="00C90D99" w:rsidP="00BC57A0">
      <w:pPr>
        <w:pStyle w:val="ListParagraph"/>
        <w:spacing w:after="0" w:line="360" w:lineRule="auto"/>
        <w:ind w:left="432"/>
        <w:rPr>
          <w:rFonts w:ascii="Times New Roman" w:hAnsi="Times New Roman" w:cs="Times New Roman"/>
          <w:sz w:val="26"/>
          <w:szCs w:val="26"/>
        </w:rPr>
      </w:pPr>
      <w:r w:rsidRPr="00E54AAB">
        <w:rPr>
          <w:rFonts w:ascii="Times New Roman" w:eastAsia="Times New Roman" w:hAnsi="Times New Roman" w:cs="Times New Roman"/>
          <w:sz w:val="26"/>
          <w:szCs w:val="26"/>
        </w:rPr>
        <w:t>Website</w:t>
      </w:r>
      <w:r w:rsidR="0048623B" w:rsidRPr="00E54AAB">
        <w:rPr>
          <w:rFonts w:ascii="Times New Roman" w:eastAsia="Times New Roman" w:hAnsi="Times New Roman" w:cs="Times New Roman"/>
          <w:sz w:val="26"/>
          <w:szCs w:val="26"/>
        </w:rPr>
        <w:t xml:space="preserve"> có thể giao cho các nhà phát triển ứng dụng muốn góp vốn đầu tư.</w:t>
      </w:r>
    </w:p>
    <w:p w14:paraId="73758B50" w14:textId="324837A7" w:rsidR="00740EA6" w:rsidRPr="00E54AAB" w:rsidRDefault="00E54AAB" w:rsidP="00BC57A0">
      <w:pPr>
        <w:pStyle w:val="Heading2"/>
        <w:numPr>
          <w:ilvl w:val="1"/>
          <w:numId w:val="40"/>
        </w:numPr>
        <w:spacing w:line="360" w:lineRule="auto"/>
      </w:pPr>
      <w:bookmarkStart w:id="33" w:name="_Toc165585699"/>
      <w:bookmarkStart w:id="34" w:name="_Toc166244041"/>
      <w:bookmarkStart w:id="35" w:name="_Toc166246523"/>
      <w:bookmarkStart w:id="36" w:name="_Toc166247129"/>
      <w:bookmarkStart w:id="37" w:name="_Toc166247205"/>
      <w:bookmarkStart w:id="38" w:name="_Toc166410454"/>
      <w:r>
        <w:rPr>
          <w:rFonts w:eastAsia="Times New Roman"/>
        </w:rPr>
        <w:t xml:space="preserve"> </w:t>
      </w:r>
      <w:r w:rsidR="00C944E8" w:rsidRPr="00E54AAB">
        <w:rPr>
          <w:rFonts w:eastAsia="Times New Roman"/>
        </w:rPr>
        <w:t>Phạm Vi</w:t>
      </w:r>
      <w:bookmarkEnd w:id="33"/>
      <w:bookmarkEnd w:id="34"/>
      <w:bookmarkEnd w:id="35"/>
      <w:bookmarkEnd w:id="36"/>
      <w:bookmarkEnd w:id="37"/>
      <w:bookmarkEnd w:id="38"/>
    </w:p>
    <w:p w14:paraId="107A158E" w14:textId="77777777" w:rsidR="00740EA6" w:rsidRPr="00E54AAB" w:rsidRDefault="00740EA6" w:rsidP="00BC57A0">
      <w:pPr>
        <w:pStyle w:val="Caption"/>
        <w:spacing w:before="0" w:after="0" w:line="360" w:lineRule="auto"/>
        <w:ind w:firstLine="576"/>
        <w:rPr>
          <w:rFonts w:ascii="Times New Roman" w:hAnsi="Times New Roman" w:cs="Times New Roman"/>
          <w:i w:val="0"/>
          <w:sz w:val="26"/>
          <w:szCs w:val="26"/>
        </w:rPr>
      </w:pPr>
      <w:r w:rsidRPr="00E54AAB">
        <w:rPr>
          <w:rFonts w:ascii="Times New Roman" w:eastAsia="Times New Roman" w:hAnsi="Times New Roman" w:cs="Times New Roman"/>
          <w:i w:val="0"/>
          <w:sz w:val="26"/>
          <w:szCs w:val="26"/>
        </w:rPr>
        <w:t>Ứng dụng chạy trên nền tảng Web</w:t>
      </w:r>
    </w:p>
    <w:p w14:paraId="0CFA238A" w14:textId="77777777" w:rsidR="00966C74" w:rsidRDefault="00966C74" w:rsidP="00966C74">
      <w:pPr>
        <w:pStyle w:val="Caption"/>
        <w:spacing w:before="0" w:after="0" w:line="360" w:lineRule="auto"/>
        <w:ind w:firstLine="426"/>
        <w:jc w:val="both"/>
        <w:rPr>
          <w:rStyle w:val="Bullets"/>
          <w:rFonts w:ascii="Times New Roman" w:hAnsi="Times New Roman" w:cs="Times New Roman"/>
          <w:i w:val="0"/>
          <w:sz w:val="26"/>
          <w:szCs w:val="26"/>
          <w:lang w:val="vi-VN"/>
        </w:rPr>
      </w:pPr>
      <w:bookmarkStart w:id="39" w:name="_Toc165585700"/>
      <w:bookmarkStart w:id="40" w:name="_Toc166244042"/>
      <w:bookmarkStart w:id="41" w:name="_Toc166246524"/>
      <w:bookmarkStart w:id="42" w:name="_Toc166247130"/>
      <w:bookmarkStart w:id="43" w:name="_Toc166247206"/>
      <w:bookmarkStart w:id="44" w:name="_Toc166410455"/>
      <w:r>
        <w:rPr>
          <w:rStyle w:val="Bullets"/>
          <w:rFonts w:ascii="Times New Roman" w:eastAsia="Times New Roman" w:hAnsi="Times New Roman" w:cs="Times New Roman"/>
          <w:i w:val="0"/>
          <w:sz w:val="26"/>
          <w:szCs w:val="26"/>
          <w:lang w:val="vi-VN"/>
        </w:rPr>
        <w:t>Hệ thống bao gồm các chức năng:</w:t>
      </w:r>
    </w:p>
    <w:p w14:paraId="7332195B" w14:textId="77777777" w:rsidR="00966C74" w:rsidRDefault="00966C74" w:rsidP="00966C74">
      <w:pPr>
        <w:pStyle w:val="ListParagraph"/>
        <w:widowControl/>
        <w:numPr>
          <w:ilvl w:val="0"/>
          <w:numId w:val="15"/>
        </w:numPr>
        <w:tabs>
          <w:tab w:val="left" w:pos="358"/>
        </w:tabs>
        <w:suppressAutoHyphens w:val="0"/>
        <w:spacing w:after="0" w:line="360" w:lineRule="auto"/>
        <w:ind w:left="360"/>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Chức năng chung</w:t>
      </w:r>
    </w:p>
    <w:p w14:paraId="6403A90C" w14:textId="77777777" w:rsidR="00966C74" w:rsidRPr="002F05DD" w:rsidRDefault="00966C74" w:rsidP="00966C74">
      <w:pPr>
        <w:pStyle w:val="ListParagraph"/>
        <w:widowControl/>
        <w:numPr>
          <w:ilvl w:val="1"/>
          <w:numId w:val="45"/>
        </w:numPr>
        <w:tabs>
          <w:tab w:val="left" w:pos="358"/>
        </w:tabs>
        <w:suppressAutoHyphens w:val="0"/>
        <w:spacing w:after="0" w:line="360" w:lineRule="auto"/>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Trang chủ</w:t>
      </w:r>
    </w:p>
    <w:p w14:paraId="7B792E43" w14:textId="77777777" w:rsidR="00966C74" w:rsidRDefault="00966C74" w:rsidP="00966C74">
      <w:pPr>
        <w:pStyle w:val="ListParagraph"/>
        <w:widowControl/>
        <w:numPr>
          <w:ilvl w:val="1"/>
          <w:numId w:val="45"/>
        </w:numPr>
        <w:tabs>
          <w:tab w:val="left" w:pos="358"/>
        </w:tabs>
        <w:suppressAutoHyphens w:val="0"/>
        <w:spacing w:after="0" w:line="360" w:lineRule="auto"/>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Tìm kiếm </w:t>
      </w:r>
    </w:p>
    <w:p w14:paraId="72F0B8AC" w14:textId="77777777" w:rsidR="00966C74" w:rsidRDefault="00966C74" w:rsidP="00966C74">
      <w:pPr>
        <w:pStyle w:val="ListParagraph"/>
        <w:widowControl/>
        <w:numPr>
          <w:ilvl w:val="1"/>
          <w:numId w:val="45"/>
        </w:numPr>
        <w:tabs>
          <w:tab w:val="left" w:pos="358"/>
        </w:tabs>
        <w:suppressAutoHyphens w:val="0"/>
        <w:spacing w:after="0" w:line="360" w:lineRule="auto"/>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17E993E6" w14:textId="77777777" w:rsidR="00966C74" w:rsidRDefault="00966C74" w:rsidP="00966C74">
      <w:pPr>
        <w:pStyle w:val="ListParagraph"/>
        <w:widowControl/>
        <w:numPr>
          <w:ilvl w:val="1"/>
          <w:numId w:val="45"/>
        </w:numPr>
        <w:tabs>
          <w:tab w:val="left" w:pos="358"/>
        </w:tabs>
        <w:suppressAutoHyphens w:val="0"/>
        <w:spacing w:after="0" w:line="360" w:lineRule="auto"/>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76DBAA4E" w14:textId="77777777" w:rsidR="00966C74" w:rsidRDefault="00966C74" w:rsidP="00966C74">
      <w:pPr>
        <w:pStyle w:val="ListParagraph"/>
        <w:widowControl/>
        <w:numPr>
          <w:ilvl w:val="1"/>
          <w:numId w:val="45"/>
        </w:numPr>
        <w:tabs>
          <w:tab w:val="left" w:pos="358"/>
        </w:tabs>
        <w:suppressAutoHyphens w:val="0"/>
        <w:spacing w:after="0" w:line="360" w:lineRule="auto"/>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642164AD" w14:textId="77777777" w:rsidR="00966C74" w:rsidRPr="00A42C52" w:rsidRDefault="00966C74" w:rsidP="00966C74">
      <w:pPr>
        <w:pStyle w:val="ListParagraph"/>
        <w:widowControl/>
        <w:numPr>
          <w:ilvl w:val="1"/>
          <w:numId w:val="45"/>
        </w:numPr>
        <w:tabs>
          <w:tab w:val="left" w:pos="358"/>
        </w:tabs>
        <w:suppressAutoHyphens w:val="0"/>
        <w:spacing w:beforeAutospacing="1" w:after="0" w:line="360" w:lineRule="auto"/>
        <w:contextualSpacing/>
        <w:jc w:val="both"/>
        <w:rPr>
          <w:rFonts w:ascii="Times New Roman" w:hAnsi="Times New Roman" w:cs="Times New Roman"/>
          <w:sz w:val="26"/>
          <w:szCs w:val="26"/>
        </w:rPr>
      </w:pPr>
      <w:r w:rsidRPr="00A42C52">
        <w:rPr>
          <w:rFonts w:ascii="Times New Roman" w:eastAsia="Times New Roman" w:hAnsi="Times New Roman" w:cs="Times New Roman"/>
          <w:sz w:val="26"/>
          <w:szCs w:val="26"/>
          <w:lang w:eastAsia="ja-JP" w:bidi="ar-SA"/>
        </w:rPr>
        <w:t>Tư vấn AI</w:t>
      </w:r>
    </w:p>
    <w:p w14:paraId="702021E1" w14:textId="77777777" w:rsidR="00966C74" w:rsidRDefault="00966C74" w:rsidP="00966C74">
      <w:pPr>
        <w:pStyle w:val="ListParagraph"/>
        <w:widowControl/>
        <w:numPr>
          <w:ilvl w:val="0"/>
          <w:numId w:val="15"/>
        </w:numPr>
        <w:tabs>
          <w:tab w:val="left" w:pos="358"/>
        </w:tabs>
        <w:suppressAutoHyphens w:val="0"/>
        <w:spacing w:after="0" w:line="360" w:lineRule="auto"/>
        <w:ind w:left="360"/>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Khách vãng lai:</w:t>
      </w:r>
    </w:p>
    <w:p w14:paraId="1BC09732"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134"/>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kí</w:t>
      </w:r>
    </w:p>
    <w:p w14:paraId="467526B7"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134"/>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175B143F" w14:textId="77777777" w:rsidR="00966C74" w:rsidRDefault="00966C74" w:rsidP="00966C74">
      <w:pPr>
        <w:pStyle w:val="ListParagraph"/>
        <w:widowControl/>
        <w:numPr>
          <w:ilvl w:val="1"/>
          <w:numId w:val="15"/>
        </w:numPr>
        <w:tabs>
          <w:tab w:val="left" w:pos="358"/>
        </w:tabs>
        <w:suppressAutoHyphens w:val="0"/>
        <w:spacing w:after="0" w:line="360" w:lineRule="auto"/>
        <w:ind w:left="1134"/>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1C247F98" w14:textId="77777777" w:rsidR="00966C74" w:rsidRDefault="00966C74" w:rsidP="00966C74">
      <w:pPr>
        <w:pStyle w:val="ListParagraph"/>
        <w:widowControl/>
        <w:numPr>
          <w:ilvl w:val="1"/>
          <w:numId w:val="15"/>
        </w:numPr>
        <w:tabs>
          <w:tab w:val="left" w:pos="358"/>
        </w:tabs>
        <w:suppressAutoHyphens w:val="0"/>
        <w:spacing w:after="0" w:line="360" w:lineRule="auto"/>
        <w:ind w:left="1134"/>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3F3FA15E"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134"/>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071E6101" w14:textId="77777777" w:rsidR="00966C74" w:rsidRDefault="00966C74" w:rsidP="00966C74">
      <w:pPr>
        <w:pStyle w:val="ListParagraph"/>
        <w:widowControl/>
        <w:numPr>
          <w:ilvl w:val="0"/>
          <w:numId w:val="15"/>
        </w:numPr>
        <w:tabs>
          <w:tab w:val="left" w:pos="358"/>
        </w:tabs>
        <w:suppressAutoHyphens w:val="0"/>
        <w:spacing w:after="0" w:line="360" w:lineRule="auto"/>
        <w:ind w:left="360"/>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Khách hàng:</w:t>
      </w:r>
    </w:p>
    <w:p w14:paraId="337C0C46"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nhập</w:t>
      </w:r>
    </w:p>
    <w:p w14:paraId="38EFBA03"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xuất</w:t>
      </w:r>
    </w:p>
    <w:p w14:paraId="5FBFE419" w14:textId="77777777" w:rsidR="00966C74" w:rsidRPr="002F05DD"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Th</w:t>
      </w:r>
      <w:r>
        <w:rPr>
          <w:rFonts w:ascii="Times New Roman" w:eastAsia="Times New Roman" w:hAnsi="Times New Roman" w:cs="Times New Roman"/>
          <w:sz w:val="26"/>
          <w:szCs w:val="26"/>
          <w:lang w:eastAsia="ja-JP" w:bidi="ar-SA"/>
        </w:rPr>
        <w:t>anh toán</w:t>
      </w:r>
    </w:p>
    <w:p w14:paraId="5F9E7935" w14:textId="77777777" w:rsidR="00966C74"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5D9CD632" w14:textId="77777777" w:rsidR="00966C74"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Đánh giá</w:t>
      </w:r>
    </w:p>
    <w:p w14:paraId="64D2243D" w14:textId="77777777" w:rsidR="00966C74"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lastRenderedPageBreak/>
        <w:t>Cập nhật thông tin cá nhân</w:t>
      </w:r>
    </w:p>
    <w:p w14:paraId="6CC51D76" w14:textId="77777777" w:rsidR="00966C74" w:rsidRDefault="00966C74" w:rsidP="00966C74">
      <w:pPr>
        <w:pStyle w:val="ListParagraph"/>
        <w:widowControl/>
        <w:numPr>
          <w:ilvl w:val="1"/>
          <w:numId w:val="15"/>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Đặt lịch</w:t>
      </w:r>
    </w:p>
    <w:p w14:paraId="610827E2" w14:textId="77777777" w:rsidR="00966C74" w:rsidRPr="00A42C52" w:rsidRDefault="00966C74" w:rsidP="00966C74">
      <w:pPr>
        <w:pStyle w:val="ListParagraph"/>
        <w:widowControl/>
        <w:numPr>
          <w:ilvl w:val="0"/>
          <w:numId w:val="15"/>
        </w:numPr>
        <w:tabs>
          <w:tab w:val="left" w:pos="358"/>
        </w:tabs>
        <w:suppressAutoHyphens w:val="0"/>
        <w:spacing w:after="0" w:line="360" w:lineRule="auto"/>
        <w:ind w:left="720"/>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Nhân</w:t>
      </w:r>
      <w:r>
        <w:rPr>
          <w:rFonts w:ascii="Times New Roman" w:eastAsia="Times New Roman" w:hAnsi="Times New Roman" w:cs="Times New Roman"/>
          <w:sz w:val="26"/>
          <w:szCs w:val="26"/>
          <w:lang w:val="vi-VN" w:eastAsia="ja-JP" w:bidi="ar-SA"/>
        </w:rPr>
        <w:t xml:space="preserve"> viên:</w:t>
      </w:r>
    </w:p>
    <w:p w14:paraId="10EEF839" w14:textId="77777777" w:rsidR="00966C74" w:rsidRPr="00A42C52" w:rsidRDefault="00966C74" w:rsidP="00966C74">
      <w:pPr>
        <w:pStyle w:val="ListParagraph"/>
        <w:widowControl/>
        <w:numPr>
          <w:ilvl w:val="0"/>
          <w:numId w:val="47"/>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Xem hồ sơ bệnh</w:t>
      </w:r>
    </w:p>
    <w:p w14:paraId="3AB5647F"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Kê đơn thuốc</w:t>
      </w:r>
    </w:p>
    <w:p w14:paraId="5BDD220B" w14:textId="77777777" w:rsidR="00966C74" w:rsidRPr="007E3C09"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Đăng</w:t>
      </w:r>
      <w:r>
        <w:rPr>
          <w:rFonts w:ascii="Times New Roman" w:eastAsia="Times New Roman" w:hAnsi="Times New Roman" w:cs="Times New Roman"/>
          <w:sz w:val="26"/>
          <w:szCs w:val="26"/>
          <w:lang w:val="vi-VN" w:eastAsia="ja-JP" w:bidi="ar-SA"/>
        </w:rPr>
        <w:t xml:space="preserve"> nhập</w:t>
      </w:r>
    </w:p>
    <w:p w14:paraId="4D6FEBE4"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Đăng xuất</w:t>
      </w:r>
    </w:p>
    <w:p w14:paraId="59B9793F"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Xem lịch</w:t>
      </w:r>
    </w:p>
    <w:p w14:paraId="3B6D438C"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w:t>
      </w:r>
      <w:r>
        <w:rPr>
          <w:rFonts w:ascii="Times New Roman" w:eastAsia="Times New Roman" w:hAnsi="Times New Roman" w:cs="Times New Roman"/>
          <w:sz w:val="26"/>
          <w:szCs w:val="26"/>
          <w:lang w:val="vi-VN" w:eastAsia="ja-JP" w:bidi="ar-SA"/>
        </w:rPr>
        <w:t xml:space="preserve"> lý thuốc</w:t>
      </w:r>
    </w:p>
    <w:p w14:paraId="69C52DA5"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lịch hẹn</w:t>
      </w:r>
    </w:p>
    <w:p w14:paraId="4C750056"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đánh giá</w:t>
      </w:r>
    </w:p>
    <w:p w14:paraId="3F9AC493"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dịch vụ</w:t>
      </w:r>
    </w:p>
    <w:p w14:paraId="2F74135F"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loại dịch vụ</w:t>
      </w:r>
    </w:p>
    <w:p w14:paraId="1317E06E"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doanh thu</w:t>
      </w:r>
    </w:p>
    <w:p w14:paraId="1609A94A"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lương</w:t>
      </w:r>
    </w:p>
    <w:p w14:paraId="0BB040BF"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khách hàng</w:t>
      </w:r>
    </w:p>
    <w:p w14:paraId="03B09018"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w:t>
      </w:r>
      <w:r>
        <w:rPr>
          <w:rFonts w:ascii="Times New Roman" w:eastAsia="Times New Roman" w:hAnsi="Times New Roman" w:cs="Times New Roman"/>
          <w:sz w:val="26"/>
          <w:szCs w:val="26"/>
          <w:lang w:val="vi-VN" w:eastAsia="ja-JP" w:bidi="ar-SA"/>
        </w:rPr>
        <w:t xml:space="preserve"> lý </w:t>
      </w:r>
      <w:r>
        <w:rPr>
          <w:rFonts w:ascii="Times New Roman" w:eastAsia="Times New Roman" w:hAnsi="Times New Roman" w:cs="Times New Roman"/>
          <w:sz w:val="26"/>
          <w:szCs w:val="26"/>
          <w:lang w:eastAsia="ja-JP" w:bidi="ar-SA"/>
        </w:rPr>
        <w:t>hóa đơn</w:t>
      </w:r>
    </w:p>
    <w:p w14:paraId="27949EBE"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nhà cung cấp</w:t>
      </w:r>
    </w:p>
    <w:p w14:paraId="0B9AB771"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 xml:space="preserve">Quản lý </w:t>
      </w:r>
      <w:r>
        <w:rPr>
          <w:rFonts w:ascii="Times New Roman" w:eastAsia="Times New Roman" w:hAnsi="Times New Roman" w:cs="Times New Roman"/>
          <w:sz w:val="26"/>
          <w:szCs w:val="26"/>
          <w:lang w:eastAsia="ja-JP" w:bidi="ar-SA"/>
        </w:rPr>
        <w:t>pet</w:t>
      </w:r>
    </w:p>
    <w:p w14:paraId="497C2A6A" w14:textId="77777777" w:rsidR="00966C74"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kho</w:t>
      </w:r>
    </w:p>
    <w:p w14:paraId="3B73FF79" w14:textId="77777777" w:rsidR="00966C74" w:rsidRPr="00A42C52" w:rsidRDefault="00966C74" w:rsidP="00966C74">
      <w:pPr>
        <w:pStyle w:val="ListParagraph"/>
        <w:widowControl/>
        <w:numPr>
          <w:ilvl w:val="0"/>
          <w:numId w:val="48"/>
        </w:numPr>
        <w:tabs>
          <w:tab w:val="left" w:pos="358"/>
        </w:tabs>
        <w:suppressAutoHyphens w:val="0"/>
        <w:spacing w:after="0" w:line="360" w:lineRule="auto"/>
        <w:ind w:left="1276" w:hanging="425"/>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tồn kho</w:t>
      </w:r>
    </w:p>
    <w:p w14:paraId="6C1C8C10" w14:textId="77777777" w:rsidR="00966C74" w:rsidRDefault="00966C74" w:rsidP="00966C74">
      <w:pPr>
        <w:pStyle w:val="ListParagraph"/>
        <w:widowControl/>
        <w:numPr>
          <w:ilvl w:val="0"/>
          <w:numId w:val="15"/>
        </w:numPr>
        <w:tabs>
          <w:tab w:val="left" w:pos="358"/>
        </w:tabs>
        <w:suppressAutoHyphens w:val="0"/>
        <w:spacing w:after="0" w:line="360" w:lineRule="auto"/>
        <w:ind w:left="360"/>
        <w:contextualSpacing/>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Admin:</w:t>
      </w:r>
    </w:p>
    <w:p w14:paraId="1E362A1D" w14:textId="77777777" w:rsidR="00966C74" w:rsidRDefault="00966C74" w:rsidP="00966C74">
      <w:pPr>
        <w:pStyle w:val="ListParagraph"/>
        <w:widowControl/>
        <w:numPr>
          <w:ilvl w:val="1"/>
          <w:numId w:val="46"/>
        </w:numPr>
        <w:tabs>
          <w:tab w:val="left" w:pos="358"/>
        </w:tabs>
        <w:suppressAutoHyphens w:val="0"/>
        <w:spacing w:beforeAutospacing="1" w:after="0" w:line="360" w:lineRule="auto"/>
        <w:ind w:left="1276" w:hanging="425"/>
        <w:contextualSpacing/>
        <w:jc w:val="both"/>
        <w:rPr>
          <w:rFonts w:ascii="Times New Roman" w:hAnsi="Times New Roman" w:cs="Times New Roman"/>
          <w:sz w:val="26"/>
          <w:szCs w:val="26"/>
          <w:lang w:eastAsia="ja-JP" w:bidi="ar-SA"/>
        </w:rPr>
      </w:pPr>
      <w:r>
        <w:rPr>
          <w:rFonts w:ascii="Times New Roman" w:eastAsia="Times New Roman" w:hAnsi="Times New Roman" w:cs="Times New Roman"/>
          <w:sz w:val="26"/>
          <w:szCs w:val="26"/>
        </w:rPr>
        <w:t>Đăng nhập</w:t>
      </w:r>
    </w:p>
    <w:p w14:paraId="1EFA6E62" w14:textId="77777777" w:rsidR="00966C74" w:rsidRDefault="00966C74" w:rsidP="00966C74">
      <w:pPr>
        <w:pStyle w:val="ListParagraph"/>
        <w:widowControl/>
        <w:numPr>
          <w:ilvl w:val="1"/>
          <w:numId w:val="46"/>
        </w:numPr>
        <w:tabs>
          <w:tab w:val="left" w:pos="358"/>
        </w:tabs>
        <w:suppressAutoHyphens w:val="0"/>
        <w:spacing w:beforeAutospacing="1" w:after="0" w:line="360" w:lineRule="auto"/>
        <w:ind w:left="1276" w:hanging="425"/>
        <w:contextualSpacing/>
        <w:jc w:val="both"/>
        <w:rPr>
          <w:rFonts w:ascii="Times New Roman" w:hAnsi="Times New Roman" w:cs="Times New Roman"/>
          <w:sz w:val="26"/>
          <w:szCs w:val="26"/>
        </w:rPr>
      </w:pPr>
      <w:r>
        <w:rPr>
          <w:rFonts w:ascii="Times New Roman" w:eastAsia="Times New Roman" w:hAnsi="Times New Roman" w:cs="Times New Roman"/>
          <w:sz w:val="26"/>
          <w:szCs w:val="26"/>
        </w:rPr>
        <w:t>Đăng xuất</w:t>
      </w:r>
    </w:p>
    <w:p w14:paraId="086962E6" w14:textId="77777777" w:rsidR="00966C74" w:rsidRDefault="00966C74" w:rsidP="00966C74">
      <w:pPr>
        <w:pStyle w:val="ListParagraph"/>
        <w:widowControl/>
        <w:numPr>
          <w:ilvl w:val="1"/>
          <w:numId w:val="46"/>
        </w:numPr>
        <w:tabs>
          <w:tab w:val="left" w:pos="358"/>
        </w:tabs>
        <w:suppressAutoHyphens w:val="0"/>
        <w:spacing w:beforeAutospacing="1" w:after="0" w:line="360" w:lineRule="auto"/>
        <w:ind w:left="1276" w:hanging="425"/>
        <w:contextualSpacing/>
        <w:jc w:val="both"/>
        <w:rPr>
          <w:rFonts w:ascii="Times New Roman" w:hAnsi="Times New Roman" w:cs="Times New Roman"/>
          <w:sz w:val="26"/>
          <w:szCs w:val="26"/>
        </w:rPr>
      </w:pPr>
      <w:r>
        <w:rPr>
          <w:rFonts w:ascii="Times New Roman" w:eastAsia="Times New Roman" w:hAnsi="Times New Roman" w:cs="Times New Roman"/>
          <w:sz w:val="26"/>
          <w:szCs w:val="26"/>
        </w:rPr>
        <w:t>Quản lý chức vụ</w:t>
      </w:r>
    </w:p>
    <w:p w14:paraId="4E03B4FF" w14:textId="65E898D5" w:rsidR="00966C74" w:rsidRPr="00966C74" w:rsidRDefault="00966C74" w:rsidP="00966C74">
      <w:pPr>
        <w:pStyle w:val="ListParagraph"/>
        <w:widowControl/>
        <w:numPr>
          <w:ilvl w:val="1"/>
          <w:numId w:val="46"/>
        </w:numPr>
        <w:tabs>
          <w:tab w:val="left" w:pos="358"/>
        </w:tabs>
        <w:suppressAutoHyphens w:val="0"/>
        <w:spacing w:beforeAutospacing="1" w:after="0" w:line="360" w:lineRule="auto"/>
        <w:ind w:left="1276" w:hanging="425"/>
        <w:contextualSpacing/>
        <w:jc w:val="both"/>
        <w:rPr>
          <w:rFonts w:ascii="Times New Roman" w:hAnsi="Times New Roman" w:cs="Times New Roman"/>
          <w:sz w:val="26"/>
          <w:szCs w:val="26"/>
        </w:rPr>
      </w:pPr>
      <w:r>
        <w:rPr>
          <w:rFonts w:ascii="Times New Roman" w:eastAsia="Times New Roman" w:hAnsi="Times New Roman" w:cs="Times New Roman"/>
          <w:sz w:val="26"/>
          <w:szCs w:val="26"/>
        </w:rPr>
        <w:t>Quản</w:t>
      </w:r>
      <w:r>
        <w:rPr>
          <w:rFonts w:ascii="Times New Roman" w:eastAsia="Times New Roman" w:hAnsi="Times New Roman" w:cs="Times New Roman"/>
          <w:sz w:val="26"/>
          <w:szCs w:val="26"/>
          <w:lang w:val="vi-VN"/>
        </w:rPr>
        <w:t xml:space="preserve"> lý nhân viên</w:t>
      </w:r>
    </w:p>
    <w:p w14:paraId="273C0E87" w14:textId="76C2EE51" w:rsidR="00966C74" w:rsidRDefault="00966C74" w:rsidP="00966C74">
      <w:pPr>
        <w:pStyle w:val="ListParagraph"/>
        <w:widowControl/>
        <w:numPr>
          <w:ilvl w:val="1"/>
          <w:numId w:val="46"/>
        </w:numPr>
        <w:tabs>
          <w:tab w:val="left" w:pos="358"/>
        </w:tabs>
        <w:suppressAutoHyphens w:val="0"/>
        <w:spacing w:beforeAutospacing="1" w:after="0" w:line="360" w:lineRule="auto"/>
        <w:ind w:left="1276" w:hanging="425"/>
        <w:contextualSpacing/>
        <w:jc w:val="both"/>
        <w:rPr>
          <w:rFonts w:ascii="Times New Roman" w:hAnsi="Times New Roman" w:cs="Times New Roman"/>
          <w:sz w:val="26"/>
          <w:szCs w:val="26"/>
        </w:rPr>
      </w:pPr>
      <w:r>
        <w:rPr>
          <w:rFonts w:ascii="Times New Roman" w:eastAsia="Times New Roman" w:hAnsi="Times New Roman" w:cs="Times New Roman"/>
          <w:sz w:val="26"/>
          <w:szCs w:val="26"/>
        </w:rPr>
        <w:t>Phân quyền</w:t>
      </w:r>
    </w:p>
    <w:p w14:paraId="49B211CE" w14:textId="43210C7B" w:rsidR="00C944E8" w:rsidRPr="00E54AAB" w:rsidRDefault="00C944E8" w:rsidP="00966C74">
      <w:pPr>
        <w:pStyle w:val="Heading2"/>
        <w:numPr>
          <w:ilvl w:val="1"/>
          <w:numId w:val="40"/>
        </w:numPr>
        <w:spacing w:line="360" w:lineRule="auto"/>
      </w:pPr>
      <w:r w:rsidRPr="00E54AAB">
        <w:rPr>
          <w:rFonts w:eastAsia="Times New Roman"/>
        </w:rPr>
        <w:t>Giả định ràng buộc</w:t>
      </w:r>
      <w:bookmarkEnd w:id="39"/>
      <w:bookmarkEnd w:id="40"/>
      <w:bookmarkEnd w:id="41"/>
      <w:bookmarkEnd w:id="42"/>
      <w:bookmarkEnd w:id="43"/>
      <w:bookmarkEnd w:id="44"/>
    </w:p>
    <w:p w14:paraId="53D35D4C" w14:textId="77777777" w:rsidR="00740EA6" w:rsidRPr="00E54AAB" w:rsidRDefault="00740EA6" w:rsidP="00BC57A0">
      <w:pPr>
        <w:pStyle w:val="Standard"/>
        <w:numPr>
          <w:ilvl w:val="0"/>
          <w:numId w:val="16"/>
        </w:numPr>
        <w:jc w:val="both"/>
        <w:outlineLvl w:val="9"/>
        <w:rPr>
          <w:rFonts w:ascii="Times New Roman" w:hAnsi="Times New Roman" w:cs="Times New Roman"/>
          <w:sz w:val="26"/>
          <w:szCs w:val="26"/>
        </w:rPr>
      </w:pPr>
      <w:r w:rsidRPr="00E54AAB">
        <w:rPr>
          <w:rFonts w:ascii="Times New Roman" w:eastAsia="Times New Roman" w:hAnsi="Times New Roman" w:cs="Times New Roman"/>
          <w:sz w:val="26"/>
          <w:szCs w:val="26"/>
        </w:rPr>
        <w:t>Người dùng phải có các trình duyệt web như Chrome, Fire Fox, v.v…</w:t>
      </w:r>
    </w:p>
    <w:p w14:paraId="3AA8D4E4" w14:textId="6FF4FF17" w:rsidR="00740EA6" w:rsidRPr="00E54AAB" w:rsidRDefault="00740EA6" w:rsidP="00BC57A0">
      <w:pPr>
        <w:pStyle w:val="Standard"/>
        <w:numPr>
          <w:ilvl w:val="0"/>
          <w:numId w:val="16"/>
        </w:numPr>
        <w:jc w:val="both"/>
        <w:outlineLvl w:val="9"/>
        <w:rPr>
          <w:rFonts w:ascii="Times New Roman" w:hAnsi="Times New Roman" w:cs="Times New Roman"/>
          <w:sz w:val="26"/>
          <w:szCs w:val="26"/>
        </w:rPr>
      </w:pPr>
      <w:r w:rsidRPr="00E54AAB">
        <w:rPr>
          <w:rFonts w:ascii="Times New Roman" w:eastAsia="Times New Roman" w:hAnsi="Times New Roman" w:cs="Times New Roman"/>
          <w:sz w:val="26"/>
          <w:szCs w:val="26"/>
        </w:rPr>
        <w:t>Phải có kết nối Internet v.v…</w:t>
      </w:r>
    </w:p>
    <w:p w14:paraId="198BDAD0" w14:textId="7B913EAC" w:rsidR="00740EA6" w:rsidRPr="00966C74" w:rsidRDefault="000D365A" w:rsidP="00966C74">
      <w:pPr>
        <w:pStyle w:val="Heading2"/>
        <w:numPr>
          <w:ilvl w:val="1"/>
          <w:numId w:val="40"/>
        </w:numPr>
        <w:spacing w:line="360" w:lineRule="auto"/>
      </w:pPr>
      <w:bookmarkStart w:id="45" w:name="_Toc165585701"/>
      <w:bookmarkStart w:id="46" w:name="_Toc166244043"/>
      <w:bookmarkStart w:id="47" w:name="_Toc166246525"/>
      <w:bookmarkStart w:id="48" w:name="_Toc166247131"/>
      <w:bookmarkStart w:id="49" w:name="_Toc166247207"/>
      <w:bookmarkStart w:id="50" w:name="_Toc166410456"/>
      <w:r>
        <w:rPr>
          <w:rFonts w:eastAsia="Times New Roman"/>
        </w:rPr>
        <w:t xml:space="preserve"> </w:t>
      </w:r>
      <w:r w:rsidR="00C944E8" w:rsidRPr="00E54AAB">
        <w:rPr>
          <w:rFonts w:eastAsia="Times New Roman"/>
        </w:rPr>
        <w:t>Các bên liên quan</w:t>
      </w:r>
      <w:bookmarkEnd w:id="45"/>
      <w:bookmarkEnd w:id="46"/>
      <w:bookmarkEnd w:id="47"/>
      <w:bookmarkEnd w:id="48"/>
      <w:bookmarkEnd w:id="49"/>
      <w:bookmarkEnd w:id="50"/>
    </w:p>
    <w:p w14:paraId="255627E5" w14:textId="77777777" w:rsidR="00740EA6" w:rsidRPr="00E54AAB" w:rsidRDefault="00740EA6" w:rsidP="00BC57A0">
      <w:pPr>
        <w:pStyle w:val="ListParagraph"/>
        <w:widowControl/>
        <w:numPr>
          <w:ilvl w:val="0"/>
          <w:numId w:val="16"/>
        </w:numPr>
        <w:suppressAutoHyphens w:val="0"/>
        <w:spacing w:after="0" w:line="360" w:lineRule="auto"/>
        <w:contextualSpacing/>
        <w:jc w:val="both"/>
        <w:textAlignment w:val="baseline"/>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Scrum Master </w:t>
      </w:r>
    </w:p>
    <w:p w14:paraId="754536DB" w14:textId="22DF2501" w:rsidR="00740EA6" w:rsidRDefault="00740EA6" w:rsidP="00BC57A0">
      <w:pPr>
        <w:pStyle w:val="ListParagraph"/>
        <w:widowControl/>
        <w:numPr>
          <w:ilvl w:val="0"/>
          <w:numId w:val="16"/>
        </w:numPr>
        <w:suppressAutoHyphens w:val="0"/>
        <w:spacing w:after="0" w:line="360" w:lineRule="auto"/>
        <w:contextualSpacing/>
        <w:jc w:val="both"/>
        <w:textAlignment w:val="baseline"/>
        <w:rPr>
          <w:rFonts w:ascii="Times New Roman" w:hAnsi="Times New Roman" w:cs="Times New Roman"/>
          <w:sz w:val="26"/>
          <w:szCs w:val="26"/>
        </w:rPr>
      </w:pPr>
      <w:r w:rsidRPr="00E54AAB">
        <w:rPr>
          <w:rFonts w:ascii="Times New Roman" w:eastAsia="Times New Roman" w:hAnsi="Times New Roman" w:cs="Times New Roman"/>
          <w:sz w:val="26"/>
          <w:szCs w:val="26"/>
        </w:rPr>
        <w:lastRenderedPageBreak/>
        <w:t>Prod</w:t>
      </w:r>
      <w:r w:rsidR="00720A8A" w:rsidRPr="00E54AAB">
        <w:rPr>
          <w:rFonts w:ascii="Times New Roman" w:eastAsia="Times New Roman" w:hAnsi="Times New Roman" w:cs="Times New Roman"/>
          <w:sz w:val="26"/>
          <w:szCs w:val="26"/>
        </w:rPr>
        <w:t>u</w:t>
      </w:r>
      <w:r w:rsidR="00966C74">
        <w:rPr>
          <w:rFonts w:ascii="Times New Roman" w:eastAsia="Times New Roman" w:hAnsi="Times New Roman" w:cs="Times New Roman"/>
          <w:sz w:val="26"/>
          <w:szCs w:val="26"/>
        </w:rPr>
        <w:t>c</w:t>
      </w:r>
      <w:r w:rsidR="00720A8A" w:rsidRPr="00E54AAB">
        <w:rPr>
          <w:rFonts w:ascii="Times New Roman" w:eastAsia="Times New Roman" w:hAnsi="Times New Roman" w:cs="Times New Roman"/>
          <w:sz w:val="26"/>
          <w:szCs w:val="26"/>
        </w:rPr>
        <w:t>t</w:t>
      </w:r>
      <w:r w:rsidRPr="00E54AAB">
        <w:rPr>
          <w:rFonts w:ascii="Times New Roman" w:eastAsia="Times New Roman" w:hAnsi="Times New Roman" w:cs="Times New Roman"/>
          <w:sz w:val="26"/>
          <w:szCs w:val="26"/>
        </w:rPr>
        <w:t xml:space="preserve"> owner </w:t>
      </w:r>
    </w:p>
    <w:p w14:paraId="659B5C72" w14:textId="2458288B" w:rsidR="00966C74" w:rsidRPr="00E54AAB" w:rsidRDefault="00A92EE4" w:rsidP="00BC57A0">
      <w:pPr>
        <w:pStyle w:val="ListParagraph"/>
        <w:widowControl/>
        <w:numPr>
          <w:ilvl w:val="0"/>
          <w:numId w:val="16"/>
        </w:numPr>
        <w:suppressAutoHyphens w:val="0"/>
        <w:spacing w:after="0" w:line="360" w:lineRule="auto"/>
        <w:contextualSpacing/>
        <w:jc w:val="both"/>
        <w:textAlignment w:val="baseline"/>
        <w:rPr>
          <w:rFonts w:ascii="Times New Roman" w:hAnsi="Times New Roman" w:cs="Times New Roman"/>
          <w:sz w:val="26"/>
          <w:szCs w:val="26"/>
        </w:rPr>
      </w:pPr>
      <w:r>
        <w:rPr>
          <w:rFonts w:ascii="Times New Roman" w:eastAsia="Times New Roman" w:hAnsi="Times New Roman" w:cs="Times New Roman"/>
          <w:sz w:val="26"/>
          <w:szCs w:val="26"/>
        </w:rPr>
        <w:t xml:space="preserve">Team </w:t>
      </w:r>
      <w:r w:rsidR="00966C74">
        <w:rPr>
          <w:rFonts w:ascii="Times New Roman" w:eastAsia="Times New Roman" w:hAnsi="Times New Roman" w:cs="Times New Roman"/>
          <w:sz w:val="26"/>
          <w:szCs w:val="26"/>
        </w:rPr>
        <w:t>Member</w:t>
      </w:r>
    </w:p>
    <w:p w14:paraId="2E6B1BF2" w14:textId="2189145E" w:rsidR="00C944E8" w:rsidRPr="00E54AAB" w:rsidRDefault="00C944E8" w:rsidP="00BC57A0">
      <w:pPr>
        <w:pStyle w:val="Heading2"/>
        <w:numPr>
          <w:ilvl w:val="1"/>
          <w:numId w:val="40"/>
        </w:numPr>
        <w:spacing w:line="360" w:lineRule="auto"/>
      </w:pPr>
      <w:bookmarkStart w:id="51" w:name="_Toc165585702"/>
      <w:bookmarkStart w:id="52" w:name="_Toc166244044"/>
      <w:bookmarkStart w:id="53" w:name="_Toc166246526"/>
      <w:bookmarkStart w:id="54" w:name="_Toc166247132"/>
      <w:bookmarkStart w:id="55" w:name="_Toc166247208"/>
      <w:bookmarkStart w:id="56" w:name="_Toc166410457"/>
      <w:r w:rsidRPr="00E54AAB">
        <w:rPr>
          <w:rFonts w:eastAsia="Times New Roman"/>
        </w:rPr>
        <w:t>Mô hình</w:t>
      </w:r>
      <w:bookmarkEnd w:id="51"/>
      <w:bookmarkEnd w:id="52"/>
      <w:bookmarkEnd w:id="53"/>
      <w:bookmarkEnd w:id="54"/>
      <w:bookmarkEnd w:id="55"/>
      <w:bookmarkEnd w:id="56"/>
    </w:p>
    <w:p w14:paraId="03192921" w14:textId="1E353D27" w:rsidR="00740EA6" w:rsidRPr="00E54AAB" w:rsidRDefault="00740EA6" w:rsidP="00BC57A0">
      <w:pPr>
        <w:pStyle w:val="Caption"/>
        <w:spacing w:before="0" w:after="0" w:line="360" w:lineRule="auto"/>
        <w:ind w:firstLine="576"/>
        <w:rPr>
          <w:rFonts w:ascii="Times New Roman" w:hAnsi="Times New Roman" w:cs="Times New Roman"/>
          <w:i w:val="0"/>
          <w:sz w:val="26"/>
          <w:szCs w:val="26"/>
        </w:rPr>
      </w:pPr>
      <w:r w:rsidRPr="00E54AAB">
        <w:rPr>
          <w:rFonts w:ascii="Times New Roman" w:eastAsia="Times New Roman" w:hAnsi="Times New Roman" w:cs="Times New Roman"/>
          <w:i w:val="0"/>
          <w:sz w:val="26"/>
          <w:szCs w:val="26"/>
        </w:rPr>
        <w:t>Trong dự án này, chúng tôi sử dụng mô hình Scrum để phát triển phần mềm.</w:t>
      </w:r>
    </w:p>
    <w:p w14:paraId="73B8A0B7" w14:textId="77868E3A" w:rsidR="000B2BE2" w:rsidRPr="002B1086" w:rsidRDefault="0036057A" w:rsidP="00BC57A0">
      <w:pPr>
        <w:pStyle w:val="Heading1"/>
        <w:numPr>
          <w:ilvl w:val="0"/>
          <w:numId w:val="40"/>
        </w:numPr>
        <w:spacing w:before="0"/>
        <w:rPr>
          <w:sz w:val="28"/>
          <w:szCs w:val="28"/>
        </w:rPr>
      </w:pPr>
      <w:bookmarkStart w:id="57" w:name="_3dy6vkm"/>
      <w:bookmarkStart w:id="58" w:name="_Toc58766372"/>
      <w:bookmarkStart w:id="59" w:name="_Toc165585703"/>
      <w:bookmarkStart w:id="60" w:name="_Toc166244045"/>
      <w:bookmarkStart w:id="61" w:name="_Toc166246527"/>
      <w:bookmarkStart w:id="62" w:name="_Toc166247133"/>
      <w:bookmarkStart w:id="63" w:name="_Toc166247209"/>
      <w:bookmarkStart w:id="64" w:name="_Toc166410458"/>
      <w:bookmarkEnd w:id="57"/>
      <w:r w:rsidRPr="002B1086">
        <w:rPr>
          <w:szCs w:val="28"/>
        </w:rPr>
        <w:t>TỔ</w:t>
      </w:r>
      <w:r w:rsidR="00446039" w:rsidRPr="002B1086">
        <w:rPr>
          <w:szCs w:val="28"/>
        </w:rPr>
        <w:t xml:space="preserve"> </w:t>
      </w:r>
      <w:r w:rsidRPr="002B1086">
        <w:rPr>
          <w:szCs w:val="28"/>
        </w:rPr>
        <w:t>CHỨC NHÓM</w:t>
      </w:r>
      <w:bookmarkEnd w:id="58"/>
      <w:bookmarkEnd w:id="59"/>
      <w:bookmarkEnd w:id="60"/>
      <w:bookmarkEnd w:id="61"/>
      <w:bookmarkEnd w:id="62"/>
      <w:bookmarkEnd w:id="63"/>
      <w:bookmarkEnd w:id="64"/>
    </w:p>
    <w:p w14:paraId="0CFA89EA" w14:textId="143B9271" w:rsidR="00390435" w:rsidRPr="002B1086" w:rsidRDefault="00390435" w:rsidP="00BC57A0">
      <w:pPr>
        <w:pStyle w:val="Heading2"/>
        <w:numPr>
          <w:ilvl w:val="1"/>
          <w:numId w:val="40"/>
        </w:numPr>
        <w:spacing w:line="360" w:lineRule="auto"/>
      </w:pPr>
      <w:bookmarkStart w:id="65" w:name="_1t3h5sf"/>
      <w:bookmarkStart w:id="66" w:name="_Toc58766373"/>
      <w:bookmarkStart w:id="67" w:name="_Toc165585704"/>
      <w:bookmarkStart w:id="68" w:name="_Toc166244046"/>
      <w:bookmarkStart w:id="69" w:name="_Toc166246528"/>
      <w:bookmarkStart w:id="70" w:name="_Toc166247134"/>
      <w:bookmarkStart w:id="71" w:name="_Toc166247210"/>
      <w:bookmarkStart w:id="72" w:name="_Toc166410459"/>
      <w:bookmarkStart w:id="73" w:name="_Toc482650458"/>
      <w:bookmarkEnd w:id="65"/>
      <w:r w:rsidRPr="002B1086">
        <w:rPr>
          <w:rFonts w:eastAsia="Times New Roman"/>
        </w:rPr>
        <w:t>Thông tin nhóm Scrum</w:t>
      </w:r>
      <w:bookmarkEnd w:id="66"/>
      <w:bookmarkEnd w:id="67"/>
      <w:bookmarkEnd w:id="68"/>
      <w:bookmarkEnd w:id="69"/>
      <w:bookmarkEnd w:id="70"/>
      <w:bookmarkEnd w:id="71"/>
      <w:bookmarkEnd w:id="72"/>
    </w:p>
    <w:p w14:paraId="02898C2F" w14:textId="4EDC76E0" w:rsidR="000B2BE2" w:rsidRPr="00E54AAB" w:rsidRDefault="00390435" w:rsidP="00BC57A0">
      <w:pPr>
        <w:spacing w:line="360" w:lineRule="auto"/>
        <w:ind w:firstLine="720"/>
        <w:rPr>
          <w:rFonts w:ascii="Times New Roman" w:hAnsi="Times New Roman" w:cs="Times New Roman"/>
          <w:sz w:val="26"/>
          <w:szCs w:val="26"/>
        </w:rPr>
      </w:pPr>
      <w:bookmarkStart w:id="74" w:name="_Toc53257324"/>
      <w:bookmarkStart w:id="75" w:name="_Toc53259035"/>
      <w:bookmarkStart w:id="76" w:name="_Toc58766374"/>
      <w:r w:rsidRPr="00E54AAB">
        <w:rPr>
          <w:rFonts w:ascii="Times New Roman" w:eastAsia="Times New Roman" w:hAnsi="Times New Roman" w:cs="Times New Roman"/>
          <w:sz w:val="26"/>
          <w:szCs w:val="26"/>
        </w:rPr>
        <w:t xml:space="preserve">Bảng </w:t>
      </w:r>
      <w:r w:rsidR="001B188A" w:rsidRPr="00E54AAB">
        <w:rPr>
          <w:rFonts w:ascii="Times New Roman" w:eastAsia="Times New Roman" w:hAnsi="Times New Roman" w:cs="Times New Roman"/>
          <w:sz w:val="26"/>
          <w:szCs w:val="26"/>
        </w:rPr>
        <w:t>2.</w:t>
      </w:r>
      <w:r w:rsidR="000B2BE2" w:rsidRPr="00E54AAB">
        <w:rPr>
          <w:rFonts w:ascii="Times New Roman" w:eastAsia="Times New Roman" w:hAnsi="Times New Roman" w:cs="Times New Roman"/>
          <w:sz w:val="26"/>
          <w:szCs w:val="26"/>
        </w:rPr>
        <w:t xml:space="preserve">1: </w:t>
      </w:r>
      <w:bookmarkEnd w:id="73"/>
      <w:r w:rsidRPr="00E54AAB">
        <w:rPr>
          <w:rFonts w:ascii="Times New Roman" w:eastAsia="Times New Roman" w:hAnsi="Times New Roman" w:cs="Times New Roman"/>
          <w:sz w:val="26"/>
          <w:szCs w:val="26"/>
        </w:rPr>
        <w:t xml:space="preserve"> Thông tin nhóm Scrum</w:t>
      </w:r>
      <w:bookmarkEnd w:id="74"/>
      <w:bookmarkEnd w:id="75"/>
      <w:bookmarkEnd w:id="76"/>
    </w:p>
    <w:tbl>
      <w:tblPr>
        <w:tblW w:w="9625" w:type="dxa"/>
        <w:tblLayout w:type="fixed"/>
        <w:tblLook w:val="0000" w:firstRow="0" w:lastRow="0" w:firstColumn="0" w:lastColumn="0" w:noHBand="0" w:noVBand="0"/>
      </w:tblPr>
      <w:tblGrid>
        <w:gridCol w:w="2425"/>
        <w:gridCol w:w="1553"/>
        <w:gridCol w:w="3757"/>
        <w:gridCol w:w="1890"/>
      </w:tblGrid>
      <w:tr w:rsidR="000B2BE2" w:rsidRPr="00E54AAB" w14:paraId="12C1B205" w14:textId="77777777" w:rsidTr="00966C74">
        <w:tc>
          <w:tcPr>
            <w:tcW w:w="2425" w:type="dxa"/>
            <w:tcBorders>
              <w:top w:val="single" w:sz="4" w:space="0" w:color="000000"/>
              <w:left w:val="single" w:sz="4" w:space="0" w:color="000000"/>
              <w:bottom w:val="single" w:sz="4" w:space="0" w:color="000000"/>
            </w:tcBorders>
            <w:shd w:val="clear" w:color="auto" w:fill="CCCCCC"/>
          </w:tcPr>
          <w:p w14:paraId="71D3A70F" w14:textId="77777777" w:rsidR="000B2BE2" w:rsidRPr="00E54AAB" w:rsidRDefault="007F677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Họ và tên</w:t>
            </w:r>
          </w:p>
        </w:tc>
        <w:tc>
          <w:tcPr>
            <w:tcW w:w="1553" w:type="dxa"/>
            <w:tcBorders>
              <w:top w:val="single" w:sz="4" w:space="0" w:color="000000"/>
              <w:left w:val="single" w:sz="4" w:space="0" w:color="000000"/>
              <w:bottom w:val="single" w:sz="4" w:space="0" w:color="000000"/>
            </w:tcBorders>
            <w:shd w:val="clear" w:color="auto" w:fill="CCCCCC"/>
          </w:tcPr>
          <w:p w14:paraId="5FBCEF4C" w14:textId="77777777" w:rsidR="000B2BE2" w:rsidRPr="00E54AAB" w:rsidRDefault="000B2BE2"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Phone</w:t>
            </w:r>
          </w:p>
        </w:tc>
        <w:tc>
          <w:tcPr>
            <w:tcW w:w="3757" w:type="dxa"/>
            <w:tcBorders>
              <w:top w:val="single" w:sz="4" w:space="0" w:color="000000"/>
              <w:left w:val="single" w:sz="4" w:space="0" w:color="000000"/>
              <w:bottom w:val="single" w:sz="4" w:space="0" w:color="000000"/>
            </w:tcBorders>
            <w:shd w:val="clear" w:color="auto" w:fill="CCCCCC"/>
          </w:tcPr>
          <w:p w14:paraId="6E352952" w14:textId="77777777" w:rsidR="000B2BE2" w:rsidRPr="00E54AAB" w:rsidRDefault="000B2BE2"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Email</w:t>
            </w:r>
          </w:p>
        </w:tc>
        <w:tc>
          <w:tcPr>
            <w:tcW w:w="1890" w:type="dxa"/>
            <w:tcBorders>
              <w:top w:val="single" w:sz="4" w:space="0" w:color="000000"/>
              <w:left w:val="single" w:sz="4" w:space="0" w:color="000000"/>
              <w:bottom w:val="single" w:sz="4" w:space="0" w:color="000000"/>
              <w:right w:val="single" w:sz="4" w:space="0" w:color="000000"/>
            </w:tcBorders>
            <w:shd w:val="clear" w:color="auto" w:fill="CCCCCC"/>
          </w:tcPr>
          <w:p w14:paraId="087F3284" w14:textId="77777777" w:rsidR="000B2BE2" w:rsidRPr="00E54AAB" w:rsidRDefault="0048623B"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Vai trò</w:t>
            </w:r>
          </w:p>
        </w:tc>
      </w:tr>
      <w:tr w:rsidR="0048623B" w:rsidRPr="00E54AAB" w14:paraId="51FECC1F" w14:textId="77777777" w:rsidTr="00966C74">
        <w:trPr>
          <w:trHeight w:val="561"/>
        </w:trPr>
        <w:tc>
          <w:tcPr>
            <w:tcW w:w="2425" w:type="dxa"/>
            <w:tcBorders>
              <w:top w:val="single" w:sz="4" w:space="0" w:color="000000"/>
              <w:left w:val="single" w:sz="4" w:space="0" w:color="000000"/>
              <w:bottom w:val="single" w:sz="4" w:space="0" w:color="000000"/>
            </w:tcBorders>
            <w:shd w:val="clear" w:color="auto" w:fill="auto"/>
          </w:tcPr>
          <w:p w14:paraId="2BD728E8" w14:textId="6654BBF4" w:rsidR="0048623B" w:rsidRPr="00E54AAB" w:rsidRDefault="00966C74" w:rsidP="00BC57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Thành Bảo Ngọc</w:t>
            </w:r>
          </w:p>
        </w:tc>
        <w:tc>
          <w:tcPr>
            <w:tcW w:w="1553" w:type="dxa"/>
            <w:tcBorders>
              <w:top w:val="single" w:sz="4" w:space="0" w:color="000000"/>
              <w:left w:val="single" w:sz="4" w:space="0" w:color="000000"/>
              <w:bottom w:val="single" w:sz="4" w:space="0" w:color="000000"/>
            </w:tcBorders>
            <w:shd w:val="clear" w:color="auto" w:fill="auto"/>
          </w:tcPr>
          <w:p w14:paraId="784923DF" w14:textId="1A7F0B01" w:rsidR="0048623B" w:rsidRPr="00E54AAB" w:rsidRDefault="00966C74" w:rsidP="00BC57A0">
            <w:pPr>
              <w:spacing w:line="360" w:lineRule="auto"/>
              <w:rPr>
                <w:rFonts w:ascii="Times New Roman" w:eastAsia="Times New Roman" w:hAnsi="Times New Roman" w:cs="Times New Roman"/>
                <w:b/>
                <w:sz w:val="26"/>
                <w:szCs w:val="26"/>
              </w:rPr>
            </w:pPr>
            <w:r w:rsidRPr="00910C53">
              <w:rPr>
                <w:rFonts w:ascii="Times New Roman" w:eastAsia="Times New Roman" w:hAnsi="Times New Roman" w:cs="Times New Roman"/>
                <w:bCs/>
                <w:sz w:val="26"/>
                <w:szCs w:val="26"/>
              </w:rPr>
              <w:t>0905892893</w:t>
            </w:r>
          </w:p>
        </w:tc>
        <w:tc>
          <w:tcPr>
            <w:tcW w:w="3757" w:type="dxa"/>
            <w:tcBorders>
              <w:top w:val="single" w:sz="4" w:space="0" w:color="000000"/>
              <w:left w:val="single" w:sz="4" w:space="0" w:color="000000"/>
              <w:bottom w:val="single" w:sz="4" w:space="0" w:color="000000"/>
            </w:tcBorders>
            <w:shd w:val="clear" w:color="auto" w:fill="auto"/>
          </w:tcPr>
          <w:p w14:paraId="28F208D1" w14:textId="4A48C9C5" w:rsidR="0048623B" w:rsidRPr="00E54AAB" w:rsidRDefault="00966C74" w:rsidP="00BC57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Cs/>
                <w:sz w:val="26"/>
                <w:szCs w:val="26"/>
              </w:rPr>
              <w:t>b</w:t>
            </w:r>
            <w:r w:rsidRPr="00910C53">
              <w:rPr>
                <w:rFonts w:ascii="Times New Roman" w:eastAsia="Times New Roman" w:hAnsi="Times New Roman" w:cs="Times New Roman"/>
                <w:bCs/>
                <w:sz w:val="26"/>
                <w:szCs w:val="26"/>
              </w:rPr>
              <w:t>aongocdt@gmail.com</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14:paraId="6848F57E" w14:textId="6E45D0E6" w:rsidR="0048623B" w:rsidRPr="00E54AAB" w:rsidRDefault="00A92EE4" w:rsidP="00BC57A0">
            <w:pPr>
              <w:spacing w:line="360" w:lineRule="auto"/>
              <w:rPr>
                <w:rFonts w:ascii="Times New Roman" w:eastAsia="Times New Roman" w:hAnsi="Times New Roman" w:cs="Times New Roman"/>
                <w:sz w:val="26"/>
                <w:szCs w:val="26"/>
              </w:rPr>
            </w:pPr>
            <w:r w:rsidRPr="00A92EE4">
              <w:rPr>
                <w:rFonts w:ascii="Times New Roman" w:hAnsi="Times New Roman" w:cs="Times New Roman"/>
                <w:sz w:val="26"/>
                <w:szCs w:val="26"/>
              </w:rPr>
              <w:t>Product owner</w:t>
            </w:r>
          </w:p>
        </w:tc>
      </w:tr>
      <w:tr w:rsidR="00A92EE4" w:rsidRPr="00E54AAB" w14:paraId="7319F822" w14:textId="77777777" w:rsidTr="00966C74">
        <w:trPr>
          <w:trHeight w:val="692"/>
        </w:trPr>
        <w:tc>
          <w:tcPr>
            <w:tcW w:w="24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36E9A9F0" w14:textId="3F3E3EAA" w:rsidR="00A92EE4" w:rsidRPr="00E54AAB" w:rsidRDefault="00A92EE4" w:rsidP="00A92EE4">
            <w:pPr>
              <w:keepNext/>
              <w:spacing w:line="360" w:lineRule="auto"/>
              <w:ind w:right="-108"/>
              <w:contextualSpacing/>
              <w:rPr>
                <w:rFonts w:ascii="Times New Roman" w:hAnsi="Times New Roman" w:cs="Times New Roman"/>
                <w:sz w:val="26"/>
                <w:szCs w:val="26"/>
                <w:lang w:eastAsia="ja-JP"/>
              </w:rPr>
            </w:pPr>
            <w:r w:rsidRPr="00910C53">
              <w:rPr>
                <w:rFonts w:ascii="Times New Roman" w:eastAsia="Times New Roman" w:hAnsi="Times New Roman" w:cs="Times New Roman"/>
                <w:sz w:val="26"/>
                <w:szCs w:val="26"/>
              </w:rPr>
              <w:t>Phạm Thị Thu Hà</w:t>
            </w:r>
          </w:p>
        </w:tc>
        <w:tc>
          <w:tcPr>
            <w:tcW w:w="1553" w:type="dxa"/>
            <w:tcBorders>
              <w:top w:val="single" w:sz="4" w:space="0" w:color="000000"/>
              <w:left w:val="single" w:sz="4" w:space="0" w:color="000000"/>
              <w:bottom w:val="single" w:sz="4" w:space="0" w:color="000000"/>
            </w:tcBorders>
            <w:shd w:val="clear" w:color="auto" w:fill="FFFFFF"/>
            <w:vAlign w:val="center"/>
          </w:tcPr>
          <w:p w14:paraId="3D292C83" w14:textId="16618E73" w:rsidR="00A92EE4" w:rsidRPr="00E54AAB" w:rsidRDefault="00A92EE4" w:rsidP="00A92EE4">
            <w:pPr>
              <w:keepNext/>
              <w:spacing w:line="360" w:lineRule="auto"/>
              <w:rPr>
                <w:rFonts w:ascii="Times New Roman" w:hAnsi="Times New Roman" w:cs="Times New Roman"/>
                <w:sz w:val="26"/>
                <w:szCs w:val="26"/>
              </w:rPr>
            </w:pPr>
            <w:r w:rsidRPr="00910C53">
              <w:rPr>
                <w:rFonts w:ascii="Times New Roman" w:eastAsia="Times New Roman" w:hAnsi="Times New Roman" w:cs="Times New Roman"/>
                <w:bCs/>
                <w:sz w:val="26"/>
                <w:szCs w:val="26"/>
              </w:rPr>
              <w:t>0964810993</w:t>
            </w:r>
          </w:p>
        </w:tc>
        <w:tc>
          <w:tcPr>
            <w:tcW w:w="3757" w:type="dxa"/>
            <w:tcBorders>
              <w:top w:val="single" w:sz="4" w:space="0" w:color="000000"/>
              <w:left w:val="single" w:sz="4" w:space="0" w:color="000000"/>
              <w:bottom w:val="single" w:sz="4" w:space="0" w:color="000000"/>
            </w:tcBorders>
            <w:shd w:val="clear" w:color="auto" w:fill="FFFFFF"/>
            <w:vAlign w:val="center"/>
          </w:tcPr>
          <w:p w14:paraId="6F9D6CA3" w14:textId="1C1978E6" w:rsidR="00A92EE4" w:rsidRPr="00E54AAB" w:rsidRDefault="00A92EE4" w:rsidP="00A92EE4">
            <w:pPr>
              <w:keepNext/>
              <w:spacing w:line="360" w:lineRule="auto"/>
              <w:rPr>
                <w:rFonts w:ascii="Times New Roman" w:hAnsi="Times New Roman" w:cs="Times New Roman"/>
                <w:sz w:val="26"/>
                <w:szCs w:val="26"/>
                <w:lang w:val="vi-VN"/>
              </w:rPr>
            </w:pPr>
            <w:r w:rsidRPr="00910C53">
              <w:rPr>
                <w:rFonts w:ascii="Times New Roman" w:eastAsia="Tahoma" w:hAnsi="Times New Roman" w:cs="Times New Roman"/>
                <w:bCs/>
                <w:sz w:val="26"/>
                <w:szCs w:val="26"/>
              </w:rPr>
              <w:t>Phamthithuha3112@gmail.com</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5D9B42" w14:textId="77777777" w:rsidR="00A92EE4" w:rsidRPr="00E54AAB" w:rsidRDefault="00A92EE4" w:rsidP="00A92EE4">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Scrum Master</w:t>
            </w:r>
          </w:p>
        </w:tc>
      </w:tr>
      <w:tr w:rsidR="00A92EE4" w:rsidRPr="00E54AAB" w14:paraId="4D49CCB8" w14:textId="77777777" w:rsidTr="00966C74">
        <w:tc>
          <w:tcPr>
            <w:tcW w:w="24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651234B" w14:textId="262A4E3C" w:rsidR="00A92EE4" w:rsidRPr="00E54AAB" w:rsidRDefault="00A92EE4" w:rsidP="00A92EE4">
            <w:pPr>
              <w:keepNext/>
              <w:spacing w:line="360" w:lineRule="auto"/>
              <w:ind w:left="-43"/>
              <w:contextualSpacing/>
              <w:rPr>
                <w:rFonts w:ascii="Times New Roman" w:eastAsia="Times New Roman" w:hAnsi="Times New Roman" w:cs="Times New Roman"/>
                <w:sz w:val="26"/>
                <w:szCs w:val="26"/>
                <w:lang w:val="vi-VN"/>
              </w:rPr>
            </w:pPr>
            <w:r w:rsidRPr="00910C53">
              <w:rPr>
                <w:rFonts w:ascii="Times New Roman" w:hAnsi="Times New Roman" w:cs="Times New Roman"/>
                <w:sz w:val="26"/>
                <w:szCs w:val="26"/>
                <w:lang w:val="fr-FR" w:eastAsia="ja-JP"/>
              </w:rPr>
              <w:t>Lương Văn Ái</w:t>
            </w:r>
          </w:p>
        </w:tc>
        <w:tc>
          <w:tcPr>
            <w:tcW w:w="1553" w:type="dxa"/>
            <w:tcBorders>
              <w:top w:val="single" w:sz="4" w:space="0" w:color="000000"/>
              <w:left w:val="single" w:sz="4" w:space="0" w:color="000000"/>
              <w:bottom w:val="single" w:sz="4" w:space="0" w:color="000000"/>
            </w:tcBorders>
            <w:shd w:val="clear" w:color="auto" w:fill="FFFFFF"/>
            <w:vAlign w:val="center"/>
          </w:tcPr>
          <w:p w14:paraId="31C3C04D" w14:textId="75084B28" w:rsidR="00A92EE4" w:rsidRPr="00E54AAB" w:rsidRDefault="00A92EE4" w:rsidP="00A92EE4">
            <w:pPr>
              <w:keepNext/>
              <w:spacing w:line="360" w:lineRule="auto"/>
              <w:rPr>
                <w:rFonts w:ascii="Times New Roman" w:hAnsi="Times New Roman" w:cs="Times New Roman"/>
                <w:sz w:val="26"/>
                <w:szCs w:val="26"/>
              </w:rPr>
            </w:pPr>
            <w:r w:rsidRPr="00910C53">
              <w:rPr>
                <w:rFonts w:ascii="Times New Roman" w:eastAsia="Times New Roman" w:hAnsi="Times New Roman" w:cs="Times New Roman"/>
                <w:sz w:val="26"/>
                <w:szCs w:val="26"/>
              </w:rPr>
              <w:t>0776294873</w:t>
            </w:r>
          </w:p>
        </w:tc>
        <w:tc>
          <w:tcPr>
            <w:tcW w:w="3757" w:type="dxa"/>
            <w:tcBorders>
              <w:top w:val="single" w:sz="4" w:space="0" w:color="000000"/>
              <w:left w:val="single" w:sz="4" w:space="0" w:color="000000"/>
              <w:bottom w:val="single" w:sz="4" w:space="0" w:color="000000"/>
            </w:tcBorders>
            <w:shd w:val="clear" w:color="auto" w:fill="FFFFFF"/>
            <w:vAlign w:val="center"/>
          </w:tcPr>
          <w:p w14:paraId="3DB50B76" w14:textId="7C2A1728" w:rsidR="00A92EE4" w:rsidRPr="00E54AAB" w:rsidRDefault="00A92EE4" w:rsidP="00A92EE4">
            <w:pPr>
              <w:pStyle w:val="BodyText"/>
              <w:keepNext/>
              <w:tabs>
                <w:tab w:val="left" w:pos="2300"/>
              </w:tabs>
              <w:spacing w:after="0" w:line="360" w:lineRule="auto"/>
              <w:ind w:right="193"/>
              <w:rPr>
                <w:rFonts w:ascii="Times New Roman" w:hAnsi="Times New Roman" w:cs="Times New Roman"/>
                <w:sz w:val="26"/>
                <w:szCs w:val="26"/>
              </w:rPr>
            </w:pPr>
            <w:r w:rsidRPr="00910C53">
              <w:rPr>
                <w:rFonts w:ascii="Times New Roman" w:eastAsia="Times New Roman" w:hAnsi="Times New Roman" w:cs="Times New Roman"/>
                <w:sz w:val="26"/>
                <w:szCs w:val="26"/>
              </w:rPr>
              <w:t>linkcrdy@gmail.com</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57E43" w14:textId="2CDBB869" w:rsidR="00A92EE4" w:rsidRPr="00E54AAB" w:rsidRDefault="00A92EE4" w:rsidP="00A92EE4">
            <w:pPr>
              <w:spacing w:line="360" w:lineRule="auto"/>
              <w:rPr>
                <w:rFonts w:ascii="Times New Roman" w:hAnsi="Times New Roman" w:cs="Times New Roman"/>
                <w:sz w:val="26"/>
                <w:szCs w:val="26"/>
              </w:rPr>
            </w:pPr>
            <w:r w:rsidRPr="00A92EE4">
              <w:rPr>
                <w:rFonts w:ascii="Times New Roman" w:eastAsia="Times New Roman" w:hAnsi="Times New Roman" w:cs="Times New Roman"/>
                <w:sz w:val="26"/>
                <w:szCs w:val="26"/>
              </w:rPr>
              <w:t>Team Member</w:t>
            </w:r>
          </w:p>
        </w:tc>
      </w:tr>
      <w:tr w:rsidR="00A92EE4" w:rsidRPr="00E54AAB" w14:paraId="3CF2C576" w14:textId="77777777" w:rsidTr="00966C74">
        <w:tc>
          <w:tcPr>
            <w:tcW w:w="24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33F9CC4" w14:textId="19D0B5E0" w:rsidR="00A92EE4" w:rsidRPr="00E54AAB" w:rsidRDefault="00A92EE4" w:rsidP="00A92EE4">
            <w:pPr>
              <w:keepNext/>
              <w:spacing w:line="360" w:lineRule="auto"/>
              <w:rPr>
                <w:rFonts w:ascii="Times New Roman" w:hAnsi="Times New Roman" w:cs="Times New Roman"/>
                <w:sz w:val="26"/>
                <w:szCs w:val="26"/>
                <w:lang w:val="vi-VN"/>
              </w:rPr>
            </w:pPr>
            <w:r w:rsidRPr="00910C53">
              <w:rPr>
                <w:rFonts w:ascii="Times New Roman" w:hAnsi="Times New Roman" w:cs="Times New Roman"/>
                <w:sz w:val="26"/>
                <w:szCs w:val="26"/>
                <w:lang w:eastAsia="ja-JP"/>
              </w:rPr>
              <w:t>Huỳnh Nguyễn Cao Đức</w:t>
            </w:r>
          </w:p>
        </w:tc>
        <w:tc>
          <w:tcPr>
            <w:tcW w:w="1553" w:type="dxa"/>
            <w:tcBorders>
              <w:top w:val="single" w:sz="4" w:space="0" w:color="000000"/>
              <w:left w:val="single" w:sz="4" w:space="0" w:color="000000"/>
              <w:bottom w:val="single" w:sz="4" w:space="0" w:color="000000"/>
            </w:tcBorders>
            <w:shd w:val="clear" w:color="auto" w:fill="FFFFFF"/>
            <w:vAlign w:val="center"/>
          </w:tcPr>
          <w:p w14:paraId="5A6DD096" w14:textId="66F85BD0" w:rsidR="00A92EE4" w:rsidRPr="00E54AAB" w:rsidRDefault="00A92EE4" w:rsidP="00A92EE4">
            <w:pPr>
              <w:keepNext/>
              <w:tabs>
                <w:tab w:val="left" w:pos="210"/>
              </w:tabs>
              <w:spacing w:line="360" w:lineRule="auto"/>
              <w:rPr>
                <w:rFonts w:ascii="Times New Roman" w:hAnsi="Times New Roman" w:cs="Times New Roman"/>
                <w:sz w:val="26"/>
                <w:szCs w:val="26"/>
              </w:rPr>
            </w:pPr>
            <w:r w:rsidRPr="00910C53">
              <w:rPr>
                <w:rFonts w:ascii="Times New Roman" w:eastAsia="Times New Roman" w:hAnsi="Times New Roman" w:cs="Times New Roman"/>
                <w:sz w:val="26"/>
                <w:szCs w:val="26"/>
                <w:lang w:val="fr-FR"/>
              </w:rPr>
              <w:t>0934750153</w:t>
            </w:r>
          </w:p>
        </w:tc>
        <w:tc>
          <w:tcPr>
            <w:tcW w:w="3757" w:type="dxa"/>
            <w:tcBorders>
              <w:top w:val="single" w:sz="4" w:space="0" w:color="000000"/>
              <w:left w:val="single" w:sz="4" w:space="0" w:color="000000"/>
              <w:bottom w:val="single" w:sz="4" w:space="0" w:color="000000"/>
            </w:tcBorders>
            <w:shd w:val="clear" w:color="auto" w:fill="FFFFFF"/>
            <w:vAlign w:val="center"/>
          </w:tcPr>
          <w:p w14:paraId="41E7EBF9" w14:textId="41FDC0C4" w:rsidR="00A92EE4" w:rsidRPr="00E54AAB" w:rsidRDefault="00A92EE4" w:rsidP="00A92EE4">
            <w:pPr>
              <w:keepNext/>
              <w:spacing w:line="360" w:lineRule="auto"/>
              <w:rPr>
                <w:rFonts w:ascii="Times New Roman" w:hAnsi="Times New Roman" w:cs="Times New Roman"/>
                <w:sz w:val="26"/>
                <w:szCs w:val="26"/>
              </w:rPr>
            </w:pPr>
            <w:r w:rsidRPr="00910C53">
              <w:rPr>
                <w:rFonts w:ascii="Times New Roman" w:eastAsia="Times New Roman" w:hAnsi="Times New Roman" w:cs="Times New Roman"/>
                <w:sz w:val="26"/>
                <w:szCs w:val="26"/>
              </w:rPr>
              <w:t>tthello123@gmail.com</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4955B" w14:textId="78AC10E4" w:rsidR="00A92EE4" w:rsidRPr="00E54AAB" w:rsidRDefault="00A92EE4" w:rsidP="00A92EE4">
            <w:pPr>
              <w:spacing w:line="360" w:lineRule="auto"/>
              <w:rPr>
                <w:rFonts w:ascii="Times New Roman" w:hAnsi="Times New Roman" w:cs="Times New Roman"/>
                <w:sz w:val="26"/>
                <w:szCs w:val="26"/>
              </w:rPr>
            </w:pPr>
            <w:r w:rsidRPr="00A92EE4">
              <w:rPr>
                <w:rFonts w:ascii="Times New Roman" w:eastAsia="Times New Roman" w:hAnsi="Times New Roman" w:cs="Times New Roman"/>
                <w:sz w:val="26"/>
                <w:szCs w:val="26"/>
              </w:rPr>
              <w:t>Team Member</w:t>
            </w:r>
          </w:p>
        </w:tc>
      </w:tr>
      <w:tr w:rsidR="00A92EE4" w:rsidRPr="00E54AAB" w14:paraId="548447F1" w14:textId="77777777" w:rsidTr="00966C74">
        <w:trPr>
          <w:trHeight w:val="336"/>
        </w:trPr>
        <w:tc>
          <w:tcPr>
            <w:tcW w:w="24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1FB02AD" w14:textId="27BCD5F3" w:rsidR="00A92EE4" w:rsidRPr="00E54AAB" w:rsidRDefault="00A92EE4" w:rsidP="00A92EE4">
            <w:pPr>
              <w:keepNext/>
              <w:spacing w:line="360" w:lineRule="auto"/>
              <w:rPr>
                <w:rFonts w:ascii="Times New Roman" w:hAnsi="Times New Roman" w:cs="Times New Roman"/>
                <w:sz w:val="26"/>
                <w:szCs w:val="26"/>
                <w:lang w:val="vi-VN"/>
              </w:rPr>
            </w:pPr>
            <w:r w:rsidRPr="00910C53">
              <w:rPr>
                <w:rFonts w:ascii="Times New Roman" w:hAnsi="Times New Roman" w:cs="Times New Roman"/>
                <w:sz w:val="26"/>
                <w:szCs w:val="26"/>
                <w:lang w:eastAsia="ja-JP"/>
              </w:rPr>
              <w:t>Nguyễn Thị Thu Thảo</w:t>
            </w:r>
          </w:p>
        </w:tc>
        <w:tc>
          <w:tcPr>
            <w:tcW w:w="1553" w:type="dxa"/>
            <w:tcBorders>
              <w:top w:val="single" w:sz="4" w:space="0" w:color="000000"/>
              <w:left w:val="single" w:sz="4" w:space="0" w:color="000000"/>
              <w:bottom w:val="single" w:sz="4" w:space="0" w:color="000000"/>
            </w:tcBorders>
            <w:shd w:val="clear" w:color="auto" w:fill="FFFFFF"/>
            <w:vAlign w:val="center"/>
          </w:tcPr>
          <w:p w14:paraId="55A27E10" w14:textId="79958BAB" w:rsidR="00A92EE4" w:rsidRPr="00BC57A0" w:rsidRDefault="00A92EE4" w:rsidP="00A92EE4">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0788536741</w:t>
            </w:r>
          </w:p>
        </w:tc>
        <w:tc>
          <w:tcPr>
            <w:tcW w:w="3757" w:type="dxa"/>
            <w:tcBorders>
              <w:top w:val="single" w:sz="4" w:space="0" w:color="000000"/>
              <w:left w:val="single" w:sz="4" w:space="0" w:color="000000"/>
              <w:bottom w:val="single" w:sz="4" w:space="0" w:color="000000"/>
            </w:tcBorders>
            <w:shd w:val="clear" w:color="auto" w:fill="FFFFFF"/>
            <w:vAlign w:val="center"/>
          </w:tcPr>
          <w:p w14:paraId="55CB1622" w14:textId="726B7535" w:rsidR="00A92EE4" w:rsidRPr="00E54AAB" w:rsidRDefault="00A92EE4" w:rsidP="00A92EE4">
            <w:pPr>
              <w:keepNext/>
              <w:spacing w:line="360" w:lineRule="auto"/>
              <w:rPr>
                <w:rFonts w:ascii="Times New Roman" w:hAnsi="Times New Roman" w:cs="Times New Roman"/>
                <w:sz w:val="26"/>
                <w:szCs w:val="26"/>
              </w:rPr>
            </w:pPr>
            <w:r w:rsidRPr="00910C53">
              <w:rPr>
                <w:rFonts w:ascii="Times New Roman" w:hAnsi="Times New Roman" w:cs="Times New Roman"/>
                <w:sz w:val="26"/>
                <w:szCs w:val="26"/>
              </w:rPr>
              <w:t>nguyenthithuthao452003@gmail.com</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D0CE3" w14:textId="31FCB958" w:rsidR="00A92EE4" w:rsidRPr="00E54AAB" w:rsidRDefault="00A92EE4" w:rsidP="00A92EE4">
            <w:pPr>
              <w:spacing w:line="360" w:lineRule="auto"/>
              <w:rPr>
                <w:rFonts w:ascii="Times New Roman" w:eastAsia="Times New Roman" w:hAnsi="Times New Roman" w:cs="Times New Roman"/>
                <w:sz w:val="26"/>
                <w:szCs w:val="26"/>
                <w:lang w:val="vi-VN"/>
              </w:rPr>
            </w:pPr>
            <w:r w:rsidRPr="00A92EE4">
              <w:rPr>
                <w:rFonts w:ascii="Times New Roman" w:eastAsia="Times New Roman" w:hAnsi="Times New Roman" w:cs="Times New Roman"/>
                <w:sz w:val="26"/>
                <w:szCs w:val="26"/>
              </w:rPr>
              <w:t>Team Member</w:t>
            </w:r>
          </w:p>
        </w:tc>
      </w:tr>
      <w:tr w:rsidR="00A92EE4" w:rsidRPr="00E54AAB" w14:paraId="07CBE0E8" w14:textId="77777777" w:rsidTr="00966C74">
        <w:trPr>
          <w:trHeight w:val="561"/>
        </w:trPr>
        <w:tc>
          <w:tcPr>
            <w:tcW w:w="24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88E0E04" w14:textId="57E0C560" w:rsidR="00A92EE4" w:rsidRPr="00E54AAB" w:rsidRDefault="00A92EE4" w:rsidP="00A92EE4">
            <w:pPr>
              <w:keepNext/>
              <w:spacing w:line="360" w:lineRule="auto"/>
              <w:rPr>
                <w:rFonts w:ascii="Times New Roman" w:hAnsi="Times New Roman" w:cs="Times New Roman"/>
                <w:sz w:val="26"/>
                <w:szCs w:val="26"/>
                <w:lang w:val="vi-VN"/>
              </w:rPr>
            </w:pPr>
            <w:r w:rsidRPr="00910C53">
              <w:rPr>
                <w:rFonts w:ascii="Times New Roman" w:hAnsi="Times New Roman" w:cs="Times New Roman"/>
                <w:bCs/>
                <w:sz w:val="26"/>
                <w:szCs w:val="26"/>
                <w:lang w:eastAsia="ja-JP"/>
              </w:rPr>
              <w:t>Nguyễn Công Đoàn</w:t>
            </w:r>
          </w:p>
        </w:tc>
        <w:tc>
          <w:tcPr>
            <w:tcW w:w="1553" w:type="dxa"/>
            <w:tcBorders>
              <w:top w:val="single" w:sz="4" w:space="0" w:color="000000"/>
              <w:left w:val="single" w:sz="4" w:space="0" w:color="000000"/>
              <w:bottom w:val="single" w:sz="4" w:space="0" w:color="000000"/>
            </w:tcBorders>
            <w:shd w:val="clear" w:color="auto" w:fill="FFFFFF"/>
            <w:vAlign w:val="center"/>
          </w:tcPr>
          <w:p w14:paraId="0CBC9A9B" w14:textId="2E75C06B" w:rsidR="00A92EE4" w:rsidRPr="00E54AAB" w:rsidRDefault="00A92EE4" w:rsidP="00A92EE4">
            <w:pPr>
              <w:keepNext/>
              <w:spacing w:line="360" w:lineRule="auto"/>
              <w:rPr>
                <w:rFonts w:ascii="Times New Roman" w:hAnsi="Times New Roman" w:cs="Times New Roman"/>
                <w:sz w:val="26"/>
                <w:szCs w:val="26"/>
              </w:rPr>
            </w:pPr>
            <w:r w:rsidRPr="00910C53">
              <w:rPr>
                <w:rFonts w:ascii="Times New Roman" w:eastAsia="Times New Roman" w:hAnsi="Times New Roman" w:cs="Times New Roman"/>
                <w:sz w:val="26"/>
                <w:szCs w:val="26"/>
              </w:rPr>
              <w:t>0368047839</w:t>
            </w:r>
          </w:p>
        </w:tc>
        <w:tc>
          <w:tcPr>
            <w:tcW w:w="3757" w:type="dxa"/>
            <w:tcBorders>
              <w:top w:val="single" w:sz="4" w:space="0" w:color="000000"/>
              <w:left w:val="single" w:sz="4" w:space="0" w:color="000000"/>
              <w:bottom w:val="single" w:sz="4" w:space="0" w:color="000000"/>
            </w:tcBorders>
            <w:shd w:val="clear" w:color="auto" w:fill="FFFFFF"/>
            <w:vAlign w:val="center"/>
          </w:tcPr>
          <w:p w14:paraId="3A83D60B" w14:textId="0E973D6F" w:rsidR="00A92EE4" w:rsidRPr="00A92EE4" w:rsidRDefault="00A92EE4" w:rsidP="00A92EE4">
            <w:pPr>
              <w:rPr>
                <w:rFonts w:ascii="Times New Roman" w:hAnsi="Times New Roman" w:cs="Times New Roman"/>
                <w:color w:val="000000" w:themeColor="text1"/>
                <w:sz w:val="26"/>
                <w:szCs w:val="26"/>
              </w:rPr>
            </w:pPr>
            <w:r w:rsidRPr="00A92EE4">
              <w:rPr>
                <w:sz w:val="26"/>
                <w:szCs w:val="26"/>
              </w:rPr>
              <w:t>doancarat@gmail.com</w:t>
            </w:r>
            <w:hyperlink r:id="rId13" w:history="1"/>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74480" w14:textId="2B63E399" w:rsidR="00A92EE4" w:rsidRPr="00E54AAB" w:rsidRDefault="00A92EE4" w:rsidP="00A92EE4">
            <w:pPr>
              <w:spacing w:line="360" w:lineRule="auto"/>
              <w:rPr>
                <w:rFonts w:ascii="Times New Roman" w:hAnsi="Times New Roman" w:cs="Times New Roman"/>
                <w:sz w:val="26"/>
                <w:szCs w:val="26"/>
              </w:rPr>
            </w:pPr>
            <w:r w:rsidRPr="00A92EE4">
              <w:rPr>
                <w:rFonts w:ascii="Times New Roman" w:eastAsia="Times New Roman" w:hAnsi="Times New Roman" w:cs="Times New Roman"/>
                <w:sz w:val="26"/>
                <w:szCs w:val="26"/>
              </w:rPr>
              <w:t>Team Member</w:t>
            </w:r>
          </w:p>
        </w:tc>
      </w:tr>
    </w:tbl>
    <w:p w14:paraId="337FE83E" w14:textId="2DB8206F" w:rsidR="000B2BE2" w:rsidRPr="00E54AAB" w:rsidRDefault="00C019B2" w:rsidP="00C00B46">
      <w:pPr>
        <w:pStyle w:val="Heading2"/>
        <w:numPr>
          <w:ilvl w:val="1"/>
          <w:numId w:val="40"/>
        </w:numPr>
        <w:spacing w:line="360" w:lineRule="auto"/>
      </w:pPr>
      <w:bookmarkStart w:id="77" w:name="_4d34og8"/>
      <w:bookmarkStart w:id="78" w:name="_Toc58766375"/>
      <w:bookmarkStart w:id="79" w:name="_Toc165585705"/>
      <w:bookmarkStart w:id="80" w:name="_Toc166244047"/>
      <w:bookmarkStart w:id="81" w:name="_Toc166246529"/>
      <w:bookmarkStart w:id="82" w:name="_Toc166247135"/>
      <w:bookmarkStart w:id="83" w:name="_Toc166247211"/>
      <w:bookmarkStart w:id="84" w:name="_Toc166410460"/>
      <w:bookmarkEnd w:id="77"/>
      <w:r w:rsidRPr="00E54AAB">
        <w:rPr>
          <w:rFonts w:eastAsia="Times New Roman"/>
        </w:rPr>
        <w:t>Vai trò và trách nhiệm</w:t>
      </w:r>
      <w:bookmarkEnd w:id="78"/>
      <w:bookmarkEnd w:id="79"/>
      <w:bookmarkEnd w:id="80"/>
      <w:bookmarkEnd w:id="81"/>
      <w:bookmarkEnd w:id="82"/>
      <w:bookmarkEnd w:id="83"/>
      <w:bookmarkEnd w:id="84"/>
    </w:p>
    <w:p w14:paraId="4CFD62B2" w14:textId="7D26ABB9" w:rsidR="000B2BE2" w:rsidRPr="00E54AAB" w:rsidRDefault="002130F1" w:rsidP="00BC57A0">
      <w:pPr>
        <w:spacing w:line="360" w:lineRule="auto"/>
        <w:ind w:firstLine="720"/>
        <w:rPr>
          <w:rFonts w:ascii="Times New Roman" w:hAnsi="Times New Roman" w:cs="Times New Roman"/>
          <w:sz w:val="26"/>
          <w:szCs w:val="26"/>
        </w:rPr>
      </w:pPr>
      <w:bookmarkStart w:id="85" w:name="_Toc482650459"/>
      <w:r w:rsidRPr="00E54AAB">
        <w:rPr>
          <w:rFonts w:ascii="Times New Roman" w:eastAsia="Times New Roman" w:hAnsi="Times New Roman" w:cs="Times New Roman"/>
          <w:sz w:val="26"/>
          <w:szCs w:val="26"/>
        </w:rPr>
        <w:t>Bảng</w:t>
      </w:r>
      <w:r w:rsidR="00C019B2" w:rsidRPr="00E54AAB">
        <w:rPr>
          <w:rFonts w:ascii="Times New Roman" w:eastAsia="Times New Roman" w:hAnsi="Times New Roman" w:cs="Times New Roman"/>
          <w:sz w:val="26"/>
          <w:szCs w:val="26"/>
        </w:rPr>
        <w:t xml:space="preserve"> </w:t>
      </w:r>
      <w:r w:rsidR="000B2BE2" w:rsidRPr="00E54AAB">
        <w:rPr>
          <w:rFonts w:ascii="Times New Roman" w:eastAsia="Times New Roman" w:hAnsi="Times New Roman" w:cs="Times New Roman"/>
          <w:sz w:val="26"/>
          <w:szCs w:val="26"/>
        </w:rPr>
        <w:t>2</w:t>
      </w:r>
      <w:r w:rsidR="001B188A" w:rsidRPr="00E54AAB">
        <w:rPr>
          <w:rFonts w:ascii="Times New Roman" w:eastAsia="Times New Roman" w:hAnsi="Times New Roman" w:cs="Times New Roman"/>
          <w:sz w:val="26"/>
          <w:szCs w:val="26"/>
        </w:rPr>
        <w:t>.2</w:t>
      </w:r>
      <w:r w:rsidR="000B2BE2" w:rsidRPr="00E54AAB">
        <w:rPr>
          <w:rFonts w:ascii="Times New Roman" w:eastAsia="Times New Roman" w:hAnsi="Times New Roman" w:cs="Times New Roman"/>
          <w:sz w:val="26"/>
          <w:szCs w:val="26"/>
        </w:rPr>
        <w:t xml:space="preserve">: </w:t>
      </w:r>
      <w:bookmarkEnd w:id="85"/>
      <w:r w:rsidR="00C019B2" w:rsidRPr="00E54AAB">
        <w:rPr>
          <w:rFonts w:ascii="Times New Roman" w:eastAsia="Times New Roman" w:hAnsi="Times New Roman" w:cs="Times New Roman"/>
          <w:sz w:val="26"/>
          <w:szCs w:val="26"/>
        </w:rPr>
        <w:t>Vai trò và trách nhiệm</w:t>
      </w:r>
    </w:p>
    <w:tbl>
      <w:tblPr>
        <w:tblW w:w="9082" w:type="dxa"/>
        <w:jc w:val="center"/>
        <w:tblLayout w:type="fixed"/>
        <w:tblLook w:val="0000" w:firstRow="0" w:lastRow="0" w:firstColumn="0" w:lastColumn="0" w:noHBand="0" w:noVBand="0"/>
      </w:tblPr>
      <w:tblGrid>
        <w:gridCol w:w="1853"/>
        <w:gridCol w:w="4020"/>
        <w:gridCol w:w="3209"/>
      </w:tblGrid>
      <w:tr w:rsidR="000B2BE2" w:rsidRPr="00E54AAB" w14:paraId="0CE6AB1A" w14:textId="77777777" w:rsidTr="00BF7CEC">
        <w:trPr>
          <w:trHeight w:val="679"/>
          <w:jc w:val="center"/>
        </w:trPr>
        <w:tc>
          <w:tcPr>
            <w:tcW w:w="1853" w:type="dxa"/>
            <w:tcBorders>
              <w:top w:val="single" w:sz="4" w:space="0" w:color="000000"/>
              <w:left w:val="single" w:sz="4" w:space="0" w:color="000000"/>
              <w:bottom w:val="single" w:sz="4" w:space="0" w:color="000000"/>
            </w:tcBorders>
            <w:shd w:val="clear" w:color="auto" w:fill="CCCCCC"/>
          </w:tcPr>
          <w:p w14:paraId="2FC02E24" w14:textId="77777777" w:rsidR="000B2BE2" w:rsidRPr="00E54AAB" w:rsidRDefault="00C019B2" w:rsidP="00BC57A0">
            <w:pPr>
              <w:tabs>
                <w:tab w:val="center" w:pos="1151"/>
              </w:tabs>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Vai trò</w:t>
            </w:r>
          </w:p>
        </w:tc>
        <w:tc>
          <w:tcPr>
            <w:tcW w:w="4020" w:type="dxa"/>
            <w:tcBorders>
              <w:top w:val="single" w:sz="4" w:space="0" w:color="000000"/>
              <w:left w:val="single" w:sz="4" w:space="0" w:color="000000"/>
              <w:bottom w:val="single" w:sz="4" w:space="0" w:color="000000"/>
            </w:tcBorders>
            <w:shd w:val="clear" w:color="auto" w:fill="CCCCCC"/>
          </w:tcPr>
          <w:p w14:paraId="7AB6EEFF" w14:textId="77777777" w:rsidR="000B2BE2" w:rsidRPr="00E54AAB" w:rsidRDefault="00C019B2"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Trách nhiệm</w:t>
            </w:r>
          </w:p>
        </w:tc>
        <w:tc>
          <w:tcPr>
            <w:tcW w:w="3209" w:type="dxa"/>
            <w:tcBorders>
              <w:top w:val="single" w:sz="4" w:space="0" w:color="000000"/>
              <w:left w:val="single" w:sz="4" w:space="0" w:color="000000"/>
              <w:bottom w:val="single" w:sz="4" w:space="0" w:color="000000"/>
              <w:right w:val="single" w:sz="4" w:space="0" w:color="000000"/>
            </w:tcBorders>
            <w:shd w:val="clear" w:color="auto" w:fill="CCCCCC"/>
          </w:tcPr>
          <w:p w14:paraId="56FB9742" w14:textId="77777777" w:rsidR="000B2BE2" w:rsidRPr="00E54AAB" w:rsidRDefault="00C019B2"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Tên</w:t>
            </w:r>
          </w:p>
        </w:tc>
      </w:tr>
      <w:tr w:rsidR="000B2BE2" w:rsidRPr="00E54AAB" w14:paraId="44353E89" w14:textId="77777777" w:rsidTr="00BF7CEC">
        <w:trPr>
          <w:trHeight w:val="1068"/>
          <w:jc w:val="center"/>
        </w:trPr>
        <w:tc>
          <w:tcPr>
            <w:tcW w:w="1853" w:type="dxa"/>
            <w:tcBorders>
              <w:top w:val="single" w:sz="4" w:space="0" w:color="000000"/>
              <w:left w:val="single" w:sz="4" w:space="0" w:color="000000"/>
              <w:bottom w:val="single" w:sz="4" w:space="0" w:color="000000"/>
            </w:tcBorders>
            <w:shd w:val="clear" w:color="auto" w:fill="FFFFFF"/>
          </w:tcPr>
          <w:p w14:paraId="083EBC0C" w14:textId="77777777" w:rsidR="001F6A83" w:rsidRPr="00E54AAB" w:rsidRDefault="001F6A83" w:rsidP="00BC57A0">
            <w:pPr>
              <w:pStyle w:val="ListParagraph"/>
              <w:spacing w:after="0" w:line="360" w:lineRule="auto"/>
              <w:ind w:left="-90"/>
              <w:jc w:val="both"/>
              <w:rPr>
                <w:rFonts w:ascii="Times New Roman" w:hAnsi="Times New Roman" w:cs="Times New Roman"/>
                <w:sz w:val="26"/>
                <w:szCs w:val="26"/>
              </w:rPr>
            </w:pPr>
          </w:p>
          <w:p w14:paraId="69C0C34B" w14:textId="26991CDD" w:rsidR="000B2BE2" w:rsidRPr="00E54AAB" w:rsidRDefault="00824648" w:rsidP="00BC57A0">
            <w:pPr>
              <w:pStyle w:val="ListParagraph"/>
              <w:spacing w:after="0" w:line="360" w:lineRule="auto"/>
              <w:ind w:left="0" w:right="144"/>
              <w:jc w:val="both"/>
              <w:rPr>
                <w:rFonts w:ascii="Times New Roman" w:hAnsi="Times New Roman" w:cs="Times New Roman"/>
                <w:sz w:val="26"/>
                <w:szCs w:val="26"/>
              </w:rPr>
            </w:pPr>
            <w:r w:rsidRPr="00E54AAB">
              <w:rPr>
                <w:rFonts w:ascii="Times New Roman" w:hAnsi="Times New Roman" w:cs="Times New Roman"/>
                <w:sz w:val="26"/>
                <w:szCs w:val="26"/>
              </w:rPr>
              <w:t>Cố</w:t>
            </w:r>
            <w:r w:rsidR="00177702" w:rsidRPr="00E54AAB">
              <w:rPr>
                <w:rFonts w:ascii="Times New Roman" w:hAnsi="Times New Roman" w:cs="Times New Roman"/>
                <w:sz w:val="26"/>
                <w:szCs w:val="26"/>
              </w:rPr>
              <w:t xml:space="preserve"> </w:t>
            </w:r>
            <w:r w:rsidRPr="00E54AAB">
              <w:rPr>
                <w:rFonts w:ascii="Times New Roman" w:hAnsi="Times New Roman" w:cs="Times New Roman"/>
                <w:sz w:val="26"/>
                <w:szCs w:val="26"/>
              </w:rPr>
              <w:t>vấn</w:t>
            </w:r>
            <w:r w:rsidR="001F6A83" w:rsidRPr="00E54AAB">
              <w:rPr>
                <w:rFonts w:ascii="Times New Roman" w:hAnsi="Times New Roman" w:cs="Times New Roman"/>
                <w:sz w:val="26"/>
                <w:szCs w:val="26"/>
              </w:rPr>
              <w:t xml:space="preserve"> dự án</w:t>
            </w:r>
          </w:p>
        </w:tc>
        <w:tc>
          <w:tcPr>
            <w:tcW w:w="4020" w:type="dxa"/>
            <w:tcBorders>
              <w:top w:val="single" w:sz="4" w:space="0" w:color="000000"/>
              <w:left w:val="single" w:sz="4" w:space="0" w:color="000000"/>
              <w:bottom w:val="single" w:sz="4" w:space="0" w:color="000000"/>
            </w:tcBorders>
            <w:shd w:val="clear" w:color="auto" w:fill="FFFFFF"/>
          </w:tcPr>
          <w:p w14:paraId="2310F129" w14:textId="77777777" w:rsidR="00824648" w:rsidRPr="00E54AAB" w:rsidRDefault="00824648"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Hướng dẫn về quy trình.</w:t>
            </w:r>
          </w:p>
          <w:p w14:paraId="5C006E5C" w14:textId="77777777" w:rsidR="001F6A83" w:rsidRPr="00E54AAB" w:rsidRDefault="00824648"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Giám sát mọi hoạt động của nhóm</w:t>
            </w:r>
          </w:p>
          <w:p w14:paraId="1796AFAB" w14:textId="77777777" w:rsidR="0048623B" w:rsidRPr="00E54AAB" w:rsidRDefault="0048623B"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Trợ giúp</w:t>
            </w:r>
          </w:p>
        </w:tc>
        <w:tc>
          <w:tcPr>
            <w:tcW w:w="3209" w:type="dxa"/>
            <w:tcBorders>
              <w:top w:val="single" w:sz="4" w:space="0" w:color="000000"/>
              <w:left w:val="single" w:sz="4" w:space="0" w:color="000000"/>
              <w:bottom w:val="single" w:sz="4" w:space="0" w:color="000000"/>
              <w:right w:val="single" w:sz="4" w:space="0" w:color="000000"/>
            </w:tcBorders>
            <w:shd w:val="clear" w:color="auto" w:fill="FFFFFF"/>
          </w:tcPr>
          <w:p w14:paraId="0ADDEA59" w14:textId="77777777" w:rsidR="00EA473C" w:rsidRPr="00E54AAB" w:rsidRDefault="00EA473C" w:rsidP="00BC57A0">
            <w:pPr>
              <w:pStyle w:val="ListParagraph"/>
              <w:spacing w:after="0" w:line="360" w:lineRule="auto"/>
              <w:ind w:left="176"/>
              <w:jc w:val="both"/>
              <w:rPr>
                <w:rFonts w:ascii="Times New Roman" w:hAnsi="Times New Roman" w:cs="Times New Roman"/>
                <w:sz w:val="26"/>
                <w:szCs w:val="26"/>
              </w:rPr>
            </w:pPr>
          </w:p>
          <w:p w14:paraId="7E7406C9" w14:textId="4871CB35" w:rsidR="000B2BE2" w:rsidRPr="00E54AAB" w:rsidRDefault="00C651AD" w:rsidP="00BC57A0">
            <w:pPr>
              <w:pStyle w:val="ListParagraph"/>
              <w:spacing w:after="0" w:line="360" w:lineRule="auto"/>
              <w:ind w:left="176"/>
              <w:jc w:val="both"/>
              <w:rPr>
                <w:rFonts w:ascii="Times New Roman" w:hAnsi="Times New Roman" w:cs="Times New Roman"/>
                <w:sz w:val="26"/>
                <w:szCs w:val="26"/>
              </w:rPr>
            </w:pPr>
            <w:r w:rsidRPr="00E54AAB">
              <w:rPr>
                <w:rFonts w:ascii="Times New Roman" w:hAnsi="Times New Roman" w:cs="Times New Roman"/>
                <w:sz w:val="26"/>
                <w:szCs w:val="26"/>
              </w:rPr>
              <w:t xml:space="preserve">Ths. </w:t>
            </w:r>
            <w:r w:rsidR="00A92EE4">
              <w:rPr>
                <w:rFonts w:ascii="Times New Roman" w:hAnsi="Times New Roman" w:cs="Times New Roman"/>
                <w:sz w:val="26"/>
                <w:szCs w:val="26"/>
              </w:rPr>
              <w:t>Đỗ Thành Bảo Ngọc</w:t>
            </w:r>
          </w:p>
        </w:tc>
      </w:tr>
      <w:tr w:rsidR="00177702" w:rsidRPr="00E54AAB" w14:paraId="0F41AED1" w14:textId="77777777" w:rsidTr="00BF7CEC">
        <w:trPr>
          <w:trHeight w:val="1140"/>
          <w:jc w:val="center"/>
        </w:trPr>
        <w:tc>
          <w:tcPr>
            <w:tcW w:w="1853" w:type="dxa"/>
            <w:tcBorders>
              <w:top w:val="single" w:sz="4" w:space="0" w:color="000000"/>
              <w:left w:val="single" w:sz="4" w:space="0" w:color="000000"/>
              <w:bottom w:val="single" w:sz="4" w:space="0" w:color="000000"/>
            </w:tcBorders>
            <w:shd w:val="clear" w:color="auto" w:fill="FFFFFF"/>
          </w:tcPr>
          <w:p w14:paraId="49ACEECD" w14:textId="77777777" w:rsidR="00177702" w:rsidRPr="00E54AAB" w:rsidRDefault="00177702"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Thành viên nhóm</w:t>
            </w:r>
          </w:p>
        </w:tc>
        <w:tc>
          <w:tcPr>
            <w:tcW w:w="4020" w:type="dxa"/>
            <w:tcBorders>
              <w:top w:val="single" w:sz="4" w:space="0" w:color="000000"/>
              <w:left w:val="single" w:sz="4" w:space="0" w:color="000000"/>
              <w:bottom w:val="single" w:sz="4" w:space="0" w:color="000000"/>
            </w:tcBorders>
            <w:shd w:val="clear" w:color="auto" w:fill="FFFFFF"/>
          </w:tcPr>
          <w:p w14:paraId="0A5210EF"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Ước tính thời gian để hoàn thành công việc.</w:t>
            </w:r>
          </w:p>
          <w:p w14:paraId="096047DE"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Phân tích yêu cầu thiết kế.</w:t>
            </w:r>
          </w:p>
          <w:p w14:paraId="4DB1B51D"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Thiết kế và hoàn thiện dần mẫu mã.</w:t>
            </w:r>
          </w:p>
          <w:p w14:paraId="357DEC7B"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Lập trình và kiểm thử</w:t>
            </w:r>
          </w:p>
          <w:p w14:paraId="3AE60772"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Cài đặt và thực hiện các bài kiểm tra chức năng.</w:t>
            </w:r>
          </w:p>
          <w:p w14:paraId="25B8754F"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lastRenderedPageBreak/>
              <w:t>Triển khai sản phẩm.</w:t>
            </w:r>
          </w:p>
        </w:tc>
        <w:tc>
          <w:tcPr>
            <w:tcW w:w="32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B7CA8" w14:textId="77777777" w:rsidR="00177702" w:rsidRDefault="00A92EE4" w:rsidP="00A92EE4">
            <w:pPr>
              <w:pStyle w:val="ListParagraph"/>
              <w:spacing w:after="0" w:line="360" w:lineRule="auto"/>
              <w:ind w:left="176"/>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lastRenderedPageBreak/>
              <w:t>Lương Văn Ái</w:t>
            </w:r>
          </w:p>
          <w:p w14:paraId="58B4E7E8" w14:textId="77777777" w:rsidR="00A92EE4" w:rsidRDefault="00A92EE4" w:rsidP="00A92EE4">
            <w:pPr>
              <w:pStyle w:val="ListParagraph"/>
              <w:spacing w:after="0" w:line="360" w:lineRule="auto"/>
              <w:ind w:left="176"/>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t>Huỳnh Nguyễn Cao Đức</w:t>
            </w:r>
          </w:p>
          <w:p w14:paraId="7035AC99" w14:textId="77777777" w:rsidR="00A92EE4" w:rsidRDefault="00A92EE4" w:rsidP="00A92EE4">
            <w:pPr>
              <w:pStyle w:val="ListParagraph"/>
              <w:spacing w:after="0" w:line="360" w:lineRule="auto"/>
              <w:ind w:left="176"/>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t>Nguyễn Thị Thu Thảo</w:t>
            </w:r>
          </w:p>
          <w:p w14:paraId="52973E66" w14:textId="3B22BF5C" w:rsidR="00A92EE4" w:rsidRPr="00E54AAB" w:rsidRDefault="00A92EE4" w:rsidP="00A92EE4">
            <w:pPr>
              <w:pStyle w:val="ListParagraph"/>
              <w:spacing w:after="0" w:line="360" w:lineRule="auto"/>
              <w:ind w:left="176"/>
              <w:jc w:val="both"/>
              <w:rPr>
                <w:rFonts w:ascii="Times New Roman" w:hAnsi="Times New Roman" w:cs="Times New Roman"/>
                <w:sz w:val="26"/>
                <w:szCs w:val="26"/>
              </w:rPr>
            </w:pPr>
            <w:r>
              <w:rPr>
                <w:rFonts w:ascii="Times New Roman" w:hAnsi="Times New Roman" w:cs="Times New Roman"/>
                <w:sz w:val="26"/>
                <w:szCs w:val="26"/>
                <w:lang w:val="fr-FR" w:eastAsia="ja-JP"/>
              </w:rPr>
              <w:t>Nguyễn Công Đoàn</w:t>
            </w:r>
          </w:p>
        </w:tc>
      </w:tr>
      <w:tr w:rsidR="00177702" w:rsidRPr="00E54AAB" w14:paraId="2C0DBD8B" w14:textId="77777777" w:rsidTr="00BF7CEC">
        <w:trPr>
          <w:trHeight w:val="1140"/>
          <w:jc w:val="center"/>
        </w:trPr>
        <w:tc>
          <w:tcPr>
            <w:tcW w:w="1853" w:type="dxa"/>
            <w:tcBorders>
              <w:top w:val="single" w:sz="4" w:space="0" w:color="000000"/>
              <w:left w:val="single" w:sz="4" w:space="0" w:color="000000"/>
              <w:bottom w:val="single" w:sz="4" w:space="0" w:color="000000"/>
            </w:tcBorders>
            <w:shd w:val="clear" w:color="auto" w:fill="FFFFFF"/>
          </w:tcPr>
          <w:p w14:paraId="65DC40A5" w14:textId="77777777" w:rsidR="00177702" w:rsidRPr="00E54AAB" w:rsidRDefault="00177702" w:rsidP="00BC57A0">
            <w:pPr>
              <w:pStyle w:val="ListParagraph"/>
              <w:spacing w:after="0" w:line="360" w:lineRule="auto"/>
              <w:ind w:left="-90"/>
              <w:jc w:val="both"/>
              <w:rPr>
                <w:rFonts w:ascii="Times New Roman" w:hAnsi="Times New Roman" w:cs="Times New Roman"/>
                <w:sz w:val="26"/>
                <w:szCs w:val="26"/>
              </w:rPr>
            </w:pPr>
            <w:r w:rsidRPr="00E54AAB">
              <w:rPr>
                <w:rFonts w:ascii="Times New Roman" w:eastAsia="Times New Roman" w:hAnsi="Times New Roman" w:cs="Times New Roman"/>
                <w:sz w:val="26"/>
                <w:szCs w:val="26"/>
                <w:lang w:val="fr-FR"/>
              </w:rPr>
              <w:t xml:space="preserve"> </w:t>
            </w:r>
            <w:r w:rsidRPr="00E54AAB">
              <w:rPr>
                <w:rFonts w:ascii="Times New Roman" w:hAnsi="Times New Roman" w:cs="Times New Roman"/>
                <w:sz w:val="26"/>
                <w:szCs w:val="26"/>
              </w:rPr>
              <w:t>Scrum Master</w:t>
            </w:r>
          </w:p>
        </w:tc>
        <w:tc>
          <w:tcPr>
            <w:tcW w:w="4020" w:type="dxa"/>
            <w:tcBorders>
              <w:top w:val="single" w:sz="4" w:space="0" w:color="000000"/>
              <w:left w:val="single" w:sz="4" w:space="0" w:color="000000"/>
              <w:bottom w:val="single" w:sz="4" w:space="0" w:color="000000"/>
            </w:tcBorders>
            <w:shd w:val="clear" w:color="auto" w:fill="FFFFFF"/>
          </w:tcPr>
          <w:p w14:paraId="4DA8E709"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Xác định và phân tích ứng dụng.</w:t>
            </w:r>
          </w:p>
          <w:p w14:paraId="63B43017"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Phân công công việc cho các thành viên trong nhóm.</w:t>
            </w:r>
          </w:p>
          <w:p w14:paraId="12A5CACF"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Kiểm soát và theo dõi các thành viên trong nhóm.</w:t>
            </w:r>
          </w:p>
          <w:p w14:paraId="7D62229D"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Định hướng cho các thành viên trong nhóm.</w:t>
            </w:r>
          </w:p>
          <w:p w14:paraId="38D6E2D0"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Đảm bảo rằng nhiệm vụ được hoàn thành đúng thời gian, phạm vi và chi phí.</w:t>
            </w:r>
          </w:p>
          <w:p w14:paraId="26C8101E"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Bảo đảm công việc của nhóm và tránh những rắc rối.</w:t>
            </w:r>
          </w:p>
          <w:p w14:paraId="641F1E78" w14:textId="77777777" w:rsidR="00177702" w:rsidRPr="00E54AAB" w:rsidRDefault="00177702" w:rsidP="00BC57A0">
            <w:pPr>
              <w:pStyle w:val="ListParagraph"/>
              <w:numPr>
                <w:ilvl w:val="0"/>
                <w:numId w:val="14"/>
              </w:numPr>
              <w:spacing w:after="0" w:line="360" w:lineRule="auto"/>
              <w:ind w:left="459" w:hanging="459"/>
              <w:rPr>
                <w:rFonts w:ascii="Times New Roman" w:hAnsi="Times New Roman" w:cs="Times New Roman"/>
                <w:sz w:val="26"/>
                <w:szCs w:val="26"/>
              </w:rPr>
            </w:pPr>
            <w:r w:rsidRPr="00E54AAB">
              <w:rPr>
                <w:rFonts w:ascii="Times New Roman" w:hAnsi="Times New Roman" w:cs="Times New Roman"/>
                <w:sz w:val="26"/>
                <w:szCs w:val="26"/>
              </w:rPr>
              <w:t>Đề xuất các giải pháp để giải quyết vấn đề.</w:t>
            </w:r>
          </w:p>
        </w:tc>
        <w:tc>
          <w:tcPr>
            <w:tcW w:w="3209" w:type="dxa"/>
            <w:tcBorders>
              <w:top w:val="single" w:sz="4" w:space="0" w:color="000000"/>
              <w:left w:val="single" w:sz="4" w:space="0" w:color="000000"/>
              <w:bottom w:val="single" w:sz="4" w:space="0" w:color="000000"/>
              <w:right w:val="single" w:sz="4" w:space="0" w:color="000000"/>
            </w:tcBorders>
            <w:shd w:val="clear" w:color="auto" w:fill="FFFFFF"/>
          </w:tcPr>
          <w:p w14:paraId="18E0DE0D" w14:textId="77777777" w:rsidR="00177702" w:rsidRPr="00E54AAB" w:rsidRDefault="00177702" w:rsidP="00BC57A0">
            <w:pPr>
              <w:spacing w:line="360" w:lineRule="auto"/>
              <w:jc w:val="both"/>
              <w:rPr>
                <w:rFonts w:ascii="Times New Roman" w:hAnsi="Times New Roman" w:cs="Times New Roman"/>
                <w:sz w:val="26"/>
                <w:szCs w:val="26"/>
              </w:rPr>
            </w:pPr>
          </w:p>
          <w:p w14:paraId="05B36740" w14:textId="77777777" w:rsidR="00177702" w:rsidRPr="00E54AAB" w:rsidRDefault="00177702" w:rsidP="00BC57A0">
            <w:pPr>
              <w:spacing w:line="360" w:lineRule="auto"/>
              <w:jc w:val="both"/>
              <w:rPr>
                <w:rFonts w:ascii="Times New Roman" w:hAnsi="Times New Roman" w:cs="Times New Roman"/>
                <w:sz w:val="26"/>
                <w:szCs w:val="26"/>
              </w:rPr>
            </w:pPr>
          </w:p>
          <w:p w14:paraId="4E8CC383" w14:textId="77777777" w:rsidR="00177702" w:rsidRPr="00E54AAB" w:rsidRDefault="00177702" w:rsidP="00BC57A0">
            <w:pPr>
              <w:spacing w:line="360" w:lineRule="auto"/>
              <w:jc w:val="both"/>
              <w:rPr>
                <w:rFonts w:ascii="Times New Roman" w:hAnsi="Times New Roman" w:cs="Times New Roman"/>
                <w:sz w:val="26"/>
                <w:szCs w:val="26"/>
              </w:rPr>
            </w:pPr>
          </w:p>
          <w:p w14:paraId="09355A73" w14:textId="77777777" w:rsidR="00177702" w:rsidRPr="00E54AAB" w:rsidRDefault="00177702" w:rsidP="00BC57A0">
            <w:pPr>
              <w:spacing w:line="360" w:lineRule="auto"/>
              <w:jc w:val="both"/>
              <w:rPr>
                <w:rFonts w:ascii="Times New Roman" w:hAnsi="Times New Roman" w:cs="Times New Roman"/>
                <w:sz w:val="26"/>
                <w:szCs w:val="26"/>
              </w:rPr>
            </w:pPr>
          </w:p>
          <w:p w14:paraId="5EDBA9CB" w14:textId="2587B3DA" w:rsidR="00177702" w:rsidRPr="00E54AAB" w:rsidRDefault="00A92EE4" w:rsidP="00BC57A0">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Phạm Thị Thu Hà</w:t>
            </w:r>
          </w:p>
        </w:tc>
      </w:tr>
    </w:tbl>
    <w:p w14:paraId="262D4D72" w14:textId="7AF955C5" w:rsidR="00214C2C" w:rsidRPr="00E54AAB" w:rsidRDefault="00824648" w:rsidP="000035A1">
      <w:pPr>
        <w:widowControl/>
        <w:suppressAutoHyphens w:val="0"/>
        <w:spacing w:line="360" w:lineRule="auto"/>
      </w:pPr>
      <w:bookmarkStart w:id="86" w:name="_2s8eyo1"/>
      <w:bookmarkStart w:id="87" w:name="_17dp8vu"/>
      <w:bookmarkStart w:id="88" w:name="_Toc58766376"/>
      <w:bookmarkStart w:id="89" w:name="_Toc165585706"/>
      <w:bookmarkStart w:id="90" w:name="_Toc166244048"/>
      <w:bookmarkStart w:id="91" w:name="_Toc166246530"/>
      <w:bookmarkStart w:id="92" w:name="_Toc166247136"/>
      <w:bookmarkStart w:id="93" w:name="_Toc166247212"/>
      <w:bookmarkStart w:id="94" w:name="_Toc166410461"/>
      <w:bookmarkEnd w:id="86"/>
      <w:bookmarkEnd w:id="87"/>
      <w:r w:rsidRPr="00E54AAB">
        <w:rPr>
          <w:rFonts w:ascii="Times New Roman" w:eastAsia="Times New Roman" w:hAnsi="Times New Roman"/>
          <w:sz w:val="26"/>
        </w:rPr>
        <w:t>Phương thức giao tiếp</w:t>
      </w:r>
      <w:bookmarkStart w:id="95" w:name="_Toc482650460"/>
      <w:bookmarkEnd w:id="88"/>
      <w:bookmarkEnd w:id="89"/>
      <w:bookmarkEnd w:id="90"/>
      <w:bookmarkEnd w:id="91"/>
      <w:bookmarkEnd w:id="92"/>
      <w:bookmarkEnd w:id="93"/>
      <w:bookmarkEnd w:id="94"/>
    </w:p>
    <w:p w14:paraId="60455E54" w14:textId="57AB4D89" w:rsidR="001D4384" w:rsidRPr="00E54AAB" w:rsidRDefault="00B9731E" w:rsidP="00BC57A0">
      <w:pPr>
        <w:spacing w:line="360" w:lineRule="auto"/>
        <w:ind w:firstLine="720"/>
        <w:rPr>
          <w:rFonts w:ascii="Times New Roman" w:hAnsi="Times New Roman" w:cs="Times New Roman"/>
          <w:sz w:val="26"/>
          <w:szCs w:val="26"/>
        </w:rPr>
      </w:pPr>
      <w:r w:rsidRPr="00E54AAB">
        <w:rPr>
          <w:rFonts w:ascii="Times New Roman" w:eastAsia="Times New Roman" w:hAnsi="Times New Roman" w:cs="Times New Roman"/>
          <w:sz w:val="26"/>
          <w:szCs w:val="26"/>
        </w:rPr>
        <w:t>Bảng</w:t>
      </w:r>
      <w:r w:rsidR="000B2BE2" w:rsidRPr="00E54AAB">
        <w:rPr>
          <w:rFonts w:ascii="Times New Roman" w:eastAsia="Times New Roman" w:hAnsi="Times New Roman" w:cs="Times New Roman"/>
          <w:sz w:val="26"/>
          <w:szCs w:val="26"/>
        </w:rPr>
        <w:t xml:space="preserve"> </w:t>
      </w:r>
      <w:r w:rsidR="001B188A" w:rsidRPr="00E54AAB">
        <w:rPr>
          <w:rFonts w:ascii="Times New Roman" w:eastAsia="Times New Roman" w:hAnsi="Times New Roman" w:cs="Times New Roman"/>
          <w:sz w:val="26"/>
          <w:szCs w:val="26"/>
        </w:rPr>
        <w:t>2.</w:t>
      </w:r>
      <w:r w:rsidR="000B2BE2" w:rsidRPr="00E54AAB">
        <w:rPr>
          <w:rFonts w:ascii="Times New Roman" w:eastAsia="Times New Roman" w:hAnsi="Times New Roman" w:cs="Times New Roman"/>
          <w:sz w:val="26"/>
          <w:szCs w:val="26"/>
        </w:rPr>
        <w:t xml:space="preserve">3: </w:t>
      </w:r>
      <w:bookmarkEnd w:id="95"/>
      <w:r w:rsidR="00824648" w:rsidRPr="00E54AAB">
        <w:rPr>
          <w:rFonts w:ascii="Times New Roman" w:eastAsia="Times New Roman" w:hAnsi="Times New Roman" w:cs="Times New Roman"/>
          <w:sz w:val="26"/>
          <w:szCs w:val="26"/>
        </w:rPr>
        <w:t>Phương thức giao tiếp</w:t>
      </w:r>
    </w:p>
    <w:p w14:paraId="5238DEDB" w14:textId="77777777" w:rsidR="00047306" w:rsidRPr="00E54AAB" w:rsidRDefault="00047306" w:rsidP="00BC57A0">
      <w:pPr>
        <w:spacing w:line="360" w:lineRule="auto"/>
        <w:ind w:firstLine="720"/>
        <w:rPr>
          <w:rFonts w:ascii="Times New Roman" w:hAnsi="Times New Roman" w:cs="Times New Roman"/>
          <w:sz w:val="26"/>
          <w:szCs w:val="26"/>
        </w:rPr>
      </w:pPr>
    </w:p>
    <w:tbl>
      <w:tblPr>
        <w:tblW w:w="9067" w:type="dxa"/>
        <w:jc w:val="center"/>
        <w:tblLayout w:type="fixed"/>
        <w:tblLook w:val="0000" w:firstRow="0" w:lastRow="0" w:firstColumn="0" w:lastColumn="0" w:noHBand="0" w:noVBand="0"/>
      </w:tblPr>
      <w:tblGrid>
        <w:gridCol w:w="2495"/>
        <w:gridCol w:w="2750"/>
        <w:gridCol w:w="1701"/>
        <w:gridCol w:w="2121"/>
      </w:tblGrid>
      <w:tr w:rsidR="000B2BE2" w:rsidRPr="00E54AAB" w14:paraId="2E315B42" w14:textId="77777777" w:rsidTr="00BF7CEC">
        <w:trPr>
          <w:jc w:val="center"/>
        </w:trPr>
        <w:tc>
          <w:tcPr>
            <w:tcW w:w="2495" w:type="dxa"/>
            <w:tcBorders>
              <w:top w:val="single" w:sz="4" w:space="0" w:color="000000"/>
              <w:left w:val="single" w:sz="4" w:space="0" w:color="000000"/>
              <w:bottom w:val="single" w:sz="4" w:space="0" w:color="000000"/>
            </w:tcBorders>
            <w:shd w:val="clear" w:color="auto" w:fill="CCCCCC"/>
          </w:tcPr>
          <w:p w14:paraId="43C403D4" w14:textId="77777777" w:rsidR="000B2BE2" w:rsidRPr="00E54AAB" w:rsidRDefault="00824648"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Người tham dự</w:t>
            </w:r>
          </w:p>
        </w:tc>
        <w:tc>
          <w:tcPr>
            <w:tcW w:w="2750" w:type="dxa"/>
            <w:tcBorders>
              <w:top w:val="single" w:sz="4" w:space="0" w:color="000000"/>
              <w:left w:val="single" w:sz="4" w:space="0" w:color="000000"/>
              <w:bottom w:val="single" w:sz="4" w:space="0" w:color="000000"/>
            </w:tcBorders>
            <w:shd w:val="clear" w:color="auto" w:fill="CCCCCC"/>
          </w:tcPr>
          <w:p w14:paraId="51D3C584" w14:textId="77777777" w:rsidR="000B2BE2" w:rsidRPr="00E54AAB" w:rsidRDefault="00824648"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Chủ đề</w:t>
            </w:r>
          </w:p>
        </w:tc>
        <w:tc>
          <w:tcPr>
            <w:tcW w:w="1701" w:type="dxa"/>
            <w:tcBorders>
              <w:top w:val="single" w:sz="4" w:space="0" w:color="000000"/>
              <w:left w:val="single" w:sz="4" w:space="0" w:color="000000"/>
              <w:bottom w:val="single" w:sz="4" w:space="0" w:color="000000"/>
            </w:tcBorders>
            <w:shd w:val="clear" w:color="auto" w:fill="CCCCCC"/>
          </w:tcPr>
          <w:p w14:paraId="444D2934" w14:textId="77777777" w:rsidR="000B2BE2" w:rsidRPr="00E54AAB" w:rsidRDefault="00824648"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Tần suất</w:t>
            </w:r>
          </w:p>
        </w:tc>
        <w:tc>
          <w:tcPr>
            <w:tcW w:w="2121" w:type="dxa"/>
            <w:tcBorders>
              <w:top w:val="single" w:sz="4" w:space="0" w:color="000000"/>
              <w:left w:val="single" w:sz="4" w:space="0" w:color="000000"/>
              <w:bottom w:val="single" w:sz="4" w:space="0" w:color="000000"/>
              <w:right w:val="single" w:sz="4" w:space="0" w:color="000000"/>
            </w:tcBorders>
            <w:shd w:val="clear" w:color="auto" w:fill="CCCCCC"/>
          </w:tcPr>
          <w:p w14:paraId="5F3277F8" w14:textId="77777777" w:rsidR="000B2BE2" w:rsidRPr="00E54AAB" w:rsidRDefault="00824648"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Phương thức</w:t>
            </w:r>
          </w:p>
        </w:tc>
      </w:tr>
      <w:tr w:rsidR="000B2BE2" w:rsidRPr="00E54AAB" w14:paraId="279B86E7" w14:textId="77777777" w:rsidTr="00BF7CEC">
        <w:trPr>
          <w:trHeight w:val="867"/>
          <w:jc w:val="center"/>
        </w:trPr>
        <w:tc>
          <w:tcPr>
            <w:tcW w:w="2495" w:type="dxa"/>
            <w:tcBorders>
              <w:top w:val="single" w:sz="4" w:space="0" w:color="000000"/>
              <w:left w:val="single" w:sz="4" w:space="0" w:color="000000"/>
              <w:bottom w:val="single" w:sz="4" w:space="0" w:color="000000"/>
            </w:tcBorders>
            <w:shd w:val="clear" w:color="auto" w:fill="FFFFFF"/>
          </w:tcPr>
          <w:p w14:paraId="3686B79D"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Quản lý, cố vấn và thành viên nhóm</w:t>
            </w:r>
          </w:p>
        </w:tc>
        <w:tc>
          <w:tcPr>
            <w:tcW w:w="2750" w:type="dxa"/>
            <w:tcBorders>
              <w:top w:val="single" w:sz="4" w:space="0" w:color="000000"/>
              <w:left w:val="single" w:sz="4" w:space="0" w:color="000000"/>
              <w:bottom w:val="single" w:sz="4" w:space="0" w:color="000000"/>
            </w:tcBorders>
            <w:shd w:val="clear" w:color="auto" w:fill="FFFFFF"/>
          </w:tcPr>
          <w:p w14:paraId="693EC432" w14:textId="77777777" w:rsidR="000B2BE2" w:rsidRPr="00E54AAB" w:rsidRDefault="00824648" w:rsidP="00BC57A0">
            <w:pPr>
              <w:spacing w:line="360" w:lineRule="auto"/>
              <w:ind w:left="91"/>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Đánh giá tiến độ dự án</w:t>
            </w:r>
          </w:p>
        </w:tc>
        <w:tc>
          <w:tcPr>
            <w:tcW w:w="1701" w:type="dxa"/>
            <w:tcBorders>
              <w:top w:val="single" w:sz="4" w:space="0" w:color="000000"/>
              <w:left w:val="single" w:sz="4" w:space="0" w:color="000000"/>
              <w:bottom w:val="single" w:sz="4" w:space="0" w:color="000000"/>
            </w:tcBorders>
            <w:shd w:val="clear" w:color="auto" w:fill="FFFFFF"/>
          </w:tcPr>
          <w:p w14:paraId="27F99AEA"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Hàng tuần</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2DB8DA4D" w14:textId="6C7C27DA" w:rsidR="000B2BE2" w:rsidRPr="00E54AAB" w:rsidRDefault="00B35F0C"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Meeting, </w:t>
            </w:r>
            <w:r w:rsidR="009C5AA0" w:rsidRPr="00E54AAB">
              <w:rPr>
                <w:rFonts w:ascii="Times New Roman" w:eastAsia="Times New Roman" w:hAnsi="Times New Roman" w:cs="Times New Roman"/>
                <w:sz w:val="26"/>
                <w:szCs w:val="26"/>
              </w:rPr>
              <w:t>Facebook, Zalo</w:t>
            </w:r>
          </w:p>
        </w:tc>
      </w:tr>
      <w:tr w:rsidR="000B2BE2" w:rsidRPr="00E54AAB" w14:paraId="264C6430" w14:textId="77777777" w:rsidTr="00BF7CEC">
        <w:trPr>
          <w:jc w:val="center"/>
        </w:trPr>
        <w:tc>
          <w:tcPr>
            <w:tcW w:w="2495" w:type="dxa"/>
            <w:tcBorders>
              <w:top w:val="single" w:sz="4" w:space="0" w:color="000000"/>
              <w:left w:val="single" w:sz="4" w:space="0" w:color="000000"/>
              <w:bottom w:val="single" w:sz="4" w:space="0" w:color="000000"/>
            </w:tcBorders>
            <w:shd w:val="clear" w:color="auto" w:fill="FFFFFF"/>
          </w:tcPr>
          <w:p w14:paraId="149317F9"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Chủ sở hữu sản phẩm, Quản lý và nhóm trưởng</w:t>
            </w:r>
          </w:p>
        </w:tc>
        <w:tc>
          <w:tcPr>
            <w:tcW w:w="2750" w:type="dxa"/>
            <w:tcBorders>
              <w:top w:val="single" w:sz="4" w:space="0" w:color="000000"/>
              <w:left w:val="single" w:sz="4" w:space="0" w:color="000000"/>
              <w:bottom w:val="single" w:sz="4" w:space="0" w:color="000000"/>
            </w:tcBorders>
            <w:shd w:val="clear" w:color="auto" w:fill="FFFFFF"/>
          </w:tcPr>
          <w:p w14:paraId="6A0B6CF1" w14:textId="77777777" w:rsidR="000B2BE2" w:rsidRPr="00E54AAB" w:rsidRDefault="00824648" w:rsidP="00BC57A0">
            <w:pPr>
              <w:spacing w:line="360" w:lineRule="auto"/>
              <w:ind w:left="91"/>
              <w:rPr>
                <w:rFonts w:ascii="Times New Roman" w:hAnsi="Times New Roman" w:cs="Times New Roman"/>
                <w:sz w:val="26"/>
                <w:szCs w:val="26"/>
              </w:rPr>
            </w:pPr>
            <w:r w:rsidRPr="00E54AAB">
              <w:rPr>
                <w:rFonts w:ascii="Times New Roman" w:eastAsia="Times New Roman" w:hAnsi="Times New Roman" w:cs="Times New Roman"/>
                <w:sz w:val="26"/>
                <w:szCs w:val="26"/>
              </w:rPr>
              <w:t>Đánh giá tiến độ dự án</w:t>
            </w:r>
          </w:p>
        </w:tc>
        <w:tc>
          <w:tcPr>
            <w:tcW w:w="1701" w:type="dxa"/>
            <w:tcBorders>
              <w:top w:val="single" w:sz="4" w:space="0" w:color="000000"/>
              <w:left w:val="single" w:sz="4" w:space="0" w:color="000000"/>
              <w:bottom w:val="single" w:sz="4" w:space="0" w:color="000000"/>
            </w:tcBorders>
            <w:shd w:val="clear" w:color="auto" w:fill="FFFFFF"/>
          </w:tcPr>
          <w:p w14:paraId="535F5050"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Hàng tuần</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0A98E315" w14:textId="77777777" w:rsidR="000B2BE2" w:rsidRPr="00E54AAB" w:rsidRDefault="000B2BE2"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Meeting, Conference Meeting</w:t>
            </w:r>
          </w:p>
        </w:tc>
      </w:tr>
      <w:tr w:rsidR="000B2BE2" w:rsidRPr="00E54AAB" w14:paraId="753DFD00" w14:textId="77777777" w:rsidTr="00BF7CEC">
        <w:trPr>
          <w:jc w:val="center"/>
        </w:trPr>
        <w:tc>
          <w:tcPr>
            <w:tcW w:w="2495" w:type="dxa"/>
            <w:tcBorders>
              <w:top w:val="single" w:sz="4" w:space="0" w:color="000000"/>
              <w:left w:val="single" w:sz="4" w:space="0" w:color="000000"/>
              <w:bottom w:val="single" w:sz="4" w:space="0" w:color="000000"/>
            </w:tcBorders>
            <w:shd w:val="clear" w:color="auto" w:fill="FFFFFF"/>
          </w:tcPr>
          <w:p w14:paraId="5BAC4AD2"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Chủ sở hữu sản phẩm, Quản lý và nhóm trưởng</w:t>
            </w:r>
          </w:p>
        </w:tc>
        <w:tc>
          <w:tcPr>
            <w:tcW w:w="2750" w:type="dxa"/>
            <w:tcBorders>
              <w:top w:val="single" w:sz="4" w:space="0" w:color="000000"/>
              <w:left w:val="single" w:sz="4" w:space="0" w:color="000000"/>
              <w:bottom w:val="single" w:sz="4" w:space="0" w:color="000000"/>
            </w:tcBorders>
            <w:shd w:val="clear" w:color="auto" w:fill="FFFFFF"/>
          </w:tcPr>
          <w:p w14:paraId="7BBF3BC4" w14:textId="77777777" w:rsidR="000B2BE2" w:rsidRPr="00E54AAB" w:rsidRDefault="00824648" w:rsidP="00BC57A0">
            <w:pPr>
              <w:spacing w:line="360" w:lineRule="auto"/>
              <w:ind w:left="91"/>
              <w:rPr>
                <w:rFonts w:ascii="Times New Roman" w:hAnsi="Times New Roman" w:cs="Times New Roman"/>
                <w:sz w:val="26"/>
                <w:szCs w:val="26"/>
              </w:rPr>
            </w:pPr>
            <w:r w:rsidRPr="00E54AAB">
              <w:rPr>
                <w:rFonts w:ascii="Times New Roman" w:eastAsia="Times New Roman" w:hAnsi="Times New Roman" w:cs="Times New Roman"/>
                <w:sz w:val="26"/>
                <w:szCs w:val="26"/>
              </w:rPr>
              <w:t>Yêu cầu chi tiết</w:t>
            </w:r>
          </w:p>
        </w:tc>
        <w:tc>
          <w:tcPr>
            <w:tcW w:w="1701" w:type="dxa"/>
            <w:tcBorders>
              <w:top w:val="single" w:sz="4" w:space="0" w:color="000000"/>
              <w:left w:val="single" w:sz="4" w:space="0" w:color="000000"/>
              <w:bottom w:val="single" w:sz="4" w:space="0" w:color="000000"/>
            </w:tcBorders>
            <w:shd w:val="clear" w:color="auto" w:fill="FFFFFF"/>
          </w:tcPr>
          <w:p w14:paraId="7264DA77" w14:textId="77777777" w:rsidR="000B2BE2" w:rsidRPr="00E54AAB" w:rsidRDefault="00824648"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Thỉnh thoảng</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221E08A2" w14:textId="5F8D89F9" w:rsidR="000B2BE2" w:rsidRPr="00E54AAB" w:rsidRDefault="009C5AA0"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Zalo or Facebook</w:t>
            </w:r>
          </w:p>
        </w:tc>
      </w:tr>
      <w:tr w:rsidR="000B2BE2" w:rsidRPr="00E54AAB" w14:paraId="7F101BF4" w14:textId="77777777" w:rsidTr="00BF7CEC">
        <w:trPr>
          <w:jc w:val="center"/>
        </w:trPr>
        <w:tc>
          <w:tcPr>
            <w:tcW w:w="2495" w:type="dxa"/>
            <w:tcBorders>
              <w:top w:val="single" w:sz="4" w:space="0" w:color="000000"/>
              <w:left w:val="single" w:sz="4" w:space="0" w:color="000000"/>
              <w:bottom w:val="single" w:sz="4" w:space="0" w:color="000000"/>
            </w:tcBorders>
            <w:shd w:val="clear" w:color="auto" w:fill="FFFFFF"/>
          </w:tcPr>
          <w:p w14:paraId="661FD425" w14:textId="77777777" w:rsidR="000B2BE2" w:rsidRPr="00E54AAB" w:rsidRDefault="00824648" w:rsidP="00BC57A0">
            <w:pPr>
              <w:spacing w:line="360" w:lineRule="auto"/>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Nhóm trưởng và thành viên nhóm</w:t>
            </w:r>
          </w:p>
          <w:p w14:paraId="6E1A860D" w14:textId="77777777" w:rsidR="00147CDB" w:rsidRPr="00E54AAB" w:rsidRDefault="00147CDB" w:rsidP="00BC57A0">
            <w:pPr>
              <w:spacing w:line="360" w:lineRule="auto"/>
              <w:rPr>
                <w:rFonts w:ascii="Times New Roman" w:hAnsi="Times New Roman" w:cs="Times New Roman"/>
                <w:sz w:val="26"/>
                <w:szCs w:val="26"/>
              </w:rPr>
            </w:pPr>
          </w:p>
        </w:tc>
        <w:tc>
          <w:tcPr>
            <w:tcW w:w="2750" w:type="dxa"/>
            <w:tcBorders>
              <w:top w:val="single" w:sz="4" w:space="0" w:color="000000"/>
              <w:left w:val="single" w:sz="4" w:space="0" w:color="000000"/>
              <w:bottom w:val="single" w:sz="4" w:space="0" w:color="000000"/>
            </w:tcBorders>
            <w:shd w:val="clear" w:color="auto" w:fill="FFFFFF"/>
          </w:tcPr>
          <w:p w14:paraId="0A958F2C" w14:textId="77777777" w:rsidR="000B2BE2" w:rsidRPr="00E54AAB" w:rsidRDefault="002F425D" w:rsidP="00BC57A0">
            <w:pPr>
              <w:spacing w:line="360" w:lineRule="auto"/>
              <w:ind w:left="91"/>
              <w:rPr>
                <w:rFonts w:ascii="Times New Roman" w:hAnsi="Times New Roman" w:cs="Times New Roman"/>
                <w:sz w:val="26"/>
                <w:szCs w:val="26"/>
              </w:rPr>
            </w:pPr>
            <w:r w:rsidRPr="00E54AAB">
              <w:rPr>
                <w:rFonts w:ascii="Times New Roman" w:eastAsia="Times New Roman" w:hAnsi="Times New Roman" w:cs="Times New Roman"/>
                <w:sz w:val="26"/>
                <w:szCs w:val="26"/>
              </w:rPr>
              <w:lastRenderedPageBreak/>
              <w:t>Đánh giá tiến độ dự án và cuộc họp hàng ngày</w:t>
            </w:r>
          </w:p>
        </w:tc>
        <w:tc>
          <w:tcPr>
            <w:tcW w:w="1701" w:type="dxa"/>
            <w:tcBorders>
              <w:top w:val="single" w:sz="4" w:space="0" w:color="000000"/>
              <w:left w:val="single" w:sz="4" w:space="0" w:color="000000"/>
              <w:bottom w:val="single" w:sz="4" w:space="0" w:color="000000"/>
            </w:tcBorders>
            <w:shd w:val="clear" w:color="auto" w:fill="FFFFFF"/>
          </w:tcPr>
          <w:p w14:paraId="26A23492"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Hàng ngày</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37C7979C" w14:textId="5C9BC13D" w:rsidR="000B2BE2" w:rsidRPr="00E54AAB" w:rsidRDefault="009C5AA0" w:rsidP="00BC57A0">
            <w:pPr>
              <w:spacing w:line="360" w:lineRule="auto"/>
              <w:rPr>
                <w:rFonts w:ascii="Times New Roman" w:hAnsi="Times New Roman" w:cs="Times New Roman"/>
                <w:sz w:val="26"/>
                <w:szCs w:val="26"/>
              </w:rPr>
            </w:pPr>
            <w:proofErr w:type="gramStart"/>
            <w:r w:rsidRPr="00E54AAB">
              <w:rPr>
                <w:rFonts w:ascii="Times New Roman" w:eastAsia="Times New Roman" w:hAnsi="Times New Roman" w:cs="Times New Roman"/>
                <w:sz w:val="26"/>
                <w:szCs w:val="26"/>
              </w:rPr>
              <w:t>Zalo ,</w:t>
            </w:r>
            <w:r w:rsidR="000B2BE2" w:rsidRPr="00E54AAB">
              <w:rPr>
                <w:rFonts w:ascii="Times New Roman" w:eastAsia="Times New Roman" w:hAnsi="Times New Roman" w:cs="Times New Roman"/>
                <w:sz w:val="26"/>
                <w:szCs w:val="26"/>
              </w:rPr>
              <w:t>Facebook</w:t>
            </w:r>
            <w:proofErr w:type="gramEnd"/>
          </w:p>
        </w:tc>
      </w:tr>
    </w:tbl>
    <w:p w14:paraId="280D4924" w14:textId="0D9DB6B1" w:rsidR="000B2BE2" w:rsidRPr="00E54AAB" w:rsidRDefault="002F425D" w:rsidP="00BC57A0">
      <w:pPr>
        <w:pStyle w:val="Heading2"/>
        <w:numPr>
          <w:ilvl w:val="1"/>
          <w:numId w:val="40"/>
        </w:numPr>
        <w:spacing w:line="360" w:lineRule="auto"/>
      </w:pPr>
      <w:bookmarkStart w:id="96" w:name="_3rdcrjn"/>
      <w:bookmarkStart w:id="97" w:name="_Toc58766377"/>
      <w:bookmarkStart w:id="98" w:name="_Toc165585707"/>
      <w:bookmarkStart w:id="99" w:name="_Toc166244049"/>
      <w:bookmarkStart w:id="100" w:name="_Toc166246531"/>
      <w:bookmarkStart w:id="101" w:name="_Toc166247137"/>
      <w:bookmarkStart w:id="102" w:name="_Toc166247213"/>
      <w:bookmarkStart w:id="103" w:name="_Toc166410462"/>
      <w:bookmarkEnd w:id="96"/>
      <w:r w:rsidRPr="00E54AAB">
        <w:rPr>
          <w:rFonts w:eastAsia="Times New Roman"/>
        </w:rPr>
        <w:t>Giao tiếp và báo cáo</w:t>
      </w:r>
      <w:bookmarkEnd w:id="97"/>
      <w:bookmarkEnd w:id="98"/>
      <w:bookmarkEnd w:id="99"/>
      <w:bookmarkEnd w:id="100"/>
      <w:bookmarkEnd w:id="101"/>
      <w:bookmarkEnd w:id="102"/>
      <w:bookmarkEnd w:id="103"/>
    </w:p>
    <w:p w14:paraId="20BBBA54" w14:textId="44AE03EC" w:rsidR="00B23FF0" w:rsidRPr="00E54AAB" w:rsidRDefault="00B9731E" w:rsidP="00BC57A0">
      <w:pPr>
        <w:spacing w:line="360" w:lineRule="auto"/>
        <w:ind w:firstLine="720"/>
        <w:rPr>
          <w:rFonts w:ascii="Times New Roman" w:hAnsi="Times New Roman" w:cs="Times New Roman"/>
          <w:sz w:val="26"/>
          <w:szCs w:val="26"/>
        </w:rPr>
      </w:pPr>
      <w:bookmarkStart w:id="104" w:name="_Toc482650461"/>
      <w:r w:rsidRPr="00E54AAB">
        <w:rPr>
          <w:rFonts w:ascii="Times New Roman" w:eastAsia="Times New Roman" w:hAnsi="Times New Roman" w:cs="Times New Roman"/>
          <w:sz w:val="26"/>
          <w:szCs w:val="26"/>
        </w:rPr>
        <w:t>Bảng</w:t>
      </w:r>
      <w:r w:rsidR="000B2BE2" w:rsidRPr="00E54AAB">
        <w:rPr>
          <w:rFonts w:ascii="Times New Roman" w:eastAsia="Times New Roman" w:hAnsi="Times New Roman" w:cs="Times New Roman"/>
          <w:sz w:val="26"/>
          <w:szCs w:val="26"/>
        </w:rPr>
        <w:t xml:space="preserve"> </w:t>
      </w:r>
      <w:r w:rsidR="001B188A" w:rsidRPr="00E54AAB">
        <w:rPr>
          <w:rFonts w:ascii="Times New Roman" w:eastAsia="Times New Roman" w:hAnsi="Times New Roman" w:cs="Times New Roman"/>
          <w:sz w:val="26"/>
          <w:szCs w:val="26"/>
        </w:rPr>
        <w:t>2.</w:t>
      </w:r>
      <w:r w:rsidR="000B2BE2" w:rsidRPr="00E54AAB">
        <w:rPr>
          <w:rFonts w:ascii="Times New Roman" w:eastAsia="Times New Roman" w:hAnsi="Times New Roman" w:cs="Times New Roman"/>
          <w:sz w:val="26"/>
          <w:szCs w:val="26"/>
        </w:rPr>
        <w:t xml:space="preserve">4: </w:t>
      </w:r>
      <w:bookmarkEnd w:id="104"/>
      <w:r w:rsidRPr="00E54AAB">
        <w:rPr>
          <w:rFonts w:ascii="Times New Roman" w:eastAsia="Times New Roman" w:hAnsi="Times New Roman" w:cs="Times New Roman"/>
          <w:sz w:val="26"/>
          <w:szCs w:val="26"/>
        </w:rPr>
        <w:t>Giao tiếp và báo cáo</w:t>
      </w:r>
    </w:p>
    <w:p w14:paraId="1FE16577" w14:textId="77777777" w:rsidR="001D4384" w:rsidRPr="00E54AAB" w:rsidRDefault="001D4384" w:rsidP="00BC57A0">
      <w:pPr>
        <w:spacing w:line="360" w:lineRule="auto"/>
        <w:ind w:firstLine="720"/>
        <w:rPr>
          <w:rFonts w:ascii="Times New Roman" w:hAnsi="Times New Roman" w:cs="Times New Roman"/>
          <w:sz w:val="26"/>
          <w:szCs w:val="26"/>
        </w:rPr>
      </w:pPr>
    </w:p>
    <w:tbl>
      <w:tblPr>
        <w:tblW w:w="9157" w:type="dxa"/>
        <w:jc w:val="center"/>
        <w:tblLayout w:type="fixed"/>
        <w:tblLook w:val="0000" w:firstRow="0" w:lastRow="0" w:firstColumn="0" w:lastColumn="0" w:noHBand="0" w:noVBand="0"/>
      </w:tblPr>
      <w:tblGrid>
        <w:gridCol w:w="1944"/>
        <w:gridCol w:w="1655"/>
        <w:gridCol w:w="1081"/>
        <w:gridCol w:w="2833"/>
        <w:gridCol w:w="1644"/>
      </w:tblGrid>
      <w:tr w:rsidR="000B2BE2" w:rsidRPr="00E54AAB" w14:paraId="700F066C" w14:textId="77777777" w:rsidTr="00BF7CEC">
        <w:trPr>
          <w:trHeight w:val="948"/>
          <w:jc w:val="center"/>
        </w:trPr>
        <w:tc>
          <w:tcPr>
            <w:tcW w:w="1944" w:type="dxa"/>
            <w:tcBorders>
              <w:top w:val="single" w:sz="4" w:space="0" w:color="000000"/>
              <w:left w:val="single" w:sz="4" w:space="0" w:color="000000"/>
              <w:bottom w:val="single" w:sz="4" w:space="0" w:color="000000"/>
            </w:tcBorders>
            <w:shd w:val="clear" w:color="auto" w:fill="CCCCCC"/>
          </w:tcPr>
          <w:p w14:paraId="5CE7F098" w14:textId="77777777" w:rsidR="000B2BE2" w:rsidRPr="00E54AAB" w:rsidRDefault="002F425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Loại giao tiếp</w:t>
            </w:r>
          </w:p>
        </w:tc>
        <w:tc>
          <w:tcPr>
            <w:tcW w:w="1655" w:type="dxa"/>
            <w:tcBorders>
              <w:top w:val="single" w:sz="4" w:space="0" w:color="000000"/>
              <w:left w:val="single" w:sz="4" w:space="0" w:color="000000"/>
              <w:bottom w:val="single" w:sz="4" w:space="0" w:color="000000"/>
            </w:tcBorders>
            <w:shd w:val="clear" w:color="auto" w:fill="CCCCCC"/>
          </w:tcPr>
          <w:p w14:paraId="4905ED61" w14:textId="77777777" w:rsidR="000B2BE2" w:rsidRPr="00E54AAB" w:rsidRDefault="002F425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Phương thức, công cụ</w:t>
            </w:r>
          </w:p>
        </w:tc>
        <w:tc>
          <w:tcPr>
            <w:tcW w:w="1081" w:type="dxa"/>
            <w:tcBorders>
              <w:top w:val="single" w:sz="4" w:space="0" w:color="000000"/>
              <w:left w:val="single" w:sz="4" w:space="0" w:color="000000"/>
              <w:bottom w:val="single" w:sz="4" w:space="0" w:color="000000"/>
            </w:tcBorders>
            <w:shd w:val="clear" w:color="auto" w:fill="CCCCCC"/>
          </w:tcPr>
          <w:p w14:paraId="03708D3D" w14:textId="77777777" w:rsidR="000B2BE2" w:rsidRPr="00E54AAB" w:rsidRDefault="002F425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Tần suất</w:t>
            </w:r>
          </w:p>
        </w:tc>
        <w:tc>
          <w:tcPr>
            <w:tcW w:w="2833" w:type="dxa"/>
            <w:tcBorders>
              <w:top w:val="single" w:sz="4" w:space="0" w:color="000000"/>
              <w:left w:val="single" w:sz="4" w:space="0" w:color="000000"/>
              <w:bottom w:val="single" w:sz="4" w:space="0" w:color="000000"/>
            </w:tcBorders>
            <w:shd w:val="clear" w:color="auto" w:fill="CCCCCC"/>
          </w:tcPr>
          <w:p w14:paraId="0FE71F53" w14:textId="77777777" w:rsidR="000B2BE2" w:rsidRPr="00E54AAB" w:rsidRDefault="002F425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Thông tin</w:t>
            </w:r>
          </w:p>
        </w:tc>
        <w:tc>
          <w:tcPr>
            <w:tcW w:w="1644" w:type="dxa"/>
            <w:tcBorders>
              <w:top w:val="single" w:sz="4" w:space="0" w:color="000000"/>
              <w:left w:val="single" w:sz="4" w:space="0" w:color="000000"/>
              <w:bottom w:val="single" w:sz="4" w:space="0" w:color="000000"/>
              <w:right w:val="single" w:sz="4" w:space="0" w:color="000000"/>
            </w:tcBorders>
            <w:shd w:val="clear" w:color="auto" w:fill="CCCCCC"/>
          </w:tcPr>
          <w:p w14:paraId="30A9758A" w14:textId="77777777" w:rsidR="000B2BE2" w:rsidRPr="00E54AAB" w:rsidRDefault="002F425D"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Tổ chức</w:t>
            </w:r>
          </w:p>
        </w:tc>
      </w:tr>
      <w:tr w:rsidR="000B2BE2" w:rsidRPr="00E54AAB" w14:paraId="54AF5D18" w14:textId="77777777" w:rsidTr="00BF7CEC">
        <w:trPr>
          <w:trHeight w:val="632"/>
          <w:jc w:val="center"/>
        </w:trPr>
        <w:tc>
          <w:tcPr>
            <w:tcW w:w="9157" w:type="dxa"/>
            <w:gridSpan w:val="5"/>
            <w:tcBorders>
              <w:top w:val="single" w:sz="4" w:space="0" w:color="000000"/>
              <w:left w:val="single" w:sz="4" w:space="0" w:color="000000"/>
              <w:right w:val="single" w:sz="4" w:space="0" w:color="000000"/>
            </w:tcBorders>
            <w:shd w:val="clear" w:color="auto" w:fill="FFFFFF"/>
          </w:tcPr>
          <w:p w14:paraId="0B764E88" w14:textId="77777777" w:rsidR="00B23FF0" w:rsidRPr="00E54AAB" w:rsidRDefault="002F425D" w:rsidP="00BC57A0">
            <w:pPr>
              <w:spacing w:line="360" w:lineRule="auto"/>
              <w:jc w:val="both"/>
              <w:rPr>
                <w:rFonts w:ascii="Times New Roman" w:eastAsia="Times New Roman" w:hAnsi="Times New Roman" w:cs="Times New Roman"/>
                <w:b/>
                <w:sz w:val="26"/>
                <w:szCs w:val="26"/>
              </w:rPr>
            </w:pPr>
            <w:r w:rsidRPr="00E54AAB">
              <w:rPr>
                <w:rFonts w:ascii="Times New Roman" w:eastAsia="Times New Roman" w:hAnsi="Times New Roman" w:cs="Times New Roman"/>
                <w:b/>
                <w:sz w:val="26"/>
                <w:szCs w:val="26"/>
              </w:rPr>
              <w:t>Giao tiếp nhóm</w:t>
            </w:r>
          </w:p>
        </w:tc>
      </w:tr>
      <w:tr w:rsidR="000B2BE2" w:rsidRPr="00E54AAB" w14:paraId="441582C6" w14:textId="77777777" w:rsidTr="00BF7CEC">
        <w:trPr>
          <w:jc w:val="center"/>
        </w:trPr>
        <w:tc>
          <w:tcPr>
            <w:tcW w:w="1944" w:type="dxa"/>
            <w:tcBorders>
              <w:top w:val="single" w:sz="4" w:space="0" w:color="000000"/>
              <w:left w:val="single" w:sz="4" w:space="0" w:color="000000"/>
              <w:bottom w:val="single" w:sz="4" w:space="0" w:color="000000"/>
            </w:tcBorders>
            <w:shd w:val="clear" w:color="auto" w:fill="FFFFFF"/>
          </w:tcPr>
          <w:p w14:paraId="66934991"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b/>
                <w:sz w:val="26"/>
                <w:szCs w:val="26"/>
              </w:rPr>
              <w:t>Các cuộc họp hàng ngày</w:t>
            </w:r>
          </w:p>
        </w:tc>
        <w:tc>
          <w:tcPr>
            <w:tcW w:w="1655" w:type="dxa"/>
            <w:tcBorders>
              <w:top w:val="single" w:sz="4" w:space="0" w:color="000000"/>
              <w:left w:val="single" w:sz="4" w:space="0" w:color="000000"/>
              <w:bottom w:val="single" w:sz="4" w:space="0" w:color="000000"/>
            </w:tcBorders>
            <w:shd w:val="clear" w:color="auto" w:fill="FFFFFF"/>
          </w:tcPr>
          <w:p w14:paraId="3B7A3670" w14:textId="3BA1F794" w:rsidR="000B2BE2" w:rsidRPr="00E54AAB" w:rsidRDefault="000B2BE2"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Facebook or </w:t>
            </w:r>
            <w:r w:rsidR="00FB734E" w:rsidRPr="00E54AAB">
              <w:rPr>
                <w:rFonts w:ascii="Times New Roman" w:eastAsia="Times New Roman" w:hAnsi="Times New Roman" w:cs="Times New Roman"/>
                <w:sz w:val="26"/>
                <w:szCs w:val="26"/>
              </w:rPr>
              <w:t>Zalo</w:t>
            </w:r>
          </w:p>
        </w:tc>
        <w:tc>
          <w:tcPr>
            <w:tcW w:w="1081" w:type="dxa"/>
            <w:tcBorders>
              <w:top w:val="single" w:sz="4" w:space="0" w:color="000000"/>
              <w:left w:val="single" w:sz="4" w:space="0" w:color="000000"/>
              <w:bottom w:val="single" w:sz="4" w:space="0" w:color="000000"/>
            </w:tcBorders>
            <w:shd w:val="clear" w:color="auto" w:fill="FFFFFF"/>
          </w:tcPr>
          <w:p w14:paraId="5A873CB4" w14:textId="77777777" w:rsidR="000B2BE2" w:rsidRPr="00E54AAB" w:rsidRDefault="001F6A83"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Hằng ngày</w:t>
            </w:r>
          </w:p>
        </w:tc>
        <w:tc>
          <w:tcPr>
            <w:tcW w:w="2833" w:type="dxa"/>
            <w:tcBorders>
              <w:top w:val="single" w:sz="4" w:space="0" w:color="000000"/>
              <w:left w:val="single" w:sz="4" w:space="0" w:color="000000"/>
              <w:bottom w:val="single" w:sz="4" w:space="0" w:color="000000"/>
            </w:tcBorders>
            <w:shd w:val="clear" w:color="auto" w:fill="FFFFFF"/>
          </w:tcPr>
          <w:p w14:paraId="1130B350"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Thông tin về những việc đã thực hiện trong 24 giờ qua, kế hoạch làm việc cho ngày hôm nay, những khó khăn gặp phải và giải pháp cần thiết. Thời lượng cuộc họp khoảng 20-30 phút.</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Pr>
          <w:p w14:paraId="145BC973" w14:textId="77777777" w:rsidR="000B2BE2" w:rsidRPr="00E54AAB" w:rsidRDefault="002F425D" w:rsidP="00BC57A0">
            <w:pPr>
              <w:spacing w:line="360" w:lineRule="auto"/>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Nhóm dự án</w:t>
            </w:r>
          </w:p>
          <w:p w14:paraId="204BFBE6" w14:textId="77777777" w:rsidR="00B23FF0" w:rsidRPr="00E54AAB" w:rsidRDefault="00B23FF0" w:rsidP="00BC57A0">
            <w:pPr>
              <w:spacing w:line="360" w:lineRule="auto"/>
              <w:rPr>
                <w:rFonts w:ascii="Times New Roman" w:eastAsia="Times New Roman" w:hAnsi="Times New Roman" w:cs="Times New Roman"/>
                <w:sz w:val="26"/>
                <w:szCs w:val="26"/>
              </w:rPr>
            </w:pPr>
          </w:p>
          <w:p w14:paraId="1E0B6619" w14:textId="77777777" w:rsidR="00B23FF0" w:rsidRPr="00E54AAB" w:rsidRDefault="00B23FF0" w:rsidP="00BC57A0">
            <w:pPr>
              <w:spacing w:line="360" w:lineRule="auto"/>
              <w:rPr>
                <w:rFonts w:ascii="Times New Roman" w:eastAsia="Times New Roman" w:hAnsi="Times New Roman" w:cs="Times New Roman"/>
                <w:sz w:val="26"/>
                <w:szCs w:val="26"/>
              </w:rPr>
            </w:pPr>
          </w:p>
          <w:p w14:paraId="365881C2" w14:textId="77777777" w:rsidR="00B23FF0" w:rsidRPr="00E54AAB" w:rsidRDefault="00B23FF0" w:rsidP="00BC57A0">
            <w:pPr>
              <w:spacing w:line="360" w:lineRule="auto"/>
              <w:rPr>
                <w:rFonts w:ascii="Times New Roman" w:eastAsia="Times New Roman" w:hAnsi="Times New Roman" w:cs="Times New Roman"/>
                <w:sz w:val="26"/>
                <w:szCs w:val="26"/>
              </w:rPr>
            </w:pPr>
          </w:p>
          <w:p w14:paraId="7C76BD8C" w14:textId="77777777" w:rsidR="00B23FF0" w:rsidRPr="00E54AAB" w:rsidRDefault="00B23FF0" w:rsidP="00BC57A0">
            <w:pPr>
              <w:spacing w:line="360" w:lineRule="auto"/>
              <w:rPr>
                <w:rFonts w:ascii="Times New Roman" w:eastAsia="Times New Roman" w:hAnsi="Times New Roman" w:cs="Times New Roman"/>
                <w:sz w:val="26"/>
                <w:szCs w:val="26"/>
              </w:rPr>
            </w:pPr>
          </w:p>
          <w:p w14:paraId="7252AE66" w14:textId="77777777" w:rsidR="00B23FF0" w:rsidRPr="00E54AAB" w:rsidRDefault="00B23FF0" w:rsidP="00BC57A0">
            <w:pPr>
              <w:spacing w:line="360" w:lineRule="auto"/>
              <w:rPr>
                <w:rFonts w:ascii="Times New Roman" w:eastAsia="Times New Roman" w:hAnsi="Times New Roman" w:cs="Times New Roman"/>
                <w:sz w:val="26"/>
                <w:szCs w:val="26"/>
              </w:rPr>
            </w:pPr>
          </w:p>
          <w:p w14:paraId="68F979B6" w14:textId="77777777" w:rsidR="00B23FF0" w:rsidRPr="00E54AAB" w:rsidRDefault="00B23FF0" w:rsidP="00BC57A0">
            <w:pPr>
              <w:spacing w:line="360" w:lineRule="auto"/>
              <w:rPr>
                <w:rFonts w:ascii="Times New Roman" w:eastAsia="Times New Roman" w:hAnsi="Times New Roman" w:cs="Times New Roman"/>
                <w:sz w:val="26"/>
                <w:szCs w:val="26"/>
              </w:rPr>
            </w:pPr>
          </w:p>
          <w:p w14:paraId="45BF224B" w14:textId="77777777" w:rsidR="00B23FF0" w:rsidRPr="00E54AAB" w:rsidRDefault="00B23FF0" w:rsidP="00BC57A0">
            <w:pPr>
              <w:spacing w:line="360" w:lineRule="auto"/>
              <w:rPr>
                <w:rFonts w:ascii="Times New Roman" w:eastAsia="Times New Roman" w:hAnsi="Times New Roman" w:cs="Times New Roman"/>
                <w:sz w:val="26"/>
                <w:szCs w:val="26"/>
              </w:rPr>
            </w:pPr>
          </w:p>
          <w:p w14:paraId="509375A8" w14:textId="77777777" w:rsidR="00B23FF0" w:rsidRPr="00E54AAB" w:rsidRDefault="00B23FF0" w:rsidP="00BC57A0">
            <w:pPr>
              <w:spacing w:line="360" w:lineRule="auto"/>
              <w:rPr>
                <w:rFonts w:ascii="Times New Roman" w:hAnsi="Times New Roman" w:cs="Times New Roman"/>
                <w:sz w:val="26"/>
                <w:szCs w:val="26"/>
              </w:rPr>
            </w:pPr>
          </w:p>
        </w:tc>
      </w:tr>
      <w:tr w:rsidR="000B2BE2" w:rsidRPr="00E54AAB" w14:paraId="69AA72AB" w14:textId="77777777" w:rsidTr="00BF7CEC">
        <w:trPr>
          <w:jc w:val="center"/>
        </w:trPr>
        <w:tc>
          <w:tcPr>
            <w:tcW w:w="1944" w:type="dxa"/>
            <w:tcBorders>
              <w:top w:val="single" w:sz="4" w:space="0" w:color="000000"/>
              <w:left w:val="single" w:sz="4" w:space="0" w:color="000000"/>
              <w:bottom w:val="single" w:sz="4" w:space="0" w:color="000000"/>
            </w:tcBorders>
            <w:shd w:val="clear" w:color="auto" w:fill="FFFFFF"/>
          </w:tcPr>
          <w:p w14:paraId="0846D07B"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Cuộc họp lập kế hoạch nhiệm vụ</w:t>
            </w:r>
          </w:p>
        </w:tc>
        <w:tc>
          <w:tcPr>
            <w:tcW w:w="1655" w:type="dxa"/>
            <w:tcBorders>
              <w:top w:val="single" w:sz="4" w:space="0" w:color="000000"/>
              <w:left w:val="single" w:sz="4" w:space="0" w:color="000000"/>
              <w:bottom w:val="single" w:sz="4" w:space="0" w:color="000000"/>
            </w:tcBorders>
            <w:shd w:val="clear" w:color="auto" w:fill="FFFFFF"/>
          </w:tcPr>
          <w:p w14:paraId="1FB8BD67" w14:textId="0E7D58DA" w:rsidR="000B2BE2" w:rsidRPr="00E54AAB" w:rsidRDefault="002F425D"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Họp trực tiếp</w:t>
            </w:r>
            <w:r w:rsidR="00047306" w:rsidRPr="00E54AAB">
              <w:rPr>
                <w:rFonts w:ascii="Times New Roman" w:eastAsia="Times New Roman" w:hAnsi="Times New Roman" w:cs="Times New Roman"/>
                <w:sz w:val="26"/>
                <w:szCs w:val="26"/>
              </w:rPr>
              <w:t>, online</w:t>
            </w:r>
          </w:p>
        </w:tc>
        <w:tc>
          <w:tcPr>
            <w:tcW w:w="1081" w:type="dxa"/>
            <w:tcBorders>
              <w:top w:val="single" w:sz="4" w:space="0" w:color="000000"/>
              <w:left w:val="single" w:sz="4" w:space="0" w:color="000000"/>
              <w:bottom w:val="single" w:sz="4" w:space="0" w:color="000000"/>
            </w:tcBorders>
            <w:shd w:val="clear" w:color="auto" w:fill="FFFFFF"/>
          </w:tcPr>
          <w:p w14:paraId="0D46CD2C" w14:textId="77777777" w:rsidR="000B2BE2" w:rsidRPr="00E54AAB" w:rsidRDefault="00147CDB"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2 -3 ngày</w:t>
            </w:r>
          </w:p>
        </w:tc>
        <w:tc>
          <w:tcPr>
            <w:tcW w:w="2833" w:type="dxa"/>
            <w:tcBorders>
              <w:top w:val="single" w:sz="4" w:space="0" w:color="000000"/>
              <w:left w:val="single" w:sz="4" w:space="0" w:color="000000"/>
              <w:bottom w:val="single" w:sz="4" w:space="0" w:color="000000"/>
            </w:tcBorders>
            <w:shd w:val="clear" w:color="auto" w:fill="FFFFFF"/>
          </w:tcPr>
          <w:p w14:paraId="7039BFA9"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Tất cả các thành viên trong nhóm cùng nhau phân tích các yêu cầu, chức năng, công việc của sprint sẽ thực hiện, lên kế hoạch và thiết kế cho sprint.</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Pr>
          <w:p w14:paraId="727ABCD0"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Nhóm dự án, Chủ sở hữu dự án</w:t>
            </w:r>
          </w:p>
        </w:tc>
      </w:tr>
      <w:tr w:rsidR="000B2BE2" w:rsidRPr="00E54AAB" w14:paraId="571A8366" w14:textId="77777777" w:rsidTr="00BF7CEC">
        <w:trPr>
          <w:jc w:val="center"/>
        </w:trPr>
        <w:tc>
          <w:tcPr>
            <w:tcW w:w="1944" w:type="dxa"/>
            <w:tcBorders>
              <w:top w:val="single" w:sz="4" w:space="0" w:color="000000"/>
              <w:left w:val="single" w:sz="4" w:space="0" w:color="000000"/>
              <w:bottom w:val="single" w:sz="4" w:space="0" w:color="000000"/>
            </w:tcBorders>
            <w:shd w:val="clear" w:color="auto" w:fill="FFFFFF"/>
          </w:tcPr>
          <w:p w14:paraId="4AFDF4BE"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Họp Đánh giá Nhiệm vụ</w:t>
            </w:r>
          </w:p>
        </w:tc>
        <w:tc>
          <w:tcPr>
            <w:tcW w:w="1655" w:type="dxa"/>
            <w:tcBorders>
              <w:top w:val="single" w:sz="4" w:space="0" w:color="000000"/>
              <w:left w:val="single" w:sz="4" w:space="0" w:color="000000"/>
              <w:bottom w:val="single" w:sz="4" w:space="0" w:color="000000"/>
            </w:tcBorders>
            <w:shd w:val="clear" w:color="auto" w:fill="FFFFFF"/>
          </w:tcPr>
          <w:p w14:paraId="0BA30913" w14:textId="64DB3D5D" w:rsidR="000B2BE2" w:rsidRPr="00E54AAB" w:rsidRDefault="002F425D" w:rsidP="00BC57A0">
            <w:pPr>
              <w:spacing w:line="360" w:lineRule="auto"/>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Họp trực tiếp</w:t>
            </w:r>
            <w:r w:rsidR="00047306" w:rsidRPr="00E54AAB">
              <w:rPr>
                <w:rFonts w:ascii="Times New Roman" w:eastAsia="Times New Roman" w:hAnsi="Times New Roman" w:cs="Times New Roman"/>
                <w:sz w:val="26"/>
                <w:szCs w:val="26"/>
              </w:rPr>
              <w:t>, online</w:t>
            </w:r>
          </w:p>
        </w:tc>
        <w:tc>
          <w:tcPr>
            <w:tcW w:w="1081" w:type="dxa"/>
            <w:tcBorders>
              <w:top w:val="single" w:sz="4" w:space="0" w:color="000000"/>
              <w:left w:val="single" w:sz="4" w:space="0" w:color="000000"/>
              <w:bottom w:val="single" w:sz="4" w:space="0" w:color="000000"/>
            </w:tcBorders>
            <w:shd w:val="clear" w:color="auto" w:fill="FFFFFF"/>
          </w:tcPr>
          <w:p w14:paraId="089FCE89" w14:textId="77777777" w:rsidR="000B2BE2" w:rsidRPr="00E54AAB" w:rsidRDefault="00147CDB"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2 – 3 ngày </w:t>
            </w:r>
          </w:p>
          <w:p w14:paraId="75C30CD2" w14:textId="77777777" w:rsidR="000B2BE2" w:rsidRPr="00E54AAB" w:rsidRDefault="000B2BE2" w:rsidP="00BC57A0">
            <w:pPr>
              <w:spacing w:line="360" w:lineRule="auto"/>
              <w:rPr>
                <w:rFonts w:ascii="Times New Roman" w:eastAsia="Times New Roman" w:hAnsi="Times New Roman" w:cs="Times New Roman"/>
                <w:sz w:val="26"/>
                <w:szCs w:val="26"/>
              </w:rPr>
            </w:pPr>
          </w:p>
        </w:tc>
        <w:tc>
          <w:tcPr>
            <w:tcW w:w="2833" w:type="dxa"/>
            <w:tcBorders>
              <w:top w:val="single" w:sz="4" w:space="0" w:color="000000"/>
              <w:left w:val="single" w:sz="4" w:space="0" w:color="000000"/>
              <w:bottom w:val="single" w:sz="4" w:space="0" w:color="000000"/>
            </w:tcBorders>
            <w:shd w:val="clear" w:color="auto" w:fill="FFFFFF"/>
          </w:tcPr>
          <w:p w14:paraId="56CFD730" w14:textId="77777777" w:rsidR="002F425D"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Hoàn tất tài liệu.</w:t>
            </w:r>
          </w:p>
          <w:p w14:paraId="7E7F32DC"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 xml:space="preserve">Đối với từng giai đoạn, chia sẻ tài liệu, đưa ra điểm mạnh và điểm yếu của từng thành viên, nhiệm vụ giai đoạn và tính toán giải pháp dự án </w:t>
            </w:r>
            <w:r w:rsidRPr="00E54AAB">
              <w:rPr>
                <w:rFonts w:ascii="Times New Roman" w:hAnsi="Times New Roman" w:cs="Times New Roman"/>
                <w:sz w:val="26"/>
                <w:szCs w:val="26"/>
              </w:rPr>
              <w:lastRenderedPageBreak/>
              <w:t>đo lường.</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Pr>
          <w:p w14:paraId="70CF2DBC"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lastRenderedPageBreak/>
              <w:t>Nhóm dự án, Chủ sở hữu dự án</w:t>
            </w:r>
          </w:p>
        </w:tc>
      </w:tr>
      <w:tr w:rsidR="000B2BE2" w:rsidRPr="00E54AAB" w14:paraId="5906294E" w14:textId="77777777" w:rsidTr="00BF7CEC">
        <w:tblPrEx>
          <w:tblCellMar>
            <w:left w:w="0" w:type="dxa"/>
            <w:right w:w="0" w:type="dxa"/>
          </w:tblCellMar>
        </w:tblPrEx>
        <w:trPr>
          <w:jc w:val="center"/>
        </w:trPr>
        <w:tc>
          <w:tcPr>
            <w:tcW w:w="9157" w:type="dxa"/>
            <w:gridSpan w:val="5"/>
            <w:tcBorders>
              <w:top w:val="single" w:sz="4" w:space="0" w:color="000000"/>
              <w:left w:val="single" w:sz="4" w:space="0" w:color="000000"/>
              <w:right w:val="single" w:sz="4" w:space="0" w:color="000000"/>
            </w:tcBorders>
            <w:shd w:val="clear" w:color="auto" w:fill="FFFFFF"/>
          </w:tcPr>
          <w:p w14:paraId="2F2FD4DF" w14:textId="77777777" w:rsidR="000B2BE2" w:rsidRPr="00E54AAB" w:rsidRDefault="002F425D" w:rsidP="00BC57A0">
            <w:pPr>
              <w:spacing w:line="360" w:lineRule="auto"/>
              <w:ind w:left="284"/>
              <w:jc w:val="both"/>
              <w:rPr>
                <w:rFonts w:ascii="Times New Roman" w:hAnsi="Times New Roman" w:cs="Times New Roman"/>
                <w:sz w:val="26"/>
                <w:szCs w:val="26"/>
              </w:rPr>
            </w:pPr>
            <w:r w:rsidRPr="00E54AAB">
              <w:rPr>
                <w:rFonts w:ascii="Times New Roman" w:hAnsi="Times New Roman" w:cs="Times New Roman"/>
                <w:sz w:val="26"/>
                <w:szCs w:val="26"/>
              </w:rPr>
              <w:t>Giao tiếp bên ngoài và báo cáo</w:t>
            </w:r>
          </w:p>
        </w:tc>
      </w:tr>
      <w:tr w:rsidR="000B2BE2" w:rsidRPr="00E54AAB" w14:paraId="20C34483" w14:textId="77777777" w:rsidTr="00BF7CEC">
        <w:trPr>
          <w:jc w:val="center"/>
        </w:trPr>
        <w:tc>
          <w:tcPr>
            <w:tcW w:w="1944" w:type="dxa"/>
            <w:tcBorders>
              <w:top w:val="single" w:sz="4" w:space="0" w:color="000000"/>
              <w:left w:val="single" w:sz="4" w:space="0" w:color="000000"/>
              <w:bottom w:val="single" w:sz="4" w:space="0" w:color="000000"/>
            </w:tcBorders>
            <w:shd w:val="clear" w:color="auto" w:fill="FFFFFF"/>
          </w:tcPr>
          <w:p w14:paraId="5C6B7B50" w14:textId="77777777" w:rsidR="000B2BE2" w:rsidRPr="00E54AAB" w:rsidRDefault="002F425D" w:rsidP="00BC57A0">
            <w:pPr>
              <w:spacing w:line="360" w:lineRule="auto"/>
              <w:ind w:left="176"/>
              <w:rPr>
                <w:rFonts w:ascii="Times New Roman" w:hAnsi="Times New Roman" w:cs="Times New Roman"/>
                <w:sz w:val="26"/>
                <w:szCs w:val="26"/>
              </w:rPr>
            </w:pPr>
            <w:r w:rsidRPr="00E54AAB">
              <w:rPr>
                <w:rFonts w:ascii="Times New Roman" w:hAnsi="Times New Roman" w:cs="Times New Roman"/>
                <w:sz w:val="26"/>
                <w:szCs w:val="26"/>
              </w:rPr>
              <w:t>Quản lý công việc</w:t>
            </w:r>
          </w:p>
        </w:tc>
        <w:tc>
          <w:tcPr>
            <w:tcW w:w="1655" w:type="dxa"/>
            <w:tcBorders>
              <w:top w:val="single" w:sz="4" w:space="0" w:color="000000"/>
              <w:left w:val="single" w:sz="4" w:space="0" w:color="000000"/>
              <w:bottom w:val="single" w:sz="4" w:space="0" w:color="000000"/>
            </w:tcBorders>
            <w:shd w:val="clear" w:color="auto" w:fill="FFFFFF"/>
          </w:tcPr>
          <w:p w14:paraId="22668E12" w14:textId="54362F1E" w:rsidR="000B2BE2" w:rsidRPr="00E54AAB" w:rsidRDefault="00FB734E"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Facebook or Zalo</w:t>
            </w:r>
          </w:p>
        </w:tc>
        <w:tc>
          <w:tcPr>
            <w:tcW w:w="1081" w:type="dxa"/>
            <w:tcBorders>
              <w:top w:val="single" w:sz="4" w:space="0" w:color="000000"/>
              <w:left w:val="single" w:sz="4" w:space="0" w:color="000000"/>
              <w:bottom w:val="single" w:sz="4" w:space="0" w:color="000000"/>
            </w:tcBorders>
            <w:shd w:val="clear" w:color="auto" w:fill="FFFFFF"/>
          </w:tcPr>
          <w:p w14:paraId="5365127E" w14:textId="77777777" w:rsidR="000B2BE2" w:rsidRPr="00E54AAB" w:rsidRDefault="009A31A6"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Hằng ngày</w:t>
            </w:r>
          </w:p>
        </w:tc>
        <w:tc>
          <w:tcPr>
            <w:tcW w:w="2833" w:type="dxa"/>
            <w:tcBorders>
              <w:top w:val="single" w:sz="4" w:space="0" w:color="000000"/>
              <w:left w:val="single" w:sz="4" w:space="0" w:color="000000"/>
              <w:bottom w:val="single" w:sz="4" w:space="0" w:color="000000"/>
            </w:tcBorders>
            <w:shd w:val="clear" w:color="auto" w:fill="FFFFFF"/>
            <w:vAlign w:val="center"/>
          </w:tcPr>
          <w:p w14:paraId="67835053" w14:textId="77777777" w:rsidR="000B2BE2" w:rsidRPr="00E54AAB" w:rsidRDefault="002F425D"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Hệ thống theo dõi nhiệm vụ dựa trên web được sử dụng để quản lý hoặc giao nhiệm vụ, báo cáo lỗi / sự cố.</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Pr>
          <w:p w14:paraId="33AD7737" w14:textId="77777777" w:rsidR="000B2BE2" w:rsidRPr="00E54AAB" w:rsidRDefault="002F425D"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Nhóm dự án</w:t>
            </w:r>
          </w:p>
        </w:tc>
      </w:tr>
    </w:tbl>
    <w:p w14:paraId="54D15C26" w14:textId="77777777" w:rsidR="0023599F" w:rsidRPr="002B1086" w:rsidRDefault="0023599F" w:rsidP="00BC57A0">
      <w:pPr>
        <w:spacing w:line="360" w:lineRule="auto"/>
        <w:rPr>
          <w:rFonts w:ascii="Times New Roman" w:hAnsi="Times New Roman" w:cs="Times New Roman"/>
          <w:sz w:val="28"/>
          <w:szCs w:val="28"/>
        </w:rPr>
      </w:pPr>
      <w:bookmarkStart w:id="105" w:name="_26in1rg"/>
      <w:bookmarkStart w:id="106" w:name="_z337ya"/>
      <w:bookmarkStart w:id="107" w:name="_Toc166244050"/>
      <w:bookmarkStart w:id="108" w:name="_Toc166246532"/>
      <w:bookmarkStart w:id="109" w:name="_Toc166247138"/>
      <w:bookmarkStart w:id="110" w:name="_Toc166247214"/>
      <w:bookmarkStart w:id="111" w:name="_Toc58766378"/>
      <w:bookmarkEnd w:id="105"/>
      <w:bookmarkEnd w:id="106"/>
    </w:p>
    <w:p w14:paraId="7E3BF1F4" w14:textId="4487F048" w:rsidR="0036057A" w:rsidRPr="002B1086" w:rsidRDefault="008E039F" w:rsidP="00BC57A0">
      <w:pPr>
        <w:pStyle w:val="Heading1"/>
        <w:numPr>
          <w:ilvl w:val="0"/>
          <w:numId w:val="40"/>
        </w:numPr>
        <w:spacing w:before="0"/>
        <w:rPr>
          <w:sz w:val="28"/>
          <w:szCs w:val="28"/>
        </w:rPr>
      </w:pPr>
      <w:bookmarkStart w:id="112" w:name="_Toc166410463"/>
      <w:r w:rsidRPr="002B1086">
        <w:rPr>
          <w:szCs w:val="28"/>
        </w:rPr>
        <w:t>PHẠM VI QUẢN LÍ</w:t>
      </w:r>
      <w:bookmarkEnd w:id="107"/>
      <w:bookmarkEnd w:id="108"/>
      <w:bookmarkEnd w:id="109"/>
      <w:bookmarkEnd w:id="110"/>
      <w:bookmarkEnd w:id="112"/>
    </w:p>
    <w:p w14:paraId="766EECC1" w14:textId="4C0BD8A5" w:rsidR="00BA2169" w:rsidRPr="00E54AAB" w:rsidRDefault="00BA2169" w:rsidP="00BC57A0">
      <w:pPr>
        <w:pStyle w:val="Heading2"/>
        <w:numPr>
          <w:ilvl w:val="1"/>
          <w:numId w:val="40"/>
        </w:numPr>
        <w:spacing w:line="360" w:lineRule="auto"/>
      </w:pPr>
      <w:bookmarkStart w:id="113" w:name="_Toc153742113"/>
      <w:bookmarkStart w:id="114" w:name="_Toc166244051"/>
      <w:bookmarkStart w:id="115" w:name="_Toc166246533"/>
      <w:bookmarkStart w:id="116" w:name="_Toc166247139"/>
      <w:bookmarkStart w:id="117" w:name="_Toc166247215"/>
      <w:bookmarkStart w:id="118" w:name="_Toc166410464"/>
      <w:r w:rsidRPr="00E54AAB">
        <w:rPr>
          <w:rFonts w:eastAsia="Times New Roman"/>
        </w:rPr>
        <w:t>Phạm vi</w:t>
      </w:r>
      <w:bookmarkEnd w:id="113"/>
      <w:bookmarkEnd w:id="114"/>
      <w:bookmarkEnd w:id="115"/>
      <w:bookmarkEnd w:id="116"/>
      <w:bookmarkEnd w:id="117"/>
      <w:bookmarkEnd w:id="118"/>
    </w:p>
    <w:p w14:paraId="4FD3E98D" w14:textId="77777777" w:rsidR="00BA2169" w:rsidRPr="00E54AAB" w:rsidRDefault="00BA2169" w:rsidP="00BC57A0">
      <w:pPr>
        <w:pStyle w:val="ListParagraph"/>
        <w:widowControl/>
        <w:numPr>
          <w:ilvl w:val="0"/>
          <w:numId w:val="26"/>
        </w:numPr>
        <w:suppressAutoHyphens w:val="0"/>
        <w:spacing w:after="0" w:line="360" w:lineRule="auto"/>
        <w:contextualSpacing/>
        <w:jc w:val="both"/>
        <w:textAlignment w:val="baseline"/>
        <w:rPr>
          <w:rFonts w:ascii="Times New Roman" w:hAnsi="Times New Roman" w:cs="Times New Roman"/>
          <w:sz w:val="26"/>
          <w:szCs w:val="26"/>
        </w:rPr>
      </w:pPr>
      <w:bookmarkStart w:id="119" w:name="_Toc8386583"/>
      <w:r w:rsidRPr="00E54AAB">
        <w:rPr>
          <w:rFonts w:ascii="Times New Roman" w:eastAsia="Times New Roman" w:hAnsi="Times New Roman" w:cs="Times New Roman"/>
          <w:sz w:val="26"/>
          <w:szCs w:val="26"/>
        </w:rPr>
        <w:t>Website được cung cấp cho các cá nhân, tổ chức có nhu cầu mua sản phẩm của chúng tôi để hỗ trợ cho việc quản lý thời gian một cách hiệu quả.</w:t>
      </w:r>
      <w:bookmarkEnd w:id="119"/>
    </w:p>
    <w:p w14:paraId="0FB3AF47" w14:textId="3051F061" w:rsidR="00BA2169" w:rsidRPr="00E54AAB" w:rsidRDefault="00BA2169" w:rsidP="00BC57A0">
      <w:pPr>
        <w:pStyle w:val="ListParagraph"/>
        <w:widowControl/>
        <w:numPr>
          <w:ilvl w:val="0"/>
          <w:numId w:val="26"/>
        </w:numPr>
        <w:suppressAutoHyphens w:val="0"/>
        <w:spacing w:after="0" w:line="360" w:lineRule="auto"/>
        <w:contextualSpacing/>
        <w:jc w:val="both"/>
        <w:textAlignment w:val="baseline"/>
        <w:rPr>
          <w:rFonts w:ascii="Times New Roman" w:hAnsi="Times New Roman" w:cs="Times New Roman"/>
          <w:sz w:val="26"/>
          <w:szCs w:val="26"/>
        </w:rPr>
      </w:pPr>
      <w:bookmarkStart w:id="120" w:name="_Toc8386584"/>
      <w:r w:rsidRPr="00E54AAB">
        <w:rPr>
          <w:rFonts w:ascii="Times New Roman" w:eastAsia="Times New Roman" w:hAnsi="Times New Roman" w:cs="Times New Roman"/>
          <w:sz w:val="26"/>
          <w:szCs w:val="26"/>
        </w:rPr>
        <w:t xml:space="preserve">Website được phát triển trên Công nghệ </w:t>
      </w:r>
      <w:bookmarkEnd w:id="120"/>
      <w:r w:rsidRPr="00E54AAB">
        <w:rPr>
          <w:rFonts w:ascii="Times New Roman" w:eastAsia="Times New Roman" w:hAnsi="Times New Roman" w:cs="Times New Roman"/>
          <w:bCs/>
          <w:sz w:val="26"/>
          <w:szCs w:val="26"/>
          <w:shd w:val="clear" w:color="auto" w:fill="FFFFFF"/>
        </w:rPr>
        <w:t>Laravel</w:t>
      </w:r>
    </w:p>
    <w:p w14:paraId="527F770E" w14:textId="24158F67" w:rsidR="00DC6F72" w:rsidRPr="00E54AAB" w:rsidRDefault="00DC6F72" w:rsidP="00BC57A0">
      <w:pPr>
        <w:pStyle w:val="Heading2"/>
        <w:numPr>
          <w:ilvl w:val="1"/>
          <w:numId w:val="40"/>
        </w:numPr>
        <w:spacing w:line="360" w:lineRule="auto"/>
      </w:pPr>
      <w:bookmarkStart w:id="121" w:name="_Toc153742114"/>
      <w:bookmarkStart w:id="122" w:name="_Toc166244052"/>
      <w:bookmarkStart w:id="123" w:name="_Toc166246534"/>
      <w:bookmarkStart w:id="124" w:name="_Toc166247140"/>
      <w:bookmarkStart w:id="125" w:name="_Toc166247216"/>
      <w:bookmarkStart w:id="126" w:name="_Toc166410465"/>
      <w:r w:rsidRPr="00E54AAB">
        <w:rPr>
          <w:rFonts w:eastAsia="Times New Roman"/>
        </w:rPr>
        <w:t>Work breakdown strure</w:t>
      </w:r>
      <w:bookmarkEnd w:id="121"/>
      <w:bookmarkEnd w:id="122"/>
      <w:bookmarkEnd w:id="123"/>
      <w:bookmarkEnd w:id="124"/>
      <w:bookmarkEnd w:id="125"/>
      <w:bookmarkEnd w:id="126"/>
    </w:p>
    <w:p w14:paraId="6B1613AF" w14:textId="77777777" w:rsidR="00DC6F72" w:rsidRPr="00E54AAB" w:rsidRDefault="00DC6F72" w:rsidP="00BC57A0">
      <w:pPr>
        <w:pStyle w:val="BodyText"/>
        <w:spacing w:after="0" w:line="360" w:lineRule="auto"/>
        <w:rPr>
          <w:rFonts w:ascii="Times New Roman" w:hAnsi="Times New Roman" w:cs="Times New Roman"/>
          <w:sz w:val="26"/>
          <w:szCs w:val="26"/>
        </w:rPr>
      </w:pPr>
    </w:p>
    <w:p w14:paraId="155192C5" w14:textId="3F36196D" w:rsidR="0036057A" w:rsidRPr="00E54AAB" w:rsidRDefault="00DC6F72" w:rsidP="000035A1">
      <w:pPr>
        <w:pStyle w:val="Caption"/>
        <w:spacing w:before="0" w:after="0" w:line="360" w:lineRule="auto"/>
        <w:jc w:val="center"/>
        <w:rPr>
          <w:rFonts w:ascii="Times New Roman" w:hAnsi="Times New Roman" w:cs="Times New Roman"/>
          <w:sz w:val="26"/>
          <w:szCs w:val="26"/>
        </w:rPr>
      </w:pPr>
      <w:r w:rsidRPr="00E54AAB">
        <w:rPr>
          <w:rFonts w:ascii="Times New Roman" w:eastAsia="Times New Roman" w:hAnsi="Times New Roman" w:cs="Times New Roman"/>
          <w:noProof/>
          <w:sz w:val="26"/>
          <w:szCs w:val="26"/>
          <w:lang w:eastAsia="en-US" w:bidi="ar-SA"/>
        </w:rPr>
        <w:drawing>
          <wp:inline distT="0" distB="0" distL="0" distR="0" wp14:anchorId="197A2F89" wp14:editId="2B6A45EE">
            <wp:extent cx="5579745" cy="46774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4677410"/>
                    </a:xfrm>
                    <a:prstGeom prst="rect">
                      <a:avLst/>
                    </a:prstGeom>
                  </pic:spPr>
                </pic:pic>
              </a:graphicData>
            </a:graphic>
          </wp:inline>
        </w:drawing>
      </w:r>
    </w:p>
    <w:p w14:paraId="3FDFCC60" w14:textId="77777777" w:rsidR="00DC6F72" w:rsidRPr="002B1086" w:rsidRDefault="00DC6F72" w:rsidP="00BC57A0">
      <w:pPr>
        <w:spacing w:line="360" w:lineRule="auto"/>
        <w:jc w:val="center"/>
        <w:rPr>
          <w:rFonts w:ascii="Times New Roman" w:hAnsi="Times New Roman" w:cs="Times New Roman"/>
          <w:i/>
          <w:color w:val="000000" w:themeColor="text1"/>
          <w:sz w:val="28"/>
          <w:szCs w:val="28"/>
          <w:lang w:val="vi-VN"/>
        </w:rPr>
      </w:pPr>
      <w:bookmarkStart w:id="127" w:name="_Toc8386149"/>
      <w:bookmarkStart w:id="128" w:name="_Toc8386586"/>
      <w:r w:rsidRPr="00E54AAB">
        <w:rPr>
          <w:rFonts w:ascii="Times New Roman" w:eastAsia="Times New Roman" w:hAnsi="Times New Roman" w:cs="Times New Roman"/>
          <w:i/>
          <w:color w:val="000000" w:themeColor="text1"/>
          <w:sz w:val="26"/>
          <w:szCs w:val="26"/>
        </w:rPr>
        <w:lastRenderedPageBreak/>
        <w:t xml:space="preserve">Hình 1: </w:t>
      </w:r>
      <w:bookmarkEnd w:id="127"/>
      <w:bookmarkEnd w:id="128"/>
      <w:r w:rsidRPr="00E54AAB">
        <w:rPr>
          <w:rFonts w:ascii="Times New Roman" w:eastAsia="Times New Roman" w:hAnsi="Times New Roman" w:cs="Times New Roman"/>
          <w:i/>
          <w:color w:val="000000" w:themeColor="text1"/>
          <w:sz w:val="26"/>
          <w:szCs w:val="26"/>
          <w:lang w:val="vi-VN"/>
        </w:rPr>
        <w:t>Cấu trúc phân chia công việ</w:t>
      </w:r>
      <w:r w:rsidRPr="002B1086">
        <w:rPr>
          <w:rFonts w:ascii="Times New Roman" w:eastAsia="Times New Roman" w:hAnsi="Times New Roman" w:cs="Times New Roman"/>
          <w:i/>
          <w:color w:val="000000" w:themeColor="text1"/>
          <w:sz w:val="26"/>
          <w:szCs w:val="28"/>
          <w:lang w:val="vi-VN"/>
        </w:rPr>
        <w:t>c</w:t>
      </w:r>
    </w:p>
    <w:p w14:paraId="34E1CE41" w14:textId="676B3C16" w:rsidR="00C944E8" w:rsidRPr="002B1086" w:rsidRDefault="00C944E8" w:rsidP="00BC57A0">
      <w:pPr>
        <w:pStyle w:val="BodyText"/>
        <w:spacing w:after="0" w:line="360" w:lineRule="auto"/>
        <w:rPr>
          <w:rFonts w:ascii="Times New Roman" w:hAnsi="Times New Roman" w:cs="Times New Roman"/>
          <w:sz w:val="28"/>
          <w:szCs w:val="28"/>
        </w:rPr>
      </w:pPr>
    </w:p>
    <w:p w14:paraId="7E280CA9" w14:textId="379D01D2" w:rsidR="002130F1" w:rsidRPr="002B1086" w:rsidRDefault="0036057A" w:rsidP="00BC57A0">
      <w:pPr>
        <w:pStyle w:val="Heading1"/>
        <w:numPr>
          <w:ilvl w:val="0"/>
          <w:numId w:val="40"/>
        </w:numPr>
        <w:spacing w:before="0"/>
        <w:rPr>
          <w:sz w:val="28"/>
          <w:szCs w:val="28"/>
        </w:rPr>
      </w:pPr>
      <w:bookmarkStart w:id="129" w:name="_Toc165585708"/>
      <w:bookmarkStart w:id="130" w:name="_Toc166244053"/>
      <w:bookmarkStart w:id="131" w:name="_Toc166246535"/>
      <w:bookmarkStart w:id="132" w:name="_Toc166247141"/>
      <w:bookmarkStart w:id="133" w:name="_Toc166247217"/>
      <w:bookmarkStart w:id="134" w:name="_Toc166410466"/>
      <w:r w:rsidRPr="002B1086">
        <w:rPr>
          <w:szCs w:val="28"/>
        </w:rPr>
        <w:t>KẾ HOẠCH VÀ CHI PHÍ</w:t>
      </w:r>
      <w:bookmarkEnd w:id="111"/>
      <w:bookmarkEnd w:id="129"/>
      <w:bookmarkEnd w:id="130"/>
      <w:bookmarkEnd w:id="131"/>
      <w:bookmarkEnd w:id="132"/>
      <w:bookmarkEnd w:id="133"/>
      <w:bookmarkEnd w:id="134"/>
    </w:p>
    <w:p w14:paraId="7835829F" w14:textId="01DE7909" w:rsidR="00BA2169" w:rsidRPr="00E54AAB" w:rsidRDefault="00BA2169" w:rsidP="00BC57A0">
      <w:pPr>
        <w:pStyle w:val="Heading2"/>
        <w:numPr>
          <w:ilvl w:val="1"/>
          <w:numId w:val="40"/>
        </w:numPr>
        <w:spacing w:line="360" w:lineRule="auto"/>
      </w:pPr>
      <w:bookmarkStart w:id="135" w:name="_Toc133524877"/>
      <w:bookmarkStart w:id="136" w:name="_Toc61808860"/>
      <w:bookmarkStart w:id="137" w:name="_Toc153742119"/>
      <w:bookmarkStart w:id="138" w:name="_Toc166244054"/>
      <w:bookmarkStart w:id="139" w:name="_Toc166246536"/>
      <w:bookmarkStart w:id="140" w:name="_Toc166247142"/>
      <w:bookmarkStart w:id="141" w:name="_Toc166247218"/>
      <w:bookmarkStart w:id="142" w:name="_Toc166410467"/>
      <w:r w:rsidRPr="00E54AAB">
        <w:rPr>
          <w:rFonts w:eastAsia="Times New Roman"/>
        </w:rPr>
        <w:t>Các cột mốc</w:t>
      </w:r>
      <w:bookmarkEnd w:id="135"/>
      <w:bookmarkEnd w:id="136"/>
      <w:bookmarkEnd w:id="137"/>
      <w:bookmarkEnd w:id="138"/>
      <w:bookmarkEnd w:id="139"/>
      <w:bookmarkEnd w:id="140"/>
      <w:bookmarkEnd w:id="141"/>
      <w:bookmarkEnd w:id="142"/>
    </w:p>
    <w:p w14:paraId="6D0C7EB6" w14:textId="77777777" w:rsidR="00BA2169" w:rsidRPr="00E54AAB" w:rsidRDefault="00BA2169" w:rsidP="00BC57A0">
      <w:pPr>
        <w:pStyle w:val="ListParagraph"/>
        <w:spacing w:after="0" w:line="360" w:lineRule="auto"/>
        <w:ind w:left="709" w:firstLine="425"/>
        <w:jc w:val="both"/>
        <w:textAlignment w:val="baseline"/>
        <w:rPr>
          <w:rFonts w:ascii="Times New Roman" w:hAnsi="Times New Roman" w:cs="Times New Roman"/>
          <w:sz w:val="26"/>
          <w:szCs w:val="26"/>
        </w:rPr>
      </w:pPr>
      <w:r w:rsidRPr="00E54AAB">
        <w:rPr>
          <w:rFonts w:ascii="Times New Roman" w:eastAsia="Times New Roman" w:hAnsi="Times New Roman" w:cs="Times New Roman"/>
          <w:sz w:val="26"/>
          <w:szCs w:val="26"/>
        </w:rPr>
        <w:t>Bảng dưới đây liệt kê các sự kiện quan trọng cho dự án này, cùng với khung thời gian hoàn thành dự kiến của nó.</w:t>
      </w:r>
    </w:p>
    <w:p w14:paraId="168D217A" w14:textId="5159F846" w:rsidR="00A92EE4" w:rsidRPr="002F05DD" w:rsidRDefault="00BA2169" w:rsidP="00A92EE4">
      <w:pPr>
        <w:spacing w:line="360" w:lineRule="auto"/>
        <w:jc w:val="center"/>
        <w:rPr>
          <w:rFonts w:ascii="Times New Roman" w:hAnsi="Times New Roman" w:cs="Times New Roman"/>
          <w:i/>
          <w:sz w:val="26"/>
          <w:szCs w:val="26"/>
          <w:lang w:val="vi-VN" w:eastAsia="ja-JP"/>
        </w:rPr>
      </w:pPr>
      <w:bookmarkStart w:id="143" w:name="_Toc448392494"/>
      <w:bookmarkStart w:id="144" w:name="_Toc2931702"/>
      <w:bookmarkStart w:id="145" w:name="_Toc8386592"/>
      <w:r w:rsidRPr="00E54AAB">
        <w:rPr>
          <w:rFonts w:ascii="Times New Roman" w:eastAsia="Times New Roman" w:hAnsi="Times New Roman" w:cs="Times New Roman"/>
          <w:i/>
          <w:iCs/>
          <w:sz w:val="26"/>
          <w:szCs w:val="26"/>
        </w:rPr>
        <w:t>Bảng 4: Các cột mốc</w:t>
      </w:r>
      <w:bookmarkEnd w:id="143"/>
      <w:bookmarkEnd w:id="144"/>
      <w:bookmarkEnd w:id="145"/>
      <w:r w:rsidRPr="00E54AAB">
        <w:rPr>
          <w:rFonts w:ascii="Times New Roman" w:eastAsia="Times New Roman" w:hAnsi="Times New Roman" w:cs="Times New Roman"/>
          <w:i/>
          <w:iCs/>
          <w:sz w:val="26"/>
          <w:szCs w:val="26"/>
        </w:rPr>
        <w:t xml:space="preserve"> quan trọng</w:t>
      </w:r>
      <w:r w:rsidR="00A92EE4" w:rsidRPr="00A92EE4">
        <w:rPr>
          <w:rFonts w:ascii="Times New Roman" w:eastAsia="Times New Roman" w:hAnsi="Times New Roman" w:cs="Times New Roman"/>
          <w:i/>
          <w:sz w:val="26"/>
          <w:szCs w:val="26"/>
          <w:lang w:eastAsia="ja-JP"/>
        </w:rPr>
        <w:t xml:space="preserve"> </w:t>
      </w:r>
    </w:p>
    <w:tbl>
      <w:tblPr>
        <w:tblW w:w="8143" w:type="dxa"/>
        <w:tblInd w:w="4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33"/>
        <w:gridCol w:w="3150"/>
        <w:gridCol w:w="1214"/>
        <w:gridCol w:w="1572"/>
        <w:gridCol w:w="1574"/>
      </w:tblGrid>
      <w:tr w:rsidR="00A92EE4" w:rsidRPr="002F05DD" w14:paraId="1F0CB73D" w14:textId="77777777" w:rsidTr="00F53AFA">
        <w:trPr>
          <w:trHeight w:val="849"/>
        </w:trPr>
        <w:tc>
          <w:tcPr>
            <w:tcW w:w="633"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3F49F2F4" w14:textId="77777777" w:rsidR="00A92EE4" w:rsidRPr="002F05DD" w:rsidRDefault="00A92EE4" w:rsidP="00F53AFA">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No.</w:t>
            </w:r>
          </w:p>
        </w:tc>
        <w:tc>
          <w:tcPr>
            <w:tcW w:w="3150"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12FA45DF" w14:textId="77777777" w:rsidR="00A92EE4" w:rsidRPr="002F05DD" w:rsidRDefault="00A92EE4" w:rsidP="00F53AFA">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Tiến trình</w:t>
            </w:r>
          </w:p>
        </w:tc>
        <w:tc>
          <w:tcPr>
            <w:tcW w:w="1214" w:type="dxa"/>
            <w:tcBorders>
              <w:top w:val="single" w:sz="4" w:space="0" w:color="000001"/>
              <w:left w:val="single" w:sz="4" w:space="0" w:color="000001"/>
              <w:bottom w:val="single" w:sz="4" w:space="0" w:color="000001"/>
              <w:right w:val="single" w:sz="4" w:space="0" w:color="000001"/>
            </w:tcBorders>
            <w:shd w:val="clear" w:color="auto" w:fill="A6A6A6"/>
            <w:vAlign w:val="center"/>
          </w:tcPr>
          <w:p w14:paraId="26573D93" w14:textId="77777777" w:rsidR="00A92EE4" w:rsidRPr="002F05DD" w:rsidRDefault="00A92EE4" w:rsidP="00F53AFA">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Thời gian</w:t>
            </w:r>
          </w:p>
        </w:tc>
        <w:tc>
          <w:tcPr>
            <w:tcW w:w="1572"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BE207C4" w14:textId="77777777" w:rsidR="00A92EE4" w:rsidRPr="002F05DD" w:rsidRDefault="00A92EE4" w:rsidP="00F53AFA">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Bắt đầu</w:t>
            </w:r>
          </w:p>
        </w:tc>
        <w:tc>
          <w:tcPr>
            <w:tcW w:w="1574"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950E277" w14:textId="77777777" w:rsidR="00A92EE4" w:rsidRPr="002F05DD" w:rsidRDefault="00A92EE4" w:rsidP="00F53AFA">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Kết thúc</w:t>
            </w:r>
          </w:p>
        </w:tc>
      </w:tr>
      <w:tr w:rsidR="00A92EE4" w:rsidRPr="002F05DD" w14:paraId="7AAB6D48"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5DE67FE"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0484408"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Khởi tạo</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F66A8B1"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0627A93"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1</w:t>
            </w:r>
            <w:r>
              <w:rPr>
                <w:rFonts w:ascii="Times New Roman" w:hAnsi="Times New Roman" w:cs="Times New Roman"/>
                <w:b/>
                <w:sz w:val="26"/>
                <w:szCs w:val="26"/>
              </w:rPr>
              <w:t>7</w:t>
            </w:r>
            <w:r w:rsidRPr="002F05DD">
              <w:rPr>
                <w:rFonts w:ascii="Times New Roman" w:hAnsi="Times New Roman" w:cs="Times New Roman"/>
                <w:b/>
                <w:sz w:val="26"/>
                <w:szCs w:val="26"/>
              </w:rPr>
              <w:t>-0</w:t>
            </w:r>
            <w:r>
              <w:rPr>
                <w:rFonts w:ascii="Times New Roman" w:hAnsi="Times New Roman" w:cs="Times New Roman"/>
                <w:b/>
                <w:sz w:val="26"/>
                <w:szCs w:val="26"/>
              </w:rPr>
              <w:t>3</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052D65"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20</w:t>
            </w:r>
            <w:r w:rsidRPr="002F05DD">
              <w:rPr>
                <w:rFonts w:ascii="Times New Roman" w:hAnsi="Times New Roman" w:cs="Times New Roman"/>
                <w:b/>
                <w:sz w:val="26"/>
                <w:szCs w:val="26"/>
              </w:rPr>
              <w:t>-0</w:t>
            </w:r>
            <w:r>
              <w:rPr>
                <w:rFonts w:ascii="Times New Roman" w:hAnsi="Times New Roman" w:cs="Times New Roman"/>
                <w:b/>
                <w:sz w:val="26"/>
                <w:szCs w:val="26"/>
              </w:rPr>
              <w:t>3</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A92EE4" w:rsidRPr="002F05DD" w14:paraId="1B07AADC" w14:textId="77777777" w:rsidTr="00F53AFA">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D8C4B16"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1.1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293C12"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Thu Thập Yêu Cầu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AF25768"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0FF498" w14:textId="77777777" w:rsidR="00A92EE4" w:rsidRPr="002F05DD" w:rsidRDefault="00A92EE4" w:rsidP="00F53AFA">
            <w:pPr>
              <w:spacing w:line="360" w:lineRule="auto"/>
              <w:rPr>
                <w:rFonts w:ascii="Times New Roman" w:hAnsi="Times New Roman" w:cs="Times New Roman"/>
                <w:bCs/>
                <w:sz w:val="26"/>
                <w:szCs w:val="26"/>
              </w:rPr>
            </w:pPr>
            <w:r w:rsidRPr="002F05DD">
              <w:rPr>
                <w:rFonts w:ascii="Times New Roman" w:hAnsi="Times New Roman" w:cs="Times New Roman"/>
                <w:bCs/>
                <w:sz w:val="26"/>
                <w:szCs w:val="26"/>
              </w:rPr>
              <w:t>1</w:t>
            </w:r>
            <w:r>
              <w:rPr>
                <w:rFonts w:ascii="Times New Roman" w:hAnsi="Times New Roman" w:cs="Times New Roman"/>
                <w:bCs/>
                <w:sz w:val="26"/>
                <w:szCs w:val="26"/>
              </w:rPr>
              <w:t>7</w:t>
            </w:r>
            <w:r w:rsidRPr="002F05DD">
              <w:rPr>
                <w:rFonts w:ascii="Times New Roman" w:hAnsi="Times New Roman" w:cs="Times New Roman"/>
                <w:bCs/>
                <w:sz w:val="26"/>
                <w:szCs w:val="26"/>
              </w:rPr>
              <w:t>-0</w:t>
            </w:r>
            <w:r>
              <w:rPr>
                <w:rFonts w:ascii="Times New Roman" w:hAnsi="Times New Roman" w:cs="Times New Roman"/>
                <w:bCs/>
                <w:sz w:val="26"/>
                <w:szCs w:val="26"/>
              </w:rPr>
              <w:t>3</w:t>
            </w:r>
            <w:r w:rsidRPr="002F05DD">
              <w:rPr>
                <w:rFonts w:ascii="Times New Roman" w:hAnsi="Times New Roman" w:cs="Times New Roman"/>
                <w:bCs/>
                <w:sz w:val="26"/>
                <w:szCs w:val="26"/>
              </w:rPr>
              <w:t>-202</w:t>
            </w:r>
            <w:r>
              <w:rPr>
                <w:rFonts w:ascii="Times New Roman" w:hAnsi="Times New Roman" w:cs="Times New Roman"/>
                <w:bCs/>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5272D75"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18</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46AEB202"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0328D18"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1.2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E5B9D05"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Tạo tài liệu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BA3B7B6"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CB945C"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19</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707860F"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0</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0B3D729C"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6EFD849"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492F07"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Bắt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549DF675"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B04DB51" w14:textId="77777777" w:rsidR="00A92EE4" w:rsidRPr="002F05DD" w:rsidRDefault="00A92EE4" w:rsidP="00F53AFA">
            <w:pPr>
              <w:spacing w:line="360" w:lineRule="auto"/>
              <w:rPr>
                <w:rFonts w:ascii="Times New Roman" w:hAnsi="Times New Roman" w:cs="Times New Roman"/>
                <w:b/>
                <w:bCs/>
                <w:sz w:val="26"/>
                <w:szCs w:val="26"/>
              </w:rPr>
            </w:pPr>
            <w:r w:rsidRPr="002F05DD">
              <w:rPr>
                <w:rFonts w:ascii="Times New Roman" w:hAnsi="Times New Roman" w:cs="Times New Roman"/>
                <w:b/>
                <w:bCs/>
                <w:sz w:val="26"/>
                <w:szCs w:val="26"/>
              </w:rPr>
              <w:t>2</w:t>
            </w:r>
            <w:r>
              <w:rPr>
                <w:rFonts w:ascii="Times New Roman" w:hAnsi="Times New Roman" w:cs="Times New Roman"/>
                <w:b/>
                <w:bCs/>
                <w:sz w:val="26"/>
                <w:szCs w:val="26"/>
              </w:rPr>
              <w:t>1</w:t>
            </w:r>
            <w:r w:rsidRPr="002F05DD">
              <w:rPr>
                <w:rFonts w:ascii="Times New Roman" w:hAnsi="Times New Roman" w:cs="Times New Roman"/>
                <w:b/>
                <w:bCs/>
                <w:sz w:val="26"/>
                <w:szCs w:val="26"/>
              </w:rPr>
              <w:t>-0</w:t>
            </w:r>
            <w:r>
              <w:rPr>
                <w:rFonts w:ascii="Times New Roman" w:hAnsi="Times New Roman" w:cs="Times New Roman"/>
                <w:b/>
                <w:bCs/>
                <w:sz w:val="26"/>
                <w:szCs w:val="26"/>
              </w:rPr>
              <w:t>3</w:t>
            </w:r>
            <w:r w:rsidRPr="002F05DD">
              <w:rPr>
                <w:rFonts w:ascii="Times New Roman" w:hAnsi="Times New Roman" w:cs="Times New Roman"/>
                <w:b/>
                <w:bCs/>
                <w:sz w:val="26"/>
                <w:szCs w:val="26"/>
              </w:rPr>
              <w:t>-202</w:t>
            </w:r>
            <w:r>
              <w:rPr>
                <w:rFonts w:ascii="Times New Roman" w:hAnsi="Times New Roman" w:cs="Times New Roman"/>
                <w:b/>
                <w:bCs/>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45E9316"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24</w:t>
            </w:r>
            <w:r w:rsidRPr="002F05DD">
              <w:rPr>
                <w:rFonts w:ascii="Times New Roman" w:hAnsi="Times New Roman" w:cs="Times New Roman"/>
                <w:b/>
                <w:sz w:val="26"/>
                <w:szCs w:val="26"/>
              </w:rPr>
              <w:t>-</w:t>
            </w:r>
            <w:r>
              <w:rPr>
                <w:rFonts w:ascii="Times New Roman" w:hAnsi="Times New Roman" w:cs="Times New Roman"/>
                <w:b/>
                <w:sz w:val="26"/>
                <w:szCs w:val="26"/>
              </w:rPr>
              <w:t>03</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A92EE4" w:rsidRPr="002F05DD" w14:paraId="678D22FC" w14:textId="77777777" w:rsidTr="00F53AFA">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F628650"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1C79B62"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Họp 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31A0BCCB"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E778871"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1</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ABA48F1"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2</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04F4606E"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C840ACB"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9EE124"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Bổ sung tài liệu ban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4A300249"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ED48D0D" w14:textId="78A79EFE"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sidR="00F0519D">
              <w:rPr>
                <w:rFonts w:ascii="Times New Roman" w:hAnsi="Times New Roman" w:cs="Times New Roman"/>
                <w:sz w:val="26"/>
                <w:szCs w:val="26"/>
              </w:rPr>
              <w:t>3</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B340018" w14:textId="689E094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w:t>
            </w:r>
            <w:r w:rsidR="00F0519D">
              <w:rPr>
                <w:rFonts w:ascii="Times New Roman" w:hAnsi="Times New Roman" w:cs="Times New Roman"/>
                <w:sz w:val="26"/>
                <w:szCs w:val="26"/>
              </w:rPr>
              <w:t>4</w:t>
            </w:r>
            <w:r w:rsidRPr="002F05DD">
              <w:rPr>
                <w:rFonts w:ascii="Times New Roman" w:hAnsi="Times New Roman" w:cs="Times New Roman"/>
                <w:sz w:val="26"/>
                <w:szCs w:val="26"/>
              </w:rPr>
              <w:t>-</w:t>
            </w:r>
            <w:r>
              <w:rPr>
                <w:rFonts w:ascii="Times New Roman" w:hAnsi="Times New Roman" w:cs="Times New Roman"/>
                <w:sz w:val="26"/>
                <w:szCs w:val="26"/>
              </w:rPr>
              <w:t>03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6373C2D4" w14:textId="77777777" w:rsidTr="00F53AFA">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E2408EB"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3</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76F89D"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Phát triển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A2C5F52"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50</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51C726" w14:textId="6CF6E761"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2</w:t>
            </w:r>
            <w:r w:rsidR="00F0519D">
              <w:rPr>
                <w:rFonts w:ascii="Times New Roman" w:hAnsi="Times New Roman" w:cs="Times New Roman"/>
                <w:b/>
                <w:sz w:val="26"/>
                <w:szCs w:val="26"/>
              </w:rPr>
              <w:t>5</w:t>
            </w:r>
            <w:r w:rsidRPr="002F05DD">
              <w:rPr>
                <w:rFonts w:ascii="Times New Roman" w:hAnsi="Times New Roman" w:cs="Times New Roman"/>
                <w:b/>
                <w:sz w:val="26"/>
                <w:szCs w:val="26"/>
              </w:rPr>
              <w:t>-</w:t>
            </w:r>
            <w:r>
              <w:rPr>
                <w:rFonts w:ascii="Times New Roman" w:hAnsi="Times New Roman" w:cs="Times New Roman"/>
                <w:b/>
                <w:sz w:val="26"/>
                <w:szCs w:val="26"/>
              </w:rPr>
              <w:t>03</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351C809" w14:textId="5E63575D"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FF636A">
              <w:rPr>
                <w:rFonts w:ascii="Times New Roman" w:hAnsi="Times New Roman" w:cs="Times New Roman"/>
                <w:b/>
                <w:sz w:val="26"/>
                <w:szCs w:val="26"/>
              </w:rPr>
              <w:t>3</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A92EE4" w:rsidRPr="002F05DD" w14:paraId="66BF4C23"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B063CBE"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3.1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9553D48"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Sprint 1</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61CE188"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5</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D04C0E0" w14:textId="1D307DBE"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w:t>
            </w:r>
            <w:r w:rsidR="000903E8">
              <w:rPr>
                <w:rFonts w:ascii="Times New Roman" w:hAnsi="Times New Roman" w:cs="Times New Roman"/>
                <w:sz w:val="26"/>
                <w:szCs w:val="26"/>
              </w:rPr>
              <w:t>5</w:t>
            </w:r>
            <w:r w:rsidRPr="002F05DD">
              <w:rPr>
                <w:rFonts w:ascii="Times New Roman" w:hAnsi="Times New Roman" w:cs="Times New Roman"/>
                <w:sz w:val="26"/>
                <w:szCs w:val="26"/>
              </w:rPr>
              <w:t>-</w:t>
            </w:r>
            <w:r>
              <w:rPr>
                <w:rFonts w:ascii="Times New Roman" w:hAnsi="Times New Roman" w:cs="Times New Roman"/>
                <w:sz w:val="26"/>
                <w:szCs w:val="26"/>
              </w:rPr>
              <w:t>03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A681A21" w14:textId="4AFB73C5"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1</w:t>
            </w:r>
            <w:r w:rsidR="00FF636A">
              <w:rPr>
                <w:rFonts w:ascii="Times New Roman" w:hAnsi="Times New Roman" w:cs="Times New Roman"/>
                <w:sz w:val="26"/>
                <w:szCs w:val="26"/>
              </w:rPr>
              <w:t>8</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7A5BAF86" w14:textId="77777777" w:rsidTr="00F53AFA">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3D8C6FC"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3.2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E569D72" w14:textId="77777777" w:rsidR="00A92EE4" w:rsidRPr="002F05DD" w:rsidRDefault="00A92EE4" w:rsidP="00F53AFA">
            <w:pPr>
              <w:spacing w:line="360" w:lineRule="auto"/>
              <w:rPr>
                <w:rFonts w:ascii="Times New Roman" w:hAnsi="Times New Roman" w:cs="Times New Roman"/>
                <w:sz w:val="26"/>
                <w:szCs w:val="26"/>
              </w:rPr>
            </w:pPr>
            <w:r w:rsidRPr="002F05DD">
              <w:rPr>
                <w:rFonts w:ascii="Times New Roman" w:hAnsi="Times New Roman" w:cs="Times New Roman"/>
                <w:sz w:val="26"/>
                <w:szCs w:val="26"/>
              </w:rPr>
              <w:t>Sprint 2</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BE2E779" w14:textId="77777777"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25</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D6C440" w14:textId="13EC5596"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1</w:t>
            </w:r>
            <w:r w:rsidR="00FF636A">
              <w:rPr>
                <w:rFonts w:ascii="Times New Roman" w:hAnsi="Times New Roman" w:cs="Times New Roman"/>
                <w:sz w:val="26"/>
                <w:szCs w:val="26"/>
              </w:rPr>
              <w:t>9</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33CD66" w14:textId="3A83EB6E" w:rsidR="00A92EE4" w:rsidRPr="002F05DD" w:rsidRDefault="00A92EE4" w:rsidP="00F53AFA">
            <w:pPr>
              <w:spacing w:line="360" w:lineRule="auto"/>
              <w:rPr>
                <w:rFonts w:ascii="Times New Roman" w:hAnsi="Times New Roman" w:cs="Times New Roman"/>
                <w:sz w:val="26"/>
                <w:szCs w:val="26"/>
              </w:rPr>
            </w:pPr>
            <w:r>
              <w:rPr>
                <w:rFonts w:ascii="Times New Roman" w:hAnsi="Times New Roman" w:cs="Times New Roman"/>
                <w:sz w:val="26"/>
                <w:szCs w:val="26"/>
              </w:rPr>
              <w:t>1</w:t>
            </w:r>
            <w:r w:rsidR="00FF636A">
              <w:rPr>
                <w:rFonts w:ascii="Times New Roman" w:hAnsi="Times New Roman" w:cs="Times New Roman"/>
                <w:sz w:val="26"/>
                <w:szCs w:val="26"/>
              </w:rPr>
              <w:t>3</w:t>
            </w:r>
            <w:r w:rsidRPr="002F05DD">
              <w:rPr>
                <w:rFonts w:ascii="Times New Roman" w:hAnsi="Times New Roman" w:cs="Times New Roman"/>
                <w:sz w:val="26"/>
                <w:szCs w:val="26"/>
              </w:rPr>
              <w:t>-</w:t>
            </w:r>
            <w:r>
              <w:rPr>
                <w:rFonts w:ascii="Times New Roman" w:hAnsi="Times New Roman" w:cs="Times New Roman"/>
                <w:sz w:val="26"/>
                <w:szCs w:val="26"/>
              </w:rPr>
              <w:t>05</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A92EE4" w:rsidRPr="002F05DD" w14:paraId="7EA4FA13" w14:textId="77777777" w:rsidTr="00F53AFA">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698FFB"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4</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EC56408"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 xml:space="preserve">Họp nhận phản hồi </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59B4432"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3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0942256" w14:textId="78F1803F"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FF636A">
              <w:rPr>
                <w:rFonts w:ascii="Times New Roman" w:hAnsi="Times New Roman" w:cs="Times New Roman"/>
                <w:b/>
                <w:sz w:val="26"/>
                <w:szCs w:val="26"/>
              </w:rPr>
              <w:t>4</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DF5ED80" w14:textId="0848CF09"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FF636A">
              <w:rPr>
                <w:rFonts w:ascii="Times New Roman" w:hAnsi="Times New Roman" w:cs="Times New Roman"/>
                <w:b/>
                <w:sz w:val="26"/>
                <w:szCs w:val="26"/>
              </w:rPr>
              <w:t>6</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A92EE4" w:rsidRPr="002F05DD" w14:paraId="7A05578A" w14:textId="77777777" w:rsidTr="00F53AFA">
        <w:trPr>
          <w:trHeight w:val="471"/>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1A9C0C"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5</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E136A1" w14:textId="77777777" w:rsidR="00A92EE4" w:rsidRPr="002F05DD" w:rsidRDefault="00A92EE4" w:rsidP="00F53AFA">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Viết báo cáo và kết thúc</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FF96FCB"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5</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428627" w14:textId="3AA1562F"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FF636A">
              <w:rPr>
                <w:rFonts w:ascii="Times New Roman" w:hAnsi="Times New Roman" w:cs="Times New Roman"/>
                <w:b/>
                <w:sz w:val="26"/>
                <w:szCs w:val="26"/>
              </w:rPr>
              <w:t>7</w:t>
            </w:r>
            <w:r w:rsidRPr="002F05DD">
              <w:rPr>
                <w:rFonts w:ascii="Times New Roman" w:hAnsi="Times New Roman" w:cs="Times New Roman"/>
                <w:b/>
                <w:sz w:val="26"/>
                <w:szCs w:val="26"/>
              </w:rPr>
              <w:t>-</w:t>
            </w:r>
            <w:r w:rsidR="00FF636A">
              <w:rPr>
                <w:rFonts w:ascii="Times New Roman" w:hAnsi="Times New Roman" w:cs="Times New Roman"/>
                <w:b/>
                <w:sz w:val="26"/>
                <w:szCs w:val="26"/>
              </w:rPr>
              <w:t>05</w:t>
            </w:r>
            <w:r w:rsidRPr="002F05DD">
              <w:rPr>
                <w:rFonts w:ascii="Times New Roman" w:hAnsi="Times New Roman" w:cs="Times New Roman"/>
                <w:b/>
                <w:sz w:val="26"/>
                <w:szCs w:val="26"/>
              </w:rPr>
              <w:t>-202</w:t>
            </w:r>
            <w:r w:rsidR="00FF636A">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62163FA" w14:textId="77777777" w:rsidR="00A92EE4" w:rsidRPr="002F05DD" w:rsidRDefault="00A92EE4" w:rsidP="00F53AFA">
            <w:pPr>
              <w:spacing w:line="360" w:lineRule="auto"/>
              <w:rPr>
                <w:rFonts w:ascii="Times New Roman" w:hAnsi="Times New Roman" w:cs="Times New Roman"/>
                <w:b/>
                <w:sz w:val="26"/>
                <w:szCs w:val="26"/>
              </w:rPr>
            </w:pPr>
            <w:r>
              <w:rPr>
                <w:rFonts w:ascii="Times New Roman" w:hAnsi="Times New Roman" w:cs="Times New Roman"/>
                <w:b/>
                <w:sz w:val="26"/>
                <w:szCs w:val="26"/>
              </w:rPr>
              <w:t>20</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bl>
    <w:p w14:paraId="6E1F5BC4" w14:textId="39FC54BA" w:rsidR="00BA2169" w:rsidRPr="00E54AAB" w:rsidRDefault="00BA2169" w:rsidP="00A92EE4">
      <w:pPr>
        <w:pStyle w:val="ListParagraph"/>
        <w:spacing w:after="0" w:line="360" w:lineRule="auto"/>
        <w:ind w:left="709"/>
        <w:jc w:val="both"/>
        <w:textAlignment w:val="baseline"/>
        <w:rPr>
          <w:rFonts w:ascii="Times New Roman" w:hAnsi="Times New Roman" w:cs="Times New Roman"/>
          <w:sz w:val="26"/>
          <w:szCs w:val="26"/>
        </w:rPr>
      </w:pPr>
    </w:p>
    <w:p w14:paraId="618886D0" w14:textId="3941504D" w:rsidR="00C32DC3" w:rsidRPr="00E54AAB" w:rsidRDefault="00A822F4" w:rsidP="00BC57A0">
      <w:pPr>
        <w:pStyle w:val="Heading2"/>
        <w:numPr>
          <w:ilvl w:val="1"/>
          <w:numId w:val="40"/>
        </w:numPr>
        <w:spacing w:line="360" w:lineRule="auto"/>
      </w:pPr>
      <w:bookmarkStart w:id="146" w:name="_lnxbz9"/>
      <w:bookmarkStart w:id="147" w:name="_Toc58766379"/>
      <w:bookmarkStart w:id="148" w:name="_Toc165585709"/>
      <w:bookmarkStart w:id="149" w:name="_Toc166244055"/>
      <w:bookmarkStart w:id="150" w:name="_Toc166246537"/>
      <w:bookmarkStart w:id="151" w:name="_Toc166247143"/>
      <w:bookmarkStart w:id="152" w:name="_Toc166247219"/>
      <w:bookmarkStart w:id="153" w:name="_Toc166410468"/>
      <w:bookmarkEnd w:id="146"/>
      <w:r w:rsidRPr="00E54AAB">
        <w:rPr>
          <w:rFonts w:eastAsia="Times New Roman"/>
        </w:rPr>
        <w:t>Kế hoạch chi tiết</w:t>
      </w:r>
      <w:bookmarkEnd w:id="147"/>
      <w:bookmarkEnd w:id="148"/>
      <w:bookmarkEnd w:id="149"/>
      <w:bookmarkEnd w:id="150"/>
      <w:bookmarkEnd w:id="151"/>
      <w:bookmarkEnd w:id="152"/>
      <w:bookmarkEnd w:id="153"/>
    </w:p>
    <w:p w14:paraId="48E9FA71" w14:textId="0B649946" w:rsidR="00BA2169" w:rsidRPr="00E54AAB" w:rsidRDefault="002130F1" w:rsidP="00BC57A0">
      <w:pPr>
        <w:spacing w:line="360" w:lineRule="auto"/>
        <w:ind w:firstLine="540"/>
        <w:rPr>
          <w:rFonts w:ascii="Times New Roman" w:hAnsi="Times New Roman" w:cs="Times New Roman"/>
          <w:sz w:val="26"/>
          <w:szCs w:val="26"/>
        </w:rPr>
      </w:pPr>
      <w:bookmarkStart w:id="154" w:name="_Toc482650462"/>
      <w:r w:rsidRPr="00E54AAB">
        <w:rPr>
          <w:rFonts w:ascii="Times New Roman" w:eastAsia="Times New Roman" w:hAnsi="Times New Roman" w:cs="Times New Roman"/>
          <w:sz w:val="26"/>
          <w:szCs w:val="26"/>
        </w:rPr>
        <w:t>Bả</w:t>
      </w:r>
      <w:r w:rsidR="00BA2169" w:rsidRPr="00E54AAB">
        <w:rPr>
          <w:rFonts w:ascii="Times New Roman" w:eastAsia="Times New Roman" w:hAnsi="Times New Roman" w:cs="Times New Roman"/>
          <w:sz w:val="26"/>
          <w:szCs w:val="26"/>
        </w:rPr>
        <w:t>ng 3.2</w:t>
      </w:r>
      <w:r w:rsidR="001D4384" w:rsidRPr="00E54AAB">
        <w:rPr>
          <w:rFonts w:ascii="Times New Roman" w:eastAsia="Times New Roman" w:hAnsi="Times New Roman" w:cs="Times New Roman"/>
          <w:sz w:val="26"/>
          <w:szCs w:val="26"/>
        </w:rPr>
        <w:t>.1</w:t>
      </w:r>
      <w:r w:rsidRPr="00E54AAB">
        <w:rPr>
          <w:rFonts w:ascii="Times New Roman" w:eastAsia="Times New Roman" w:hAnsi="Times New Roman" w:cs="Times New Roman"/>
          <w:sz w:val="26"/>
          <w:szCs w:val="26"/>
        </w:rPr>
        <w:t xml:space="preserve">: </w:t>
      </w:r>
      <w:r w:rsidR="001D4384" w:rsidRPr="00E54AAB">
        <w:rPr>
          <w:rFonts w:ascii="Times New Roman" w:eastAsia="Times New Roman" w:hAnsi="Times New Roman" w:cs="Times New Roman"/>
          <w:sz w:val="26"/>
          <w:szCs w:val="26"/>
        </w:rPr>
        <w:t xml:space="preserve"> </w:t>
      </w:r>
      <w:r w:rsidR="002E171C" w:rsidRPr="00E54AAB">
        <w:rPr>
          <w:rFonts w:ascii="Times New Roman" w:eastAsia="Times New Roman" w:hAnsi="Times New Roman" w:cs="Times New Roman"/>
          <w:sz w:val="26"/>
          <w:szCs w:val="26"/>
        </w:rPr>
        <w:t>Kế hoạch</w:t>
      </w:r>
      <w:r w:rsidRPr="00E54AAB">
        <w:rPr>
          <w:rFonts w:ascii="Times New Roman" w:eastAsia="Times New Roman" w:hAnsi="Times New Roman" w:cs="Times New Roman"/>
          <w:sz w:val="26"/>
          <w:szCs w:val="26"/>
        </w:rPr>
        <w:t xml:space="preserve"> chi tiết.</w:t>
      </w:r>
      <w:bookmarkEnd w:id="154"/>
    </w:p>
    <w:p w14:paraId="1906DB45" w14:textId="77777777" w:rsidR="00BA2169" w:rsidRPr="00E54AAB" w:rsidRDefault="00BA2169" w:rsidP="00BC57A0">
      <w:pPr>
        <w:spacing w:line="360" w:lineRule="auto"/>
        <w:rPr>
          <w:rFonts w:ascii="Times New Roman" w:hAnsi="Times New Roman" w:cs="Times New Roman"/>
          <w:sz w:val="26"/>
          <w:szCs w:val="26"/>
        </w:rPr>
      </w:pPr>
    </w:p>
    <w:tbl>
      <w:tblPr>
        <w:tblW w:w="9072" w:type="dxa"/>
        <w:jc w:val="center"/>
        <w:tblLayout w:type="fixed"/>
        <w:tblLook w:val="0000" w:firstRow="0" w:lastRow="0" w:firstColumn="0" w:lastColumn="0" w:noHBand="0" w:noVBand="0"/>
      </w:tblPr>
      <w:tblGrid>
        <w:gridCol w:w="1327"/>
        <w:gridCol w:w="2075"/>
        <w:gridCol w:w="1705"/>
        <w:gridCol w:w="1710"/>
        <w:gridCol w:w="720"/>
        <w:gridCol w:w="1535"/>
      </w:tblGrid>
      <w:tr w:rsidR="008123D7" w:rsidRPr="00E54AAB" w14:paraId="34172756" w14:textId="77777777" w:rsidTr="00BF7CEC">
        <w:trPr>
          <w:trHeight w:val="534"/>
          <w:jc w:val="center"/>
        </w:trPr>
        <w:tc>
          <w:tcPr>
            <w:tcW w:w="1327" w:type="dxa"/>
            <w:tcBorders>
              <w:top w:val="single" w:sz="4" w:space="0" w:color="000000"/>
              <w:left w:val="single" w:sz="4" w:space="0" w:color="000000"/>
              <w:bottom w:val="single" w:sz="4" w:space="0" w:color="000000"/>
            </w:tcBorders>
            <w:shd w:val="clear" w:color="auto" w:fill="D9D9D9"/>
          </w:tcPr>
          <w:p w14:paraId="5C7E6203" w14:textId="1D0B02CB" w:rsidR="008123D7" w:rsidRPr="00E54AAB" w:rsidRDefault="008123D7"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363636"/>
                <w:sz w:val="26"/>
                <w:szCs w:val="26"/>
              </w:rPr>
              <w:t>STT</w:t>
            </w:r>
          </w:p>
        </w:tc>
        <w:tc>
          <w:tcPr>
            <w:tcW w:w="2075" w:type="dxa"/>
            <w:tcBorders>
              <w:top w:val="single" w:sz="4" w:space="0" w:color="000000"/>
              <w:left w:val="single" w:sz="4" w:space="0" w:color="000000"/>
              <w:bottom w:val="single" w:sz="4" w:space="0" w:color="000000"/>
            </w:tcBorders>
            <w:shd w:val="clear" w:color="auto" w:fill="D9D9D9"/>
          </w:tcPr>
          <w:p w14:paraId="7782E49A" w14:textId="4A76ED61" w:rsidR="008123D7" w:rsidRPr="00E54AAB" w:rsidRDefault="008123D7"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363636"/>
                <w:sz w:val="26"/>
                <w:szCs w:val="26"/>
              </w:rPr>
              <w:t>Tên công việc</w:t>
            </w:r>
          </w:p>
        </w:tc>
        <w:tc>
          <w:tcPr>
            <w:tcW w:w="1705" w:type="dxa"/>
            <w:tcBorders>
              <w:top w:val="single" w:sz="4" w:space="0" w:color="000000"/>
              <w:left w:val="single" w:sz="4" w:space="0" w:color="000000"/>
              <w:bottom w:val="single" w:sz="4" w:space="0" w:color="000000"/>
            </w:tcBorders>
            <w:shd w:val="clear" w:color="auto" w:fill="D9D9D9"/>
          </w:tcPr>
          <w:p w14:paraId="7388EE24" w14:textId="4F7D6E97" w:rsidR="008123D7" w:rsidRPr="00E54AAB" w:rsidRDefault="008123D7"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363636"/>
                <w:sz w:val="26"/>
                <w:szCs w:val="26"/>
              </w:rPr>
              <w:t>Bắt đầu</w:t>
            </w:r>
          </w:p>
        </w:tc>
        <w:tc>
          <w:tcPr>
            <w:tcW w:w="1710" w:type="dxa"/>
            <w:tcBorders>
              <w:top w:val="single" w:sz="4" w:space="0" w:color="000000"/>
              <w:left w:val="single" w:sz="4" w:space="0" w:color="000000"/>
              <w:bottom w:val="single" w:sz="4" w:space="0" w:color="000000"/>
            </w:tcBorders>
            <w:shd w:val="clear" w:color="auto" w:fill="D9D9D9"/>
          </w:tcPr>
          <w:p w14:paraId="6724C134" w14:textId="1A087438" w:rsidR="008123D7" w:rsidRPr="00E54AAB" w:rsidRDefault="008123D7"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363636"/>
                <w:sz w:val="26"/>
                <w:szCs w:val="26"/>
              </w:rPr>
              <w:t>Kết thúc</w:t>
            </w:r>
          </w:p>
        </w:tc>
        <w:tc>
          <w:tcPr>
            <w:tcW w:w="720" w:type="dxa"/>
            <w:tcBorders>
              <w:top w:val="single" w:sz="4" w:space="0" w:color="000000"/>
              <w:left w:val="single" w:sz="4" w:space="0" w:color="000000"/>
              <w:bottom w:val="single" w:sz="4" w:space="0" w:color="000000"/>
            </w:tcBorders>
            <w:shd w:val="clear" w:color="auto" w:fill="D9D9D9"/>
          </w:tcPr>
          <w:p w14:paraId="0814D7EA" w14:textId="463AF97C" w:rsidR="008123D7" w:rsidRPr="00E54AAB" w:rsidRDefault="00553038"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Giờ</w:t>
            </w:r>
          </w:p>
        </w:tc>
        <w:tc>
          <w:tcPr>
            <w:tcW w:w="1535" w:type="dxa"/>
            <w:tcBorders>
              <w:top w:val="single" w:sz="4" w:space="0" w:color="000000"/>
              <w:left w:val="single" w:sz="4" w:space="0" w:color="000000"/>
              <w:bottom w:val="single" w:sz="4" w:space="0" w:color="000000"/>
              <w:right w:val="single" w:sz="4" w:space="0" w:color="000000"/>
            </w:tcBorders>
            <w:shd w:val="clear" w:color="auto" w:fill="D9D9D9"/>
          </w:tcPr>
          <w:p w14:paraId="22ABCE54" w14:textId="4F63E37E" w:rsidR="008123D7" w:rsidRPr="00E54AAB" w:rsidRDefault="008123D7"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363636"/>
                <w:sz w:val="26"/>
                <w:szCs w:val="26"/>
              </w:rPr>
              <w:t>Nhân sự</w:t>
            </w:r>
          </w:p>
        </w:tc>
      </w:tr>
      <w:tr w:rsidR="00C14CEE" w:rsidRPr="00E54AAB" w14:paraId="0EE30D02" w14:textId="77777777" w:rsidTr="00BF7CEC">
        <w:trPr>
          <w:trHeight w:val="453"/>
          <w:jc w:val="center"/>
        </w:trPr>
        <w:tc>
          <w:tcPr>
            <w:tcW w:w="1327" w:type="dxa"/>
            <w:tcBorders>
              <w:top w:val="single" w:sz="4" w:space="0" w:color="000000"/>
              <w:left w:val="single" w:sz="4" w:space="0" w:color="000000"/>
              <w:bottom w:val="single" w:sz="4" w:space="0" w:color="000000"/>
            </w:tcBorders>
            <w:shd w:val="clear" w:color="auto" w:fill="C45911" w:themeFill="accent2" w:themeFillShade="BF"/>
            <w:vAlign w:val="center"/>
          </w:tcPr>
          <w:p w14:paraId="774CD845" w14:textId="461B389B" w:rsidR="00C14CEE" w:rsidRPr="00E54AAB" w:rsidRDefault="00C14CEE" w:rsidP="00BC57A0">
            <w:pPr>
              <w:spacing w:line="360" w:lineRule="auto"/>
              <w:rPr>
                <w:rFonts w:ascii="Times New Roman" w:hAnsi="Times New Roman" w:cs="Times New Roman"/>
                <w:b/>
                <w:sz w:val="26"/>
                <w:szCs w:val="26"/>
              </w:rPr>
            </w:pPr>
            <w:r w:rsidRPr="00E54AAB">
              <w:rPr>
                <w:rFonts w:ascii="Times New Roman" w:eastAsia="Times New Roman" w:hAnsi="Times New Roman" w:cs="Times New Roman"/>
                <w:b/>
                <w:color w:val="000000"/>
                <w:sz w:val="26"/>
                <w:szCs w:val="26"/>
              </w:rPr>
              <w:t>1</w:t>
            </w:r>
          </w:p>
        </w:tc>
        <w:tc>
          <w:tcPr>
            <w:tcW w:w="2075" w:type="dxa"/>
            <w:tcBorders>
              <w:top w:val="single" w:sz="4" w:space="0" w:color="000000"/>
              <w:left w:val="single" w:sz="4" w:space="0" w:color="000000"/>
              <w:bottom w:val="single" w:sz="4" w:space="0" w:color="000000"/>
            </w:tcBorders>
            <w:shd w:val="clear" w:color="auto" w:fill="C45911" w:themeFill="accent2" w:themeFillShade="BF"/>
          </w:tcPr>
          <w:p w14:paraId="5A11BA96" w14:textId="5C05AAE2" w:rsidR="00C14CEE" w:rsidRPr="00E54AAB" w:rsidRDefault="00C14CEE" w:rsidP="00BC57A0">
            <w:pPr>
              <w:spacing w:line="360" w:lineRule="auto"/>
              <w:rPr>
                <w:rFonts w:ascii="Times New Roman" w:hAnsi="Times New Roman" w:cs="Times New Roman"/>
                <w:b/>
                <w:sz w:val="26"/>
                <w:szCs w:val="26"/>
              </w:rPr>
            </w:pPr>
            <w:r w:rsidRPr="00E54AAB">
              <w:rPr>
                <w:rFonts w:ascii="Times New Roman" w:hAnsi="Times New Roman" w:cs="Times New Roman"/>
                <w:b/>
                <w:sz w:val="26"/>
                <w:szCs w:val="26"/>
              </w:rPr>
              <w:t>Khởi tạo</w:t>
            </w:r>
          </w:p>
        </w:tc>
        <w:tc>
          <w:tcPr>
            <w:tcW w:w="1705" w:type="dxa"/>
            <w:tcBorders>
              <w:top w:val="single" w:sz="4" w:space="0" w:color="000000"/>
              <w:left w:val="single" w:sz="4" w:space="0" w:color="000000"/>
              <w:bottom w:val="single" w:sz="4" w:space="0" w:color="000000"/>
            </w:tcBorders>
            <w:shd w:val="clear" w:color="auto" w:fill="C45911" w:themeFill="accent2" w:themeFillShade="BF"/>
          </w:tcPr>
          <w:p w14:paraId="752FFF81" w14:textId="4E659412" w:rsidR="00C14CEE" w:rsidRPr="00E54AAB" w:rsidRDefault="00C14CEE" w:rsidP="00BC57A0">
            <w:pPr>
              <w:pStyle w:val="ListParagraph"/>
              <w:spacing w:after="0" w:line="360" w:lineRule="auto"/>
              <w:ind w:left="0"/>
              <w:jc w:val="center"/>
              <w:rPr>
                <w:rFonts w:ascii="Times New Roman" w:hAnsi="Times New Roman" w:cs="Times New Roman"/>
                <w:b/>
                <w:sz w:val="26"/>
                <w:szCs w:val="26"/>
              </w:rPr>
            </w:pPr>
            <w:r w:rsidRPr="00EB5945">
              <w:rPr>
                <w:rFonts w:ascii="Times New Roman" w:hAnsi="Times New Roman" w:cs="Times New Roman"/>
                <w:b/>
                <w:sz w:val="28"/>
                <w:szCs w:val="28"/>
              </w:rPr>
              <w:t>1</w:t>
            </w:r>
            <w:r w:rsidR="00F0519D">
              <w:rPr>
                <w:rFonts w:ascii="Times New Roman" w:hAnsi="Times New Roman" w:cs="Times New Roman"/>
                <w:b/>
                <w:sz w:val="28"/>
                <w:szCs w:val="28"/>
              </w:rPr>
              <w:t>7</w:t>
            </w:r>
            <w:r w:rsidRPr="00EB5945">
              <w:rPr>
                <w:rFonts w:ascii="Times New Roman" w:hAnsi="Times New Roman" w:cs="Times New Roman"/>
                <w:b/>
                <w:sz w:val="28"/>
                <w:szCs w:val="28"/>
              </w:rPr>
              <w:t>-0</w:t>
            </w:r>
            <w:r w:rsidR="00F0519D">
              <w:rPr>
                <w:rFonts w:ascii="Times New Roman" w:hAnsi="Times New Roman" w:cs="Times New Roman"/>
                <w:b/>
                <w:sz w:val="28"/>
                <w:szCs w:val="28"/>
              </w:rPr>
              <w:t>3</w:t>
            </w:r>
            <w:r w:rsidRPr="00EB5945">
              <w:rPr>
                <w:rFonts w:ascii="Times New Roman" w:hAnsi="Times New Roman" w:cs="Times New Roman"/>
                <w:b/>
                <w:sz w:val="28"/>
                <w:szCs w:val="28"/>
              </w:rPr>
              <w:t>-202</w:t>
            </w:r>
            <w:r w:rsidR="00F0519D">
              <w:rPr>
                <w:rFonts w:ascii="Times New Roman" w:hAnsi="Times New Roman" w:cs="Times New Roman"/>
                <w:b/>
                <w:sz w:val="28"/>
                <w:szCs w:val="28"/>
              </w:rPr>
              <w:t>5</w:t>
            </w:r>
          </w:p>
        </w:tc>
        <w:tc>
          <w:tcPr>
            <w:tcW w:w="1710" w:type="dxa"/>
            <w:tcBorders>
              <w:top w:val="single" w:sz="4" w:space="0" w:color="000000"/>
              <w:left w:val="single" w:sz="4" w:space="0" w:color="000000"/>
              <w:bottom w:val="single" w:sz="4" w:space="0" w:color="000000"/>
            </w:tcBorders>
            <w:shd w:val="clear" w:color="auto" w:fill="C45911" w:themeFill="accent2" w:themeFillShade="BF"/>
          </w:tcPr>
          <w:p w14:paraId="4D69F119" w14:textId="226D24FD" w:rsidR="00C14CEE" w:rsidRPr="00E54AAB" w:rsidRDefault="00C14CEE" w:rsidP="00BC57A0">
            <w:pPr>
              <w:pStyle w:val="ListParagraph"/>
              <w:spacing w:after="0" w:line="360" w:lineRule="auto"/>
              <w:ind w:left="0"/>
              <w:jc w:val="center"/>
              <w:rPr>
                <w:rFonts w:ascii="Times New Roman" w:hAnsi="Times New Roman" w:cs="Times New Roman"/>
                <w:b/>
                <w:sz w:val="26"/>
                <w:szCs w:val="26"/>
              </w:rPr>
            </w:pPr>
            <w:r w:rsidRPr="00EB5945">
              <w:rPr>
                <w:rFonts w:ascii="Times New Roman" w:hAnsi="Times New Roman" w:cs="Times New Roman"/>
                <w:b/>
                <w:sz w:val="28"/>
                <w:szCs w:val="28"/>
              </w:rPr>
              <w:t>2</w:t>
            </w:r>
            <w:r w:rsidR="00F0519D">
              <w:rPr>
                <w:rFonts w:ascii="Times New Roman" w:hAnsi="Times New Roman" w:cs="Times New Roman"/>
                <w:b/>
                <w:sz w:val="28"/>
                <w:szCs w:val="28"/>
              </w:rPr>
              <w:t>0</w:t>
            </w:r>
            <w:r w:rsidRPr="00EB5945">
              <w:rPr>
                <w:rFonts w:ascii="Times New Roman" w:hAnsi="Times New Roman" w:cs="Times New Roman"/>
                <w:b/>
                <w:sz w:val="28"/>
                <w:szCs w:val="28"/>
              </w:rPr>
              <w:t>-0</w:t>
            </w:r>
            <w:r w:rsidR="00F0519D">
              <w:rPr>
                <w:rFonts w:ascii="Times New Roman" w:hAnsi="Times New Roman" w:cs="Times New Roman"/>
                <w:b/>
                <w:sz w:val="28"/>
                <w:szCs w:val="28"/>
              </w:rPr>
              <w:t>3</w:t>
            </w:r>
            <w:r w:rsidRPr="00EB5945">
              <w:rPr>
                <w:rFonts w:ascii="Times New Roman" w:hAnsi="Times New Roman" w:cs="Times New Roman"/>
                <w:b/>
                <w:sz w:val="28"/>
                <w:szCs w:val="28"/>
              </w:rPr>
              <w:t>-202</w:t>
            </w:r>
            <w:r w:rsidR="00F0519D">
              <w:rPr>
                <w:rFonts w:ascii="Times New Roman" w:hAnsi="Times New Roman" w:cs="Times New Roman"/>
                <w:b/>
                <w:sz w:val="28"/>
                <w:szCs w:val="28"/>
              </w:rPr>
              <w:t>5</w:t>
            </w:r>
          </w:p>
        </w:tc>
        <w:tc>
          <w:tcPr>
            <w:tcW w:w="720" w:type="dxa"/>
            <w:tcBorders>
              <w:top w:val="single" w:sz="4" w:space="0" w:color="000000"/>
              <w:left w:val="single" w:sz="4" w:space="0" w:color="000000"/>
              <w:bottom w:val="single" w:sz="4" w:space="0" w:color="000000"/>
            </w:tcBorders>
            <w:shd w:val="clear" w:color="auto" w:fill="C45911" w:themeFill="accent2" w:themeFillShade="BF"/>
            <w:vAlign w:val="center"/>
          </w:tcPr>
          <w:p w14:paraId="74532206" w14:textId="788C7C65" w:rsidR="00C14CEE" w:rsidRPr="00E54AAB" w:rsidRDefault="00C14CEE" w:rsidP="00BC57A0">
            <w:pPr>
              <w:spacing w:line="360" w:lineRule="auto"/>
              <w:jc w:val="center"/>
              <w:rPr>
                <w:rFonts w:ascii="Times New Roman" w:hAnsi="Times New Roman" w:cs="Times New Roman"/>
                <w:b/>
                <w:sz w:val="26"/>
                <w:szCs w:val="26"/>
              </w:rPr>
            </w:pPr>
            <w:r>
              <w:rPr>
                <w:rFonts w:ascii="Times New Roman" w:eastAsia="Times New Roman" w:hAnsi="Times New Roman" w:cs="Times New Roman"/>
                <w:b/>
                <w:sz w:val="26"/>
                <w:szCs w:val="26"/>
              </w:rPr>
              <w:t>42</w:t>
            </w:r>
          </w:p>
        </w:tc>
        <w:tc>
          <w:tcPr>
            <w:tcW w:w="1535" w:type="dxa"/>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344D2722" w14:textId="77777777" w:rsidR="00C14CEE" w:rsidRPr="00E54AAB" w:rsidRDefault="00C14CEE" w:rsidP="00BC57A0">
            <w:pPr>
              <w:snapToGrid w:val="0"/>
              <w:spacing w:line="360" w:lineRule="auto"/>
              <w:jc w:val="center"/>
              <w:rPr>
                <w:rFonts w:ascii="Times New Roman" w:eastAsia="Times New Roman" w:hAnsi="Times New Roman" w:cs="Times New Roman"/>
                <w:b/>
                <w:sz w:val="26"/>
                <w:szCs w:val="26"/>
              </w:rPr>
            </w:pPr>
          </w:p>
        </w:tc>
      </w:tr>
      <w:tr w:rsidR="00C14CEE" w:rsidRPr="00E54AAB" w14:paraId="44D9CA09"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3776CE68" w14:textId="216004DF"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1.1</w:t>
            </w:r>
          </w:p>
        </w:tc>
        <w:tc>
          <w:tcPr>
            <w:tcW w:w="2075" w:type="dxa"/>
            <w:tcBorders>
              <w:top w:val="single" w:sz="4" w:space="0" w:color="000000"/>
              <w:left w:val="single" w:sz="4" w:space="0" w:color="000000"/>
              <w:bottom w:val="single" w:sz="4" w:space="0" w:color="000000"/>
            </w:tcBorders>
            <w:shd w:val="clear" w:color="auto" w:fill="auto"/>
            <w:vAlign w:val="center"/>
          </w:tcPr>
          <w:p w14:paraId="63D94CF6" w14:textId="7BA795EE"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Lấy yêu cầu người dùng</w:t>
            </w:r>
          </w:p>
        </w:tc>
        <w:tc>
          <w:tcPr>
            <w:tcW w:w="1705" w:type="dxa"/>
            <w:tcBorders>
              <w:top w:val="single" w:sz="4" w:space="0" w:color="000000"/>
              <w:left w:val="single" w:sz="4" w:space="0" w:color="000000"/>
              <w:bottom w:val="single" w:sz="4" w:space="0" w:color="000000"/>
            </w:tcBorders>
            <w:shd w:val="clear" w:color="auto" w:fill="auto"/>
          </w:tcPr>
          <w:p w14:paraId="226A69C3" w14:textId="1231C461" w:rsidR="00C14CEE" w:rsidRPr="00E54AAB" w:rsidRDefault="00C14CEE" w:rsidP="00BC57A0">
            <w:pPr>
              <w:pStyle w:val="ListParagraph"/>
              <w:spacing w:after="0" w:line="360" w:lineRule="auto"/>
              <w:ind w:left="0"/>
              <w:jc w:val="center"/>
              <w:rPr>
                <w:rFonts w:ascii="Times New Roman" w:hAnsi="Times New Roman" w:cs="Times New Roman"/>
                <w:bCs/>
                <w:sz w:val="26"/>
                <w:szCs w:val="26"/>
              </w:rPr>
            </w:pPr>
            <w:r w:rsidRPr="00EB5945">
              <w:rPr>
                <w:rFonts w:ascii="Times New Roman" w:hAnsi="Times New Roman" w:cs="Times New Roman"/>
                <w:bCs/>
                <w:sz w:val="28"/>
                <w:szCs w:val="28"/>
              </w:rPr>
              <w:t>1</w:t>
            </w:r>
            <w:r w:rsidR="00F0519D">
              <w:rPr>
                <w:rFonts w:ascii="Times New Roman" w:hAnsi="Times New Roman" w:cs="Times New Roman"/>
                <w:bCs/>
                <w:sz w:val="28"/>
                <w:szCs w:val="28"/>
              </w:rPr>
              <w:t>7</w:t>
            </w:r>
            <w:r w:rsidRPr="00EB5945">
              <w:rPr>
                <w:rFonts w:ascii="Times New Roman" w:hAnsi="Times New Roman" w:cs="Times New Roman"/>
                <w:bCs/>
                <w:sz w:val="28"/>
                <w:szCs w:val="28"/>
              </w:rPr>
              <w:t>-0</w:t>
            </w:r>
            <w:r w:rsidR="00F0519D">
              <w:rPr>
                <w:rFonts w:ascii="Times New Roman" w:hAnsi="Times New Roman" w:cs="Times New Roman"/>
                <w:bCs/>
                <w:sz w:val="28"/>
                <w:szCs w:val="28"/>
              </w:rPr>
              <w:t>3</w:t>
            </w:r>
            <w:r w:rsidRPr="00EB5945">
              <w:rPr>
                <w:rFonts w:ascii="Times New Roman" w:hAnsi="Times New Roman" w:cs="Times New Roman"/>
                <w:bCs/>
                <w:sz w:val="28"/>
                <w:szCs w:val="28"/>
              </w:rPr>
              <w:t>-202</w:t>
            </w:r>
            <w:r w:rsidR="00F0519D">
              <w:rPr>
                <w:rFonts w:ascii="Times New Roman" w:hAnsi="Times New Roman" w:cs="Times New Roman"/>
                <w:bCs/>
                <w:sz w:val="28"/>
                <w:szCs w:val="28"/>
              </w:rPr>
              <w:t>5</w:t>
            </w:r>
          </w:p>
        </w:tc>
        <w:tc>
          <w:tcPr>
            <w:tcW w:w="1710" w:type="dxa"/>
            <w:tcBorders>
              <w:top w:val="single" w:sz="4" w:space="0" w:color="000000"/>
              <w:left w:val="single" w:sz="4" w:space="0" w:color="000000"/>
              <w:bottom w:val="single" w:sz="4" w:space="0" w:color="000000"/>
            </w:tcBorders>
            <w:shd w:val="clear" w:color="auto" w:fill="auto"/>
          </w:tcPr>
          <w:p w14:paraId="676822FF" w14:textId="2078EBD3" w:rsidR="00C14CEE" w:rsidRPr="00E54AAB" w:rsidRDefault="00F0519D" w:rsidP="00BC57A0">
            <w:pPr>
              <w:pStyle w:val="ListParagraph"/>
              <w:spacing w:after="0" w:line="360" w:lineRule="auto"/>
              <w:ind w:left="0"/>
              <w:jc w:val="center"/>
              <w:rPr>
                <w:rFonts w:ascii="Times New Roman" w:hAnsi="Times New Roman" w:cs="Times New Roman"/>
                <w:bCs/>
                <w:sz w:val="26"/>
                <w:szCs w:val="26"/>
              </w:rPr>
            </w:pPr>
            <w:r>
              <w:rPr>
                <w:rFonts w:ascii="Times New Roman" w:hAnsi="Times New Roman" w:cs="Times New Roman"/>
                <w:sz w:val="28"/>
                <w:szCs w:val="28"/>
              </w:rPr>
              <w:t>18</w:t>
            </w:r>
            <w:r w:rsidR="00C14CEE" w:rsidRPr="00EB5945">
              <w:rPr>
                <w:rFonts w:ascii="Times New Roman" w:hAnsi="Times New Roman" w:cs="Times New Roman"/>
                <w:sz w:val="28"/>
                <w:szCs w:val="28"/>
              </w:rPr>
              <w:t>-0</w:t>
            </w:r>
            <w:r>
              <w:rPr>
                <w:rFonts w:ascii="Times New Roman" w:hAnsi="Times New Roman" w:cs="Times New Roman"/>
                <w:sz w:val="28"/>
                <w:szCs w:val="28"/>
              </w:rPr>
              <w:t>3</w:t>
            </w:r>
            <w:r w:rsidR="00C14CEE" w:rsidRPr="00EB5945">
              <w:rPr>
                <w:rFonts w:ascii="Times New Roman" w:hAnsi="Times New Roman" w:cs="Times New Roman"/>
                <w:sz w:val="28"/>
                <w:szCs w:val="28"/>
              </w:rPr>
              <w:t>-202</w:t>
            </w:r>
            <w:r>
              <w:rPr>
                <w:rFonts w:ascii="Times New Roman" w:hAnsi="Times New Roman" w:cs="Times New Roman"/>
                <w:sz w:val="28"/>
                <w:szCs w:val="28"/>
              </w:rPr>
              <w:t>5</w:t>
            </w:r>
          </w:p>
        </w:tc>
        <w:tc>
          <w:tcPr>
            <w:tcW w:w="720" w:type="dxa"/>
            <w:tcBorders>
              <w:top w:val="single" w:sz="4" w:space="0" w:color="000000"/>
              <w:left w:val="single" w:sz="4" w:space="0" w:color="000000"/>
              <w:bottom w:val="single" w:sz="4" w:space="0" w:color="000000"/>
            </w:tcBorders>
            <w:shd w:val="clear" w:color="auto" w:fill="auto"/>
            <w:vAlign w:val="center"/>
          </w:tcPr>
          <w:p w14:paraId="21138394" w14:textId="7D6C1F6E" w:rsidR="00C14CEE" w:rsidRPr="00E54AAB" w:rsidRDefault="00C14CEE" w:rsidP="00BC57A0">
            <w:pPr>
              <w:spacing w:line="360" w:lineRule="auto"/>
              <w:jc w:val="center"/>
              <w:rPr>
                <w:rFonts w:ascii="Times New Roman" w:hAnsi="Times New Roman" w:cs="Times New Roman"/>
                <w:sz w:val="26"/>
                <w:szCs w:val="26"/>
              </w:rPr>
            </w:pPr>
            <w:r>
              <w:rPr>
                <w:rFonts w:ascii="Times New Roman" w:hAnsi="Times New Roman" w:cs="Times New Roman"/>
                <w:sz w:val="26"/>
                <w:szCs w:val="26"/>
              </w:rPr>
              <w:t>32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B90AC" w14:textId="7719E4B8" w:rsidR="00C14CEE" w:rsidRPr="00E54AAB" w:rsidRDefault="00C14CEE"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C14CEE" w:rsidRPr="00E54AAB" w14:paraId="6E72043E" w14:textId="77777777" w:rsidTr="00BF7CEC">
        <w:trPr>
          <w:trHeight w:val="552"/>
          <w:jc w:val="center"/>
        </w:trPr>
        <w:tc>
          <w:tcPr>
            <w:tcW w:w="1327" w:type="dxa"/>
            <w:tcBorders>
              <w:top w:val="single" w:sz="4" w:space="0" w:color="000000"/>
              <w:left w:val="single" w:sz="4" w:space="0" w:color="000000"/>
              <w:bottom w:val="single" w:sz="4" w:space="0" w:color="000000"/>
            </w:tcBorders>
            <w:shd w:val="clear" w:color="auto" w:fill="auto"/>
            <w:vAlign w:val="center"/>
          </w:tcPr>
          <w:p w14:paraId="722893E8" w14:textId="3768646D"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1.2</w:t>
            </w:r>
          </w:p>
        </w:tc>
        <w:tc>
          <w:tcPr>
            <w:tcW w:w="2075" w:type="dxa"/>
            <w:tcBorders>
              <w:top w:val="single" w:sz="4" w:space="0" w:color="000000"/>
              <w:left w:val="single" w:sz="4" w:space="0" w:color="000000"/>
              <w:bottom w:val="single" w:sz="4" w:space="0" w:color="000000"/>
            </w:tcBorders>
            <w:shd w:val="clear" w:color="auto" w:fill="auto"/>
            <w:vAlign w:val="center"/>
          </w:tcPr>
          <w:p w14:paraId="19BF26EA" w14:textId="3AE16D8F"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 xml:space="preserve">Tạo tài liệu đề </w:t>
            </w:r>
            <w:r w:rsidRPr="00E54AAB">
              <w:rPr>
                <w:rFonts w:ascii="Times New Roman" w:eastAsia="Times New Roman" w:hAnsi="Times New Roman" w:cs="Times New Roman"/>
                <w:color w:val="000000"/>
                <w:sz w:val="26"/>
                <w:szCs w:val="26"/>
              </w:rPr>
              <w:lastRenderedPageBreak/>
              <w:t>xuất</w:t>
            </w:r>
          </w:p>
        </w:tc>
        <w:tc>
          <w:tcPr>
            <w:tcW w:w="1705" w:type="dxa"/>
            <w:tcBorders>
              <w:top w:val="single" w:sz="4" w:space="0" w:color="000000"/>
              <w:left w:val="single" w:sz="4" w:space="0" w:color="000000"/>
              <w:bottom w:val="single" w:sz="4" w:space="0" w:color="000000"/>
            </w:tcBorders>
            <w:shd w:val="clear" w:color="auto" w:fill="auto"/>
          </w:tcPr>
          <w:p w14:paraId="5544ADC2" w14:textId="1E998D5B" w:rsidR="00C14CEE" w:rsidRPr="00E54AAB" w:rsidRDefault="00F0519D" w:rsidP="00BC57A0">
            <w:pPr>
              <w:pStyle w:val="ListParagraph"/>
              <w:spacing w:after="0" w:line="360" w:lineRule="auto"/>
              <w:ind w:left="0"/>
              <w:jc w:val="center"/>
              <w:rPr>
                <w:rFonts w:ascii="Times New Roman" w:hAnsi="Times New Roman" w:cs="Times New Roman"/>
                <w:bCs/>
                <w:sz w:val="26"/>
                <w:szCs w:val="26"/>
              </w:rPr>
            </w:pPr>
            <w:r>
              <w:rPr>
                <w:rFonts w:ascii="Times New Roman" w:hAnsi="Times New Roman" w:cs="Times New Roman"/>
                <w:sz w:val="28"/>
                <w:szCs w:val="28"/>
              </w:rPr>
              <w:lastRenderedPageBreak/>
              <w:t>19</w:t>
            </w:r>
            <w:r w:rsidR="00C14CEE" w:rsidRPr="00EB5945">
              <w:rPr>
                <w:rFonts w:ascii="Times New Roman" w:hAnsi="Times New Roman" w:cs="Times New Roman"/>
                <w:sz w:val="28"/>
                <w:szCs w:val="28"/>
              </w:rPr>
              <w:t>-0</w:t>
            </w:r>
            <w:r>
              <w:rPr>
                <w:rFonts w:ascii="Times New Roman" w:hAnsi="Times New Roman" w:cs="Times New Roman"/>
                <w:sz w:val="28"/>
                <w:szCs w:val="28"/>
              </w:rPr>
              <w:t>3</w:t>
            </w:r>
            <w:r w:rsidR="00C14CEE" w:rsidRPr="00EB5945">
              <w:rPr>
                <w:rFonts w:ascii="Times New Roman" w:hAnsi="Times New Roman" w:cs="Times New Roman"/>
                <w:sz w:val="28"/>
                <w:szCs w:val="28"/>
              </w:rPr>
              <w:t>-202</w:t>
            </w:r>
            <w:r>
              <w:rPr>
                <w:rFonts w:ascii="Times New Roman" w:hAnsi="Times New Roman" w:cs="Times New Roman"/>
                <w:sz w:val="28"/>
                <w:szCs w:val="28"/>
              </w:rPr>
              <w:t>5</w:t>
            </w:r>
          </w:p>
        </w:tc>
        <w:tc>
          <w:tcPr>
            <w:tcW w:w="1710" w:type="dxa"/>
            <w:tcBorders>
              <w:top w:val="single" w:sz="4" w:space="0" w:color="000000"/>
              <w:left w:val="single" w:sz="4" w:space="0" w:color="000000"/>
              <w:bottom w:val="single" w:sz="4" w:space="0" w:color="000000"/>
            </w:tcBorders>
            <w:shd w:val="clear" w:color="auto" w:fill="auto"/>
          </w:tcPr>
          <w:p w14:paraId="46CAC1A5" w14:textId="7B5DE965" w:rsidR="00C14CEE" w:rsidRPr="00E54AAB" w:rsidRDefault="00F0519D" w:rsidP="00BC57A0">
            <w:pPr>
              <w:pStyle w:val="ListParagraph"/>
              <w:spacing w:after="0" w:line="360" w:lineRule="auto"/>
              <w:ind w:left="0"/>
              <w:jc w:val="center"/>
              <w:rPr>
                <w:rFonts w:ascii="Times New Roman" w:hAnsi="Times New Roman" w:cs="Times New Roman"/>
                <w:bCs/>
                <w:sz w:val="26"/>
                <w:szCs w:val="26"/>
              </w:rPr>
            </w:pPr>
            <w:r>
              <w:rPr>
                <w:rFonts w:ascii="Times New Roman" w:hAnsi="Times New Roman" w:cs="Times New Roman"/>
                <w:sz w:val="28"/>
                <w:szCs w:val="28"/>
              </w:rPr>
              <w:t>20</w:t>
            </w:r>
            <w:r w:rsidR="00C14CEE" w:rsidRPr="00EB5945">
              <w:rPr>
                <w:rFonts w:ascii="Times New Roman" w:hAnsi="Times New Roman" w:cs="Times New Roman"/>
                <w:sz w:val="28"/>
                <w:szCs w:val="28"/>
              </w:rPr>
              <w:t>-0</w:t>
            </w:r>
            <w:r>
              <w:rPr>
                <w:rFonts w:ascii="Times New Roman" w:hAnsi="Times New Roman" w:cs="Times New Roman"/>
                <w:sz w:val="28"/>
                <w:szCs w:val="28"/>
              </w:rPr>
              <w:t>3</w:t>
            </w:r>
            <w:r w:rsidR="00C14CEE" w:rsidRPr="00EB5945">
              <w:rPr>
                <w:rFonts w:ascii="Times New Roman" w:hAnsi="Times New Roman" w:cs="Times New Roman"/>
                <w:sz w:val="28"/>
                <w:szCs w:val="28"/>
              </w:rPr>
              <w:t>-202</w:t>
            </w:r>
            <w:r>
              <w:rPr>
                <w:rFonts w:ascii="Times New Roman" w:hAnsi="Times New Roman" w:cs="Times New Roman"/>
                <w:sz w:val="28"/>
                <w:szCs w:val="28"/>
              </w:rPr>
              <w:t>5</w:t>
            </w:r>
          </w:p>
        </w:tc>
        <w:tc>
          <w:tcPr>
            <w:tcW w:w="720" w:type="dxa"/>
            <w:tcBorders>
              <w:top w:val="single" w:sz="4" w:space="0" w:color="000000"/>
              <w:left w:val="single" w:sz="4" w:space="0" w:color="000000"/>
              <w:bottom w:val="single" w:sz="4" w:space="0" w:color="000000"/>
            </w:tcBorders>
            <w:shd w:val="clear" w:color="auto" w:fill="auto"/>
            <w:vAlign w:val="center"/>
          </w:tcPr>
          <w:p w14:paraId="6B73AC6F" w14:textId="16D3BD3F" w:rsidR="00C14CEE" w:rsidRPr="00E54AAB" w:rsidRDefault="00C14CEE" w:rsidP="00BC57A0">
            <w:pPr>
              <w:spacing w:line="360" w:lineRule="auto"/>
              <w:jc w:val="center"/>
              <w:rPr>
                <w:rFonts w:ascii="Times New Roman" w:hAnsi="Times New Roman" w:cs="Times New Roman"/>
                <w:sz w:val="26"/>
                <w:szCs w:val="26"/>
              </w:rPr>
            </w:pPr>
            <w:r>
              <w:rPr>
                <w:rFonts w:ascii="Times New Roman" w:eastAsia="Times New Roman" w:hAnsi="Times New Roman" w:cs="Times New Roman"/>
                <w:color w:val="000000"/>
                <w:sz w:val="26"/>
                <w:szCs w:val="26"/>
              </w:rPr>
              <w:t>10</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B01D4" w14:textId="04DFE543" w:rsidR="00C14CEE" w:rsidRPr="00E54AAB" w:rsidRDefault="00C14CEE" w:rsidP="00BC57A0">
            <w:pPr>
              <w:spacing w:line="360" w:lineRule="auto"/>
              <w:jc w:val="center"/>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Tất cả thành </w:t>
            </w:r>
            <w:r w:rsidRPr="00E54AAB">
              <w:rPr>
                <w:rFonts w:ascii="Times New Roman" w:eastAsia="Times New Roman" w:hAnsi="Times New Roman" w:cs="Times New Roman"/>
                <w:color w:val="000000"/>
                <w:sz w:val="26"/>
                <w:szCs w:val="26"/>
              </w:rPr>
              <w:lastRenderedPageBreak/>
              <w:t>viên</w:t>
            </w:r>
          </w:p>
        </w:tc>
      </w:tr>
      <w:tr w:rsidR="00C14CEE" w:rsidRPr="00E54AAB" w14:paraId="7E2A9891" w14:textId="77777777" w:rsidTr="00BF7CEC">
        <w:trPr>
          <w:trHeight w:val="480"/>
          <w:jc w:val="center"/>
        </w:trPr>
        <w:tc>
          <w:tcPr>
            <w:tcW w:w="1327" w:type="dxa"/>
            <w:tcBorders>
              <w:top w:val="single" w:sz="4" w:space="0" w:color="000000"/>
              <w:left w:val="single" w:sz="4" w:space="0" w:color="000000"/>
              <w:bottom w:val="single" w:sz="4" w:space="0" w:color="000000"/>
            </w:tcBorders>
            <w:shd w:val="clear" w:color="auto" w:fill="C45911" w:themeFill="accent2" w:themeFillShade="BF"/>
            <w:vAlign w:val="center"/>
          </w:tcPr>
          <w:p w14:paraId="2719C3BF" w14:textId="1C6AFCE8" w:rsidR="00C14CEE" w:rsidRPr="00E54AAB" w:rsidRDefault="00C14CEE" w:rsidP="00BC57A0">
            <w:pPr>
              <w:spacing w:line="360" w:lineRule="auto"/>
              <w:rPr>
                <w:rFonts w:ascii="Times New Roman" w:hAnsi="Times New Roman" w:cs="Times New Roman"/>
                <w:b/>
                <w:sz w:val="26"/>
                <w:szCs w:val="26"/>
              </w:rPr>
            </w:pPr>
            <w:r w:rsidRPr="00E54AAB">
              <w:rPr>
                <w:rFonts w:ascii="Times New Roman" w:eastAsia="Times New Roman" w:hAnsi="Times New Roman" w:cs="Times New Roman"/>
                <w:b/>
                <w:color w:val="000000"/>
                <w:sz w:val="26"/>
                <w:szCs w:val="26"/>
              </w:rPr>
              <w:lastRenderedPageBreak/>
              <w:t>2</w:t>
            </w:r>
          </w:p>
        </w:tc>
        <w:tc>
          <w:tcPr>
            <w:tcW w:w="2075" w:type="dxa"/>
            <w:tcBorders>
              <w:top w:val="single" w:sz="4" w:space="0" w:color="000000"/>
              <w:left w:val="single" w:sz="4" w:space="0" w:color="000000"/>
              <w:bottom w:val="single" w:sz="4" w:space="0" w:color="000000"/>
            </w:tcBorders>
            <w:shd w:val="clear" w:color="auto" w:fill="C45911" w:themeFill="accent2" w:themeFillShade="BF"/>
          </w:tcPr>
          <w:p w14:paraId="22774EBB" w14:textId="7D589C8A" w:rsidR="00C14CEE" w:rsidRPr="00E54AAB" w:rsidRDefault="00C14CEE" w:rsidP="00BC57A0">
            <w:pPr>
              <w:spacing w:line="360" w:lineRule="auto"/>
              <w:rPr>
                <w:rFonts w:ascii="Times New Roman" w:hAnsi="Times New Roman" w:cs="Times New Roman"/>
                <w:b/>
                <w:sz w:val="26"/>
                <w:szCs w:val="26"/>
              </w:rPr>
            </w:pPr>
            <w:r w:rsidRPr="00E54AAB">
              <w:rPr>
                <w:rFonts w:ascii="Times New Roman" w:hAnsi="Times New Roman" w:cs="Times New Roman"/>
                <w:b/>
                <w:sz w:val="26"/>
                <w:szCs w:val="26"/>
              </w:rPr>
              <w:t>Bắt đầu</w:t>
            </w:r>
          </w:p>
        </w:tc>
        <w:tc>
          <w:tcPr>
            <w:tcW w:w="1705" w:type="dxa"/>
            <w:tcBorders>
              <w:top w:val="single" w:sz="4" w:space="0" w:color="000000"/>
              <w:left w:val="single" w:sz="4" w:space="0" w:color="000000"/>
              <w:bottom w:val="single" w:sz="4" w:space="0" w:color="000000"/>
            </w:tcBorders>
            <w:shd w:val="clear" w:color="auto" w:fill="C45911" w:themeFill="accent2" w:themeFillShade="BF"/>
          </w:tcPr>
          <w:p w14:paraId="56141554" w14:textId="044F10C8" w:rsidR="00C14CEE" w:rsidRPr="00E54AAB" w:rsidRDefault="00F0519D" w:rsidP="00BC57A0">
            <w:pPr>
              <w:snapToGrid w:val="0"/>
              <w:spacing w:line="360" w:lineRule="auto"/>
              <w:jc w:val="center"/>
              <w:rPr>
                <w:rFonts w:ascii="Times New Roman" w:hAnsi="Times New Roman" w:cs="Times New Roman"/>
                <w:b/>
                <w:sz w:val="26"/>
                <w:szCs w:val="26"/>
              </w:rPr>
            </w:pPr>
            <w:r>
              <w:rPr>
                <w:rFonts w:ascii="Times New Roman" w:hAnsi="Times New Roman" w:cs="Times New Roman"/>
                <w:b/>
                <w:bCs/>
                <w:sz w:val="28"/>
                <w:szCs w:val="28"/>
              </w:rPr>
              <w:t>21</w:t>
            </w:r>
            <w:r w:rsidR="00C14CEE" w:rsidRPr="00EB5945">
              <w:rPr>
                <w:rFonts w:ascii="Times New Roman" w:hAnsi="Times New Roman" w:cs="Times New Roman"/>
                <w:b/>
                <w:bCs/>
                <w:sz w:val="28"/>
                <w:szCs w:val="28"/>
              </w:rPr>
              <w:t>-0</w:t>
            </w:r>
            <w:r>
              <w:rPr>
                <w:rFonts w:ascii="Times New Roman" w:hAnsi="Times New Roman" w:cs="Times New Roman"/>
                <w:b/>
                <w:bCs/>
                <w:sz w:val="28"/>
                <w:szCs w:val="28"/>
              </w:rPr>
              <w:t>3</w:t>
            </w:r>
            <w:r w:rsidR="00C14CEE" w:rsidRPr="00EB5945">
              <w:rPr>
                <w:rFonts w:ascii="Times New Roman" w:hAnsi="Times New Roman" w:cs="Times New Roman"/>
                <w:b/>
                <w:bCs/>
                <w:sz w:val="28"/>
                <w:szCs w:val="28"/>
              </w:rPr>
              <w:t>-202</w:t>
            </w:r>
            <w:r>
              <w:rPr>
                <w:rFonts w:ascii="Times New Roman" w:hAnsi="Times New Roman" w:cs="Times New Roman"/>
                <w:b/>
                <w:bCs/>
                <w:sz w:val="28"/>
                <w:szCs w:val="28"/>
              </w:rPr>
              <w:t>5</w:t>
            </w:r>
          </w:p>
        </w:tc>
        <w:tc>
          <w:tcPr>
            <w:tcW w:w="1710" w:type="dxa"/>
            <w:tcBorders>
              <w:top w:val="single" w:sz="4" w:space="0" w:color="000000"/>
              <w:left w:val="single" w:sz="4" w:space="0" w:color="000000"/>
              <w:bottom w:val="single" w:sz="4" w:space="0" w:color="000000"/>
            </w:tcBorders>
            <w:shd w:val="clear" w:color="auto" w:fill="C45911" w:themeFill="accent2" w:themeFillShade="BF"/>
          </w:tcPr>
          <w:p w14:paraId="5B831699" w14:textId="0BF2EA8F" w:rsidR="00C14CEE" w:rsidRPr="00E54AAB" w:rsidRDefault="00F0519D" w:rsidP="00BC57A0">
            <w:pPr>
              <w:snapToGrid w:val="0"/>
              <w:spacing w:line="360" w:lineRule="auto"/>
              <w:jc w:val="center"/>
              <w:rPr>
                <w:rFonts w:ascii="Times New Roman" w:hAnsi="Times New Roman" w:cs="Times New Roman"/>
                <w:b/>
                <w:sz w:val="26"/>
                <w:szCs w:val="26"/>
              </w:rPr>
            </w:pPr>
            <w:r>
              <w:rPr>
                <w:rFonts w:ascii="Times New Roman" w:hAnsi="Times New Roman" w:cs="Times New Roman"/>
                <w:b/>
                <w:sz w:val="28"/>
                <w:szCs w:val="28"/>
              </w:rPr>
              <w:t>24</w:t>
            </w:r>
            <w:r w:rsidR="00C14CEE" w:rsidRPr="00EB5945">
              <w:rPr>
                <w:rFonts w:ascii="Times New Roman" w:hAnsi="Times New Roman" w:cs="Times New Roman"/>
                <w:b/>
                <w:sz w:val="28"/>
                <w:szCs w:val="28"/>
              </w:rPr>
              <w:t>-</w:t>
            </w:r>
            <w:r>
              <w:rPr>
                <w:rFonts w:ascii="Times New Roman" w:hAnsi="Times New Roman" w:cs="Times New Roman"/>
                <w:b/>
                <w:sz w:val="28"/>
                <w:szCs w:val="28"/>
              </w:rPr>
              <w:t>03</w:t>
            </w:r>
            <w:r w:rsidR="00C14CEE" w:rsidRPr="00EB5945">
              <w:rPr>
                <w:rFonts w:ascii="Times New Roman" w:hAnsi="Times New Roman" w:cs="Times New Roman"/>
                <w:b/>
                <w:sz w:val="28"/>
                <w:szCs w:val="28"/>
              </w:rPr>
              <w:t>-202</w:t>
            </w:r>
            <w:r>
              <w:rPr>
                <w:rFonts w:ascii="Times New Roman" w:hAnsi="Times New Roman" w:cs="Times New Roman"/>
                <w:b/>
                <w:sz w:val="28"/>
                <w:szCs w:val="28"/>
              </w:rPr>
              <w:t>5</w:t>
            </w:r>
          </w:p>
        </w:tc>
        <w:tc>
          <w:tcPr>
            <w:tcW w:w="720" w:type="dxa"/>
            <w:tcBorders>
              <w:top w:val="single" w:sz="4" w:space="0" w:color="000000"/>
              <w:left w:val="single" w:sz="4" w:space="0" w:color="000000"/>
              <w:bottom w:val="single" w:sz="4" w:space="0" w:color="000000"/>
            </w:tcBorders>
            <w:shd w:val="clear" w:color="auto" w:fill="C45911" w:themeFill="accent2" w:themeFillShade="BF"/>
            <w:vAlign w:val="center"/>
          </w:tcPr>
          <w:p w14:paraId="4F06D8AD" w14:textId="3479CFFC" w:rsidR="00C14CEE" w:rsidRPr="00E54AAB" w:rsidRDefault="00C14CEE" w:rsidP="00BC57A0">
            <w:pPr>
              <w:snapToGrid w:val="0"/>
              <w:spacing w:line="360" w:lineRule="auto"/>
              <w:jc w:val="center"/>
              <w:rPr>
                <w:rFonts w:ascii="Times New Roman" w:hAnsi="Times New Roman" w:cs="Times New Roman"/>
                <w:b/>
                <w:sz w:val="26"/>
                <w:szCs w:val="26"/>
              </w:rPr>
            </w:pPr>
            <w:r w:rsidRPr="00E54AAB">
              <w:rPr>
                <w:rFonts w:ascii="Times New Roman" w:hAnsi="Times New Roman" w:cs="Times New Roman"/>
                <w:b/>
                <w:sz w:val="26"/>
                <w:szCs w:val="26"/>
                <w:lang w:eastAsia="en-US"/>
              </w:rPr>
              <w:t>80</w:t>
            </w:r>
          </w:p>
        </w:tc>
        <w:tc>
          <w:tcPr>
            <w:tcW w:w="1535" w:type="dxa"/>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54B350AB" w14:textId="77777777" w:rsidR="00C14CEE" w:rsidRPr="00E54AAB" w:rsidRDefault="00C14CEE" w:rsidP="00BC57A0">
            <w:pPr>
              <w:snapToGrid w:val="0"/>
              <w:spacing w:line="360" w:lineRule="auto"/>
              <w:jc w:val="center"/>
              <w:rPr>
                <w:rFonts w:ascii="Times New Roman" w:eastAsia="Times New Roman" w:hAnsi="Times New Roman" w:cs="Times New Roman"/>
                <w:b/>
                <w:sz w:val="26"/>
                <w:szCs w:val="26"/>
              </w:rPr>
            </w:pPr>
          </w:p>
        </w:tc>
      </w:tr>
      <w:tr w:rsidR="00C14CEE" w:rsidRPr="00E54AAB" w14:paraId="2A577A80"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432BFAD2" w14:textId="41E3AAFB"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2.1</w:t>
            </w:r>
          </w:p>
        </w:tc>
        <w:tc>
          <w:tcPr>
            <w:tcW w:w="2075" w:type="dxa"/>
            <w:tcBorders>
              <w:top w:val="single" w:sz="4" w:space="0" w:color="000000"/>
              <w:left w:val="single" w:sz="4" w:space="0" w:color="000000"/>
              <w:bottom w:val="single" w:sz="4" w:space="0" w:color="000000"/>
            </w:tcBorders>
            <w:shd w:val="clear" w:color="auto" w:fill="auto"/>
            <w:vAlign w:val="center"/>
          </w:tcPr>
          <w:p w14:paraId="094225C8" w14:textId="56232790"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Họp khởi động dự án</w:t>
            </w:r>
          </w:p>
        </w:tc>
        <w:tc>
          <w:tcPr>
            <w:tcW w:w="1705" w:type="dxa"/>
            <w:tcBorders>
              <w:top w:val="single" w:sz="4" w:space="0" w:color="000000"/>
              <w:left w:val="single" w:sz="4" w:space="0" w:color="000000"/>
              <w:bottom w:val="single" w:sz="4" w:space="0" w:color="000000"/>
            </w:tcBorders>
            <w:shd w:val="clear" w:color="auto" w:fill="auto"/>
          </w:tcPr>
          <w:p w14:paraId="49B014D1" w14:textId="563450C8" w:rsidR="00C14CEE" w:rsidRPr="00E54AAB" w:rsidRDefault="00C14CEE" w:rsidP="00BC57A0">
            <w:pPr>
              <w:spacing w:line="360" w:lineRule="auto"/>
              <w:rPr>
                <w:rFonts w:ascii="Times New Roman" w:hAnsi="Times New Roman" w:cs="Times New Roman"/>
                <w:bCs/>
                <w:sz w:val="26"/>
                <w:szCs w:val="26"/>
              </w:rPr>
            </w:pPr>
            <w:r>
              <w:rPr>
                <w:rFonts w:ascii="Times New Roman" w:hAnsi="Times New Roman" w:cs="Times New Roman"/>
                <w:sz w:val="28"/>
                <w:szCs w:val="28"/>
              </w:rPr>
              <w:t xml:space="preserve"> 2</w:t>
            </w:r>
            <w:r w:rsidR="00F0519D">
              <w:rPr>
                <w:rFonts w:ascii="Times New Roman" w:hAnsi="Times New Roman" w:cs="Times New Roman"/>
                <w:sz w:val="28"/>
                <w:szCs w:val="28"/>
              </w:rPr>
              <w:t>1</w:t>
            </w:r>
            <w:r w:rsidRPr="00EB5945">
              <w:rPr>
                <w:rFonts w:ascii="Times New Roman" w:hAnsi="Times New Roman" w:cs="Times New Roman"/>
                <w:sz w:val="28"/>
                <w:szCs w:val="28"/>
              </w:rPr>
              <w:t>-0</w:t>
            </w:r>
            <w:r w:rsidR="00F0519D">
              <w:rPr>
                <w:rFonts w:ascii="Times New Roman" w:hAnsi="Times New Roman" w:cs="Times New Roman"/>
                <w:sz w:val="28"/>
                <w:szCs w:val="28"/>
              </w:rPr>
              <w:t>3</w:t>
            </w:r>
            <w:r w:rsidRPr="00EB5945">
              <w:rPr>
                <w:rFonts w:ascii="Times New Roman" w:hAnsi="Times New Roman" w:cs="Times New Roman"/>
                <w:sz w:val="28"/>
                <w:szCs w:val="28"/>
              </w:rPr>
              <w:t>-202</w:t>
            </w:r>
            <w:r w:rsidR="00F0519D">
              <w:rPr>
                <w:rFonts w:ascii="Times New Roman" w:hAnsi="Times New Roman" w:cs="Times New Roman"/>
                <w:sz w:val="28"/>
                <w:szCs w:val="28"/>
              </w:rPr>
              <w:t>5</w:t>
            </w:r>
          </w:p>
        </w:tc>
        <w:tc>
          <w:tcPr>
            <w:tcW w:w="1710" w:type="dxa"/>
            <w:tcBorders>
              <w:top w:val="single" w:sz="4" w:space="0" w:color="000000"/>
              <w:left w:val="single" w:sz="4" w:space="0" w:color="000000"/>
              <w:bottom w:val="single" w:sz="4" w:space="0" w:color="000000"/>
            </w:tcBorders>
            <w:shd w:val="clear" w:color="auto" w:fill="auto"/>
          </w:tcPr>
          <w:p w14:paraId="031B6162" w14:textId="2334E371" w:rsidR="00C14CEE" w:rsidRPr="00E54AAB" w:rsidRDefault="00C14CEE" w:rsidP="00BC57A0">
            <w:pPr>
              <w:spacing w:line="360" w:lineRule="auto"/>
              <w:rPr>
                <w:rFonts w:ascii="Times New Roman" w:hAnsi="Times New Roman" w:cs="Times New Roman"/>
                <w:bCs/>
                <w:sz w:val="26"/>
                <w:szCs w:val="26"/>
              </w:rPr>
            </w:pPr>
            <w:r>
              <w:rPr>
                <w:rFonts w:ascii="Times New Roman" w:hAnsi="Times New Roman" w:cs="Times New Roman"/>
                <w:sz w:val="28"/>
                <w:szCs w:val="28"/>
              </w:rPr>
              <w:t xml:space="preserve"> </w:t>
            </w:r>
            <w:r w:rsidRPr="00EB5945">
              <w:rPr>
                <w:rFonts w:ascii="Times New Roman" w:hAnsi="Times New Roman" w:cs="Times New Roman"/>
                <w:sz w:val="28"/>
                <w:szCs w:val="28"/>
              </w:rPr>
              <w:t>2</w:t>
            </w:r>
            <w:r w:rsidR="00F0519D">
              <w:rPr>
                <w:rFonts w:ascii="Times New Roman" w:hAnsi="Times New Roman" w:cs="Times New Roman"/>
                <w:sz w:val="28"/>
                <w:szCs w:val="28"/>
              </w:rPr>
              <w:t>2</w:t>
            </w:r>
            <w:r w:rsidRPr="00EB5945">
              <w:rPr>
                <w:rFonts w:ascii="Times New Roman" w:hAnsi="Times New Roman" w:cs="Times New Roman"/>
                <w:sz w:val="28"/>
                <w:szCs w:val="28"/>
              </w:rPr>
              <w:t>-0</w:t>
            </w:r>
            <w:r w:rsidR="00F0519D">
              <w:rPr>
                <w:rFonts w:ascii="Times New Roman" w:hAnsi="Times New Roman" w:cs="Times New Roman"/>
                <w:sz w:val="28"/>
                <w:szCs w:val="28"/>
              </w:rPr>
              <w:t>3</w:t>
            </w:r>
            <w:r w:rsidRPr="00EB5945">
              <w:rPr>
                <w:rFonts w:ascii="Times New Roman" w:hAnsi="Times New Roman" w:cs="Times New Roman"/>
                <w:sz w:val="28"/>
                <w:szCs w:val="28"/>
              </w:rPr>
              <w:t>-202</w:t>
            </w:r>
            <w:r w:rsidR="00F0519D">
              <w:rPr>
                <w:rFonts w:ascii="Times New Roman" w:hAnsi="Times New Roman" w:cs="Times New Roman"/>
                <w:sz w:val="28"/>
                <w:szCs w:val="28"/>
              </w:rPr>
              <w:t>5</w:t>
            </w:r>
          </w:p>
        </w:tc>
        <w:tc>
          <w:tcPr>
            <w:tcW w:w="720" w:type="dxa"/>
            <w:tcBorders>
              <w:top w:val="single" w:sz="4" w:space="0" w:color="000000"/>
              <w:left w:val="single" w:sz="4" w:space="0" w:color="000000"/>
              <w:bottom w:val="single" w:sz="4" w:space="0" w:color="000000"/>
            </w:tcBorders>
            <w:shd w:val="clear" w:color="auto" w:fill="auto"/>
            <w:vAlign w:val="center"/>
          </w:tcPr>
          <w:p w14:paraId="4C739CB5" w14:textId="28D6ED93" w:rsidR="00C14CEE" w:rsidRPr="00E54AAB" w:rsidRDefault="00C14CEE"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 xml:space="preserve">16 </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F96C3" w14:textId="4A63419F" w:rsidR="00C14CEE" w:rsidRPr="00E54AAB" w:rsidRDefault="00C14CEE"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C14CEE" w:rsidRPr="00E54AAB" w14:paraId="4A4883AE"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79035B29" w14:textId="5CD9425B"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2.2</w:t>
            </w:r>
          </w:p>
        </w:tc>
        <w:tc>
          <w:tcPr>
            <w:tcW w:w="2075" w:type="dxa"/>
            <w:tcBorders>
              <w:top w:val="single" w:sz="4" w:space="0" w:color="000000"/>
              <w:left w:val="single" w:sz="4" w:space="0" w:color="000000"/>
              <w:bottom w:val="single" w:sz="4" w:space="0" w:color="000000"/>
            </w:tcBorders>
            <w:shd w:val="clear" w:color="auto" w:fill="auto"/>
            <w:vAlign w:val="center"/>
          </w:tcPr>
          <w:p w14:paraId="10CD2BDC" w14:textId="0A1A4754" w:rsidR="00C14CEE" w:rsidRPr="00E54AAB" w:rsidRDefault="00C14CEE"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Bổ sung tài liệu ban đầu</w:t>
            </w:r>
          </w:p>
        </w:tc>
        <w:tc>
          <w:tcPr>
            <w:tcW w:w="1705" w:type="dxa"/>
            <w:tcBorders>
              <w:top w:val="single" w:sz="4" w:space="0" w:color="000000"/>
              <w:left w:val="single" w:sz="4" w:space="0" w:color="000000"/>
              <w:bottom w:val="single" w:sz="4" w:space="0" w:color="000000"/>
            </w:tcBorders>
            <w:shd w:val="clear" w:color="auto" w:fill="auto"/>
          </w:tcPr>
          <w:p w14:paraId="2A18430E" w14:textId="4C223164" w:rsidR="00C14CEE" w:rsidRPr="00E54AAB" w:rsidRDefault="00C14CEE" w:rsidP="00BC57A0">
            <w:pPr>
              <w:pStyle w:val="ListParagraph"/>
              <w:spacing w:after="0" w:line="360" w:lineRule="auto"/>
              <w:ind w:left="0"/>
              <w:jc w:val="center"/>
              <w:rPr>
                <w:rFonts w:ascii="Times New Roman" w:hAnsi="Times New Roman" w:cs="Times New Roman"/>
                <w:bCs/>
                <w:sz w:val="26"/>
                <w:szCs w:val="26"/>
              </w:rPr>
            </w:pPr>
            <w:r>
              <w:rPr>
                <w:rFonts w:ascii="Times New Roman" w:hAnsi="Times New Roman" w:cs="Times New Roman"/>
                <w:sz w:val="28"/>
                <w:szCs w:val="28"/>
              </w:rPr>
              <w:t>2</w:t>
            </w:r>
            <w:r w:rsidR="00F0519D">
              <w:rPr>
                <w:rFonts w:ascii="Times New Roman" w:hAnsi="Times New Roman" w:cs="Times New Roman"/>
                <w:sz w:val="28"/>
                <w:szCs w:val="28"/>
              </w:rPr>
              <w:t>3</w:t>
            </w:r>
            <w:r w:rsidRPr="00EB5945">
              <w:rPr>
                <w:rFonts w:ascii="Times New Roman" w:hAnsi="Times New Roman" w:cs="Times New Roman"/>
                <w:sz w:val="28"/>
                <w:szCs w:val="28"/>
              </w:rPr>
              <w:t>-0</w:t>
            </w:r>
            <w:r w:rsidR="00F0519D">
              <w:rPr>
                <w:rFonts w:ascii="Times New Roman" w:hAnsi="Times New Roman" w:cs="Times New Roman"/>
                <w:sz w:val="28"/>
                <w:szCs w:val="28"/>
              </w:rPr>
              <w:t>3</w:t>
            </w:r>
            <w:r w:rsidRPr="00EB5945">
              <w:rPr>
                <w:rFonts w:ascii="Times New Roman" w:hAnsi="Times New Roman" w:cs="Times New Roman"/>
                <w:sz w:val="28"/>
                <w:szCs w:val="28"/>
              </w:rPr>
              <w:t>-202</w:t>
            </w:r>
            <w:r w:rsidR="00F0519D">
              <w:rPr>
                <w:rFonts w:ascii="Times New Roman" w:hAnsi="Times New Roman" w:cs="Times New Roman"/>
                <w:sz w:val="28"/>
                <w:szCs w:val="28"/>
              </w:rPr>
              <w:t>5</w:t>
            </w:r>
          </w:p>
        </w:tc>
        <w:tc>
          <w:tcPr>
            <w:tcW w:w="1710" w:type="dxa"/>
            <w:tcBorders>
              <w:top w:val="single" w:sz="4" w:space="0" w:color="000000"/>
              <w:left w:val="single" w:sz="4" w:space="0" w:color="000000"/>
              <w:bottom w:val="single" w:sz="4" w:space="0" w:color="000000"/>
            </w:tcBorders>
            <w:shd w:val="clear" w:color="auto" w:fill="auto"/>
          </w:tcPr>
          <w:p w14:paraId="7FD14966" w14:textId="35F142BA" w:rsidR="00C14CEE" w:rsidRPr="00E54AAB" w:rsidRDefault="00C14CEE" w:rsidP="00BC57A0">
            <w:pPr>
              <w:pStyle w:val="ListParagraph"/>
              <w:spacing w:after="0" w:line="360" w:lineRule="auto"/>
              <w:ind w:left="0"/>
              <w:jc w:val="center"/>
              <w:rPr>
                <w:rFonts w:ascii="Times New Roman" w:hAnsi="Times New Roman" w:cs="Times New Roman"/>
                <w:bCs/>
                <w:sz w:val="26"/>
                <w:szCs w:val="26"/>
              </w:rPr>
            </w:pPr>
            <w:r>
              <w:rPr>
                <w:rFonts w:ascii="Times New Roman" w:hAnsi="Times New Roman" w:cs="Times New Roman"/>
                <w:sz w:val="28"/>
                <w:szCs w:val="28"/>
              </w:rPr>
              <w:t>2</w:t>
            </w:r>
            <w:r w:rsidR="000903E8">
              <w:rPr>
                <w:rFonts w:ascii="Times New Roman" w:hAnsi="Times New Roman" w:cs="Times New Roman"/>
                <w:sz w:val="28"/>
                <w:szCs w:val="28"/>
              </w:rPr>
              <w:t>4</w:t>
            </w:r>
            <w:r w:rsidRPr="00EB5945">
              <w:rPr>
                <w:rFonts w:ascii="Times New Roman" w:hAnsi="Times New Roman" w:cs="Times New Roman"/>
                <w:sz w:val="28"/>
                <w:szCs w:val="28"/>
              </w:rPr>
              <w:t>-0</w:t>
            </w:r>
            <w:r w:rsidR="000903E8">
              <w:rPr>
                <w:rFonts w:ascii="Times New Roman" w:hAnsi="Times New Roman" w:cs="Times New Roman"/>
                <w:sz w:val="28"/>
                <w:szCs w:val="28"/>
              </w:rPr>
              <w:t>3</w:t>
            </w:r>
            <w:r w:rsidRPr="00EB5945">
              <w:rPr>
                <w:rFonts w:ascii="Times New Roman" w:hAnsi="Times New Roman" w:cs="Times New Roman"/>
                <w:sz w:val="28"/>
                <w:szCs w:val="28"/>
              </w:rPr>
              <w:t>-202</w:t>
            </w:r>
            <w:r w:rsidR="000903E8">
              <w:rPr>
                <w:rFonts w:ascii="Times New Roman" w:hAnsi="Times New Roman" w:cs="Times New Roman"/>
                <w:sz w:val="28"/>
                <w:szCs w:val="28"/>
              </w:rPr>
              <w:t>5</w:t>
            </w:r>
          </w:p>
        </w:tc>
        <w:tc>
          <w:tcPr>
            <w:tcW w:w="720" w:type="dxa"/>
            <w:tcBorders>
              <w:top w:val="single" w:sz="4" w:space="0" w:color="000000"/>
              <w:left w:val="single" w:sz="4" w:space="0" w:color="000000"/>
              <w:bottom w:val="single" w:sz="4" w:space="0" w:color="000000"/>
            </w:tcBorders>
            <w:shd w:val="clear" w:color="auto" w:fill="auto"/>
            <w:vAlign w:val="center"/>
          </w:tcPr>
          <w:p w14:paraId="1AF9BBAD" w14:textId="57D46BE1" w:rsidR="00C14CEE" w:rsidRPr="00E54AAB" w:rsidRDefault="00C14CEE"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64</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1ABCB" w14:textId="18101D9C" w:rsidR="00C14CEE" w:rsidRPr="00E54AAB" w:rsidRDefault="00C14CEE"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C14CEE" w:rsidRPr="00E54AAB" w14:paraId="3E7D8B1C" w14:textId="77777777" w:rsidTr="00BF7CEC">
        <w:trPr>
          <w:trHeight w:val="399"/>
          <w:jc w:val="center"/>
        </w:trPr>
        <w:tc>
          <w:tcPr>
            <w:tcW w:w="1327" w:type="dxa"/>
            <w:tcBorders>
              <w:top w:val="single" w:sz="4" w:space="0" w:color="000000"/>
              <w:left w:val="single" w:sz="4" w:space="0" w:color="000000"/>
              <w:bottom w:val="single" w:sz="4" w:space="0" w:color="000000"/>
            </w:tcBorders>
            <w:shd w:val="clear" w:color="auto" w:fill="C45911" w:themeFill="accent2" w:themeFillShade="BF"/>
            <w:vAlign w:val="center"/>
          </w:tcPr>
          <w:p w14:paraId="5AF08AA4" w14:textId="3D4CB413"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3</w:t>
            </w:r>
          </w:p>
        </w:tc>
        <w:tc>
          <w:tcPr>
            <w:tcW w:w="2075" w:type="dxa"/>
            <w:tcBorders>
              <w:top w:val="single" w:sz="4" w:space="0" w:color="000000"/>
              <w:left w:val="single" w:sz="4" w:space="0" w:color="000000"/>
              <w:bottom w:val="single" w:sz="4" w:space="0" w:color="000000"/>
            </w:tcBorders>
            <w:shd w:val="clear" w:color="auto" w:fill="C45911" w:themeFill="accent2" w:themeFillShade="BF"/>
            <w:vAlign w:val="center"/>
          </w:tcPr>
          <w:p w14:paraId="5903AD03" w14:textId="42A524E7"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Phát triển</w:t>
            </w:r>
          </w:p>
        </w:tc>
        <w:tc>
          <w:tcPr>
            <w:tcW w:w="1705" w:type="dxa"/>
            <w:tcBorders>
              <w:top w:val="single" w:sz="4" w:space="0" w:color="000000"/>
              <w:left w:val="single" w:sz="4" w:space="0" w:color="000000"/>
              <w:bottom w:val="single" w:sz="4" w:space="0" w:color="000000"/>
            </w:tcBorders>
            <w:shd w:val="clear" w:color="auto" w:fill="C45911" w:themeFill="accent2" w:themeFillShade="BF"/>
          </w:tcPr>
          <w:p w14:paraId="7D113A75" w14:textId="61733051" w:rsidR="00C14CEE"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b/>
                <w:sz w:val="28"/>
                <w:szCs w:val="28"/>
              </w:rPr>
              <w:t>25</w:t>
            </w:r>
            <w:r w:rsidR="00C14CEE" w:rsidRPr="00EB5945">
              <w:rPr>
                <w:rFonts w:ascii="Times New Roman" w:hAnsi="Times New Roman" w:cs="Times New Roman"/>
                <w:b/>
                <w:sz w:val="28"/>
                <w:szCs w:val="28"/>
              </w:rPr>
              <w:t>-0</w:t>
            </w:r>
            <w:r>
              <w:rPr>
                <w:rFonts w:ascii="Times New Roman" w:hAnsi="Times New Roman" w:cs="Times New Roman"/>
                <w:b/>
                <w:sz w:val="28"/>
                <w:szCs w:val="28"/>
              </w:rPr>
              <w:t>3</w:t>
            </w:r>
            <w:r w:rsidR="00C14CEE" w:rsidRPr="00EB5945">
              <w:rPr>
                <w:rFonts w:ascii="Times New Roman" w:hAnsi="Times New Roman" w:cs="Times New Roman"/>
                <w:b/>
                <w:sz w:val="28"/>
                <w:szCs w:val="28"/>
              </w:rPr>
              <w:t>-202</w:t>
            </w:r>
            <w:r>
              <w:rPr>
                <w:rFonts w:ascii="Times New Roman" w:hAnsi="Times New Roman" w:cs="Times New Roman"/>
                <w:b/>
                <w:sz w:val="28"/>
                <w:szCs w:val="28"/>
              </w:rPr>
              <w:t>5</w:t>
            </w:r>
          </w:p>
        </w:tc>
        <w:tc>
          <w:tcPr>
            <w:tcW w:w="1710" w:type="dxa"/>
            <w:tcBorders>
              <w:top w:val="single" w:sz="4" w:space="0" w:color="000000"/>
              <w:left w:val="single" w:sz="4" w:space="0" w:color="000000"/>
              <w:bottom w:val="single" w:sz="4" w:space="0" w:color="000000"/>
            </w:tcBorders>
            <w:shd w:val="clear" w:color="auto" w:fill="C45911" w:themeFill="accent2" w:themeFillShade="BF"/>
          </w:tcPr>
          <w:p w14:paraId="18FC89B3" w14:textId="6EA9DDF5" w:rsidR="00C14CEE"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b/>
                <w:sz w:val="28"/>
                <w:szCs w:val="28"/>
              </w:rPr>
              <w:t>12</w:t>
            </w:r>
            <w:r w:rsidR="00C14CEE" w:rsidRPr="00EB5945">
              <w:rPr>
                <w:rFonts w:ascii="Times New Roman" w:hAnsi="Times New Roman" w:cs="Times New Roman"/>
                <w:b/>
                <w:sz w:val="28"/>
                <w:szCs w:val="28"/>
              </w:rPr>
              <w:t>-</w:t>
            </w:r>
            <w:r>
              <w:rPr>
                <w:rFonts w:ascii="Times New Roman" w:hAnsi="Times New Roman" w:cs="Times New Roman"/>
                <w:b/>
                <w:sz w:val="28"/>
                <w:szCs w:val="28"/>
              </w:rPr>
              <w:t>05</w:t>
            </w:r>
            <w:r w:rsidR="00C14CEE" w:rsidRPr="00EB5945">
              <w:rPr>
                <w:rFonts w:ascii="Times New Roman" w:hAnsi="Times New Roman" w:cs="Times New Roman"/>
                <w:b/>
                <w:sz w:val="28"/>
                <w:szCs w:val="28"/>
              </w:rPr>
              <w:t>-202</w:t>
            </w:r>
            <w:r>
              <w:rPr>
                <w:rFonts w:ascii="Times New Roman" w:hAnsi="Times New Roman" w:cs="Times New Roman"/>
                <w:b/>
                <w:sz w:val="28"/>
                <w:szCs w:val="28"/>
              </w:rPr>
              <w:t>5</w:t>
            </w:r>
          </w:p>
        </w:tc>
        <w:tc>
          <w:tcPr>
            <w:tcW w:w="720" w:type="dxa"/>
            <w:tcBorders>
              <w:top w:val="single" w:sz="4" w:space="0" w:color="000000"/>
              <w:left w:val="single" w:sz="4" w:space="0" w:color="000000"/>
              <w:bottom w:val="single" w:sz="4" w:space="0" w:color="000000"/>
            </w:tcBorders>
            <w:shd w:val="clear" w:color="auto" w:fill="C45911" w:themeFill="accent2" w:themeFillShade="BF"/>
            <w:vAlign w:val="center"/>
          </w:tcPr>
          <w:p w14:paraId="2B3B60C9" w14:textId="4944BA07" w:rsidR="00C14CEE" w:rsidRPr="00E54AAB" w:rsidRDefault="00316DC4" w:rsidP="00BC57A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500</w:t>
            </w:r>
          </w:p>
        </w:tc>
        <w:tc>
          <w:tcPr>
            <w:tcW w:w="1535" w:type="dxa"/>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1FFCC0CF" w14:textId="77777777" w:rsidR="00C14CEE" w:rsidRPr="00E54AAB" w:rsidRDefault="00C14CEE" w:rsidP="00BC57A0">
            <w:pPr>
              <w:snapToGrid w:val="0"/>
              <w:spacing w:line="360" w:lineRule="auto"/>
              <w:jc w:val="center"/>
              <w:rPr>
                <w:rFonts w:ascii="Times New Roman" w:eastAsia="Times New Roman" w:hAnsi="Times New Roman" w:cs="Times New Roman"/>
                <w:sz w:val="26"/>
                <w:szCs w:val="26"/>
              </w:rPr>
            </w:pPr>
          </w:p>
        </w:tc>
      </w:tr>
      <w:tr w:rsidR="00C14CEE" w:rsidRPr="00E54AAB" w14:paraId="65A9790C" w14:textId="77777777" w:rsidTr="00BF7CEC">
        <w:trPr>
          <w:trHeight w:val="687"/>
          <w:jc w:val="center"/>
        </w:trPr>
        <w:tc>
          <w:tcPr>
            <w:tcW w:w="1327" w:type="dxa"/>
            <w:tcBorders>
              <w:top w:val="single" w:sz="4" w:space="0" w:color="000000"/>
              <w:left w:val="single" w:sz="4" w:space="0" w:color="000000"/>
              <w:bottom w:val="single" w:sz="4" w:space="0" w:color="000000"/>
            </w:tcBorders>
            <w:shd w:val="clear" w:color="auto" w:fill="F4B083" w:themeFill="accent2" w:themeFillTint="99"/>
            <w:vAlign w:val="center"/>
          </w:tcPr>
          <w:p w14:paraId="714E76B4" w14:textId="60C1528E"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3.1</w:t>
            </w:r>
          </w:p>
        </w:tc>
        <w:tc>
          <w:tcPr>
            <w:tcW w:w="2075" w:type="dxa"/>
            <w:tcBorders>
              <w:top w:val="single" w:sz="4" w:space="0" w:color="000000"/>
              <w:left w:val="single" w:sz="4" w:space="0" w:color="000000"/>
              <w:bottom w:val="single" w:sz="4" w:space="0" w:color="000000"/>
            </w:tcBorders>
            <w:shd w:val="clear" w:color="auto" w:fill="F4B083" w:themeFill="accent2" w:themeFillTint="99"/>
            <w:vAlign w:val="center"/>
          </w:tcPr>
          <w:p w14:paraId="6A2CC6CF" w14:textId="7388F038" w:rsidR="00C14CEE" w:rsidRPr="00E54AAB" w:rsidRDefault="00C14CEE"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Sprint 1</w:t>
            </w:r>
          </w:p>
        </w:tc>
        <w:tc>
          <w:tcPr>
            <w:tcW w:w="1705" w:type="dxa"/>
            <w:tcBorders>
              <w:top w:val="single" w:sz="4" w:space="0" w:color="000000"/>
              <w:left w:val="single" w:sz="4" w:space="0" w:color="000000"/>
              <w:bottom w:val="single" w:sz="4" w:space="0" w:color="000000"/>
            </w:tcBorders>
            <w:shd w:val="clear" w:color="auto" w:fill="F4B083" w:themeFill="accent2" w:themeFillTint="99"/>
          </w:tcPr>
          <w:p w14:paraId="52D3D0EF" w14:textId="30AFF69A" w:rsidR="00C14CEE" w:rsidRPr="00C14CEE" w:rsidRDefault="000903E8" w:rsidP="00BC57A0">
            <w:pPr>
              <w:pStyle w:val="ListParagraph"/>
              <w:spacing w:after="0" w:line="360" w:lineRule="auto"/>
              <w:ind w:left="0"/>
              <w:jc w:val="center"/>
              <w:rPr>
                <w:rFonts w:ascii="Times New Roman" w:hAnsi="Times New Roman" w:cs="Times New Roman"/>
                <w:b/>
                <w:bCs/>
                <w:sz w:val="26"/>
                <w:szCs w:val="26"/>
              </w:rPr>
            </w:pPr>
            <w:r>
              <w:rPr>
                <w:rFonts w:ascii="Times New Roman" w:hAnsi="Times New Roman" w:cs="Times New Roman"/>
                <w:b/>
                <w:bCs/>
                <w:sz w:val="28"/>
                <w:szCs w:val="28"/>
              </w:rPr>
              <w:t>25</w:t>
            </w:r>
            <w:r w:rsidR="00C14CEE" w:rsidRPr="00C14CEE">
              <w:rPr>
                <w:rFonts w:ascii="Times New Roman" w:hAnsi="Times New Roman" w:cs="Times New Roman"/>
                <w:b/>
                <w:bCs/>
                <w:sz w:val="28"/>
                <w:szCs w:val="28"/>
              </w:rPr>
              <w:t>-0</w:t>
            </w:r>
            <w:r>
              <w:rPr>
                <w:rFonts w:ascii="Times New Roman" w:hAnsi="Times New Roman" w:cs="Times New Roman"/>
                <w:b/>
                <w:bCs/>
                <w:sz w:val="28"/>
                <w:szCs w:val="28"/>
              </w:rPr>
              <w:t>3</w:t>
            </w:r>
            <w:r w:rsidR="00C14CEE" w:rsidRPr="00C14CEE">
              <w:rPr>
                <w:rFonts w:ascii="Times New Roman" w:hAnsi="Times New Roman" w:cs="Times New Roman"/>
                <w:b/>
                <w:bCs/>
                <w:sz w:val="28"/>
                <w:szCs w:val="28"/>
              </w:rPr>
              <w:t>-202</w:t>
            </w:r>
            <w:r>
              <w:rPr>
                <w:rFonts w:ascii="Times New Roman" w:hAnsi="Times New Roman" w:cs="Times New Roman"/>
                <w:b/>
                <w:bCs/>
                <w:sz w:val="28"/>
                <w:szCs w:val="28"/>
              </w:rPr>
              <w:t>5</w:t>
            </w:r>
          </w:p>
        </w:tc>
        <w:tc>
          <w:tcPr>
            <w:tcW w:w="1710" w:type="dxa"/>
            <w:tcBorders>
              <w:top w:val="single" w:sz="4" w:space="0" w:color="000000"/>
              <w:left w:val="single" w:sz="4" w:space="0" w:color="000000"/>
              <w:bottom w:val="single" w:sz="4" w:space="0" w:color="000000"/>
            </w:tcBorders>
            <w:shd w:val="clear" w:color="auto" w:fill="F4B083" w:themeFill="accent2" w:themeFillTint="99"/>
          </w:tcPr>
          <w:p w14:paraId="23034395" w14:textId="355ECCB7" w:rsidR="00C14CEE" w:rsidRPr="00C14CEE" w:rsidRDefault="000903E8" w:rsidP="00BC57A0">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8"/>
                <w:szCs w:val="28"/>
              </w:rPr>
              <w:t>17</w:t>
            </w:r>
            <w:r w:rsidR="00C14CEE" w:rsidRPr="00C14CEE">
              <w:rPr>
                <w:rFonts w:ascii="Times New Roman" w:hAnsi="Times New Roman" w:cs="Times New Roman"/>
                <w:b/>
                <w:bCs/>
                <w:sz w:val="28"/>
                <w:szCs w:val="28"/>
              </w:rPr>
              <w:t>-0</w:t>
            </w:r>
            <w:r>
              <w:rPr>
                <w:rFonts w:ascii="Times New Roman" w:hAnsi="Times New Roman" w:cs="Times New Roman"/>
                <w:b/>
                <w:bCs/>
                <w:sz w:val="28"/>
                <w:szCs w:val="28"/>
              </w:rPr>
              <w:t>4</w:t>
            </w:r>
            <w:r w:rsidR="00C14CEE" w:rsidRPr="00C14CEE">
              <w:rPr>
                <w:rFonts w:ascii="Times New Roman" w:hAnsi="Times New Roman" w:cs="Times New Roman"/>
                <w:b/>
                <w:bCs/>
                <w:sz w:val="28"/>
                <w:szCs w:val="28"/>
              </w:rPr>
              <w:t>-202</w:t>
            </w:r>
            <w:r>
              <w:rPr>
                <w:rFonts w:ascii="Times New Roman" w:hAnsi="Times New Roman" w:cs="Times New Roman"/>
                <w:b/>
                <w:bCs/>
                <w:sz w:val="28"/>
                <w:szCs w:val="28"/>
              </w:rPr>
              <w:t>5</w:t>
            </w:r>
          </w:p>
        </w:tc>
        <w:tc>
          <w:tcPr>
            <w:tcW w:w="720" w:type="dxa"/>
            <w:tcBorders>
              <w:top w:val="single" w:sz="4" w:space="0" w:color="000000"/>
              <w:left w:val="single" w:sz="4" w:space="0" w:color="000000"/>
              <w:bottom w:val="single" w:sz="4" w:space="0" w:color="000000"/>
            </w:tcBorders>
            <w:shd w:val="clear" w:color="auto" w:fill="F4B083" w:themeFill="accent2" w:themeFillTint="99"/>
            <w:vAlign w:val="center"/>
          </w:tcPr>
          <w:p w14:paraId="4F446E0A" w14:textId="4CA32AFD" w:rsidR="00C14CEE" w:rsidRPr="00E54AAB" w:rsidRDefault="00CD4832" w:rsidP="00BC57A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255</w:t>
            </w:r>
          </w:p>
        </w:tc>
        <w:tc>
          <w:tcPr>
            <w:tcW w:w="1535"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0F3E5758" w14:textId="77777777" w:rsidR="00C14CEE" w:rsidRPr="00E54AAB" w:rsidRDefault="00C14CEE" w:rsidP="00BC57A0">
            <w:pPr>
              <w:snapToGrid w:val="0"/>
              <w:spacing w:line="360" w:lineRule="auto"/>
              <w:jc w:val="center"/>
              <w:rPr>
                <w:rFonts w:ascii="Times New Roman" w:eastAsia="Times New Roman" w:hAnsi="Times New Roman" w:cs="Times New Roman"/>
                <w:sz w:val="26"/>
                <w:szCs w:val="26"/>
              </w:rPr>
            </w:pPr>
          </w:p>
        </w:tc>
      </w:tr>
      <w:tr w:rsidR="008123D7" w:rsidRPr="00E54AAB" w14:paraId="5D74185E"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3195B666" w14:textId="6AB8093B" w:rsidR="008123D7" w:rsidRPr="00E54AAB" w:rsidRDefault="008123D7" w:rsidP="00BC57A0">
            <w:pPr>
              <w:spacing w:line="360" w:lineRule="auto"/>
              <w:rPr>
                <w:rFonts w:ascii="Times New Roman" w:hAnsi="Times New Roman" w:cs="Times New Roman"/>
                <w:b/>
                <w:sz w:val="26"/>
                <w:szCs w:val="26"/>
              </w:rPr>
            </w:pPr>
            <w:r w:rsidRPr="00E54AAB">
              <w:rPr>
                <w:rFonts w:ascii="Times New Roman" w:hAnsi="Times New Roman" w:cs="Times New Roman"/>
                <w:b/>
                <w:color w:val="000000"/>
                <w:sz w:val="26"/>
                <w:szCs w:val="26"/>
                <w:lang w:eastAsia="ar-SA" w:bidi="ar-SA"/>
              </w:rPr>
              <w:t>3.1.1</w:t>
            </w:r>
          </w:p>
        </w:tc>
        <w:tc>
          <w:tcPr>
            <w:tcW w:w="2075" w:type="dxa"/>
            <w:tcBorders>
              <w:top w:val="single" w:sz="4" w:space="0" w:color="000000"/>
              <w:left w:val="single" w:sz="4" w:space="0" w:color="000000"/>
              <w:bottom w:val="single" w:sz="4" w:space="0" w:color="000000"/>
            </w:tcBorders>
            <w:shd w:val="clear" w:color="auto" w:fill="auto"/>
            <w:vAlign w:val="center"/>
          </w:tcPr>
          <w:p w14:paraId="57833641" w14:textId="31470F13" w:rsidR="008123D7" w:rsidRPr="00E54AAB" w:rsidRDefault="008123D7" w:rsidP="00BC57A0">
            <w:pPr>
              <w:spacing w:line="360" w:lineRule="auto"/>
              <w:rPr>
                <w:rFonts w:ascii="Times New Roman" w:hAnsi="Times New Roman" w:cs="Times New Roman"/>
                <w:sz w:val="26"/>
                <w:szCs w:val="26"/>
              </w:rPr>
            </w:pPr>
            <w:bookmarkStart w:id="155" w:name="_Hlk184816850"/>
            <w:r w:rsidRPr="00E54AAB">
              <w:rPr>
                <w:rFonts w:ascii="Times New Roman" w:hAnsi="Times New Roman" w:cs="Times New Roman"/>
                <w:color w:val="000000"/>
                <w:sz w:val="26"/>
                <w:szCs w:val="26"/>
                <w:lang w:eastAsia="ar-SA" w:bidi="ar-SA"/>
              </w:rPr>
              <w:t>Họp lập kế hoạch Sprint 1</w:t>
            </w:r>
            <w:bookmarkEnd w:id="155"/>
          </w:p>
        </w:tc>
        <w:tc>
          <w:tcPr>
            <w:tcW w:w="1705" w:type="dxa"/>
            <w:tcBorders>
              <w:top w:val="single" w:sz="4" w:space="0" w:color="000000"/>
              <w:left w:val="single" w:sz="4" w:space="0" w:color="000000"/>
              <w:bottom w:val="single" w:sz="4" w:space="0" w:color="000000"/>
            </w:tcBorders>
            <w:shd w:val="clear" w:color="auto" w:fill="auto"/>
            <w:vAlign w:val="center"/>
          </w:tcPr>
          <w:p w14:paraId="5FC5353A" w14:textId="341E50E2"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25</w:t>
            </w:r>
            <w:r w:rsidR="00516804"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00516804"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2B97D534" w14:textId="35CF7769"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26</w:t>
            </w:r>
            <w:r w:rsidR="00516804"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00516804"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7ADAEB47" w14:textId="3A74DA53" w:rsidR="008123D7" w:rsidRPr="00E54AAB" w:rsidRDefault="008123D7" w:rsidP="00BC57A0">
            <w:pPr>
              <w:snapToGrid w:val="0"/>
              <w:spacing w:line="360" w:lineRule="auto"/>
              <w:jc w:val="center"/>
              <w:rPr>
                <w:rFonts w:ascii="Times New Roman" w:hAnsi="Times New Roman" w:cs="Times New Roman"/>
                <w:sz w:val="26"/>
                <w:szCs w:val="26"/>
              </w:rPr>
            </w:pPr>
            <w:r w:rsidRPr="00E54AAB">
              <w:rPr>
                <w:rFonts w:ascii="Times New Roman" w:hAnsi="Times New Roman" w:cs="Times New Roman"/>
                <w:color w:val="000000"/>
                <w:sz w:val="26"/>
                <w:szCs w:val="26"/>
                <w:lang w:eastAsia="ar-SA" w:bidi="ar-SA"/>
              </w:rPr>
              <w:t xml:space="preserve"> </w:t>
            </w:r>
            <w:r w:rsidR="000903E8">
              <w:rPr>
                <w:rFonts w:ascii="Times New Roman" w:hAnsi="Times New Roman" w:cs="Times New Roman"/>
                <w:color w:val="000000"/>
                <w:sz w:val="26"/>
                <w:szCs w:val="26"/>
                <w:lang w:eastAsia="ar-SA" w:bidi="ar-SA"/>
              </w:rPr>
              <w:t>8</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0F642" w14:textId="760FFEFB" w:rsidR="008123D7" w:rsidRPr="00E54AAB" w:rsidRDefault="008123D7" w:rsidP="00BC57A0">
            <w:pPr>
              <w:snapToGrid w:val="0"/>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8123D7" w:rsidRPr="00E54AAB" w14:paraId="460E2E94"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49D7B88C" w14:textId="5EB5DDD7" w:rsidR="008123D7" w:rsidRPr="00E54AAB" w:rsidRDefault="008123D7" w:rsidP="00BC57A0">
            <w:pPr>
              <w:spacing w:line="360" w:lineRule="auto"/>
              <w:rPr>
                <w:rFonts w:ascii="Times New Roman" w:hAnsi="Times New Roman" w:cs="Times New Roman"/>
                <w:b/>
                <w:sz w:val="26"/>
                <w:szCs w:val="26"/>
              </w:rPr>
            </w:pPr>
            <w:r w:rsidRPr="00E54AAB">
              <w:rPr>
                <w:rFonts w:ascii="Times New Roman" w:hAnsi="Times New Roman" w:cs="Times New Roman"/>
                <w:b/>
                <w:color w:val="000000"/>
                <w:sz w:val="26"/>
                <w:szCs w:val="26"/>
                <w:lang w:eastAsia="ar-SA" w:bidi="ar-SA"/>
              </w:rPr>
              <w:t>3.1.2</w:t>
            </w:r>
          </w:p>
        </w:tc>
        <w:tc>
          <w:tcPr>
            <w:tcW w:w="2075" w:type="dxa"/>
            <w:tcBorders>
              <w:top w:val="single" w:sz="4" w:space="0" w:color="000000"/>
              <w:left w:val="single" w:sz="4" w:space="0" w:color="000000"/>
              <w:bottom w:val="single" w:sz="4" w:space="0" w:color="000000"/>
            </w:tcBorders>
            <w:shd w:val="clear" w:color="auto" w:fill="auto"/>
            <w:vAlign w:val="center"/>
          </w:tcPr>
          <w:p w14:paraId="73CFAA00" w14:textId="020C6849" w:rsidR="008123D7" w:rsidRPr="00E54AAB" w:rsidRDefault="008123D7" w:rsidP="00BC57A0">
            <w:pPr>
              <w:spacing w:line="360" w:lineRule="auto"/>
              <w:rPr>
                <w:rFonts w:ascii="Times New Roman" w:hAnsi="Times New Roman" w:cs="Times New Roman"/>
                <w:sz w:val="26"/>
                <w:szCs w:val="26"/>
              </w:rPr>
            </w:pPr>
            <w:r w:rsidRPr="00E54AAB">
              <w:rPr>
                <w:rFonts w:ascii="Times New Roman" w:hAnsi="Times New Roman" w:cs="Times New Roman"/>
                <w:color w:val="000000"/>
                <w:sz w:val="26"/>
                <w:szCs w:val="26"/>
                <w:lang w:eastAsia="ar-SA" w:bidi="ar-SA"/>
              </w:rPr>
              <w:t>Tạo Sprint Backlog</w:t>
            </w:r>
          </w:p>
        </w:tc>
        <w:tc>
          <w:tcPr>
            <w:tcW w:w="1705" w:type="dxa"/>
            <w:tcBorders>
              <w:top w:val="single" w:sz="4" w:space="0" w:color="000000"/>
              <w:left w:val="single" w:sz="4" w:space="0" w:color="000000"/>
              <w:bottom w:val="single" w:sz="4" w:space="0" w:color="000000"/>
            </w:tcBorders>
            <w:shd w:val="clear" w:color="auto" w:fill="auto"/>
            <w:vAlign w:val="center"/>
          </w:tcPr>
          <w:p w14:paraId="00B9A55C" w14:textId="6FCEC22D"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26</w:t>
            </w:r>
            <w:r w:rsidR="00516804"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00516804"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6D096880" w14:textId="5F60C001"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w:t>
            </w:r>
            <w:r w:rsidR="00C14CEE">
              <w:rPr>
                <w:rFonts w:ascii="Times New Roman" w:eastAsia="Times New Roman" w:hAnsi="Times New Roman" w:cs="Times New Roman"/>
                <w:sz w:val="26"/>
                <w:szCs w:val="26"/>
                <w:lang w:eastAsia="en-US"/>
              </w:rPr>
              <w:t>6</w:t>
            </w:r>
            <w:r w:rsidR="00516804"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00516804"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CFAEB8B" w14:textId="5651D1EE" w:rsidR="008123D7" w:rsidRPr="00E54AAB" w:rsidRDefault="00FF5BFF" w:rsidP="00BC57A0">
            <w:pPr>
              <w:snapToGrid w:val="0"/>
              <w:spacing w:line="360" w:lineRule="auto"/>
              <w:jc w:val="center"/>
              <w:rPr>
                <w:rFonts w:ascii="Times New Roman" w:hAnsi="Times New Roman" w:cs="Times New Roman"/>
                <w:sz w:val="26"/>
                <w:szCs w:val="26"/>
              </w:rPr>
            </w:pPr>
            <w:r w:rsidRPr="00E54AAB">
              <w:rPr>
                <w:rFonts w:ascii="Times New Roman" w:hAnsi="Times New Roman" w:cs="Times New Roman"/>
                <w:color w:val="000000"/>
                <w:sz w:val="26"/>
                <w:szCs w:val="26"/>
                <w:lang w:eastAsia="ar-SA" w:bidi="ar-SA"/>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2AE7DF" w14:textId="23B31666" w:rsidR="008123D7" w:rsidRPr="00E54AAB" w:rsidRDefault="004F0CB7" w:rsidP="00BC57A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8123D7" w:rsidRPr="00E54AAB" w14:paraId="5825F48A" w14:textId="77777777" w:rsidTr="00BF7CEC">
        <w:trPr>
          <w:trHeight w:val="678"/>
          <w:jc w:val="center"/>
        </w:trPr>
        <w:tc>
          <w:tcPr>
            <w:tcW w:w="1327" w:type="dxa"/>
            <w:tcBorders>
              <w:top w:val="single" w:sz="4" w:space="0" w:color="000000"/>
              <w:left w:val="single" w:sz="4" w:space="0" w:color="000000"/>
              <w:bottom w:val="single" w:sz="4" w:space="0" w:color="000000"/>
            </w:tcBorders>
            <w:shd w:val="clear" w:color="auto" w:fill="auto"/>
            <w:vAlign w:val="center"/>
          </w:tcPr>
          <w:p w14:paraId="291DB211" w14:textId="2D9D60D3" w:rsidR="008123D7" w:rsidRPr="00E54AAB" w:rsidRDefault="008123D7" w:rsidP="00BC57A0">
            <w:pPr>
              <w:spacing w:line="360" w:lineRule="auto"/>
              <w:rPr>
                <w:rFonts w:ascii="Times New Roman" w:hAnsi="Times New Roman" w:cs="Times New Roman"/>
                <w:b/>
                <w:sz w:val="26"/>
                <w:szCs w:val="26"/>
              </w:rPr>
            </w:pPr>
            <w:r w:rsidRPr="00E54AAB">
              <w:rPr>
                <w:rFonts w:ascii="Times New Roman" w:hAnsi="Times New Roman" w:cs="Times New Roman"/>
                <w:b/>
                <w:color w:val="000000"/>
                <w:sz w:val="26"/>
                <w:szCs w:val="26"/>
                <w:lang w:eastAsia="ar-SA" w:bidi="ar-SA"/>
              </w:rPr>
              <w:t>3.1.3</w:t>
            </w:r>
          </w:p>
        </w:tc>
        <w:tc>
          <w:tcPr>
            <w:tcW w:w="2075" w:type="dxa"/>
            <w:tcBorders>
              <w:top w:val="single" w:sz="4" w:space="0" w:color="000000"/>
              <w:left w:val="single" w:sz="4" w:space="0" w:color="000000"/>
              <w:bottom w:val="single" w:sz="4" w:space="0" w:color="000000"/>
            </w:tcBorders>
            <w:shd w:val="clear" w:color="auto" w:fill="auto"/>
            <w:vAlign w:val="center"/>
          </w:tcPr>
          <w:p w14:paraId="734508E5" w14:textId="099853B3" w:rsidR="008123D7" w:rsidRPr="00E54AAB" w:rsidRDefault="008123D7" w:rsidP="00BC57A0">
            <w:pPr>
              <w:spacing w:line="360" w:lineRule="auto"/>
              <w:rPr>
                <w:rFonts w:ascii="Times New Roman" w:hAnsi="Times New Roman" w:cs="Times New Roman"/>
                <w:sz w:val="26"/>
                <w:szCs w:val="26"/>
              </w:rPr>
            </w:pPr>
            <w:r w:rsidRPr="00E54AAB">
              <w:rPr>
                <w:rFonts w:ascii="Times New Roman" w:hAnsi="Times New Roman" w:cs="Times New Roman"/>
                <w:color w:val="000000"/>
                <w:sz w:val="26"/>
                <w:szCs w:val="26"/>
                <w:lang w:eastAsia="ar-SA" w:bidi="ar-SA"/>
              </w:rPr>
              <w:t>Tạo tài liệu kế hoạch test cho Sprint 1</w:t>
            </w:r>
          </w:p>
        </w:tc>
        <w:tc>
          <w:tcPr>
            <w:tcW w:w="1705" w:type="dxa"/>
            <w:tcBorders>
              <w:top w:val="single" w:sz="4" w:space="0" w:color="000000"/>
              <w:left w:val="single" w:sz="4" w:space="0" w:color="000000"/>
              <w:bottom w:val="single" w:sz="4" w:space="0" w:color="000000"/>
            </w:tcBorders>
            <w:shd w:val="clear" w:color="auto" w:fill="auto"/>
            <w:vAlign w:val="center"/>
          </w:tcPr>
          <w:p w14:paraId="3A732769" w14:textId="4B318D57"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26</w:t>
            </w:r>
            <w:r w:rsidR="004F6ED5" w:rsidRPr="00E54AAB">
              <w:rPr>
                <w:rFonts w:ascii="Times New Roman" w:eastAsia="Times New Roman" w:hAnsi="Times New Roman" w:cs="Times New Roman"/>
                <w:sz w:val="26"/>
                <w:szCs w:val="26"/>
                <w:lang w:eastAsia="en-US"/>
              </w:rPr>
              <w:t>-</w:t>
            </w:r>
            <w:r w:rsidR="008000FB"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004F6ED5"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6EBBC879" w14:textId="48B1C3A3" w:rsidR="008123D7" w:rsidRPr="00E54AAB" w:rsidRDefault="000903E8" w:rsidP="00BC57A0">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26</w:t>
            </w:r>
            <w:r w:rsidR="004F6ED5"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004F6ED5"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3506C84A" w14:textId="69BAEAD5" w:rsidR="008123D7" w:rsidRPr="00E54AAB" w:rsidRDefault="00FF5BFF" w:rsidP="00BC57A0">
            <w:pPr>
              <w:snapToGrid w:val="0"/>
              <w:spacing w:line="360" w:lineRule="auto"/>
              <w:jc w:val="center"/>
              <w:rPr>
                <w:rFonts w:ascii="Times New Roman" w:hAnsi="Times New Roman" w:cs="Times New Roman"/>
                <w:sz w:val="26"/>
                <w:szCs w:val="26"/>
              </w:rPr>
            </w:pPr>
            <w:r w:rsidRPr="00E54AAB">
              <w:rPr>
                <w:rFonts w:ascii="Times New Roman" w:hAnsi="Times New Roman" w:cs="Times New Roman"/>
                <w:color w:val="000000"/>
                <w:sz w:val="26"/>
                <w:szCs w:val="26"/>
                <w:lang w:eastAsia="ar-SA" w:bidi="ar-SA"/>
              </w:rPr>
              <w:t>1</w:t>
            </w:r>
            <w:r w:rsidR="008123D7" w:rsidRPr="00E54AAB">
              <w:rPr>
                <w:rFonts w:ascii="Times New Roman" w:hAnsi="Times New Roman" w:cs="Times New Roman"/>
                <w:color w:val="000000"/>
                <w:sz w:val="26"/>
                <w:szCs w:val="26"/>
                <w:lang w:eastAsia="ar-SA" w:bidi="ar-SA"/>
              </w:rPr>
              <w:t xml:space="preserve"> </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3E7BF3" w14:textId="43D1A50E" w:rsidR="008123D7" w:rsidRPr="00E54AAB" w:rsidRDefault="004F0CB7" w:rsidP="00BC57A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3A3D3668" w14:textId="77777777" w:rsidTr="00BF7CEC">
        <w:trPr>
          <w:trHeight w:val="516"/>
          <w:jc w:val="center"/>
        </w:trPr>
        <w:tc>
          <w:tcPr>
            <w:tcW w:w="1327" w:type="dxa"/>
            <w:tcBorders>
              <w:top w:val="single" w:sz="4" w:space="0" w:color="000000"/>
              <w:left w:val="single" w:sz="4" w:space="0" w:color="000000"/>
              <w:bottom w:val="single" w:sz="4" w:space="0" w:color="000000"/>
            </w:tcBorders>
            <w:shd w:val="clear" w:color="auto" w:fill="9CC2E5" w:themeFill="accent1" w:themeFillTint="99"/>
            <w:vAlign w:val="center"/>
          </w:tcPr>
          <w:p w14:paraId="4323351D" w14:textId="3C61B466" w:rsidR="003C29C9" w:rsidRPr="00E54AAB" w:rsidRDefault="003C29C9" w:rsidP="003C29C9">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3.1.4</w:t>
            </w:r>
          </w:p>
        </w:tc>
        <w:tc>
          <w:tcPr>
            <w:tcW w:w="2075" w:type="dxa"/>
            <w:tcBorders>
              <w:top w:val="single" w:sz="4" w:space="0" w:color="000000"/>
              <w:left w:val="single" w:sz="4" w:space="0" w:color="000000"/>
              <w:bottom w:val="single" w:sz="4" w:space="0" w:color="000000"/>
            </w:tcBorders>
            <w:shd w:val="clear" w:color="auto" w:fill="9CC2E5" w:themeFill="accent1" w:themeFillTint="99"/>
            <w:vAlign w:val="center"/>
          </w:tcPr>
          <w:p w14:paraId="38B9715A" w14:textId="761C873C" w:rsidR="003C29C9" w:rsidRPr="00E54AAB" w:rsidRDefault="003C29C9" w:rsidP="003C29C9">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Thiết kế database</w:t>
            </w:r>
          </w:p>
        </w:tc>
        <w:tc>
          <w:tcPr>
            <w:tcW w:w="1705" w:type="dxa"/>
            <w:tcBorders>
              <w:top w:val="single" w:sz="4" w:space="0" w:color="000000"/>
              <w:left w:val="single" w:sz="4" w:space="0" w:color="000000"/>
              <w:bottom w:val="single" w:sz="4" w:space="0" w:color="000000"/>
            </w:tcBorders>
            <w:shd w:val="clear" w:color="auto" w:fill="9CC2E5" w:themeFill="accent1" w:themeFillTint="99"/>
            <w:vAlign w:val="center"/>
          </w:tcPr>
          <w:p w14:paraId="3D3E5F0A" w14:textId="385992FF" w:rsidR="003C29C9" w:rsidRPr="00E54AAB" w:rsidRDefault="003C29C9" w:rsidP="003C29C9">
            <w:pPr>
              <w:pStyle w:val="ListParagraph"/>
              <w:spacing w:after="0" w:line="360" w:lineRule="auto"/>
              <w:ind w:left="0"/>
              <w:jc w:val="center"/>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27</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3</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9CC2E5" w:themeFill="accent1" w:themeFillTint="99"/>
            <w:vAlign w:val="center"/>
          </w:tcPr>
          <w:p w14:paraId="1CD0D834" w14:textId="5B5DCC31" w:rsidR="003C29C9" w:rsidRPr="00E54AAB" w:rsidRDefault="003C29C9" w:rsidP="003C29C9">
            <w:pPr>
              <w:pStyle w:val="ListParagraph"/>
              <w:spacing w:after="0" w:line="360" w:lineRule="auto"/>
              <w:ind w:left="0"/>
              <w:jc w:val="center"/>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28</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03</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720" w:type="dxa"/>
            <w:tcBorders>
              <w:top w:val="single" w:sz="4" w:space="0" w:color="000000"/>
              <w:left w:val="single" w:sz="4" w:space="0" w:color="000000"/>
              <w:bottom w:val="single" w:sz="4" w:space="0" w:color="000000"/>
            </w:tcBorders>
            <w:shd w:val="clear" w:color="auto" w:fill="9CC2E5" w:themeFill="accent1" w:themeFillTint="99"/>
            <w:vAlign w:val="center"/>
          </w:tcPr>
          <w:p w14:paraId="13030701" w14:textId="253E0D7F" w:rsidR="003C29C9" w:rsidRPr="00E54AAB" w:rsidRDefault="003C29C9" w:rsidP="003C29C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24</w:t>
            </w:r>
          </w:p>
        </w:tc>
        <w:tc>
          <w:tcPr>
            <w:tcW w:w="153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7630691B" w14:textId="0A7FB0B4" w:rsidR="003C29C9" w:rsidRPr="00E54AAB" w:rsidRDefault="003C29C9" w:rsidP="003C29C9">
            <w:pPr>
              <w:snapToGrid w:val="0"/>
              <w:spacing w:line="360" w:lineRule="auto"/>
              <w:jc w:val="center"/>
              <w:rPr>
                <w:rFonts w:ascii="Times New Roman" w:eastAsia="Times New Roman" w:hAnsi="Times New Roman" w:cs="Times New Roman"/>
                <w:sz w:val="26"/>
                <w:szCs w:val="26"/>
              </w:rPr>
            </w:pPr>
          </w:p>
        </w:tc>
      </w:tr>
      <w:tr w:rsidR="003C29C9" w:rsidRPr="00E54AAB" w14:paraId="3C1C6DAE"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595D0886" w14:textId="6E8FFC3E"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3.1.4.1</w:t>
            </w:r>
          </w:p>
        </w:tc>
        <w:tc>
          <w:tcPr>
            <w:tcW w:w="2075" w:type="dxa"/>
            <w:tcBorders>
              <w:top w:val="single" w:sz="4" w:space="0" w:color="000000"/>
              <w:left w:val="single" w:sz="4" w:space="0" w:color="000000"/>
              <w:bottom w:val="single" w:sz="4" w:space="0" w:color="000000"/>
            </w:tcBorders>
            <w:shd w:val="clear" w:color="auto" w:fill="auto"/>
            <w:vAlign w:val="center"/>
          </w:tcPr>
          <w:p w14:paraId="611CE73A" w14:textId="617BCD8F"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Thiết kế cơ sở dữ liệu</w:t>
            </w:r>
          </w:p>
        </w:tc>
        <w:tc>
          <w:tcPr>
            <w:tcW w:w="1705" w:type="dxa"/>
            <w:tcBorders>
              <w:top w:val="single" w:sz="4" w:space="0" w:color="000000"/>
              <w:left w:val="single" w:sz="4" w:space="0" w:color="000000"/>
              <w:bottom w:val="single" w:sz="4" w:space="0" w:color="000000"/>
            </w:tcBorders>
            <w:shd w:val="clear" w:color="auto" w:fill="auto"/>
            <w:vAlign w:val="center"/>
          </w:tcPr>
          <w:p w14:paraId="2CDF8126" w14:textId="741CCFDE" w:rsidR="003C29C9" w:rsidRPr="00C14CEE"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27</w:t>
            </w:r>
            <w:r w:rsidRPr="00C14CEE">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C14CEE">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156A69EC" w14:textId="364CBCFC" w:rsidR="003C29C9" w:rsidRPr="00C14CEE"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28</w:t>
            </w:r>
            <w:r w:rsidRPr="00C14CEE">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C14CEE">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2E6E316B" w14:textId="0BCCF8AB"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54AAB">
              <w:rPr>
                <w:rFonts w:ascii="Times New Roman" w:hAnsi="Times New Roman" w:cs="Times New Roman"/>
                <w:sz w:val="26"/>
                <w:szCs w:val="26"/>
              </w:rPr>
              <w:t xml:space="preserve"> </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28246" w14:textId="4748FFAD" w:rsidR="003C29C9" w:rsidRPr="00E54AAB" w:rsidRDefault="003C29C9" w:rsidP="003C29C9">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Hà</w:t>
            </w:r>
            <w:proofErr w:type="gramEnd"/>
            <w:r>
              <w:rPr>
                <w:rFonts w:ascii="Times New Roman" w:hAnsi="Times New Roman" w:cs="Times New Roman"/>
                <w:sz w:val="26"/>
                <w:szCs w:val="26"/>
              </w:rPr>
              <w:t>, Ái</w:t>
            </w:r>
          </w:p>
        </w:tc>
      </w:tr>
      <w:tr w:rsidR="003C29C9" w:rsidRPr="00E54AAB" w14:paraId="02868899" w14:textId="77777777" w:rsidTr="00BF7CEC">
        <w:trPr>
          <w:trHeight w:val="462"/>
          <w:jc w:val="center"/>
        </w:trPr>
        <w:tc>
          <w:tcPr>
            <w:tcW w:w="1327" w:type="dxa"/>
            <w:tcBorders>
              <w:top w:val="single" w:sz="4" w:space="0" w:color="000000"/>
              <w:left w:val="single" w:sz="4" w:space="0" w:color="000000"/>
              <w:bottom w:val="single" w:sz="4" w:space="0" w:color="000000"/>
            </w:tcBorders>
            <w:shd w:val="clear" w:color="auto" w:fill="9CC2E5" w:themeFill="accent1" w:themeFillTint="99"/>
            <w:vAlign w:val="center"/>
          </w:tcPr>
          <w:p w14:paraId="29A8732B" w14:textId="582E6B5B"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3.1.5</w:t>
            </w:r>
          </w:p>
        </w:tc>
        <w:tc>
          <w:tcPr>
            <w:tcW w:w="2075" w:type="dxa"/>
            <w:tcBorders>
              <w:top w:val="single" w:sz="4" w:space="0" w:color="000000"/>
              <w:left w:val="single" w:sz="4" w:space="0" w:color="000000"/>
              <w:bottom w:val="single" w:sz="4" w:space="0" w:color="000000"/>
            </w:tcBorders>
            <w:shd w:val="clear" w:color="auto" w:fill="9CC2E5" w:themeFill="accent1" w:themeFillTint="99"/>
            <w:vAlign w:val="center"/>
          </w:tcPr>
          <w:p w14:paraId="3E5712FC" w14:textId="3C590DAE"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Thiết kế giao diện</w:t>
            </w:r>
          </w:p>
        </w:tc>
        <w:tc>
          <w:tcPr>
            <w:tcW w:w="1705" w:type="dxa"/>
            <w:tcBorders>
              <w:top w:val="single" w:sz="4" w:space="0" w:color="000000"/>
              <w:left w:val="single" w:sz="4" w:space="0" w:color="000000"/>
              <w:bottom w:val="single" w:sz="4" w:space="0" w:color="000000"/>
            </w:tcBorders>
            <w:shd w:val="clear" w:color="auto" w:fill="9CC2E5" w:themeFill="accent1" w:themeFillTint="99"/>
            <w:vAlign w:val="center"/>
          </w:tcPr>
          <w:p w14:paraId="2D8029A3" w14:textId="10DCC9CE" w:rsidR="003C29C9" w:rsidRPr="00E54AAB" w:rsidRDefault="003C29C9" w:rsidP="003C29C9">
            <w:pPr>
              <w:pStyle w:val="ListParagraph"/>
              <w:spacing w:after="0" w:line="360" w:lineRule="auto"/>
              <w:ind w:left="0"/>
              <w:jc w:val="center"/>
              <w:rPr>
                <w:rFonts w:ascii="Times New Roman" w:hAnsi="Times New Roman" w:cs="Times New Roman"/>
                <w:b/>
                <w:bCs/>
                <w:sz w:val="26"/>
                <w:szCs w:val="26"/>
              </w:rPr>
            </w:pPr>
            <w:r>
              <w:rPr>
                <w:rFonts w:ascii="Times New Roman" w:eastAsia="Times New Roman" w:hAnsi="Times New Roman" w:cs="Times New Roman"/>
                <w:b/>
                <w:bCs/>
                <w:sz w:val="26"/>
                <w:szCs w:val="26"/>
                <w:lang w:eastAsia="en-US"/>
              </w:rPr>
              <w:t>28</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3</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9CC2E5" w:themeFill="accent1" w:themeFillTint="99"/>
            <w:vAlign w:val="center"/>
          </w:tcPr>
          <w:p w14:paraId="28CA0EC2" w14:textId="28D2ED28" w:rsidR="003C29C9" w:rsidRPr="00E54AAB" w:rsidRDefault="003C29C9" w:rsidP="003C29C9">
            <w:pPr>
              <w:pStyle w:val="ListParagraph"/>
              <w:spacing w:after="0" w:line="360" w:lineRule="auto"/>
              <w:ind w:left="0"/>
              <w:jc w:val="center"/>
              <w:rPr>
                <w:rFonts w:ascii="Times New Roman" w:hAnsi="Times New Roman" w:cs="Times New Roman"/>
                <w:b/>
                <w:bCs/>
                <w:sz w:val="26"/>
                <w:szCs w:val="26"/>
              </w:rPr>
            </w:pPr>
            <w:r>
              <w:rPr>
                <w:rFonts w:ascii="Times New Roman" w:eastAsia="Times New Roman" w:hAnsi="Times New Roman" w:cs="Times New Roman"/>
                <w:b/>
                <w:bCs/>
                <w:sz w:val="26"/>
                <w:szCs w:val="26"/>
                <w:lang w:eastAsia="en-US"/>
              </w:rPr>
              <w:t>30</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03</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720" w:type="dxa"/>
            <w:tcBorders>
              <w:top w:val="single" w:sz="4" w:space="0" w:color="000000"/>
              <w:left w:val="single" w:sz="4" w:space="0" w:color="000000"/>
              <w:bottom w:val="single" w:sz="4" w:space="0" w:color="000000"/>
            </w:tcBorders>
            <w:shd w:val="clear" w:color="auto" w:fill="9CC2E5" w:themeFill="accent1" w:themeFillTint="99"/>
            <w:vAlign w:val="center"/>
          </w:tcPr>
          <w:p w14:paraId="6AA4F952" w14:textId="5245F87A" w:rsidR="003C29C9" w:rsidRPr="00E54AAB" w:rsidRDefault="003C29C9" w:rsidP="003C29C9">
            <w:pPr>
              <w:spacing w:line="360" w:lineRule="auto"/>
              <w:jc w:val="center"/>
              <w:rPr>
                <w:rFonts w:ascii="Times New Roman" w:hAnsi="Times New Roman" w:cs="Times New Roman"/>
                <w:b/>
                <w:sz w:val="26"/>
                <w:szCs w:val="26"/>
              </w:rPr>
            </w:pPr>
            <w:r w:rsidRPr="00E54AAB">
              <w:rPr>
                <w:rFonts w:ascii="Times New Roman" w:hAnsi="Times New Roman" w:cs="Times New Roman"/>
                <w:b/>
                <w:sz w:val="26"/>
                <w:szCs w:val="26"/>
              </w:rPr>
              <w:t>3</w:t>
            </w:r>
            <w:r>
              <w:rPr>
                <w:rFonts w:ascii="Times New Roman" w:hAnsi="Times New Roman" w:cs="Times New Roman"/>
                <w:b/>
                <w:sz w:val="26"/>
                <w:szCs w:val="26"/>
              </w:rPr>
              <w:t>7</w:t>
            </w:r>
          </w:p>
        </w:tc>
        <w:tc>
          <w:tcPr>
            <w:tcW w:w="153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55FDBE9E" w14:textId="77777777" w:rsidR="003C29C9" w:rsidRPr="00E54AAB" w:rsidRDefault="003C29C9" w:rsidP="003C29C9">
            <w:pPr>
              <w:snapToGrid w:val="0"/>
              <w:spacing w:line="360" w:lineRule="auto"/>
              <w:jc w:val="center"/>
              <w:rPr>
                <w:rFonts w:ascii="Times New Roman" w:eastAsia="Times New Roman" w:hAnsi="Times New Roman" w:cs="Times New Roman"/>
                <w:sz w:val="26"/>
                <w:szCs w:val="26"/>
              </w:rPr>
            </w:pPr>
          </w:p>
        </w:tc>
      </w:tr>
      <w:tr w:rsidR="003C29C9" w:rsidRPr="00E54AAB" w14:paraId="3D25FB76" w14:textId="77777777" w:rsidTr="00BF7CEC">
        <w:trPr>
          <w:trHeight w:val="471"/>
          <w:jc w:val="center"/>
        </w:trPr>
        <w:tc>
          <w:tcPr>
            <w:tcW w:w="1327" w:type="dxa"/>
            <w:tcBorders>
              <w:top w:val="single" w:sz="4" w:space="0" w:color="000000"/>
              <w:left w:val="single" w:sz="4" w:space="0" w:color="000000"/>
              <w:bottom w:val="single" w:sz="4" w:space="0" w:color="000000"/>
            </w:tcBorders>
            <w:shd w:val="clear" w:color="auto" w:fill="auto"/>
            <w:vAlign w:val="center"/>
          </w:tcPr>
          <w:p w14:paraId="7E32F6D9" w14:textId="5BE67A8B" w:rsidR="003C29C9" w:rsidRPr="00E54AAB" w:rsidRDefault="003C29C9" w:rsidP="003C29C9">
            <w:pPr>
              <w:spacing w:line="360" w:lineRule="auto"/>
              <w:rPr>
                <w:rFonts w:ascii="Times New Roman" w:hAnsi="Times New Roman" w:cs="Times New Roman"/>
                <w:sz w:val="26"/>
                <w:szCs w:val="26"/>
              </w:rPr>
            </w:pPr>
            <w:bookmarkStart w:id="156" w:name="_Hlk178711039"/>
            <w:r w:rsidRPr="00E54AAB">
              <w:rPr>
                <w:rFonts w:ascii="Times New Roman" w:eastAsia="Times New Roman" w:hAnsi="Times New Roman" w:cs="Times New Roman"/>
                <w:color w:val="000000"/>
                <w:sz w:val="26"/>
                <w:szCs w:val="26"/>
              </w:rPr>
              <w:t>3.1.5.1</w:t>
            </w:r>
          </w:p>
        </w:tc>
        <w:tc>
          <w:tcPr>
            <w:tcW w:w="2075" w:type="dxa"/>
            <w:tcBorders>
              <w:top w:val="single" w:sz="4" w:space="0" w:color="000000"/>
              <w:left w:val="single" w:sz="4" w:space="0" w:color="000000"/>
              <w:bottom w:val="single" w:sz="4" w:space="0" w:color="000000"/>
            </w:tcBorders>
            <w:shd w:val="clear" w:color="auto" w:fill="auto"/>
            <w:vAlign w:val="center"/>
          </w:tcPr>
          <w:p w14:paraId="0434D58E" w14:textId="4BBBDA37"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chủ</w:t>
            </w:r>
          </w:p>
        </w:tc>
        <w:tc>
          <w:tcPr>
            <w:tcW w:w="1705" w:type="dxa"/>
            <w:tcBorders>
              <w:top w:val="single" w:sz="4" w:space="0" w:color="000000"/>
              <w:left w:val="single" w:sz="4" w:space="0" w:color="000000"/>
              <w:bottom w:val="single" w:sz="4" w:space="0" w:color="000000"/>
            </w:tcBorders>
            <w:shd w:val="clear" w:color="auto" w:fill="auto"/>
            <w:vAlign w:val="center"/>
          </w:tcPr>
          <w:p w14:paraId="79F15038" w14:textId="61F194F7"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399F77EB" w14:textId="1246C0ED"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35C84AB6" w14:textId="78F555E2"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5</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707E0" w14:textId="708886B4"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bookmarkEnd w:id="156"/>
      <w:tr w:rsidR="003C29C9" w:rsidRPr="00E54AAB" w14:paraId="0C7278E8" w14:textId="77777777" w:rsidTr="00BF7CEC">
        <w:trPr>
          <w:trHeight w:val="795"/>
          <w:jc w:val="center"/>
        </w:trPr>
        <w:tc>
          <w:tcPr>
            <w:tcW w:w="1327" w:type="dxa"/>
            <w:tcBorders>
              <w:top w:val="single" w:sz="4" w:space="0" w:color="000000"/>
              <w:left w:val="single" w:sz="4" w:space="0" w:color="000000"/>
              <w:bottom w:val="single" w:sz="4" w:space="0" w:color="000000"/>
            </w:tcBorders>
            <w:shd w:val="clear" w:color="auto" w:fill="auto"/>
            <w:vAlign w:val="center"/>
          </w:tcPr>
          <w:p w14:paraId="752CA499" w14:textId="0853BD3F"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3.1.5.2</w:t>
            </w:r>
          </w:p>
        </w:tc>
        <w:tc>
          <w:tcPr>
            <w:tcW w:w="2075" w:type="dxa"/>
            <w:tcBorders>
              <w:top w:val="single" w:sz="4" w:space="0" w:color="000000"/>
              <w:left w:val="single" w:sz="4" w:space="0" w:color="000000"/>
              <w:bottom w:val="single" w:sz="4" w:space="0" w:color="000000"/>
            </w:tcBorders>
            <w:shd w:val="clear" w:color="auto" w:fill="auto"/>
            <w:vAlign w:val="center"/>
          </w:tcPr>
          <w:p w14:paraId="4CB36D67" w14:textId="1861F602"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Thiết kế form đăng ký</w:t>
            </w:r>
          </w:p>
        </w:tc>
        <w:tc>
          <w:tcPr>
            <w:tcW w:w="1705" w:type="dxa"/>
            <w:tcBorders>
              <w:top w:val="single" w:sz="4" w:space="0" w:color="000000"/>
              <w:left w:val="single" w:sz="4" w:space="0" w:color="000000"/>
              <w:bottom w:val="single" w:sz="4" w:space="0" w:color="000000"/>
            </w:tcBorders>
            <w:shd w:val="clear" w:color="auto" w:fill="auto"/>
            <w:vAlign w:val="center"/>
          </w:tcPr>
          <w:p w14:paraId="1A78F0F2" w14:textId="5D952B3A"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2CC0364D" w14:textId="556DC07E"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64EFFF43" w14:textId="08A621B0"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209EA1" w14:textId="57436947"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5A4BC268" w14:textId="77777777" w:rsidTr="00BF7CEC">
        <w:trPr>
          <w:trHeight w:val="777"/>
          <w:jc w:val="center"/>
        </w:trPr>
        <w:tc>
          <w:tcPr>
            <w:tcW w:w="1327" w:type="dxa"/>
            <w:tcBorders>
              <w:top w:val="single" w:sz="4" w:space="0" w:color="000000"/>
              <w:left w:val="single" w:sz="4" w:space="0" w:color="000000"/>
              <w:bottom w:val="single" w:sz="4" w:space="0" w:color="000000"/>
            </w:tcBorders>
            <w:shd w:val="clear" w:color="auto" w:fill="auto"/>
            <w:vAlign w:val="center"/>
          </w:tcPr>
          <w:p w14:paraId="2EFF93AD" w14:textId="126287D9"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3.1.5.3</w:t>
            </w:r>
          </w:p>
        </w:tc>
        <w:tc>
          <w:tcPr>
            <w:tcW w:w="2075" w:type="dxa"/>
            <w:tcBorders>
              <w:top w:val="single" w:sz="4" w:space="0" w:color="000000"/>
              <w:left w:val="single" w:sz="4" w:space="0" w:color="000000"/>
              <w:bottom w:val="single" w:sz="4" w:space="0" w:color="000000"/>
            </w:tcBorders>
            <w:shd w:val="clear" w:color="auto" w:fill="auto"/>
            <w:vAlign w:val="center"/>
          </w:tcPr>
          <w:p w14:paraId="1DD12958" w14:textId="19F65BA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form đăng nhập (quên mật khẩu)</w:t>
            </w:r>
          </w:p>
        </w:tc>
        <w:tc>
          <w:tcPr>
            <w:tcW w:w="1705" w:type="dxa"/>
            <w:tcBorders>
              <w:top w:val="single" w:sz="4" w:space="0" w:color="000000"/>
              <w:left w:val="single" w:sz="4" w:space="0" w:color="000000"/>
              <w:bottom w:val="single" w:sz="4" w:space="0" w:color="000000"/>
            </w:tcBorders>
            <w:shd w:val="clear" w:color="auto" w:fill="auto"/>
            <w:vAlign w:val="center"/>
          </w:tcPr>
          <w:p w14:paraId="7C2BD21B" w14:textId="6431BC1B"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38285E67" w14:textId="1AD46B52"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7FBA7459" w14:textId="654B82A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E7FDB" w14:textId="6BCD8D76"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304FB65F" w14:textId="77777777" w:rsidTr="00BF7CEC">
        <w:trPr>
          <w:trHeight w:val="777"/>
          <w:jc w:val="center"/>
        </w:trPr>
        <w:tc>
          <w:tcPr>
            <w:tcW w:w="1327" w:type="dxa"/>
            <w:tcBorders>
              <w:top w:val="single" w:sz="4" w:space="0" w:color="000000"/>
              <w:left w:val="single" w:sz="4" w:space="0" w:color="000000"/>
              <w:bottom w:val="single" w:sz="4" w:space="0" w:color="000000"/>
            </w:tcBorders>
            <w:shd w:val="clear" w:color="auto" w:fill="auto"/>
            <w:vAlign w:val="center"/>
          </w:tcPr>
          <w:p w14:paraId="0A782899" w14:textId="1967266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4</w:t>
            </w:r>
          </w:p>
        </w:tc>
        <w:tc>
          <w:tcPr>
            <w:tcW w:w="2075" w:type="dxa"/>
            <w:tcBorders>
              <w:top w:val="single" w:sz="4" w:space="0" w:color="000000"/>
              <w:left w:val="single" w:sz="4" w:space="0" w:color="000000"/>
              <w:bottom w:val="single" w:sz="4" w:space="0" w:color="000000"/>
            </w:tcBorders>
            <w:shd w:val="clear" w:color="auto" w:fill="auto"/>
            <w:vAlign w:val="center"/>
          </w:tcPr>
          <w:p w14:paraId="3EBA20AB" w14:textId="24FCF4E3"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khách hàng</w:t>
            </w:r>
          </w:p>
        </w:tc>
        <w:tc>
          <w:tcPr>
            <w:tcW w:w="1705" w:type="dxa"/>
            <w:tcBorders>
              <w:top w:val="single" w:sz="4" w:space="0" w:color="000000"/>
              <w:left w:val="single" w:sz="4" w:space="0" w:color="000000"/>
              <w:bottom w:val="single" w:sz="4" w:space="0" w:color="000000"/>
            </w:tcBorders>
            <w:shd w:val="clear" w:color="auto" w:fill="auto"/>
            <w:vAlign w:val="center"/>
          </w:tcPr>
          <w:p w14:paraId="0584049C" w14:textId="422411F0"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34B188E6" w14:textId="776F1291"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9DDAA30" w14:textId="5268C32D"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6A39D" w14:textId="6264DCD5" w:rsidR="003C29C9"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2AE94220" w14:textId="77777777" w:rsidTr="00BF7CEC">
        <w:trPr>
          <w:trHeight w:val="777"/>
          <w:jc w:val="center"/>
        </w:trPr>
        <w:tc>
          <w:tcPr>
            <w:tcW w:w="1327" w:type="dxa"/>
            <w:tcBorders>
              <w:top w:val="single" w:sz="4" w:space="0" w:color="000000"/>
              <w:left w:val="single" w:sz="4" w:space="0" w:color="000000"/>
              <w:bottom w:val="single" w:sz="4" w:space="0" w:color="000000"/>
            </w:tcBorders>
            <w:shd w:val="clear" w:color="auto" w:fill="auto"/>
            <w:vAlign w:val="center"/>
          </w:tcPr>
          <w:p w14:paraId="46AE7275" w14:textId="7E809CF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3.1.5.</w:t>
            </w:r>
            <w:r>
              <w:rPr>
                <w:rFonts w:ascii="Times New Roman" w:eastAsia="Times New Roman" w:hAnsi="Times New Roman" w:cs="Times New Roman"/>
                <w:color w:val="000000"/>
                <w:sz w:val="26"/>
                <w:szCs w:val="26"/>
              </w:rPr>
              <w:t>5</w:t>
            </w:r>
          </w:p>
        </w:tc>
        <w:tc>
          <w:tcPr>
            <w:tcW w:w="2075" w:type="dxa"/>
            <w:tcBorders>
              <w:top w:val="single" w:sz="4" w:space="0" w:color="000000"/>
              <w:left w:val="single" w:sz="4" w:space="0" w:color="000000"/>
              <w:bottom w:val="single" w:sz="4" w:space="0" w:color="000000"/>
            </w:tcBorders>
            <w:shd w:val="clear" w:color="auto" w:fill="auto"/>
            <w:vAlign w:val="center"/>
          </w:tcPr>
          <w:p w14:paraId="2D69D63C" w14:textId="37C88D62"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form đăng xuất</w:t>
            </w:r>
          </w:p>
        </w:tc>
        <w:tc>
          <w:tcPr>
            <w:tcW w:w="1705" w:type="dxa"/>
            <w:tcBorders>
              <w:top w:val="single" w:sz="4" w:space="0" w:color="000000"/>
              <w:left w:val="single" w:sz="4" w:space="0" w:color="000000"/>
              <w:bottom w:val="single" w:sz="4" w:space="0" w:color="000000"/>
            </w:tcBorders>
            <w:shd w:val="clear" w:color="auto" w:fill="auto"/>
            <w:vAlign w:val="center"/>
          </w:tcPr>
          <w:p w14:paraId="504C8C92" w14:textId="1904663C"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23B98F8A" w14:textId="2B286DC3"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20C45416" w14:textId="452FB0F2"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A9740" w14:textId="1CC1E186"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2A1338F3" w14:textId="77777777" w:rsidTr="00BF7CEC">
        <w:trPr>
          <w:trHeight w:val="846"/>
          <w:jc w:val="center"/>
        </w:trPr>
        <w:tc>
          <w:tcPr>
            <w:tcW w:w="1327" w:type="dxa"/>
            <w:tcBorders>
              <w:top w:val="single" w:sz="4" w:space="0" w:color="000000"/>
              <w:left w:val="single" w:sz="4" w:space="0" w:color="000000"/>
              <w:bottom w:val="single" w:sz="4" w:space="0" w:color="000000"/>
            </w:tcBorders>
            <w:shd w:val="clear" w:color="auto" w:fill="auto"/>
            <w:vAlign w:val="center"/>
          </w:tcPr>
          <w:p w14:paraId="7C51E451" w14:textId="6975478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3.1.5.6</w:t>
            </w:r>
          </w:p>
        </w:tc>
        <w:tc>
          <w:tcPr>
            <w:tcW w:w="2075" w:type="dxa"/>
            <w:tcBorders>
              <w:top w:val="single" w:sz="4" w:space="0" w:color="000000"/>
              <w:left w:val="single" w:sz="4" w:space="0" w:color="000000"/>
              <w:bottom w:val="single" w:sz="4" w:space="0" w:color="000000"/>
            </w:tcBorders>
            <w:shd w:val="clear" w:color="auto" w:fill="auto"/>
            <w:vAlign w:val="center"/>
          </w:tcPr>
          <w:p w14:paraId="6CB0F142" w14:textId="4D5CBB72"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quản lý thuốc</w:t>
            </w:r>
          </w:p>
        </w:tc>
        <w:tc>
          <w:tcPr>
            <w:tcW w:w="1705" w:type="dxa"/>
            <w:tcBorders>
              <w:top w:val="single" w:sz="4" w:space="0" w:color="000000"/>
              <w:left w:val="single" w:sz="4" w:space="0" w:color="000000"/>
              <w:bottom w:val="single" w:sz="4" w:space="0" w:color="000000"/>
            </w:tcBorders>
            <w:shd w:val="clear" w:color="auto" w:fill="auto"/>
            <w:vAlign w:val="center"/>
          </w:tcPr>
          <w:p w14:paraId="5B24584D" w14:textId="200ECC9F"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1C5C6E65" w14:textId="342E3854"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2103EC2A" w14:textId="1602461E"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7C812" w14:textId="2F59BC3C"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6A5A8946" w14:textId="77777777" w:rsidTr="00BF7CEC">
        <w:trPr>
          <w:trHeight w:val="846"/>
          <w:jc w:val="center"/>
        </w:trPr>
        <w:tc>
          <w:tcPr>
            <w:tcW w:w="1327" w:type="dxa"/>
            <w:tcBorders>
              <w:top w:val="single" w:sz="4" w:space="0" w:color="000000"/>
              <w:left w:val="single" w:sz="4" w:space="0" w:color="000000"/>
              <w:bottom w:val="single" w:sz="4" w:space="0" w:color="000000"/>
            </w:tcBorders>
            <w:shd w:val="clear" w:color="auto" w:fill="auto"/>
            <w:vAlign w:val="center"/>
          </w:tcPr>
          <w:p w14:paraId="191BE7EA" w14:textId="60140356" w:rsidR="003C29C9" w:rsidRPr="00E54AAB" w:rsidRDefault="003C29C9" w:rsidP="003C29C9">
            <w:pPr>
              <w:spacing w:line="360" w:lineRule="auto"/>
              <w:rPr>
                <w:rFonts w:ascii="Times New Roman" w:eastAsia="Times New Roman" w:hAnsi="Times New Roman" w:cs="Times New Roman"/>
                <w:color w:val="000000"/>
                <w:sz w:val="26"/>
                <w:szCs w:val="26"/>
              </w:rPr>
            </w:pPr>
            <w:bookmarkStart w:id="157" w:name="_Hlk178714422"/>
            <w:r w:rsidRPr="00E54AAB">
              <w:rPr>
                <w:rFonts w:ascii="Times New Roman" w:eastAsia="Times New Roman" w:hAnsi="Times New Roman" w:cs="Times New Roman"/>
                <w:color w:val="000000"/>
                <w:sz w:val="26"/>
                <w:szCs w:val="26"/>
              </w:rPr>
              <w:t>3.1.5.7</w:t>
            </w:r>
          </w:p>
        </w:tc>
        <w:tc>
          <w:tcPr>
            <w:tcW w:w="2075" w:type="dxa"/>
            <w:tcBorders>
              <w:top w:val="single" w:sz="4" w:space="0" w:color="000000"/>
              <w:left w:val="single" w:sz="4" w:space="0" w:color="000000"/>
              <w:bottom w:val="single" w:sz="4" w:space="0" w:color="000000"/>
            </w:tcBorders>
            <w:shd w:val="clear" w:color="auto" w:fill="auto"/>
            <w:vAlign w:val="center"/>
          </w:tcPr>
          <w:p w14:paraId="5E9CB181" w14:textId="3950B0B2"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lịch hẹn</w:t>
            </w:r>
          </w:p>
        </w:tc>
        <w:tc>
          <w:tcPr>
            <w:tcW w:w="1705" w:type="dxa"/>
            <w:tcBorders>
              <w:top w:val="single" w:sz="4" w:space="0" w:color="000000"/>
              <w:left w:val="single" w:sz="4" w:space="0" w:color="000000"/>
              <w:bottom w:val="single" w:sz="4" w:space="0" w:color="000000"/>
            </w:tcBorders>
            <w:shd w:val="clear" w:color="auto" w:fill="auto"/>
            <w:vAlign w:val="center"/>
          </w:tcPr>
          <w:p w14:paraId="3C52963A" w14:textId="39B278A3"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475A0C48" w14:textId="187726C7"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6495FE7F" w14:textId="510971D2"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512DE5" w14:textId="7A10D9E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bookmarkEnd w:id="157"/>
      <w:tr w:rsidR="003C29C9" w:rsidRPr="00E54AAB" w14:paraId="338980C0"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26CCB6F6" w14:textId="45B8457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3.1.5.8</w:t>
            </w:r>
          </w:p>
        </w:tc>
        <w:tc>
          <w:tcPr>
            <w:tcW w:w="2075" w:type="dxa"/>
            <w:tcBorders>
              <w:top w:val="single" w:sz="4" w:space="0" w:color="000000"/>
              <w:left w:val="single" w:sz="4" w:space="0" w:color="000000"/>
              <w:bottom w:val="single" w:sz="4" w:space="0" w:color="000000"/>
            </w:tcBorders>
            <w:shd w:val="clear" w:color="auto" w:fill="auto"/>
            <w:vAlign w:val="center"/>
          </w:tcPr>
          <w:p w14:paraId="1693C4A6" w14:textId="585DF9F2"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đặt lịch</w:t>
            </w:r>
          </w:p>
        </w:tc>
        <w:tc>
          <w:tcPr>
            <w:tcW w:w="1705" w:type="dxa"/>
            <w:tcBorders>
              <w:top w:val="single" w:sz="4" w:space="0" w:color="000000"/>
              <w:left w:val="single" w:sz="4" w:space="0" w:color="000000"/>
              <w:bottom w:val="single" w:sz="4" w:space="0" w:color="000000"/>
            </w:tcBorders>
            <w:shd w:val="clear" w:color="auto" w:fill="auto"/>
            <w:vAlign w:val="center"/>
          </w:tcPr>
          <w:p w14:paraId="3DEBE082" w14:textId="4FD00914"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1D10AAA7" w14:textId="4260BF58"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236F90D3" w14:textId="5A60B05B"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13C56C" w14:textId="0CD3A56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3C29C9" w:rsidRPr="00E54AAB" w14:paraId="04935DF6" w14:textId="77777777" w:rsidTr="00BF7CEC">
        <w:trPr>
          <w:trHeight w:val="784"/>
          <w:jc w:val="center"/>
        </w:trPr>
        <w:tc>
          <w:tcPr>
            <w:tcW w:w="1327" w:type="dxa"/>
            <w:tcBorders>
              <w:top w:val="single" w:sz="4" w:space="0" w:color="000000"/>
              <w:left w:val="single" w:sz="4" w:space="0" w:color="000000"/>
              <w:bottom w:val="single" w:sz="4" w:space="0" w:color="000000"/>
            </w:tcBorders>
            <w:shd w:val="clear" w:color="auto" w:fill="auto"/>
            <w:vAlign w:val="center"/>
          </w:tcPr>
          <w:p w14:paraId="3D1D0849" w14:textId="23EC1DF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3.1.5.9</w:t>
            </w:r>
          </w:p>
        </w:tc>
        <w:tc>
          <w:tcPr>
            <w:tcW w:w="2075" w:type="dxa"/>
            <w:tcBorders>
              <w:top w:val="single" w:sz="4" w:space="0" w:color="000000"/>
              <w:left w:val="single" w:sz="4" w:space="0" w:color="000000"/>
              <w:bottom w:val="single" w:sz="4" w:space="0" w:color="000000"/>
            </w:tcBorders>
            <w:shd w:val="clear" w:color="auto" w:fill="auto"/>
            <w:vAlign w:val="center"/>
          </w:tcPr>
          <w:p w14:paraId="1DD3BDC0" w14:textId="17A3F8EC"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auto"/>
                <w:sz w:val="26"/>
                <w:szCs w:val="26"/>
              </w:rPr>
              <w:t>Thiết kế</w:t>
            </w:r>
            <w:r w:rsidRPr="00E54AAB">
              <w:rPr>
                <w:rFonts w:ascii="Times New Roman" w:eastAsia="Times New Roman" w:hAnsi="Times New Roman" w:cs="Times New Roman"/>
                <w:color w:val="auto"/>
                <w:sz w:val="26"/>
                <w:szCs w:val="26"/>
                <w:lang w:val="vi-VN"/>
              </w:rPr>
              <w:t xml:space="preserve"> trang</w:t>
            </w:r>
            <w:r w:rsidRPr="00E54AAB">
              <w:rPr>
                <w:rFonts w:ascii="Times New Roman" w:eastAsia="Times New Roman" w:hAnsi="Times New Roman" w:cs="Times New Roman"/>
                <w:color w:val="auto"/>
                <w:sz w:val="26"/>
                <w:szCs w:val="26"/>
              </w:rPr>
              <w:t xml:space="preserve"> quản lý </w:t>
            </w:r>
            <w:r>
              <w:rPr>
                <w:rFonts w:ascii="Times New Roman" w:eastAsia="Times New Roman" w:hAnsi="Times New Roman" w:cs="Times New Roman"/>
                <w:color w:val="auto"/>
                <w:sz w:val="26"/>
                <w:szCs w:val="26"/>
              </w:rPr>
              <w:t>đánh giá</w:t>
            </w:r>
          </w:p>
        </w:tc>
        <w:tc>
          <w:tcPr>
            <w:tcW w:w="1705" w:type="dxa"/>
            <w:tcBorders>
              <w:top w:val="single" w:sz="4" w:space="0" w:color="000000"/>
              <w:left w:val="single" w:sz="4" w:space="0" w:color="000000"/>
              <w:bottom w:val="single" w:sz="4" w:space="0" w:color="000000"/>
            </w:tcBorders>
            <w:shd w:val="clear" w:color="auto" w:fill="auto"/>
            <w:vAlign w:val="center"/>
          </w:tcPr>
          <w:p w14:paraId="5F23316F" w14:textId="4506415B"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642C627D" w14:textId="32868DEF"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5CB3638" w14:textId="66A8E6A4"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EBCFE5" w14:textId="6CB584E3"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708471C7"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451D3488" w14:textId="49C3C3C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1</w:t>
            </w:r>
          </w:p>
        </w:tc>
        <w:tc>
          <w:tcPr>
            <w:tcW w:w="2075" w:type="dxa"/>
            <w:tcBorders>
              <w:top w:val="single" w:sz="4" w:space="0" w:color="000000"/>
              <w:left w:val="single" w:sz="4" w:space="0" w:color="000000"/>
              <w:bottom w:val="single" w:sz="4" w:space="0" w:color="000000"/>
            </w:tcBorders>
            <w:shd w:val="clear" w:color="auto" w:fill="auto"/>
            <w:vAlign w:val="center"/>
          </w:tcPr>
          <w:p w14:paraId="0C75247E" w14:textId="67B5BDFD" w:rsidR="003C29C9" w:rsidRPr="00E54AAB" w:rsidRDefault="003C29C9" w:rsidP="003C29C9">
            <w:pPr>
              <w:spacing w:line="360" w:lineRule="auto"/>
              <w:rPr>
                <w:rFonts w:ascii="Times New Roman" w:eastAsia="Times New Roman" w:hAnsi="Times New Roman" w:cs="Times New Roman"/>
                <w:color w:val="auto"/>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đánh giá</w:t>
            </w:r>
          </w:p>
        </w:tc>
        <w:tc>
          <w:tcPr>
            <w:tcW w:w="1705" w:type="dxa"/>
            <w:tcBorders>
              <w:top w:val="single" w:sz="4" w:space="0" w:color="000000"/>
              <w:left w:val="single" w:sz="4" w:space="0" w:color="000000"/>
              <w:bottom w:val="single" w:sz="4" w:space="0" w:color="000000"/>
            </w:tcBorders>
            <w:shd w:val="clear" w:color="auto" w:fill="auto"/>
            <w:vAlign w:val="center"/>
          </w:tcPr>
          <w:p w14:paraId="0505BC82" w14:textId="27336078"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481D8CAF" w14:textId="5C36CB3D"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30AAFE07" w14:textId="08545BA3"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tcPr>
          <w:p w14:paraId="2AE00DF6" w14:textId="31FF1D44"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34BA6412"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6EA70E99" w14:textId="1868A78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w:t>
            </w:r>
          </w:p>
        </w:tc>
        <w:tc>
          <w:tcPr>
            <w:tcW w:w="2075" w:type="dxa"/>
            <w:tcBorders>
              <w:top w:val="single" w:sz="4" w:space="0" w:color="000000"/>
              <w:left w:val="single" w:sz="4" w:space="0" w:color="000000"/>
              <w:bottom w:val="single" w:sz="4" w:space="0" w:color="000000"/>
            </w:tcBorders>
            <w:shd w:val="clear" w:color="auto" w:fill="auto"/>
            <w:vAlign w:val="center"/>
          </w:tcPr>
          <w:p w14:paraId="19E7E464" w14:textId="078FCBF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dịch vụ</w:t>
            </w:r>
          </w:p>
        </w:tc>
        <w:tc>
          <w:tcPr>
            <w:tcW w:w="1705" w:type="dxa"/>
            <w:tcBorders>
              <w:top w:val="single" w:sz="4" w:space="0" w:color="000000"/>
              <w:left w:val="single" w:sz="4" w:space="0" w:color="000000"/>
              <w:bottom w:val="single" w:sz="4" w:space="0" w:color="000000"/>
            </w:tcBorders>
            <w:shd w:val="clear" w:color="auto" w:fill="auto"/>
            <w:vAlign w:val="center"/>
          </w:tcPr>
          <w:p w14:paraId="70319DE0" w14:textId="5BE566C4"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3A829A81" w14:textId="5EA8EBB6"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30</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3F6E11B8" w14:textId="4E77E0E5"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A84ED" w14:textId="37D8062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56553D8D"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7544BB0E" w14:textId="1856EEB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3</w:t>
            </w:r>
          </w:p>
        </w:tc>
        <w:tc>
          <w:tcPr>
            <w:tcW w:w="2075" w:type="dxa"/>
            <w:tcBorders>
              <w:top w:val="single" w:sz="4" w:space="0" w:color="000000"/>
              <w:left w:val="single" w:sz="4" w:space="0" w:color="000000"/>
              <w:bottom w:val="single" w:sz="4" w:space="0" w:color="000000"/>
            </w:tcBorders>
            <w:shd w:val="clear" w:color="auto" w:fill="auto"/>
            <w:vAlign w:val="center"/>
          </w:tcPr>
          <w:p w14:paraId="68C907FD" w14:textId="3AC85148"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loại dịch vụ</w:t>
            </w:r>
          </w:p>
        </w:tc>
        <w:tc>
          <w:tcPr>
            <w:tcW w:w="1705" w:type="dxa"/>
            <w:tcBorders>
              <w:top w:val="single" w:sz="4" w:space="0" w:color="000000"/>
              <w:left w:val="single" w:sz="4" w:space="0" w:color="000000"/>
              <w:bottom w:val="single" w:sz="4" w:space="0" w:color="000000"/>
            </w:tcBorders>
            <w:shd w:val="clear" w:color="auto" w:fill="auto"/>
            <w:vAlign w:val="center"/>
          </w:tcPr>
          <w:p w14:paraId="03445127" w14:textId="70408A99"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6EE9E948" w14:textId="08A9FE27"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EA75E21" w14:textId="0200F2ED"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D2E2D8" w14:textId="78BFC47C"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H</w:t>
            </w:r>
            <w:r>
              <w:rPr>
                <w:rFonts w:ascii="Times New Roman" w:hAnsi="Times New Roman" w:cs="Times New Roman"/>
                <w:sz w:val="26"/>
                <w:szCs w:val="26"/>
              </w:rPr>
              <w:t>à</w:t>
            </w:r>
          </w:p>
        </w:tc>
      </w:tr>
      <w:tr w:rsidR="003C29C9" w:rsidRPr="00E54AAB" w14:paraId="7952C21C"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270EB31B" w14:textId="43D5AF4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4</w:t>
            </w:r>
          </w:p>
        </w:tc>
        <w:tc>
          <w:tcPr>
            <w:tcW w:w="2075" w:type="dxa"/>
            <w:tcBorders>
              <w:top w:val="single" w:sz="4" w:space="0" w:color="000000"/>
              <w:left w:val="single" w:sz="4" w:space="0" w:color="000000"/>
              <w:bottom w:val="single" w:sz="4" w:space="0" w:color="000000"/>
            </w:tcBorders>
            <w:shd w:val="clear" w:color="auto" w:fill="auto"/>
            <w:vAlign w:val="center"/>
          </w:tcPr>
          <w:p w14:paraId="79F9D125" w14:textId="17DE5196"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doanh thu</w:t>
            </w:r>
          </w:p>
        </w:tc>
        <w:tc>
          <w:tcPr>
            <w:tcW w:w="1705" w:type="dxa"/>
            <w:tcBorders>
              <w:top w:val="single" w:sz="4" w:space="0" w:color="000000"/>
              <w:left w:val="single" w:sz="4" w:space="0" w:color="000000"/>
              <w:bottom w:val="single" w:sz="4" w:space="0" w:color="000000"/>
            </w:tcBorders>
            <w:shd w:val="clear" w:color="auto" w:fill="auto"/>
            <w:vAlign w:val="center"/>
          </w:tcPr>
          <w:p w14:paraId="7FD97D70" w14:textId="009CCFC4"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55AE1B69" w14:textId="696EB17C"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35E7060" w14:textId="332B6B14"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9D590" w14:textId="5AC56DF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0FA50280"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0A4C31D2" w14:textId="522417E3"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5</w:t>
            </w:r>
          </w:p>
        </w:tc>
        <w:tc>
          <w:tcPr>
            <w:tcW w:w="2075" w:type="dxa"/>
            <w:tcBorders>
              <w:top w:val="single" w:sz="4" w:space="0" w:color="000000"/>
              <w:left w:val="single" w:sz="4" w:space="0" w:color="000000"/>
              <w:bottom w:val="single" w:sz="4" w:space="0" w:color="000000"/>
            </w:tcBorders>
            <w:shd w:val="clear" w:color="auto" w:fill="auto"/>
            <w:vAlign w:val="center"/>
          </w:tcPr>
          <w:p w14:paraId="281FEBBB" w14:textId="3E2A6293"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lương</w:t>
            </w:r>
          </w:p>
        </w:tc>
        <w:tc>
          <w:tcPr>
            <w:tcW w:w="1705" w:type="dxa"/>
            <w:tcBorders>
              <w:top w:val="single" w:sz="4" w:space="0" w:color="000000"/>
              <w:left w:val="single" w:sz="4" w:space="0" w:color="000000"/>
              <w:bottom w:val="single" w:sz="4" w:space="0" w:color="000000"/>
            </w:tcBorders>
            <w:shd w:val="clear" w:color="auto" w:fill="auto"/>
            <w:vAlign w:val="center"/>
          </w:tcPr>
          <w:p w14:paraId="6BA31F60" w14:textId="5BDFCA29"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6BF799C9" w14:textId="545E552C"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14D3B43A" w14:textId="25C24D10"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5C075" w14:textId="3AF058B1"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7217973D"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3F0F124E" w14:textId="2D730F9A"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7</w:t>
            </w:r>
          </w:p>
        </w:tc>
        <w:tc>
          <w:tcPr>
            <w:tcW w:w="2075" w:type="dxa"/>
            <w:tcBorders>
              <w:top w:val="single" w:sz="4" w:space="0" w:color="000000"/>
              <w:left w:val="single" w:sz="4" w:space="0" w:color="000000"/>
              <w:bottom w:val="single" w:sz="4" w:space="0" w:color="000000"/>
            </w:tcBorders>
            <w:shd w:val="clear" w:color="auto" w:fill="auto"/>
            <w:vAlign w:val="center"/>
          </w:tcPr>
          <w:p w14:paraId="403E1DB1" w14:textId="1AA280C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pet</w:t>
            </w:r>
          </w:p>
        </w:tc>
        <w:tc>
          <w:tcPr>
            <w:tcW w:w="1705" w:type="dxa"/>
            <w:tcBorders>
              <w:top w:val="single" w:sz="4" w:space="0" w:color="000000"/>
              <w:left w:val="single" w:sz="4" w:space="0" w:color="000000"/>
              <w:bottom w:val="single" w:sz="4" w:space="0" w:color="000000"/>
            </w:tcBorders>
            <w:shd w:val="clear" w:color="auto" w:fill="auto"/>
            <w:vAlign w:val="center"/>
          </w:tcPr>
          <w:p w14:paraId="2A05EF10" w14:textId="53649C19"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40B0F189" w14:textId="0AAFF1E5"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5F2EDB80" w14:textId="0E00DD81"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A7A953" w14:textId="3B44CDF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21A319DB" w14:textId="77777777" w:rsidTr="00BF7CEC">
        <w:trPr>
          <w:jc w:val="center"/>
        </w:trPr>
        <w:tc>
          <w:tcPr>
            <w:tcW w:w="1327" w:type="dxa"/>
            <w:tcBorders>
              <w:top w:val="single" w:sz="4" w:space="0" w:color="000000"/>
              <w:left w:val="single" w:sz="4" w:space="0" w:color="000000"/>
              <w:bottom w:val="single" w:sz="4" w:space="0" w:color="000000"/>
            </w:tcBorders>
            <w:shd w:val="clear" w:color="auto" w:fill="auto"/>
            <w:vAlign w:val="center"/>
          </w:tcPr>
          <w:p w14:paraId="672EBB26" w14:textId="2E880161"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6</w:t>
            </w:r>
            <w:r w:rsidRPr="00E54AA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8</w:t>
            </w:r>
          </w:p>
        </w:tc>
        <w:tc>
          <w:tcPr>
            <w:tcW w:w="2075" w:type="dxa"/>
            <w:tcBorders>
              <w:top w:val="single" w:sz="4" w:space="0" w:color="000000"/>
              <w:left w:val="single" w:sz="4" w:space="0" w:color="000000"/>
              <w:bottom w:val="single" w:sz="4" w:space="0" w:color="000000"/>
            </w:tcBorders>
            <w:shd w:val="clear" w:color="auto" w:fill="auto"/>
            <w:vAlign w:val="center"/>
          </w:tcPr>
          <w:p w14:paraId="06CE8763" w14:textId="3357A6AA" w:rsidR="003C29C9" w:rsidRPr="00E54AAB" w:rsidRDefault="003C29C9" w:rsidP="003C29C9">
            <w:pPr>
              <w:spacing w:line="360" w:lineRule="auto"/>
              <w:rPr>
                <w:rFonts w:ascii="Times New Roman" w:eastAsia="Times New Roman" w:hAnsi="Times New Roman" w:cs="Times New Roman"/>
                <w:color w:val="auto"/>
                <w:sz w:val="26"/>
                <w:szCs w:val="26"/>
                <w:lang w:val="vi-VN"/>
              </w:rPr>
            </w:pPr>
            <w:r w:rsidRPr="00E54AAB">
              <w:rPr>
                <w:rFonts w:ascii="Times New Roman" w:eastAsia="Times New Roman" w:hAnsi="Times New Roman" w:cs="Times New Roman"/>
                <w:color w:val="000000"/>
                <w:sz w:val="26"/>
                <w:szCs w:val="26"/>
              </w:rPr>
              <w:t>Review</w:t>
            </w:r>
            <w:r w:rsidRPr="00E54AAB">
              <w:rPr>
                <w:rFonts w:ascii="Times New Roman" w:eastAsia="Times New Roman" w:hAnsi="Times New Roman" w:cs="Times New Roman"/>
                <w:color w:val="000000"/>
                <w:sz w:val="26"/>
                <w:szCs w:val="26"/>
                <w:lang w:val="vi-VN"/>
              </w:rPr>
              <w:t xml:space="preserve"> tất cả giao diện</w:t>
            </w:r>
          </w:p>
        </w:tc>
        <w:tc>
          <w:tcPr>
            <w:tcW w:w="1705" w:type="dxa"/>
            <w:tcBorders>
              <w:top w:val="single" w:sz="4" w:space="0" w:color="000000"/>
              <w:left w:val="single" w:sz="4" w:space="0" w:color="000000"/>
              <w:bottom w:val="single" w:sz="4" w:space="0" w:color="000000"/>
            </w:tcBorders>
            <w:shd w:val="clear" w:color="auto" w:fill="auto"/>
            <w:vAlign w:val="center"/>
          </w:tcPr>
          <w:p w14:paraId="3C2C87A1" w14:textId="07F4F9EE"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30</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auto"/>
            <w:vAlign w:val="center"/>
          </w:tcPr>
          <w:p w14:paraId="135BFAD7" w14:textId="0C0D8F3E"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30</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-202</w:t>
            </w:r>
            <w:r>
              <w:rPr>
                <w:rFonts w:ascii="Times New Roman" w:eastAsia="Times New Roman" w:hAnsi="Times New Roman" w:cs="Times New Roman"/>
                <w:sz w:val="26"/>
                <w:szCs w:val="26"/>
                <w:lang w:eastAsia="en-US"/>
              </w:rPr>
              <w:t>5</w:t>
            </w:r>
          </w:p>
        </w:tc>
        <w:tc>
          <w:tcPr>
            <w:tcW w:w="720" w:type="dxa"/>
            <w:tcBorders>
              <w:top w:val="single" w:sz="4" w:space="0" w:color="000000"/>
              <w:left w:val="single" w:sz="4" w:space="0" w:color="000000"/>
              <w:bottom w:val="single" w:sz="4" w:space="0" w:color="000000"/>
            </w:tcBorders>
            <w:shd w:val="clear" w:color="auto" w:fill="auto"/>
            <w:vAlign w:val="center"/>
          </w:tcPr>
          <w:p w14:paraId="4AB2CB4B" w14:textId="5FD99FF7"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6</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2DD722" w14:textId="70AACE92"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3C29C9" w:rsidRPr="00E54AAB" w14:paraId="24B7897A" w14:textId="77777777" w:rsidTr="00BF7CEC">
        <w:trPr>
          <w:trHeight w:val="750"/>
          <w:jc w:val="center"/>
        </w:trPr>
        <w:tc>
          <w:tcPr>
            <w:tcW w:w="1327" w:type="dxa"/>
            <w:tcBorders>
              <w:top w:val="single" w:sz="4" w:space="0" w:color="000000"/>
              <w:left w:val="single" w:sz="4" w:space="0" w:color="000000"/>
              <w:bottom w:val="single" w:sz="4" w:space="0" w:color="000000"/>
            </w:tcBorders>
            <w:shd w:val="clear" w:color="auto" w:fill="9CC2E5" w:themeFill="accent1" w:themeFillTint="99"/>
            <w:vAlign w:val="center"/>
          </w:tcPr>
          <w:p w14:paraId="3D1921CE" w14:textId="63C47503"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3.1.</w:t>
            </w:r>
            <w:r>
              <w:rPr>
                <w:rFonts w:ascii="Times New Roman" w:eastAsia="Times New Roman" w:hAnsi="Times New Roman" w:cs="Times New Roman"/>
                <w:b/>
                <w:color w:val="000000"/>
                <w:sz w:val="26"/>
                <w:szCs w:val="26"/>
              </w:rPr>
              <w:t>7</w:t>
            </w:r>
          </w:p>
        </w:tc>
        <w:tc>
          <w:tcPr>
            <w:tcW w:w="2075" w:type="dxa"/>
            <w:tcBorders>
              <w:top w:val="single" w:sz="4" w:space="0" w:color="000000"/>
              <w:left w:val="single" w:sz="4" w:space="0" w:color="000000"/>
              <w:bottom w:val="single" w:sz="4" w:space="0" w:color="000000"/>
            </w:tcBorders>
            <w:shd w:val="clear" w:color="auto" w:fill="9CC2E5" w:themeFill="accent1" w:themeFillTint="99"/>
            <w:vAlign w:val="center"/>
          </w:tcPr>
          <w:p w14:paraId="0832B4A1" w14:textId="17F89B11"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 xml:space="preserve">Thiết kế test case </w:t>
            </w:r>
          </w:p>
        </w:tc>
        <w:tc>
          <w:tcPr>
            <w:tcW w:w="1705" w:type="dxa"/>
            <w:tcBorders>
              <w:top w:val="single" w:sz="4" w:space="0" w:color="000000"/>
              <w:left w:val="single" w:sz="4" w:space="0" w:color="000000"/>
              <w:bottom w:val="single" w:sz="4" w:space="0" w:color="000000"/>
            </w:tcBorders>
            <w:shd w:val="clear" w:color="auto" w:fill="9CC2E5" w:themeFill="accent1" w:themeFillTint="99"/>
            <w:vAlign w:val="center"/>
          </w:tcPr>
          <w:p w14:paraId="1C484155" w14:textId="3902F34B" w:rsidR="003C29C9" w:rsidRPr="00E54AAB" w:rsidRDefault="003C29C9" w:rsidP="003C29C9">
            <w:pPr>
              <w:pStyle w:val="ListParagraph"/>
              <w:spacing w:after="0" w:line="360" w:lineRule="auto"/>
              <w:ind w:left="0"/>
              <w:jc w:val="center"/>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31</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3</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1710" w:type="dxa"/>
            <w:tcBorders>
              <w:top w:val="single" w:sz="4" w:space="0" w:color="000000"/>
              <w:left w:val="single" w:sz="4" w:space="0" w:color="000000"/>
              <w:bottom w:val="single" w:sz="4" w:space="0" w:color="000000"/>
            </w:tcBorders>
            <w:shd w:val="clear" w:color="auto" w:fill="9CC2E5" w:themeFill="accent1" w:themeFillTint="99"/>
            <w:vAlign w:val="center"/>
          </w:tcPr>
          <w:p w14:paraId="1AFF203D" w14:textId="44FAB7C4" w:rsidR="003C29C9" w:rsidRPr="00E54AAB" w:rsidRDefault="003C29C9" w:rsidP="003C29C9">
            <w:pPr>
              <w:pStyle w:val="ListParagraph"/>
              <w:spacing w:after="0" w:line="360" w:lineRule="auto"/>
              <w:ind w:left="0"/>
              <w:jc w:val="center"/>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02</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720" w:type="dxa"/>
            <w:tcBorders>
              <w:top w:val="single" w:sz="4" w:space="0" w:color="000000"/>
              <w:left w:val="single" w:sz="4" w:space="0" w:color="000000"/>
              <w:bottom w:val="single" w:sz="4" w:space="0" w:color="000000"/>
            </w:tcBorders>
            <w:shd w:val="clear" w:color="auto" w:fill="9CC2E5" w:themeFill="accent1" w:themeFillTint="99"/>
            <w:vAlign w:val="center"/>
          </w:tcPr>
          <w:p w14:paraId="48848D24" w14:textId="096B14B0" w:rsidR="003C29C9" w:rsidRPr="00E54AAB" w:rsidRDefault="003C29C9" w:rsidP="003C29C9">
            <w:pPr>
              <w:snapToGrid w:val="0"/>
              <w:spacing w:line="360" w:lineRule="auto"/>
              <w:jc w:val="center"/>
              <w:rPr>
                <w:rFonts w:ascii="Times New Roman" w:hAnsi="Times New Roman" w:cs="Times New Roman"/>
                <w:b/>
                <w:bCs/>
                <w:sz w:val="26"/>
                <w:szCs w:val="26"/>
              </w:rPr>
            </w:pPr>
            <w:r w:rsidRPr="00E54AAB">
              <w:rPr>
                <w:rFonts w:ascii="Times New Roman" w:hAnsi="Times New Roman" w:cs="Times New Roman"/>
                <w:b/>
                <w:bCs/>
                <w:sz w:val="26"/>
                <w:szCs w:val="26"/>
              </w:rPr>
              <w:t>3</w:t>
            </w:r>
            <w:r>
              <w:rPr>
                <w:rFonts w:ascii="Times New Roman" w:hAnsi="Times New Roman" w:cs="Times New Roman"/>
                <w:b/>
                <w:bCs/>
                <w:sz w:val="26"/>
                <w:szCs w:val="26"/>
              </w:rPr>
              <w:t>0</w:t>
            </w:r>
          </w:p>
        </w:tc>
        <w:tc>
          <w:tcPr>
            <w:tcW w:w="153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202774C6" w14:textId="77777777" w:rsidR="003C29C9" w:rsidRPr="00E54AAB" w:rsidRDefault="003C29C9" w:rsidP="003C29C9">
            <w:pPr>
              <w:snapToGrid w:val="0"/>
              <w:spacing w:line="360" w:lineRule="auto"/>
              <w:jc w:val="center"/>
              <w:rPr>
                <w:rFonts w:ascii="Times New Roman" w:hAnsi="Times New Roman" w:cs="Times New Roman"/>
                <w:sz w:val="26"/>
                <w:szCs w:val="26"/>
              </w:rPr>
            </w:pPr>
          </w:p>
        </w:tc>
      </w:tr>
      <w:tr w:rsidR="003C29C9" w:rsidRPr="00E54AAB" w14:paraId="1A80C3B6" w14:textId="77777777" w:rsidTr="00BF7CEC">
        <w:trPr>
          <w:trHeight w:val="804"/>
          <w:jc w:val="center"/>
        </w:trPr>
        <w:tc>
          <w:tcPr>
            <w:tcW w:w="1327" w:type="dxa"/>
            <w:tcBorders>
              <w:top w:val="single" w:sz="4" w:space="0" w:color="000000"/>
              <w:left w:val="single" w:sz="4" w:space="0" w:color="000000"/>
              <w:bottom w:val="single" w:sz="4" w:space="0" w:color="000000"/>
            </w:tcBorders>
            <w:shd w:val="clear" w:color="auto" w:fill="auto"/>
            <w:vAlign w:val="center"/>
          </w:tcPr>
          <w:p w14:paraId="3021D3FB" w14:textId="250B42C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3.1.7.1</w:t>
            </w:r>
          </w:p>
        </w:tc>
        <w:tc>
          <w:tcPr>
            <w:tcW w:w="2075" w:type="dxa"/>
            <w:tcBorders>
              <w:top w:val="single" w:sz="4" w:space="0" w:color="000000"/>
              <w:left w:val="single" w:sz="4" w:space="0" w:color="000000"/>
              <w:bottom w:val="single" w:sz="4" w:space="0" w:color="000000"/>
            </w:tcBorders>
            <w:shd w:val="clear" w:color="auto" w:fill="auto"/>
            <w:vAlign w:val="center"/>
          </w:tcPr>
          <w:p w14:paraId="1CCE02AD" w14:textId="5F9493E0"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test case giao diện</w:t>
            </w:r>
            <w:r w:rsidRPr="00E54AAB">
              <w:rPr>
                <w:rFonts w:ascii="Times New Roman" w:eastAsia="Times New Roman" w:hAnsi="Times New Roman" w:cs="Times New Roman"/>
                <w:color w:val="000000"/>
                <w:sz w:val="26"/>
                <w:szCs w:val="26"/>
                <w:lang w:val="vi-VN"/>
              </w:rPr>
              <w:t xml:space="preserve"> trang chủ</w:t>
            </w:r>
            <w:r w:rsidRPr="00E54AAB">
              <w:rPr>
                <w:rFonts w:ascii="Times New Roman" w:eastAsia="Times New Roman" w:hAnsi="Times New Roman" w:cs="Times New Roman"/>
                <w:color w:val="000000"/>
                <w:sz w:val="26"/>
                <w:szCs w:val="26"/>
              </w:rPr>
              <w:t>.</w:t>
            </w:r>
          </w:p>
        </w:tc>
        <w:tc>
          <w:tcPr>
            <w:tcW w:w="1705" w:type="dxa"/>
            <w:tcBorders>
              <w:top w:val="single" w:sz="4" w:space="0" w:color="000000"/>
              <w:left w:val="single" w:sz="4" w:space="0" w:color="000000"/>
              <w:bottom w:val="single" w:sz="4" w:space="0" w:color="000000"/>
            </w:tcBorders>
            <w:shd w:val="clear" w:color="auto" w:fill="auto"/>
            <w:vAlign w:val="center"/>
          </w:tcPr>
          <w:p w14:paraId="26496D0F" w14:textId="4B7D7190"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69E9937E" w14:textId="42076D88"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40CC27B5" w14:textId="0C3AFAEC"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C29E9" w14:textId="4AC8CB14"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6F4E83D1" w14:textId="77777777" w:rsidTr="00BF7CEC">
        <w:trPr>
          <w:trHeight w:val="840"/>
          <w:jc w:val="center"/>
        </w:trPr>
        <w:tc>
          <w:tcPr>
            <w:tcW w:w="1327" w:type="dxa"/>
            <w:tcBorders>
              <w:top w:val="single" w:sz="4" w:space="0" w:color="000000"/>
              <w:left w:val="single" w:sz="4" w:space="0" w:color="000000"/>
              <w:bottom w:val="single" w:sz="4" w:space="0" w:color="000000"/>
            </w:tcBorders>
            <w:shd w:val="clear" w:color="auto" w:fill="auto"/>
            <w:vAlign w:val="center"/>
          </w:tcPr>
          <w:p w14:paraId="58E0DE87" w14:textId="36B13CE9"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lastRenderedPageBreak/>
              <w:t>3.1.7.2</w:t>
            </w:r>
          </w:p>
        </w:tc>
        <w:tc>
          <w:tcPr>
            <w:tcW w:w="2075" w:type="dxa"/>
            <w:tcBorders>
              <w:top w:val="single" w:sz="4" w:space="0" w:color="000000"/>
              <w:left w:val="single" w:sz="4" w:space="0" w:color="000000"/>
              <w:bottom w:val="single" w:sz="4" w:space="0" w:color="000000"/>
            </w:tcBorders>
            <w:shd w:val="clear" w:color="auto" w:fill="auto"/>
            <w:vAlign w:val="center"/>
          </w:tcPr>
          <w:p w14:paraId="45C5D0D6" w14:textId="1E98D2A8"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Thiết kế test case đăng ký</w:t>
            </w:r>
          </w:p>
        </w:tc>
        <w:tc>
          <w:tcPr>
            <w:tcW w:w="1705" w:type="dxa"/>
            <w:tcBorders>
              <w:top w:val="single" w:sz="4" w:space="0" w:color="000000"/>
              <w:left w:val="single" w:sz="4" w:space="0" w:color="000000"/>
              <w:bottom w:val="single" w:sz="4" w:space="0" w:color="000000"/>
            </w:tcBorders>
            <w:shd w:val="clear" w:color="auto" w:fill="auto"/>
            <w:vAlign w:val="center"/>
          </w:tcPr>
          <w:p w14:paraId="50E97BE1" w14:textId="1F43423A"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28425449" w14:textId="12EE5403"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13A83D6E" w14:textId="636023ED" w:rsidR="003C29C9" w:rsidRPr="00E54AAB" w:rsidRDefault="003C29C9" w:rsidP="003C29C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94E52" w14:textId="4B389AF0" w:rsidR="003C29C9" w:rsidRPr="00E54AAB" w:rsidRDefault="003C29C9" w:rsidP="003C29C9">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Ái</w:t>
            </w:r>
          </w:p>
        </w:tc>
      </w:tr>
      <w:tr w:rsidR="003C29C9" w:rsidRPr="00E54AAB" w14:paraId="5CD1CB1B" w14:textId="77777777" w:rsidTr="00BF7CEC">
        <w:trPr>
          <w:trHeight w:val="795"/>
          <w:jc w:val="center"/>
        </w:trPr>
        <w:tc>
          <w:tcPr>
            <w:tcW w:w="1327" w:type="dxa"/>
            <w:tcBorders>
              <w:top w:val="single" w:sz="4" w:space="0" w:color="000000"/>
              <w:left w:val="single" w:sz="4" w:space="0" w:color="000000"/>
              <w:bottom w:val="single" w:sz="4" w:space="0" w:color="000000"/>
            </w:tcBorders>
            <w:shd w:val="clear" w:color="auto" w:fill="auto"/>
            <w:vAlign w:val="center"/>
          </w:tcPr>
          <w:p w14:paraId="30F934D4" w14:textId="7CF5128D"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3.1.7.3</w:t>
            </w:r>
          </w:p>
        </w:tc>
        <w:tc>
          <w:tcPr>
            <w:tcW w:w="2075" w:type="dxa"/>
            <w:tcBorders>
              <w:top w:val="single" w:sz="4" w:space="0" w:color="000000"/>
              <w:left w:val="single" w:sz="4" w:space="0" w:color="000000"/>
              <w:bottom w:val="single" w:sz="4" w:space="0" w:color="000000"/>
            </w:tcBorders>
            <w:shd w:val="clear" w:color="auto" w:fill="auto"/>
            <w:vAlign w:val="center"/>
          </w:tcPr>
          <w:p w14:paraId="636C7B5C" w14:textId="01437928"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test case đăng nhập</w:t>
            </w:r>
          </w:p>
        </w:tc>
        <w:tc>
          <w:tcPr>
            <w:tcW w:w="1705" w:type="dxa"/>
            <w:tcBorders>
              <w:top w:val="single" w:sz="4" w:space="0" w:color="000000"/>
              <w:left w:val="single" w:sz="4" w:space="0" w:color="000000"/>
              <w:bottom w:val="single" w:sz="4" w:space="0" w:color="000000"/>
            </w:tcBorders>
            <w:shd w:val="clear" w:color="auto" w:fill="auto"/>
            <w:vAlign w:val="center"/>
          </w:tcPr>
          <w:p w14:paraId="53C56A2A" w14:textId="4DCC1B4D"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57869CC1" w14:textId="7F3E70D9"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62388D99" w14:textId="4D5068E9" w:rsidR="003C29C9" w:rsidRPr="00E54AAB" w:rsidRDefault="003C29C9" w:rsidP="003C29C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9D1F98" w14:textId="3EE23B8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48208129" w14:textId="77777777" w:rsidTr="00BF7CEC">
        <w:trPr>
          <w:trHeight w:val="795"/>
          <w:jc w:val="center"/>
        </w:trPr>
        <w:tc>
          <w:tcPr>
            <w:tcW w:w="1327" w:type="dxa"/>
            <w:tcBorders>
              <w:top w:val="single" w:sz="4" w:space="0" w:color="000000"/>
              <w:left w:val="single" w:sz="4" w:space="0" w:color="000000"/>
              <w:bottom w:val="single" w:sz="4" w:space="0" w:color="000000"/>
            </w:tcBorders>
            <w:shd w:val="clear" w:color="auto" w:fill="auto"/>
            <w:vAlign w:val="center"/>
          </w:tcPr>
          <w:p w14:paraId="5BC06BE7" w14:textId="51A0C776"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3.1.7.4</w:t>
            </w:r>
          </w:p>
        </w:tc>
        <w:tc>
          <w:tcPr>
            <w:tcW w:w="2075" w:type="dxa"/>
            <w:tcBorders>
              <w:top w:val="single" w:sz="4" w:space="0" w:color="000000"/>
              <w:left w:val="single" w:sz="4" w:space="0" w:color="000000"/>
              <w:bottom w:val="single" w:sz="4" w:space="0" w:color="000000"/>
            </w:tcBorders>
            <w:shd w:val="clear" w:color="auto" w:fill="auto"/>
            <w:vAlign w:val="center"/>
          </w:tcPr>
          <w:p w14:paraId="7FF86284" w14:textId="3F8B447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test case đăng xuất</w:t>
            </w:r>
          </w:p>
        </w:tc>
        <w:tc>
          <w:tcPr>
            <w:tcW w:w="1705" w:type="dxa"/>
            <w:tcBorders>
              <w:top w:val="single" w:sz="4" w:space="0" w:color="000000"/>
              <w:left w:val="single" w:sz="4" w:space="0" w:color="000000"/>
              <w:bottom w:val="single" w:sz="4" w:space="0" w:color="000000"/>
            </w:tcBorders>
            <w:shd w:val="clear" w:color="auto" w:fill="auto"/>
            <w:vAlign w:val="center"/>
          </w:tcPr>
          <w:p w14:paraId="76E86DD7" w14:textId="635CA347"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4DCAD61A" w14:textId="75489145"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79848D2A" w14:textId="3F77745A" w:rsidR="003C29C9" w:rsidRPr="00E54AAB" w:rsidRDefault="003C29C9" w:rsidP="003C29C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288FC6" w14:textId="6C4C7DC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3D8939F8" w14:textId="77777777" w:rsidTr="00BF7CEC">
        <w:trPr>
          <w:trHeight w:val="624"/>
          <w:jc w:val="center"/>
        </w:trPr>
        <w:tc>
          <w:tcPr>
            <w:tcW w:w="1327" w:type="dxa"/>
            <w:tcBorders>
              <w:top w:val="single" w:sz="4" w:space="0" w:color="000000"/>
              <w:left w:val="single" w:sz="4" w:space="0" w:color="000000"/>
              <w:bottom w:val="single" w:sz="4" w:space="0" w:color="000000"/>
            </w:tcBorders>
            <w:shd w:val="clear" w:color="auto" w:fill="auto"/>
            <w:vAlign w:val="center"/>
          </w:tcPr>
          <w:p w14:paraId="3223D593" w14:textId="3C142B8F"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3.1.7.5</w:t>
            </w:r>
          </w:p>
        </w:tc>
        <w:tc>
          <w:tcPr>
            <w:tcW w:w="2075" w:type="dxa"/>
            <w:tcBorders>
              <w:top w:val="single" w:sz="4" w:space="0" w:color="000000"/>
              <w:left w:val="single" w:sz="4" w:space="0" w:color="000000"/>
              <w:bottom w:val="single" w:sz="4" w:space="0" w:color="000000"/>
            </w:tcBorders>
            <w:shd w:val="clear" w:color="auto" w:fill="auto"/>
            <w:vAlign w:val="center"/>
          </w:tcPr>
          <w:p w14:paraId="23C52A91" w14:textId="30E04F04"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 xml:space="preserve">Thiết kế test case quản lý </w:t>
            </w:r>
            <w:r>
              <w:rPr>
                <w:rFonts w:ascii="Times New Roman" w:eastAsia="Times New Roman" w:hAnsi="Times New Roman" w:cs="Times New Roman"/>
                <w:color w:val="000000"/>
                <w:sz w:val="26"/>
                <w:szCs w:val="26"/>
              </w:rPr>
              <w:t>thuốc</w:t>
            </w:r>
          </w:p>
        </w:tc>
        <w:tc>
          <w:tcPr>
            <w:tcW w:w="1705" w:type="dxa"/>
            <w:tcBorders>
              <w:top w:val="single" w:sz="4" w:space="0" w:color="000000"/>
              <w:left w:val="single" w:sz="4" w:space="0" w:color="000000"/>
              <w:bottom w:val="single" w:sz="4" w:space="0" w:color="000000"/>
            </w:tcBorders>
            <w:shd w:val="clear" w:color="auto" w:fill="auto"/>
            <w:vAlign w:val="center"/>
          </w:tcPr>
          <w:p w14:paraId="5DFEBF10" w14:textId="553F4DCD"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10F4A01B" w14:textId="128F266C"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13AEF6BD" w14:textId="5B93718B"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3C7CB7" w14:textId="094BC20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292B332D" w14:textId="77777777" w:rsidTr="00BF7CEC">
        <w:trPr>
          <w:trHeight w:val="750"/>
          <w:jc w:val="center"/>
        </w:trPr>
        <w:tc>
          <w:tcPr>
            <w:tcW w:w="1327" w:type="dxa"/>
            <w:tcBorders>
              <w:top w:val="single" w:sz="4" w:space="0" w:color="000000"/>
              <w:left w:val="single" w:sz="4" w:space="0" w:color="000000"/>
              <w:bottom w:val="single" w:sz="4" w:space="0" w:color="000000"/>
            </w:tcBorders>
            <w:shd w:val="clear" w:color="auto" w:fill="auto"/>
            <w:vAlign w:val="center"/>
          </w:tcPr>
          <w:p w14:paraId="2E0A3E0D" w14:textId="7CDB2967"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3.1.7.6</w:t>
            </w:r>
          </w:p>
        </w:tc>
        <w:tc>
          <w:tcPr>
            <w:tcW w:w="2075" w:type="dxa"/>
            <w:tcBorders>
              <w:top w:val="single" w:sz="4" w:space="0" w:color="000000"/>
              <w:left w:val="single" w:sz="4" w:space="0" w:color="000000"/>
              <w:bottom w:val="single" w:sz="4" w:space="0" w:color="000000"/>
            </w:tcBorders>
            <w:shd w:val="clear" w:color="auto" w:fill="auto"/>
            <w:vAlign w:val="center"/>
          </w:tcPr>
          <w:p w14:paraId="59FB4DFD" w14:textId="16E40530"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Thiết kế test case quản lý </w:t>
            </w:r>
            <w:r>
              <w:rPr>
                <w:rFonts w:ascii="Times New Roman" w:eastAsia="Times New Roman" w:hAnsi="Times New Roman" w:cs="Times New Roman"/>
                <w:color w:val="000000"/>
                <w:sz w:val="26"/>
                <w:szCs w:val="26"/>
              </w:rPr>
              <w:t>lịch hẹn</w:t>
            </w:r>
          </w:p>
        </w:tc>
        <w:tc>
          <w:tcPr>
            <w:tcW w:w="1705" w:type="dxa"/>
            <w:tcBorders>
              <w:top w:val="single" w:sz="4" w:space="0" w:color="000000"/>
              <w:left w:val="single" w:sz="4" w:space="0" w:color="000000"/>
              <w:bottom w:val="single" w:sz="4" w:space="0" w:color="000000"/>
            </w:tcBorders>
            <w:shd w:val="clear" w:color="auto" w:fill="auto"/>
            <w:vAlign w:val="center"/>
          </w:tcPr>
          <w:p w14:paraId="18EBD7E0" w14:textId="71E65912"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2AC5749C" w14:textId="29E249E0"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74173C0B" w14:textId="444B0EDB"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754C1" w14:textId="3D7B8AA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3C29C9" w:rsidRPr="00E54AAB" w14:paraId="739EC459" w14:textId="77777777" w:rsidTr="00BF7CEC">
        <w:trPr>
          <w:trHeight w:val="750"/>
          <w:jc w:val="center"/>
        </w:trPr>
        <w:tc>
          <w:tcPr>
            <w:tcW w:w="1327" w:type="dxa"/>
            <w:tcBorders>
              <w:top w:val="single" w:sz="4" w:space="0" w:color="000000"/>
              <w:left w:val="single" w:sz="4" w:space="0" w:color="000000"/>
              <w:bottom w:val="single" w:sz="4" w:space="0" w:color="000000"/>
            </w:tcBorders>
            <w:shd w:val="clear" w:color="auto" w:fill="auto"/>
            <w:vAlign w:val="center"/>
          </w:tcPr>
          <w:p w14:paraId="7AC18333" w14:textId="1A0F5713"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3.1.7.7</w:t>
            </w:r>
          </w:p>
        </w:tc>
        <w:tc>
          <w:tcPr>
            <w:tcW w:w="2075" w:type="dxa"/>
            <w:tcBorders>
              <w:top w:val="single" w:sz="4" w:space="0" w:color="000000"/>
              <w:left w:val="single" w:sz="4" w:space="0" w:color="000000"/>
              <w:bottom w:val="single" w:sz="4" w:space="0" w:color="000000"/>
            </w:tcBorders>
            <w:shd w:val="clear" w:color="auto" w:fill="auto"/>
            <w:vAlign w:val="center"/>
          </w:tcPr>
          <w:p w14:paraId="6CD328B2" w14:textId="72E34DFB"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rPr>
              <w:t>trang đặt lịch</w:t>
            </w:r>
          </w:p>
        </w:tc>
        <w:tc>
          <w:tcPr>
            <w:tcW w:w="1705" w:type="dxa"/>
            <w:tcBorders>
              <w:top w:val="single" w:sz="4" w:space="0" w:color="000000"/>
              <w:left w:val="single" w:sz="4" w:space="0" w:color="000000"/>
              <w:bottom w:val="single" w:sz="4" w:space="0" w:color="000000"/>
            </w:tcBorders>
            <w:shd w:val="clear" w:color="auto" w:fill="auto"/>
            <w:vAlign w:val="center"/>
          </w:tcPr>
          <w:p w14:paraId="7BCD2787" w14:textId="77C6BE27"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0872516B" w14:textId="4468D36E"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24AA3497" w14:textId="5438D0A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0399B" w14:textId="5F1C1A0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3C29C9" w:rsidRPr="00E54AAB" w14:paraId="46B4B420" w14:textId="77777777" w:rsidTr="00BF7CEC">
        <w:trPr>
          <w:trHeight w:val="274"/>
          <w:jc w:val="center"/>
        </w:trPr>
        <w:tc>
          <w:tcPr>
            <w:tcW w:w="1327" w:type="dxa"/>
            <w:tcBorders>
              <w:top w:val="single" w:sz="4" w:space="0" w:color="000000"/>
              <w:left w:val="single" w:sz="4" w:space="0" w:color="000000"/>
              <w:bottom w:val="single" w:sz="4" w:space="0" w:color="000000"/>
            </w:tcBorders>
            <w:shd w:val="clear" w:color="auto" w:fill="auto"/>
            <w:vAlign w:val="center"/>
          </w:tcPr>
          <w:p w14:paraId="5481AF7E" w14:textId="5FA5F6F8"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3.1.7.8</w:t>
            </w:r>
          </w:p>
        </w:tc>
        <w:tc>
          <w:tcPr>
            <w:tcW w:w="2075" w:type="dxa"/>
            <w:tcBorders>
              <w:top w:val="single" w:sz="4" w:space="0" w:color="000000"/>
              <w:left w:val="single" w:sz="4" w:space="0" w:color="000000"/>
              <w:bottom w:val="single" w:sz="4" w:space="0" w:color="000000"/>
            </w:tcBorders>
            <w:shd w:val="clear" w:color="auto" w:fill="auto"/>
            <w:vAlign w:val="center"/>
          </w:tcPr>
          <w:p w14:paraId="0E364ACB" w14:textId="13B9B3FD"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Thiết kế test case quản lý </w:t>
            </w:r>
            <w:r>
              <w:rPr>
                <w:rFonts w:ascii="Times New Roman" w:eastAsia="Times New Roman" w:hAnsi="Times New Roman" w:cs="Times New Roman"/>
                <w:color w:val="000000"/>
                <w:sz w:val="26"/>
                <w:szCs w:val="26"/>
              </w:rPr>
              <w:t>đánh giá</w:t>
            </w:r>
          </w:p>
        </w:tc>
        <w:tc>
          <w:tcPr>
            <w:tcW w:w="1705" w:type="dxa"/>
            <w:tcBorders>
              <w:top w:val="single" w:sz="4" w:space="0" w:color="000000"/>
              <w:left w:val="single" w:sz="4" w:space="0" w:color="000000"/>
              <w:bottom w:val="single" w:sz="4" w:space="0" w:color="000000"/>
            </w:tcBorders>
            <w:shd w:val="clear" w:color="auto" w:fill="auto"/>
            <w:vAlign w:val="center"/>
          </w:tcPr>
          <w:p w14:paraId="53E0154D" w14:textId="25399F30"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auto"/>
            <w:vAlign w:val="center"/>
          </w:tcPr>
          <w:p w14:paraId="569E16B8" w14:textId="4CEDB624"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auto"/>
            <w:vAlign w:val="center"/>
          </w:tcPr>
          <w:p w14:paraId="09DA7254" w14:textId="588A5813"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60C00F" w14:textId="1372D19D"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0674CC9F" w14:textId="77777777" w:rsidTr="00BF7CEC">
        <w:trPr>
          <w:jc w:val="center"/>
        </w:trPr>
        <w:tc>
          <w:tcPr>
            <w:tcW w:w="1327" w:type="dxa"/>
            <w:tcBorders>
              <w:top w:val="single" w:sz="4" w:space="0" w:color="000000"/>
              <w:left w:val="single" w:sz="4" w:space="0" w:color="000000"/>
              <w:bottom w:val="single" w:sz="4" w:space="0" w:color="auto"/>
            </w:tcBorders>
            <w:shd w:val="clear" w:color="auto" w:fill="auto"/>
            <w:vAlign w:val="center"/>
          </w:tcPr>
          <w:p w14:paraId="1D6EFDB4" w14:textId="50C0199B"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3.1.7.9</w:t>
            </w:r>
          </w:p>
        </w:tc>
        <w:tc>
          <w:tcPr>
            <w:tcW w:w="2075" w:type="dxa"/>
            <w:tcBorders>
              <w:top w:val="single" w:sz="4" w:space="0" w:color="000000"/>
              <w:left w:val="single" w:sz="4" w:space="0" w:color="000000"/>
              <w:bottom w:val="single" w:sz="4" w:space="0" w:color="auto"/>
            </w:tcBorders>
            <w:shd w:val="clear" w:color="auto" w:fill="auto"/>
            <w:vAlign w:val="center"/>
          </w:tcPr>
          <w:p w14:paraId="4607A035" w14:textId="3320A076"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auto"/>
                <w:sz w:val="26"/>
                <w:szCs w:val="26"/>
              </w:rPr>
              <w:t xml:space="preserve">Thiết kế test case quản lý </w:t>
            </w:r>
            <w:r>
              <w:rPr>
                <w:rFonts w:ascii="Times New Roman" w:eastAsia="Times New Roman" w:hAnsi="Times New Roman" w:cs="Times New Roman"/>
                <w:color w:val="auto"/>
                <w:sz w:val="26"/>
                <w:szCs w:val="26"/>
              </w:rPr>
              <w:t>dịch vụ</w:t>
            </w:r>
          </w:p>
        </w:tc>
        <w:tc>
          <w:tcPr>
            <w:tcW w:w="1705" w:type="dxa"/>
            <w:tcBorders>
              <w:top w:val="single" w:sz="4" w:space="0" w:color="000000"/>
              <w:left w:val="single" w:sz="4" w:space="0" w:color="000000"/>
              <w:bottom w:val="single" w:sz="4" w:space="0" w:color="auto"/>
            </w:tcBorders>
            <w:shd w:val="clear" w:color="auto" w:fill="auto"/>
            <w:vAlign w:val="center"/>
          </w:tcPr>
          <w:p w14:paraId="2D99E57A" w14:textId="145025EB"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04053318" w14:textId="51392962"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5685D4EB" w14:textId="1BD128C2"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auto"/>
              <w:right w:val="single" w:sz="4" w:space="0" w:color="000000"/>
            </w:tcBorders>
            <w:shd w:val="clear" w:color="auto" w:fill="auto"/>
            <w:vAlign w:val="center"/>
          </w:tcPr>
          <w:p w14:paraId="674613DC" w14:textId="489581B5"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119B2554" w14:textId="77777777" w:rsidTr="00BF7CEC">
        <w:trPr>
          <w:jc w:val="center"/>
        </w:trPr>
        <w:tc>
          <w:tcPr>
            <w:tcW w:w="1327" w:type="dxa"/>
            <w:tcBorders>
              <w:top w:val="single" w:sz="4" w:space="0" w:color="000000"/>
              <w:left w:val="single" w:sz="4" w:space="0" w:color="000000"/>
              <w:bottom w:val="single" w:sz="4" w:space="0" w:color="auto"/>
            </w:tcBorders>
            <w:shd w:val="clear" w:color="auto" w:fill="auto"/>
            <w:vAlign w:val="center"/>
          </w:tcPr>
          <w:p w14:paraId="4ABE0E3E" w14:textId="02A06985"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w:t>
            </w:r>
          </w:p>
        </w:tc>
        <w:tc>
          <w:tcPr>
            <w:tcW w:w="2075" w:type="dxa"/>
            <w:tcBorders>
              <w:top w:val="single" w:sz="4" w:space="0" w:color="000000"/>
              <w:left w:val="single" w:sz="4" w:space="0" w:color="000000"/>
              <w:bottom w:val="single" w:sz="4" w:space="0" w:color="auto"/>
            </w:tcBorders>
            <w:shd w:val="clear" w:color="auto" w:fill="auto"/>
            <w:vAlign w:val="center"/>
          </w:tcPr>
          <w:p w14:paraId="78354B98" w14:textId="1F440F60" w:rsidR="003C29C9" w:rsidRPr="00E54AAB" w:rsidRDefault="003C29C9" w:rsidP="003C29C9">
            <w:pPr>
              <w:spacing w:line="360" w:lineRule="auto"/>
              <w:rPr>
                <w:rFonts w:ascii="Times New Roman" w:eastAsia="Times New Roman" w:hAnsi="Times New Roman" w:cs="Times New Roman"/>
                <w:color w:val="auto"/>
                <w:sz w:val="26"/>
                <w:szCs w:val="26"/>
                <w:lang w:val="vi-VN"/>
              </w:rPr>
            </w:pPr>
            <w:r w:rsidRPr="00E54AAB">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rPr>
              <w:t>quản lý doanh thu</w:t>
            </w:r>
          </w:p>
        </w:tc>
        <w:tc>
          <w:tcPr>
            <w:tcW w:w="1705" w:type="dxa"/>
            <w:tcBorders>
              <w:top w:val="single" w:sz="4" w:space="0" w:color="000000"/>
              <w:left w:val="single" w:sz="4" w:space="0" w:color="000000"/>
              <w:bottom w:val="single" w:sz="4" w:space="0" w:color="auto"/>
            </w:tcBorders>
            <w:shd w:val="clear" w:color="auto" w:fill="auto"/>
            <w:vAlign w:val="center"/>
          </w:tcPr>
          <w:p w14:paraId="2FA1F5B7" w14:textId="7850157D"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735C2BBE" w14:textId="6DCE9932"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3207160E" w14:textId="5E2194DC"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auto"/>
              <w:right w:val="single" w:sz="4" w:space="0" w:color="000000"/>
            </w:tcBorders>
            <w:shd w:val="clear" w:color="auto" w:fill="auto"/>
            <w:vAlign w:val="center"/>
          </w:tcPr>
          <w:p w14:paraId="54E5DEA4" w14:textId="6B3614C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36260471" w14:textId="77777777" w:rsidTr="00BF7CEC">
        <w:trPr>
          <w:jc w:val="center"/>
        </w:trPr>
        <w:tc>
          <w:tcPr>
            <w:tcW w:w="1327" w:type="dxa"/>
            <w:tcBorders>
              <w:top w:val="single" w:sz="4" w:space="0" w:color="000000"/>
              <w:left w:val="single" w:sz="4" w:space="0" w:color="000000"/>
              <w:bottom w:val="single" w:sz="4" w:space="0" w:color="auto"/>
            </w:tcBorders>
            <w:shd w:val="clear" w:color="auto" w:fill="auto"/>
            <w:vAlign w:val="center"/>
          </w:tcPr>
          <w:p w14:paraId="27B701D4" w14:textId="00BA062F"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3.1.8.1</w:t>
            </w:r>
          </w:p>
        </w:tc>
        <w:tc>
          <w:tcPr>
            <w:tcW w:w="2075" w:type="dxa"/>
            <w:tcBorders>
              <w:top w:val="single" w:sz="4" w:space="0" w:color="000000"/>
              <w:left w:val="single" w:sz="4" w:space="0" w:color="000000"/>
              <w:bottom w:val="single" w:sz="4" w:space="0" w:color="auto"/>
            </w:tcBorders>
            <w:shd w:val="clear" w:color="auto" w:fill="auto"/>
            <w:vAlign w:val="center"/>
          </w:tcPr>
          <w:p w14:paraId="32CDF197" w14:textId="40DC5BF5"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Thiết kế test case quản lý </w:t>
            </w:r>
            <w:r>
              <w:rPr>
                <w:rFonts w:ascii="Times New Roman" w:eastAsia="Times New Roman" w:hAnsi="Times New Roman" w:cs="Times New Roman"/>
                <w:color w:val="000000"/>
                <w:sz w:val="26"/>
                <w:szCs w:val="26"/>
              </w:rPr>
              <w:t>lương</w:t>
            </w:r>
          </w:p>
        </w:tc>
        <w:tc>
          <w:tcPr>
            <w:tcW w:w="1705" w:type="dxa"/>
            <w:tcBorders>
              <w:top w:val="single" w:sz="4" w:space="0" w:color="000000"/>
              <w:left w:val="single" w:sz="4" w:space="0" w:color="000000"/>
              <w:bottom w:val="single" w:sz="4" w:space="0" w:color="auto"/>
            </w:tcBorders>
            <w:shd w:val="clear" w:color="auto" w:fill="auto"/>
            <w:vAlign w:val="center"/>
          </w:tcPr>
          <w:p w14:paraId="21BA03F3" w14:textId="598FE9D4"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78364FCD" w14:textId="034FA96C"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56A05319" w14:textId="3EA56CBD"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auto"/>
              <w:right w:val="single" w:sz="4" w:space="0" w:color="000000"/>
            </w:tcBorders>
            <w:shd w:val="clear" w:color="auto" w:fill="auto"/>
          </w:tcPr>
          <w:p w14:paraId="5FA0C803" w14:textId="773F9A7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3D68895A" w14:textId="77777777" w:rsidTr="00BF7CEC">
        <w:trPr>
          <w:jc w:val="center"/>
        </w:trPr>
        <w:tc>
          <w:tcPr>
            <w:tcW w:w="1327" w:type="dxa"/>
            <w:tcBorders>
              <w:top w:val="single" w:sz="4" w:space="0" w:color="000000"/>
              <w:left w:val="single" w:sz="4" w:space="0" w:color="000000"/>
              <w:bottom w:val="single" w:sz="4" w:space="0" w:color="auto"/>
            </w:tcBorders>
            <w:shd w:val="clear" w:color="auto" w:fill="auto"/>
            <w:vAlign w:val="center"/>
          </w:tcPr>
          <w:p w14:paraId="7D19DECC" w14:textId="06FDA32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3.1.8.1</w:t>
            </w:r>
          </w:p>
        </w:tc>
        <w:tc>
          <w:tcPr>
            <w:tcW w:w="2075" w:type="dxa"/>
            <w:tcBorders>
              <w:top w:val="single" w:sz="4" w:space="0" w:color="000000"/>
              <w:left w:val="single" w:sz="4" w:space="0" w:color="000000"/>
              <w:bottom w:val="single" w:sz="4" w:space="0" w:color="auto"/>
            </w:tcBorders>
            <w:shd w:val="clear" w:color="auto" w:fill="auto"/>
            <w:vAlign w:val="center"/>
          </w:tcPr>
          <w:p w14:paraId="64852641" w14:textId="7B8FEE7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Thiết kế test case quản lý </w:t>
            </w:r>
            <w:r>
              <w:rPr>
                <w:rFonts w:ascii="Times New Roman" w:eastAsia="Times New Roman" w:hAnsi="Times New Roman" w:cs="Times New Roman"/>
                <w:color w:val="000000"/>
                <w:sz w:val="26"/>
                <w:szCs w:val="26"/>
              </w:rPr>
              <w:t>pet</w:t>
            </w:r>
          </w:p>
        </w:tc>
        <w:tc>
          <w:tcPr>
            <w:tcW w:w="1705" w:type="dxa"/>
            <w:tcBorders>
              <w:top w:val="single" w:sz="4" w:space="0" w:color="000000"/>
              <w:left w:val="single" w:sz="4" w:space="0" w:color="000000"/>
              <w:bottom w:val="single" w:sz="4" w:space="0" w:color="auto"/>
            </w:tcBorders>
            <w:shd w:val="clear" w:color="auto" w:fill="auto"/>
            <w:vAlign w:val="center"/>
          </w:tcPr>
          <w:p w14:paraId="6319660D" w14:textId="5BBBD139"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606CE3C7" w14:textId="4F5665ED"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4C6B2814" w14:textId="4091165B"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auto"/>
              <w:right w:val="single" w:sz="4" w:space="0" w:color="000000"/>
            </w:tcBorders>
            <w:shd w:val="clear" w:color="auto" w:fill="auto"/>
          </w:tcPr>
          <w:p w14:paraId="45ED587D" w14:textId="1A0B6A7D" w:rsidR="003C29C9"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4B9BDA37" w14:textId="77777777" w:rsidTr="00BF7CEC">
        <w:trPr>
          <w:trHeight w:val="759"/>
          <w:jc w:val="center"/>
        </w:trPr>
        <w:tc>
          <w:tcPr>
            <w:tcW w:w="1327" w:type="dxa"/>
            <w:tcBorders>
              <w:top w:val="single" w:sz="4" w:space="0" w:color="000000"/>
              <w:left w:val="single" w:sz="4" w:space="0" w:color="000000"/>
              <w:bottom w:val="single" w:sz="4" w:space="0" w:color="auto"/>
            </w:tcBorders>
            <w:shd w:val="clear" w:color="auto" w:fill="auto"/>
            <w:vAlign w:val="center"/>
          </w:tcPr>
          <w:p w14:paraId="6B85255C" w14:textId="19F75A2B"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3.1.8.2</w:t>
            </w:r>
          </w:p>
        </w:tc>
        <w:tc>
          <w:tcPr>
            <w:tcW w:w="2075" w:type="dxa"/>
            <w:tcBorders>
              <w:top w:val="single" w:sz="4" w:space="0" w:color="000000"/>
              <w:left w:val="single" w:sz="4" w:space="0" w:color="000000"/>
              <w:bottom w:val="single" w:sz="4" w:space="0" w:color="auto"/>
            </w:tcBorders>
            <w:shd w:val="clear" w:color="auto" w:fill="auto"/>
            <w:vAlign w:val="center"/>
          </w:tcPr>
          <w:p w14:paraId="6DF7311B" w14:textId="71D6CCF9"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test case quản</w:t>
            </w:r>
            <w:r>
              <w:rPr>
                <w:rFonts w:ascii="Times New Roman" w:eastAsia="Times New Roman" w:hAnsi="Times New Roman" w:cs="Times New Roman"/>
                <w:color w:val="000000"/>
                <w:sz w:val="26"/>
                <w:szCs w:val="26"/>
              </w:rPr>
              <w:t xml:space="preserve"> lý</w:t>
            </w:r>
            <w:r w:rsidRPr="00E54AAB">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khách hàng</w:t>
            </w:r>
          </w:p>
        </w:tc>
        <w:tc>
          <w:tcPr>
            <w:tcW w:w="1705" w:type="dxa"/>
            <w:tcBorders>
              <w:top w:val="single" w:sz="4" w:space="0" w:color="000000"/>
              <w:left w:val="single" w:sz="4" w:space="0" w:color="000000"/>
              <w:bottom w:val="single" w:sz="4" w:space="0" w:color="auto"/>
            </w:tcBorders>
            <w:shd w:val="clear" w:color="auto" w:fill="auto"/>
            <w:vAlign w:val="center"/>
          </w:tcPr>
          <w:p w14:paraId="3F23CE39" w14:textId="1B3C876D"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5BAB2C75" w14:textId="0EF210C7" w:rsidR="003C29C9" w:rsidRPr="00E54AAB"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50D576D8" w14:textId="2A2B0466"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000000"/>
              <w:left w:val="single" w:sz="4" w:space="0" w:color="000000"/>
              <w:bottom w:val="single" w:sz="4" w:space="0" w:color="auto"/>
              <w:right w:val="single" w:sz="4" w:space="0" w:color="000000"/>
            </w:tcBorders>
            <w:shd w:val="clear" w:color="auto" w:fill="auto"/>
          </w:tcPr>
          <w:p w14:paraId="283D1D5A" w14:textId="75EC5D63"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1ED9DE2A" w14:textId="77777777" w:rsidTr="00BF7CEC">
        <w:trPr>
          <w:trHeight w:val="759"/>
          <w:jc w:val="center"/>
        </w:trPr>
        <w:tc>
          <w:tcPr>
            <w:tcW w:w="1327" w:type="dxa"/>
            <w:tcBorders>
              <w:top w:val="single" w:sz="4" w:space="0" w:color="000000"/>
              <w:left w:val="single" w:sz="4" w:space="0" w:color="000000"/>
              <w:bottom w:val="single" w:sz="4" w:space="0" w:color="auto"/>
            </w:tcBorders>
            <w:shd w:val="clear" w:color="auto" w:fill="auto"/>
            <w:vAlign w:val="center"/>
          </w:tcPr>
          <w:p w14:paraId="3E973E61" w14:textId="0BF37742"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w:t>
            </w:r>
            <w:r>
              <w:rPr>
                <w:rFonts w:ascii="Times New Roman" w:eastAsia="Times New Roman" w:hAnsi="Times New Roman" w:cs="Times New Roman"/>
                <w:color w:val="000000"/>
                <w:sz w:val="26"/>
                <w:szCs w:val="26"/>
              </w:rPr>
              <w:t>3</w:t>
            </w:r>
          </w:p>
        </w:tc>
        <w:tc>
          <w:tcPr>
            <w:tcW w:w="2075" w:type="dxa"/>
            <w:tcBorders>
              <w:top w:val="single" w:sz="4" w:space="0" w:color="000000"/>
              <w:left w:val="single" w:sz="4" w:space="0" w:color="000000"/>
              <w:bottom w:val="single" w:sz="4" w:space="0" w:color="auto"/>
            </w:tcBorders>
            <w:shd w:val="clear" w:color="auto" w:fill="auto"/>
            <w:vAlign w:val="center"/>
          </w:tcPr>
          <w:p w14:paraId="4B40E3C2" w14:textId="3575ECB0"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 test case quản</w:t>
            </w:r>
            <w:r>
              <w:rPr>
                <w:rFonts w:ascii="Times New Roman" w:eastAsia="Times New Roman" w:hAnsi="Times New Roman" w:cs="Times New Roman"/>
                <w:color w:val="000000"/>
                <w:sz w:val="26"/>
                <w:szCs w:val="26"/>
              </w:rPr>
              <w:t xml:space="preserve"> lý</w:t>
            </w:r>
            <w:r w:rsidRPr="00E54AAB">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loại dịch vụ</w:t>
            </w:r>
          </w:p>
        </w:tc>
        <w:tc>
          <w:tcPr>
            <w:tcW w:w="1705" w:type="dxa"/>
            <w:tcBorders>
              <w:top w:val="single" w:sz="4" w:space="0" w:color="000000"/>
              <w:left w:val="single" w:sz="4" w:space="0" w:color="000000"/>
              <w:bottom w:val="single" w:sz="4" w:space="0" w:color="auto"/>
            </w:tcBorders>
            <w:shd w:val="clear" w:color="auto" w:fill="auto"/>
            <w:vAlign w:val="center"/>
          </w:tcPr>
          <w:p w14:paraId="136E5F1F" w14:textId="0805DC88"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0C43F358" w14:textId="63E9F08C"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25DB2A99" w14:textId="20BE0BF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000000"/>
              <w:left w:val="single" w:sz="4" w:space="0" w:color="000000"/>
              <w:bottom w:val="single" w:sz="4" w:space="0" w:color="auto"/>
              <w:right w:val="single" w:sz="4" w:space="0" w:color="000000"/>
            </w:tcBorders>
            <w:shd w:val="clear" w:color="auto" w:fill="auto"/>
          </w:tcPr>
          <w:p w14:paraId="63FDE8D3" w14:textId="1DB983D0"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0DD14C1C" w14:textId="77777777" w:rsidTr="00BF7CEC">
        <w:trPr>
          <w:trHeight w:val="759"/>
          <w:jc w:val="center"/>
        </w:trPr>
        <w:tc>
          <w:tcPr>
            <w:tcW w:w="1327" w:type="dxa"/>
            <w:tcBorders>
              <w:top w:val="single" w:sz="4" w:space="0" w:color="000000"/>
              <w:left w:val="single" w:sz="4" w:space="0" w:color="000000"/>
              <w:bottom w:val="single" w:sz="4" w:space="0" w:color="auto"/>
            </w:tcBorders>
            <w:shd w:val="clear" w:color="auto" w:fill="auto"/>
            <w:vAlign w:val="center"/>
          </w:tcPr>
          <w:p w14:paraId="252E4109" w14:textId="0A2BC4A1"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3.1.8.</w:t>
            </w:r>
            <w:r>
              <w:rPr>
                <w:rFonts w:ascii="Times New Roman" w:eastAsia="Times New Roman" w:hAnsi="Times New Roman" w:cs="Times New Roman"/>
                <w:color w:val="000000"/>
                <w:sz w:val="26"/>
                <w:szCs w:val="26"/>
              </w:rPr>
              <w:t>3</w:t>
            </w:r>
          </w:p>
        </w:tc>
        <w:tc>
          <w:tcPr>
            <w:tcW w:w="2075" w:type="dxa"/>
            <w:tcBorders>
              <w:top w:val="single" w:sz="4" w:space="0" w:color="000000"/>
              <w:left w:val="single" w:sz="4" w:space="0" w:color="000000"/>
              <w:bottom w:val="single" w:sz="4" w:space="0" w:color="auto"/>
            </w:tcBorders>
            <w:shd w:val="clear" w:color="auto" w:fill="auto"/>
            <w:vAlign w:val="center"/>
          </w:tcPr>
          <w:p w14:paraId="7A81CD8F" w14:textId="7A0EBCB5"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rPr>
              <w:t>đánh giá</w:t>
            </w:r>
          </w:p>
        </w:tc>
        <w:tc>
          <w:tcPr>
            <w:tcW w:w="1705" w:type="dxa"/>
            <w:tcBorders>
              <w:top w:val="single" w:sz="4" w:space="0" w:color="000000"/>
              <w:left w:val="single" w:sz="4" w:space="0" w:color="000000"/>
              <w:bottom w:val="single" w:sz="4" w:space="0" w:color="auto"/>
            </w:tcBorders>
            <w:shd w:val="clear" w:color="auto" w:fill="auto"/>
            <w:vAlign w:val="center"/>
          </w:tcPr>
          <w:p w14:paraId="60B7D83D" w14:textId="226A52A2"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000000"/>
              <w:left w:val="single" w:sz="4" w:space="0" w:color="000000"/>
              <w:bottom w:val="single" w:sz="4" w:space="0" w:color="auto"/>
            </w:tcBorders>
            <w:shd w:val="clear" w:color="auto" w:fill="auto"/>
            <w:vAlign w:val="center"/>
          </w:tcPr>
          <w:p w14:paraId="07EF8E94" w14:textId="63F0D376" w:rsidR="003C29C9" w:rsidRDefault="003C29C9" w:rsidP="003C29C9">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000000"/>
              <w:left w:val="single" w:sz="4" w:space="0" w:color="000000"/>
              <w:bottom w:val="single" w:sz="4" w:space="0" w:color="auto"/>
            </w:tcBorders>
            <w:shd w:val="clear" w:color="auto" w:fill="auto"/>
            <w:vAlign w:val="center"/>
          </w:tcPr>
          <w:p w14:paraId="0C3D8542" w14:textId="28ED4211"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000000"/>
              <w:left w:val="single" w:sz="4" w:space="0" w:color="000000"/>
              <w:bottom w:val="single" w:sz="4" w:space="0" w:color="auto"/>
              <w:right w:val="single" w:sz="4" w:space="0" w:color="000000"/>
            </w:tcBorders>
            <w:shd w:val="clear" w:color="auto" w:fill="auto"/>
          </w:tcPr>
          <w:p w14:paraId="2F2DDF03" w14:textId="3EB5FA33"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55857E08" w14:textId="77777777" w:rsidTr="00BF7CEC">
        <w:trPr>
          <w:trHeight w:val="417"/>
          <w:jc w:val="center"/>
        </w:trPr>
        <w:tc>
          <w:tcPr>
            <w:tcW w:w="1327" w:type="dxa"/>
            <w:tcBorders>
              <w:top w:val="single" w:sz="4" w:space="0" w:color="auto"/>
              <w:left w:val="single" w:sz="4" w:space="0" w:color="000000"/>
              <w:bottom w:val="single" w:sz="4" w:space="0" w:color="000000"/>
            </w:tcBorders>
            <w:shd w:val="clear" w:color="auto" w:fill="9CC2E5" w:themeFill="accent1" w:themeFillTint="99"/>
            <w:vAlign w:val="center"/>
          </w:tcPr>
          <w:p w14:paraId="7892C986" w14:textId="193831E0" w:rsidR="003C29C9" w:rsidRPr="00E54AAB" w:rsidRDefault="003C29C9" w:rsidP="003C29C9">
            <w:pPr>
              <w:spacing w:line="360" w:lineRule="auto"/>
              <w:rPr>
                <w:rFonts w:ascii="Times New Roman" w:hAnsi="Times New Roman" w:cs="Times New Roman"/>
                <w:b/>
                <w:sz w:val="26"/>
                <w:szCs w:val="26"/>
              </w:rPr>
            </w:pPr>
            <w:r w:rsidRPr="00E54AAB">
              <w:rPr>
                <w:rFonts w:ascii="Times New Roman" w:eastAsia="Times New Roman" w:hAnsi="Times New Roman" w:cs="Times New Roman"/>
                <w:b/>
                <w:color w:val="000000"/>
                <w:sz w:val="26"/>
                <w:szCs w:val="26"/>
              </w:rPr>
              <w:t>3.1.9</w:t>
            </w:r>
          </w:p>
        </w:tc>
        <w:tc>
          <w:tcPr>
            <w:tcW w:w="2075" w:type="dxa"/>
            <w:tcBorders>
              <w:top w:val="single" w:sz="4" w:space="0" w:color="auto"/>
              <w:left w:val="single" w:sz="4" w:space="0" w:color="000000"/>
              <w:bottom w:val="single" w:sz="4" w:space="0" w:color="000000"/>
            </w:tcBorders>
            <w:shd w:val="clear" w:color="auto" w:fill="9CC2E5" w:themeFill="accent1" w:themeFillTint="99"/>
            <w:vAlign w:val="center"/>
          </w:tcPr>
          <w:p w14:paraId="324A0DD2" w14:textId="31A4A6C4" w:rsidR="003C29C9" w:rsidRPr="00E54AAB" w:rsidRDefault="003C29C9" w:rsidP="003C29C9">
            <w:pPr>
              <w:spacing w:line="360" w:lineRule="auto"/>
              <w:rPr>
                <w:rFonts w:ascii="Times New Roman" w:hAnsi="Times New Roman" w:cs="Times New Roman"/>
                <w:b/>
                <w:sz w:val="26"/>
                <w:szCs w:val="26"/>
              </w:rPr>
            </w:pPr>
            <w:r w:rsidRPr="00E54AAB">
              <w:rPr>
                <w:rFonts w:ascii="Times New Roman" w:eastAsia="Times New Roman" w:hAnsi="Times New Roman" w:cs="Times New Roman"/>
                <w:b/>
                <w:color w:val="auto"/>
                <w:sz w:val="26"/>
                <w:szCs w:val="26"/>
              </w:rPr>
              <w:t>Coding</w:t>
            </w:r>
          </w:p>
        </w:tc>
        <w:tc>
          <w:tcPr>
            <w:tcW w:w="1705" w:type="dxa"/>
            <w:tcBorders>
              <w:top w:val="single" w:sz="4" w:space="0" w:color="auto"/>
              <w:left w:val="single" w:sz="4" w:space="0" w:color="000000"/>
              <w:bottom w:val="single" w:sz="4" w:space="0" w:color="000000"/>
            </w:tcBorders>
            <w:shd w:val="clear" w:color="auto" w:fill="9CC2E5" w:themeFill="accent1" w:themeFillTint="99"/>
            <w:vAlign w:val="center"/>
          </w:tcPr>
          <w:p w14:paraId="5E00F9BE" w14:textId="1D4B69BA" w:rsidR="003C29C9" w:rsidRPr="00E54AAB" w:rsidRDefault="003C29C9" w:rsidP="003C29C9">
            <w:pPr>
              <w:pStyle w:val="ListParagraph"/>
              <w:spacing w:after="0" w:line="360" w:lineRule="auto"/>
              <w:ind w:left="0"/>
              <w:jc w:val="center"/>
              <w:rPr>
                <w:rFonts w:ascii="Times New Roman" w:hAnsi="Times New Roman" w:cs="Times New Roman"/>
                <w:b/>
                <w:bCs/>
                <w:sz w:val="26"/>
                <w:szCs w:val="26"/>
              </w:rPr>
            </w:pPr>
            <w:r>
              <w:rPr>
                <w:rFonts w:ascii="Times New Roman" w:eastAsia="Times New Roman" w:hAnsi="Times New Roman" w:cs="Times New Roman"/>
                <w:b/>
                <w:bCs/>
                <w:sz w:val="26"/>
                <w:szCs w:val="26"/>
                <w:lang w:eastAsia="en-US"/>
              </w:rPr>
              <w:t>02</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1710" w:type="dxa"/>
            <w:tcBorders>
              <w:top w:val="single" w:sz="4" w:space="0" w:color="auto"/>
              <w:left w:val="single" w:sz="4" w:space="0" w:color="000000"/>
              <w:bottom w:val="single" w:sz="4" w:space="0" w:color="000000"/>
            </w:tcBorders>
            <w:shd w:val="clear" w:color="auto" w:fill="9CC2E5" w:themeFill="accent1" w:themeFillTint="99"/>
            <w:vAlign w:val="center"/>
          </w:tcPr>
          <w:p w14:paraId="6679E0A9" w14:textId="04D0D995" w:rsidR="003C29C9" w:rsidRPr="00E54AAB" w:rsidRDefault="003C29C9" w:rsidP="003C29C9">
            <w:pPr>
              <w:pStyle w:val="ListParagraph"/>
              <w:spacing w:after="0" w:line="360" w:lineRule="auto"/>
              <w:ind w:left="0"/>
              <w:jc w:val="center"/>
              <w:rPr>
                <w:rFonts w:ascii="Times New Roman" w:hAnsi="Times New Roman" w:cs="Times New Roman"/>
                <w:b/>
                <w:bCs/>
                <w:sz w:val="26"/>
                <w:szCs w:val="26"/>
              </w:rPr>
            </w:pPr>
            <w:r>
              <w:rPr>
                <w:rFonts w:ascii="Times New Roman" w:eastAsia="Times New Roman" w:hAnsi="Times New Roman" w:cs="Times New Roman"/>
                <w:b/>
                <w:bCs/>
                <w:sz w:val="26"/>
                <w:szCs w:val="26"/>
                <w:lang w:eastAsia="en-US"/>
              </w:rPr>
              <w:t>15</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720" w:type="dxa"/>
            <w:tcBorders>
              <w:top w:val="single" w:sz="4" w:space="0" w:color="auto"/>
              <w:left w:val="single" w:sz="4" w:space="0" w:color="000000"/>
              <w:bottom w:val="single" w:sz="4" w:space="0" w:color="000000"/>
            </w:tcBorders>
            <w:shd w:val="clear" w:color="auto" w:fill="9CC2E5" w:themeFill="accent1" w:themeFillTint="99"/>
            <w:vAlign w:val="center"/>
          </w:tcPr>
          <w:p w14:paraId="6CACB026" w14:textId="0B27E030" w:rsidR="003C29C9" w:rsidRPr="00E54AAB" w:rsidRDefault="003C29C9" w:rsidP="003C29C9">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71</w:t>
            </w:r>
          </w:p>
        </w:tc>
        <w:tc>
          <w:tcPr>
            <w:tcW w:w="1535" w:type="dxa"/>
            <w:tcBorders>
              <w:top w:val="single" w:sz="4" w:space="0" w:color="auto"/>
              <w:left w:val="single" w:sz="4" w:space="0" w:color="000000"/>
              <w:bottom w:val="single" w:sz="4" w:space="0" w:color="000000"/>
              <w:right w:val="single" w:sz="4" w:space="0" w:color="000000"/>
            </w:tcBorders>
            <w:shd w:val="clear" w:color="auto" w:fill="9CC2E5" w:themeFill="accent1" w:themeFillTint="99"/>
            <w:vAlign w:val="center"/>
          </w:tcPr>
          <w:p w14:paraId="37EE8C34" w14:textId="77777777" w:rsidR="003C29C9" w:rsidRPr="00E54AAB" w:rsidRDefault="003C29C9" w:rsidP="003C29C9">
            <w:pPr>
              <w:snapToGrid w:val="0"/>
              <w:spacing w:line="360" w:lineRule="auto"/>
              <w:jc w:val="center"/>
              <w:rPr>
                <w:rFonts w:ascii="Times New Roman" w:hAnsi="Times New Roman" w:cs="Times New Roman"/>
                <w:b/>
                <w:sz w:val="26"/>
                <w:szCs w:val="26"/>
              </w:rPr>
            </w:pPr>
          </w:p>
        </w:tc>
      </w:tr>
      <w:tr w:rsidR="003C29C9" w:rsidRPr="00E54AAB" w14:paraId="5989F7E2" w14:textId="77777777" w:rsidTr="00BF7CEC">
        <w:trPr>
          <w:trHeight w:val="814"/>
          <w:jc w:val="center"/>
        </w:trPr>
        <w:tc>
          <w:tcPr>
            <w:tcW w:w="1327" w:type="dxa"/>
            <w:tcBorders>
              <w:left w:val="single" w:sz="4" w:space="0" w:color="000000"/>
              <w:bottom w:val="single" w:sz="4" w:space="0" w:color="auto"/>
            </w:tcBorders>
            <w:shd w:val="clear" w:color="auto" w:fill="auto"/>
            <w:vAlign w:val="center"/>
          </w:tcPr>
          <w:p w14:paraId="7D40DC42" w14:textId="393847F0" w:rsidR="003C29C9" w:rsidRPr="00E54AAB" w:rsidRDefault="003C29C9" w:rsidP="003C29C9">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lastRenderedPageBreak/>
              <w:t>3.1.9.1</w:t>
            </w:r>
          </w:p>
        </w:tc>
        <w:tc>
          <w:tcPr>
            <w:tcW w:w="2075" w:type="dxa"/>
            <w:tcBorders>
              <w:left w:val="single" w:sz="4" w:space="0" w:color="000000"/>
              <w:bottom w:val="single" w:sz="4" w:space="0" w:color="auto"/>
            </w:tcBorders>
            <w:shd w:val="clear" w:color="auto" w:fill="auto"/>
            <w:vAlign w:val="center"/>
          </w:tcPr>
          <w:p w14:paraId="3C4ECAA2" w14:textId="2BEF1B4A" w:rsidR="003C29C9" w:rsidRPr="00E54AAB" w:rsidRDefault="003C29C9" w:rsidP="003C29C9">
            <w:pPr>
              <w:spacing w:line="360" w:lineRule="auto"/>
              <w:rPr>
                <w:rFonts w:ascii="Times New Roman" w:hAnsi="Times New Roman" w:cs="Times New Roman"/>
                <w:sz w:val="26"/>
                <w:szCs w:val="26"/>
                <w:lang w:val="fr-FR"/>
              </w:rPr>
            </w:pPr>
            <w:r>
              <w:rPr>
                <w:rFonts w:ascii="Times New Roman" w:eastAsia="Times New Roman" w:hAnsi="Times New Roman" w:cs="Times New Roman"/>
                <w:color w:val="000000"/>
                <w:sz w:val="26"/>
                <w:szCs w:val="26"/>
              </w:rPr>
              <w:t>Code Fond-end or Back-end</w:t>
            </w:r>
            <w:r w:rsidRPr="00E54AAB">
              <w:rPr>
                <w:rFonts w:ascii="Times New Roman" w:eastAsia="Times New Roman" w:hAnsi="Times New Roman" w:cs="Times New Roman"/>
                <w:color w:val="000000"/>
                <w:sz w:val="26"/>
                <w:szCs w:val="26"/>
              </w:rPr>
              <w:t xml:space="preserve"> trang</w:t>
            </w:r>
            <w:r w:rsidRPr="00E54AAB">
              <w:rPr>
                <w:rFonts w:ascii="Times New Roman" w:eastAsia="Times New Roman" w:hAnsi="Times New Roman" w:cs="Times New Roman"/>
                <w:color w:val="000000"/>
                <w:sz w:val="26"/>
                <w:szCs w:val="26"/>
                <w:lang w:val="vi-VN"/>
              </w:rPr>
              <w:t xml:space="preserve"> chủ</w:t>
            </w:r>
          </w:p>
        </w:tc>
        <w:tc>
          <w:tcPr>
            <w:tcW w:w="1705" w:type="dxa"/>
            <w:tcBorders>
              <w:left w:val="single" w:sz="4" w:space="0" w:color="000000"/>
              <w:bottom w:val="single" w:sz="4" w:space="0" w:color="auto"/>
            </w:tcBorders>
            <w:shd w:val="clear" w:color="auto" w:fill="auto"/>
            <w:vAlign w:val="center"/>
          </w:tcPr>
          <w:p w14:paraId="35C09007" w14:textId="265D64F9"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37623AF4" w14:textId="1B450BD6" w:rsidR="003C29C9" w:rsidRPr="00E54AAB" w:rsidRDefault="003C29C9" w:rsidP="003C29C9">
            <w:pPr>
              <w:pStyle w:val="ListParagraph"/>
              <w:spacing w:after="0" w:line="360" w:lineRule="auto"/>
              <w:ind w:left="0"/>
              <w:jc w:val="center"/>
              <w:rPr>
                <w:rFonts w:ascii="Times New Roman" w:hAnsi="Times New Roman" w:cs="Times New Roman"/>
                <w:sz w:val="26"/>
                <w:szCs w:val="26"/>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4E7C7762" w14:textId="3B29F922"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1535" w:type="dxa"/>
            <w:tcBorders>
              <w:left w:val="single" w:sz="4" w:space="0" w:color="000000"/>
              <w:bottom w:val="single" w:sz="4" w:space="0" w:color="auto"/>
              <w:right w:val="single" w:sz="4" w:space="0" w:color="000000"/>
            </w:tcBorders>
            <w:shd w:val="clear" w:color="auto" w:fill="auto"/>
            <w:vAlign w:val="center"/>
          </w:tcPr>
          <w:p w14:paraId="17FCD527" w14:textId="4EC23D57"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7CF6D467" w14:textId="77777777" w:rsidTr="00BF7CEC">
        <w:trPr>
          <w:jc w:val="center"/>
        </w:trPr>
        <w:tc>
          <w:tcPr>
            <w:tcW w:w="1327" w:type="dxa"/>
            <w:tcBorders>
              <w:top w:val="single" w:sz="4" w:space="0" w:color="auto"/>
              <w:left w:val="single" w:sz="4" w:space="0" w:color="000000"/>
              <w:bottom w:val="single" w:sz="4" w:space="0" w:color="auto"/>
            </w:tcBorders>
            <w:shd w:val="clear" w:color="auto" w:fill="auto"/>
            <w:vAlign w:val="center"/>
          </w:tcPr>
          <w:p w14:paraId="1CF77438" w14:textId="0B60877D"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3.1.9.2</w:t>
            </w:r>
          </w:p>
        </w:tc>
        <w:tc>
          <w:tcPr>
            <w:tcW w:w="2075" w:type="dxa"/>
            <w:tcBorders>
              <w:top w:val="single" w:sz="4" w:space="0" w:color="auto"/>
              <w:left w:val="single" w:sz="4" w:space="0" w:color="000000"/>
              <w:bottom w:val="single" w:sz="4" w:space="0" w:color="auto"/>
            </w:tcBorders>
            <w:shd w:val="clear" w:color="auto" w:fill="auto"/>
            <w:vAlign w:val="center"/>
          </w:tcPr>
          <w:p w14:paraId="5C323706" w14:textId="0951E2F0" w:rsidR="003C29C9" w:rsidRPr="00E54AAB" w:rsidRDefault="003C29C9" w:rsidP="003C29C9">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đăng ký</w:t>
            </w:r>
          </w:p>
        </w:tc>
        <w:tc>
          <w:tcPr>
            <w:tcW w:w="1705" w:type="dxa"/>
            <w:tcBorders>
              <w:top w:val="single" w:sz="4" w:space="0" w:color="auto"/>
              <w:left w:val="single" w:sz="4" w:space="0" w:color="000000"/>
              <w:bottom w:val="single" w:sz="4" w:space="0" w:color="auto"/>
            </w:tcBorders>
            <w:shd w:val="clear" w:color="auto" w:fill="auto"/>
            <w:vAlign w:val="center"/>
          </w:tcPr>
          <w:p w14:paraId="0D75C13E" w14:textId="16CA4FBA"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auto"/>
            </w:tcBorders>
            <w:shd w:val="clear" w:color="auto" w:fill="auto"/>
            <w:vAlign w:val="center"/>
          </w:tcPr>
          <w:p w14:paraId="798315C0" w14:textId="33CB695F"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auto"/>
            </w:tcBorders>
            <w:shd w:val="clear" w:color="auto" w:fill="auto"/>
            <w:vAlign w:val="center"/>
          </w:tcPr>
          <w:p w14:paraId="34E669BA" w14:textId="2894F02D"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0672CB88" w14:textId="3C10A90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2CACB435"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243F75DF" w14:textId="1EF76787" w:rsidR="003C29C9" w:rsidRPr="00E54AAB" w:rsidRDefault="003C29C9" w:rsidP="003C29C9">
            <w:pPr>
              <w:spacing w:line="360" w:lineRule="auto"/>
              <w:rPr>
                <w:rFonts w:ascii="Times New Roman" w:eastAsia="Times New Roman" w:hAnsi="Times New Roman" w:cs="Times New Roman"/>
                <w:b/>
                <w:color w:val="auto"/>
                <w:sz w:val="26"/>
                <w:szCs w:val="26"/>
              </w:rPr>
            </w:pPr>
            <w:r w:rsidRPr="00E54AAB">
              <w:rPr>
                <w:rFonts w:ascii="Times New Roman" w:eastAsia="Times New Roman" w:hAnsi="Times New Roman" w:cs="Times New Roman"/>
                <w:color w:val="000000"/>
                <w:sz w:val="26"/>
                <w:szCs w:val="26"/>
              </w:rPr>
              <w:t>3.1.9.3</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3199A8A1" w14:textId="296B585A" w:rsidR="003C29C9" w:rsidRPr="00E54AAB" w:rsidRDefault="003C29C9" w:rsidP="003C29C9">
            <w:pPr>
              <w:spacing w:line="360" w:lineRule="auto"/>
              <w:rPr>
                <w:rFonts w:ascii="Times New Roman" w:eastAsia="Times New Roman" w:hAnsi="Times New Roman" w:cs="Times New Roman"/>
                <w:b/>
                <w:color w:val="auto"/>
                <w:sz w:val="26"/>
                <w:szCs w:val="26"/>
                <w:lang w:val="vi-VN"/>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đăng nhập (quên mật khẩu và lấy lại mật khẩu)</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6EE7004D" w14:textId="4874BDED" w:rsidR="003C29C9" w:rsidRPr="00E54AAB" w:rsidRDefault="003C29C9" w:rsidP="003C29C9">
            <w:pPr>
              <w:spacing w:line="360" w:lineRule="auto"/>
              <w:jc w:val="center"/>
              <w:rPr>
                <w:rFonts w:ascii="Times New Roman" w:eastAsia="Times New Roman" w:hAnsi="Times New Roman" w:cs="Times New Roman"/>
                <w:b/>
                <w:color w:val="auto"/>
                <w:sz w:val="26"/>
                <w:szCs w:val="26"/>
                <w:lang w:eastAsia="en-US"/>
              </w:rPr>
            </w:pP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F0385AE" w14:textId="3FDEB591" w:rsidR="003C29C9" w:rsidRPr="00E54AAB" w:rsidRDefault="003C29C9" w:rsidP="003C29C9">
            <w:pPr>
              <w:spacing w:line="360" w:lineRule="auto"/>
              <w:jc w:val="center"/>
              <w:rPr>
                <w:rFonts w:ascii="Times New Roman" w:eastAsia="Times New Roman" w:hAnsi="Times New Roman" w:cs="Times New Roman"/>
                <w:b/>
                <w:color w:val="auto"/>
                <w:sz w:val="26"/>
                <w:szCs w:val="26"/>
                <w:lang w:eastAsia="en-US"/>
              </w:rPr>
            </w:pPr>
            <w:r>
              <w:rPr>
                <w:rFonts w:ascii="Times New Roman" w:eastAsia="Times New Roman" w:hAnsi="Times New Roman" w:cs="Times New Roman"/>
                <w:sz w:val="26"/>
                <w:szCs w:val="26"/>
                <w:lang w:eastAsia="en-US"/>
              </w:rPr>
              <w:t>06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52C39DB" w14:textId="34A70051" w:rsidR="003C29C9" w:rsidRPr="00E54AAB" w:rsidRDefault="003C29C9" w:rsidP="003C29C9">
            <w:pPr>
              <w:snapToGrid w:val="0"/>
              <w:spacing w:line="360" w:lineRule="auto"/>
              <w:jc w:val="center"/>
              <w:rPr>
                <w:rFonts w:ascii="Times New Roman" w:hAnsi="Times New Roman" w:cs="Times New Roman"/>
                <w:b/>
                <w:color w:val="auto"/>
                <w:sz w:val="26"/>
                <w:szCs w:val="26"/>
              </w:rPr>
            </w:pPr>
            <w:r>
              <w:rPr>
                <w:rFonts w:ascii="Times New Roman" w:hAnsi="Times New Roman" w:cs="Times New Roman"/>
                <w:sz w:val="26"/>
                <w:szCs w:val="26"/>
              </w:rPr>
              <w:t>4</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7CB451A2" w14:textId="49343E42"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3C29C9" w:rsidRPr="00E54AAB" w14:paraId="7381B3A3"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788A0E92" w14:textId="1E649054"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3.1.9.4</w:t>
            </w:r>
          </w:p>
        </w:tc>
        <w:tc>
          <w:tcPr>
            <w:tcW w:w="2075" w:type="dxa"/>
            <w:tcBorders>
              <w:top w:val="single" w:sz="4" w:space="0" w:color="auto"/>
              <w:left w:val="single" w:sz="4" w:space="0" w:color="000000"/>
              <w:bottom w:val="single" w:sz="4" w:space="0" w:color="000000"/>
            </w:tcBorders>
            <w:shd w:val="clear" w:color="auto" w:fill="auto"/>
            <w:vAlign w:val="center"/>
          </w:tcPr>
          <w:p w14:paraId="26A0BA2C" w14:textId="3FB6F45C" w:rsidR="003C29C9" w:rsidRPr="00E54AAB" w:rsidRDefault="003C29C9" w:rsidP="003C29C9">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đăng xuất</w:t>
            </w:r>
          </w:p>
        </w:tc>
        <w:tc>
          <w:tcPr>
            <w:tcW w:w="1705" w:type="dxa"/>
            <w:tcBorders>
              <w:top w:val="single" w:sz="4" w:space="0" w:color="auto"/>
              <w:left w:val="single" w:sz="4" w:space="0" w:color="000000"/>
              <w:bottom w:val="single" w:sz="4" w:space="0" w:color="000000"/>
            </w:tcBorders>
            <w:shd w:val="clear" w:color="auto" w:fill="auto"/>
            <w:vAlign w:val="center"/>
          </w:tcPr>
          <w:p w14:paraId="7F12EF11" w14:textId="0BD3F19F"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146A4B27" w14:textId="738F4747"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4CD1C0E7" w14:textId="71D0B3C7"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25E23E6D" w14:textId="4F31B919"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Ái </w:t>
            </w:r>
          </w:p>
        </w:tc>
      </w:tr>
      <w:tr w:rsidR="003C29C9" w:rsidRPr="00E54AAB" w14:paraId="0E769DD3"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282D41EB" w14:textId="521320A5"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3.1.9.5</w:t>
            </w:r>
          </w:p>
        </w:tc>
        <w:tc>
          <w:tcPr>
            <w:tcW w:w="2075" w:type="dxa"/>
            <w:tcBorders>
              <w:top w:val="single" w:sz="4" w:space="0" w:color="auto"/>
              <w:left w:val="single" w:sz="4" w:space="0" w:color="000000"/>
              <w:bottom w:val="single" w:sz="4" w:space="0" w:color="000000"/>
            </w:tcBorders>
            <w:shd w:val="clear" w:color="auto" w:fill="auto"/>
            <w:vAlign w:val="center"/>
          </w:tcPr>
          <w:p w14:paraId="6B468DD7" w14:textId="7E666D5F"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quản lý t</w:t>
            </w:r>
            <w:r>
              <w:rPr>
                <w:rFonts w:ascii="Times New Roman" w:eastAsia="Times New Roman" w:hAnsi="Times New Roman" w:cs="Times New Roman"/>
                <w:color w:val="000000"/>
                <w:sz w:val="26"/>
                <w:szCs w:val="26"/>
              </w:rPr>
              <w:t>huốc</w:t>
            </w:r>
          </w:p>
        </w:tc>
        <w:tc>
          <w:tcPr>
            <w:tcW w:w="1705" w:type="dxa"/>
            <w:tcBorders>
              <w:top w:val="single" w:sz="4" w:space="0" w:color="auto"/>
              <w:left w:val="single" w:sz="4" w:space="0" w:color="000000"/>
              <w:bottom w:val="single" w:sz="4" w:space="0" w:color="000000"/>
            </w:tcBorders>
            <w:shd w:val="clear" w:color="auto" w:fill="auto"/>
            <w:vAlign w:val="center"/>
          </w:tcPr>
          <w:p w14:paraId="0CBC5729" w14:textId="2F9196F4"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306882A8" w14:textId="0CCDD70C"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34693ACD" w14:textId="0350A4A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4401A729" w14:textId="371779DB"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16B3C6C4"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7E03C14B" w14:textId="1F371676"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3.1.9.6</w:t>
            </w:r>
          </w:p>
        </w:tc>
        <w:tc>
          <w:tcPr>
            <w:tcW w:w="2075" w:type="dxa"/>
            <w:tcBorders>
              <w:top w:val="single" w:sz="4" w:space="0" w:color="auto"/>
              <w:left w:val="single" w:sz="4" w:space="0" w:color="000000"/>
              <w:bottom w:val="single" w:sz="4" w:space="0" w:color="000000"/>
            </w:tcBorders>
            <w:shd w:val="clear" w:color="auto" w:fill="auto"/>
            <w:vAlign w:val="center"/>
          </w:tcPr>
          <w:p w14:paraId="711B677C" w14:textId="11BA6449"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lịch hẹn</w:t>
            </w:r>
          </w:p>
        </w:tc>
        <w:tc>
          <w:tcPr>
            <w:tcW w:w="1705" w:type="dxa"/>
            <w:tcBorders>
              <w:top w:val="single" w:sz="4" w:space="0" w:color="auto"/>
              <w:left w:val="single" w:sz="4" w:space="0" w:color="000000"/>
              <w:bottom w:val="single" w:sz="4" w:space="0" w:color="000000"/>
            </w:tcBorders>
            <w:shd w:val="clear" w:color="auto" w:fill="auto"/>
            <w:vAlign w:val="center"/>
          </w:tcPr>
          <w:p w14:paraId="435DE906" w14:textId="1B9FFB59"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04C15117" w14:textId="67741A3C"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0750A4E5" w14:textId="08E2922C"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3BD287E2" w14:textId="7D83CF6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3C29C9" w:rsidRPr="00E54AAB" w14:paraId="2F126858"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639F8125" w14:textId="223CB31C"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3.1.9.7</w:t>
            </w:r>
          </w:p>
        </w:tc>
        <w:tc>
          <w:tcPr>
            <w:tcW w:w="2075" w:type="dxa"/>
            <w:tcBorders>
              <w:top w:val="single" w:sz="4" w:space="0" w:color="auto"/>
              <w:left w:val="single" w:sz="4" w:space="0" w:color="000000"/>
              <w:bottom w:val="single" w:sz="4" w:space="0" w:color="000000"/>
            </w:tcBorders>
            <w:shd w:val="clear" w:color="auto" w:fill="auto"/>
            <w:vAlign w:val="center"/>
          </w:tcPr>
          <w:p w14:paraId="792A608C" w14:textId="35635C72"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đặt lịch</w:t>
            </w:r>
          </w:p>
        </w:tc>
        <w:tc>
          <w:tcPr>
            <w:tcW w:w="1705" w:type="dxa"/>
            <w:tcBorders>
              <w:top w:val="single" w:sz="4" w:space="0" w:color="auto"/>
              <w:left w:val="single" w:sz="4" w:space="0" w:color="000000"/>
              <w:bottom w:val="single" w:sz="4" w:space="0" w:color="000000"/>
            </w:tcBorders>
            <w:shd w:val="clear" w:color="auto" w:fill="auto"/>
            <w:vAlign w:val="center"/>
          </w:tcPr>
          <w:p w14:paraId="69C6E194" w14:textId="4F7C8880"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415E3ACF"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28C308D7"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0DC8DB63" w14:textId="5702FD7A" w:rsidR="003C29C9" w:rsidRPr="00E54AAB" w:rsidRDefault="003C29C9" w:rsidP="003C29C9">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08</w:t>
            </w:r>
            <w:r w:rsidRPr="00627F5D">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627F5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D9518AA" w14:textId="78DC6670"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0BE01857" w14:textId="184CAC1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3C29C9" w:rsidRPr="00E54AAB" w14:paraId="5237A42D"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1816C976" w14:textId="5F430EA7"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3.1.9.8</w:t>
            </w:r>
          </w:p>
        </w:tc>
        <w:tc>
          <w:tcPr>
            <w:tcW w:w="2075" w:type="dxa"/>
            <w:tcBorders>
              <w:top w:val="single" w:sz="4" w:space="0" w:color="auto"/>
              <w:left w:val="single" w:sz="4" w:space="0" w:color="000000"/>
              <w:bottom w:val="single" w:sz="4" w:space="0" w:color="000000"/>
            </w:tcBorders>
            <w:shd w:val="clear" w:color="auto" w:fill="auto"/>
            <w:vAlign w:val="center"/>
          </w:tcPr>
          <w:p w14:paraId="3D3B6D30" w14:textId="583272F9"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đánh giá</w:t>
            </w:r>
          </w:p>
        </w:tc>
        <w:tc>
          <w:tcPr>
            <w:tcW w:w="1705" w:type="dxa"/>
            <w:tcBorders>
              <w:top w:val="single" w:sz="4" w:space="0" w:color="auto"/>
              <w:left w:val="single" w:sz="4" w:space="0" w:color="000000"/>
              <w:bottom w:val="single" w:sz="4" w:space="0" w:color="000000"/>
            </w:tcBorders>
            <w:shd w:val="clear" w:color="auto" w:fill="auto"/>
            <w:vAlign w:val="center"/>
          </w:tcPr>
          <w:p w14:paraId="2BD8A28E" w14:textId="7AFC91A6" w:rsidR="003C29C9" w:rsidRPr="00E54AAB" w:rsidRDefault="003C29C9" w:rsidP="003C29C9">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1B20D386"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30E0EC71" w14:textId="555F6A82" w:rsidR="003C29C9" w:rsidRPr="00E54AAB" w:rsidRDefault="003C29C9" w:rsidP="003C29C9">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04</w:t>
            </w:r>
            <w:r w:rsidRPr="00B638F6">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B638F6">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3FDB7023" w14:textId="70A37AD7"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6069B452" w14:textId="58A1A61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742F6650"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4DD2F44D" w14:textId="378CFDD6"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9.9</w:t>
            </w:r>
          </w:p>
        </w:tc>
        <w:tc>
          <w:tcPr>
            <w:tcW w:w="2075" w:type="dxa"/>
            <w:tcBorders>
              <w:top w:val="single" w:sz="4" w:space="0" w:color="auto"/>
              <w:left w:val="single" w:sz="4" w:space="0" w:color="000000"/>
              <w:bottom w:val="single" w:sz="4" w:space="0" w:color="000000"/>
            </w:tcBorders>
            <w:shd w:val="clear" w:color="auto" w:fill="auto"/>
            <w:vAlign w:val="center"/>
          </w:tcPr>
          <w:p w14:paraId="30F30185" w14:textId="1A8AA40E"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auto"/>
                <w:sz w:val="26"/>
                <w:szCs w:val="26"/>
                <w:lang w:val="vi-VN"/>
              </w:rPr>
              <w:lastRenderedPageBreak/>
              <w:t>trang</w:t>
            </w:r>
            <w:r w:rsidRPr="00E54AAB">
              <w:rPr>
                <w:rFonts w:ascii="Times New Roman" w:eastAsia="Times New Roman" w:hAnsi="Times New Roman" w:cs="Times New Roman"/>
                <w:color w:val="auto"/>
                <w:sz w:val="26"/>
                <w:szCs w:val="26"/>
              </w:rPr>
              <w:t xml:space="preserve"> quản lý </w:t>
            </w:r>
            <w:r>
              <w:rPr>
                <w:rFonts w:ascii="Times New Roman" w:eastAsia="Times New Roman" w:hAnsi="Times New Roman" w:cs="Times New Roman"/>
                <w:color w:val="auto"/>
                <w:sz w:val="26"/>
                <w:szCs w:val="26"/>
              </w:rPr>
              <w:t>dịch vụ</w:t>
            </w:r>
          </w:p>
        </w:tc>
        <w:tc>
          <w:tcPr>
            <w:tcW w:w="1705" w:type="dxa"/>
            <w:tcBorders>
              <w:top w:val="single" w:sz="4" w:space="0" w:color="auto"/>
              <w:left w:val="single" w:sz="4" w:space="0" w:color="000000"/>
              <w:bottom w:val="single" w:sz="4" w:space="0" w:color="000000"/>
            </w:tcBorders>
            <w:shd w:val="clear" w:color="auto" w:fill="auto"/>
            <w:vAlign w:val="center"/>
          </w:tcPr>
          <w:p w14:paraId="758E1318" w14:textId="344B315A"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lastRenderedPageBreak/>
              <w:t>0</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4CDFA88A"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667F805E" w14:textId="3B51A1BB" w:rsidR="003C29C9" w:rsidRPr="00E54AAB" w:rsidRDefault="003C29C9" w:rsidP="003C29C9">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09</w:t>
            </w:r>
            <w:r w:rsidRPr="00B638F6">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B638F6">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446C91B5" w14:textId="6D877963" w:rsidR="003C29C9" w:rsidRPr="00C927A2" w:rsidRDefault="003C29C9" w:rsidP="003C29C9">
            <w:pPr>
              <w:spacing w:line="360" w:lineRule="auto"/>
              <w:rPr>
                <w:rFonts w:ascii="Times New Roman" w:hAnsi="Times New Roman" w:cs="Times New Roman"/>
                <w:sz w:val="26"/>
                <w:szCs w:val="26"/>
              </w:rPr>
            </w:pPr>
            <w:r>
              <w:rPr>
                <w:rFonts w:ascii="Times New Roman" w:hAnsi="Times New Roman" w:cs="Times New Roman"/>
                <w:sz w:val="26"/>
                <w:szCs w:val="26"/>
              </w:rPr>
              <w:t xml:space="preserve">  4</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141E9463" w14:textId="5D5148DA"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18DBBDDD" w14:textId="77777777" w:rsidTr="00BF7CEC">
        <w:trPr>
          <w:trHeight w:val="804"/>
          <w:jc w:val="center"/>
        </w:trPr>
        <w:tc>
          <w:tcPr>
            <w:tcW w:w="1327" w:type="dxa"/>
            <w:tcBorders>
              <w:top w:val="single" w:sz="4" w:space="0" w:color="auto"/>
              <w:left w:val="single" w:sz="4" w:space="0" w:color="000000"/>
              <w:bottom w:val="single" w:sz="4" w:space="0" w:color="000000"/>
            </w:tcBorders>
            <w:shd w:val="clear" w:color="auto" w:fill="auto"/>
            <w:vAlign w:val="center"/>
          </w:tcPr>
          <w:p w14:paraId="0FAB58BC" w14:textId="3CC79E77"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.9.10</w:t>
            </w:r>
          </w:p>
        </w:tc>
        <w:tc>
          <w:tcPr>
            <w:tcW w:w="2075" w:type="dxa"/>
            <w:tcBorders>
              <w:top w:val="single" w:sz="4" w:space="0" w:color="auto"/>
              <w:left w:val="single" w:sz="4" w:space="0" w:color="000000"/>
              <w:bottom w:val="single" w:sz="4" w:space="0" w:color="000000"/>
            </w:tcBorders>
            <w:shd w:val="clear" w:color="auto" w:fill="auto"/>
            <w:vAlign w:val="center"/>
          </w:tcPr>
          <w:p w14:paraId="3B77E9FB" w14:textId="7BE0F89B"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Code Fond-end or Back-end quản lý doanh thu</w:t>
            </w:r>
          </w:p>
        </w:tc>
        <w:tc>
          <w:tcPr>
            <w:tcW w:w="1705" w:type="dxa"/>
            <w:tcBorders>
              <w:top w:val="single" w:sz="4" w:space="0" w:color="auto"/>
              <w:left w:val="single" w:sz="4" w:space="0" w:color="000000"/>
              <w:bottom w:val="single" w:sz="4" w:space="0" w:color="000000"/>
            </w:tcBorders>
            <w:shd w:val="clear" w:color="auto" w:fill="auto"/>
            <w:vAlign w:val="center"/>
          </w:tcPr>
          <w:p w14:paraId="0258192E" w14:textId="3B35B69D"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4F756866"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08CAA8C5" w14:textId="218D940D"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04</w:t>
            </w:r>
            <w:r w:rsidRPr="00B638F6">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B638F6">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1B943BD" w14:textId="7EDC440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1B68A702" w14:textId="2097F6D7"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4032B5B4"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04DAA3AD" w14:textId="7BCB16A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9.11</w:t>
            </w:r>
          </w:p>
        </w:tc>
        <w:tc>
          <w:tcPr>
            <w:tcW w:w="2075" w:type="dxa"/>
            <w:tcBorders>
              <w:top w:val="single" w:sz="4" w:space="0" w:color="auto"/>
              <w:left w:val="single" w:sz="4" w:space="0" w:color="000000"/>
              <w:bottom w:val="single" w:sz="4" w:space="0" w:color="000000"/>
            </w:tcBorders>
            <w:shd w:val="clear" w:color="auto" w:fill="auto"/>
            <w:vAlign w:val="center"/>
          </w:tcPr>
          <w:p w14:paraId="52C5C5B7" w14:textId="4F1560C3"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lương</w:t>
            </w:r>
          </w:p>
        </w:tc>
        <w:tc>
          <w:tcPr>
            <w:tcW w:w="1705" w:type="dxa"/>
            <w:tcBorders>
              <w:top w:val="single" w:sz="4" w:space="0" w:color="auto"/>
              <w:left w:val="single" w:sz="4" w:space="0" w:color="000000"/>
              <w:bottom w:val="single" w:sz="4" w:space="0" w:color="000000"/>
            </w:tcBorders>
            <w:shd w:val="clear" w:color="auto" w:fill="auto"/>
            <w:vAlign w:val="center"/>
          </w:tcPr>
          <w:p w14:paraId="083EDB38" w14:textId="3B478668"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1C45C275"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6533D5BB" w14:textId="77777777" w:rsidR="003C29C9" w:rsidRDefault="003C29C9" w:rsidP="003C29C9">
            <w:pPr>
              <w:spacing w:line="360" w:lineRule="auto"/>
              <w:jc w:val="center"/>
              <w:rPr>
                <w:rFonts w:ascii="Times New Roman" w:eastAsia="Times New Roman" w:hAnsi="Times New Roman" w:cs="Times New Roman"/>
                <w:sz w:val="26"/>
                <w:szCs w:val="26"/>
                <w:lang w:eastAsia="en-US"/>
              </w:rPr>
            </w:pPr>
          </w:p>
          <w:p w14:paraId="6E6CAFBC" w14:textId="3B41C51E"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07</w:t>
            </w:r>
            <w:r w:rsidRPr="00B638F6">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B638F6">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5A9EA892" w14:textId="03DA3252"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13B5CAD3" w14:textId="11EEC4A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4E668848"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373EE2D2" w14:textId="302BBB6E"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.9.12</w:t>
            </w:r>
          </w:p>
        </w:tc>
        <w:tc>
          <w:tcPr>
            <w:tcW w:w="2075" w:type="dxa"/>
            <w:tcBorders>
              <w:top w:val="single" w:sz="4" w:space="0" w:color="auto"/>
              <w:left w:val="single" w:sz="4" w:space="0" w:color="000000"/>
              <w:bottom w:val="single" w:sz="4" w:space="0" w:color="000000"/>
            </w:tcBorders>
            <w:shd w:val="clear" w:color="auto" w:fill="auto"/>
            <w:vAlign w:val="center"/>
          </w:tcPr>
          <w:p w14:paraId="029063E4" w14:textId="70BC33CC" w:rsidR="003C29C9" w:rsidRPr="00E54AAB" w:rsidRDefault="003C29C9" w:rsidP="003C29C9">
            <w:pPr>
              <w:spacing w:line="36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pet</w:t>
            </w:r>
          </w:p>
        </w:tc>
        <w:tc>
          <w:tcPr>
            <w:tcW w:w="1705" w:type="dxa"/>
            <w:tcBorders>
              <w:top w:val="single" w:sz="4" w:space="0" w:color="auto"/>
              <w:left w:val="single" w:sz="4" w:space="0" w:color="000000"/>
              <w:bottom w:val="single" w:sz="4" w:space="0" w:color="000000"/>
            </w:tcBorders>
            <w:shd w:val="clear" w:color="auto" w:fill="auto"/>
            <w:vAlign w:val="center"/>
          </w:tcPr>
          <w:p w14:paraId="7854CDE2" w14:textId="7088CBE6"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tcPr>
          <w:p w14:paraId="686B4FD0" w14:textId="52506524"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10</w:t>
            </w:r>
            <w:r w:rsidRPr="00B638F6">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B638F6">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77E1C0F1" w14:textId="7DB4B08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2AB3CA59" w14:textId="5031452E"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3C29C9" w:rsidRPr="00E54AAB" w14:paraId="2082BBB0" w14:textId="77777777" w:rsidTr="00400FC3">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1A0C3D62" w14:textId="3438A255"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.9.13</w:t>
            </w:r>
          </w:p>
        </w:tc>
        <w:tc>
          <w:tcPr>
            <w:tcW w:w="2075" w:type="dxa"/>
            <w:tcBorders>
              <w:top w:val="single" w:sz="4" w:space="0" w:color="auto"/>
              <w:left w:val="single" w:sz="4" w:space="0" w:color="000000"/>
              <w:bottom w:val="single" w:sz="4" w:space="0" w:color="000000"/>
            </w:tcBorders>
            <w:shd w:val="clear" w:color="auto" w:fill="auto"/>
            <w:vAlign w:val="center"/>
          </w:tcPr>
          <w:p w14:paraId="629B9BF6" w14:textId="6A9B991D" w:rsidR="003C29C9" w:rsidRDefault="003C29C9" w:rsidP="003C29C9">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lang w:val="vi-VN"/>
              </w:rPr>
              <w:t xml:space="preserve"> quản lý </w:t>
            </w:r>
            <w:r>
              <w:rPr>
                <w:rFonts w:ascii="Times New Roman" w:eastAsia="Times New Roman" w:hAnsi="Times New Roman" w:cs="Times New Roman"/>
                <w:color w:val="000000"/>
                <w:sz w:val="26"/>
                <w:szCs w:val="26"/>
              </w:rPr>
              <w:t>khách hàng</w:t>
            </w:r>
          </w:p>
        </w:tc>
        <w:tc>
          <w:tcPr>
            <w:tcW w:w="1705" w:type="dxa"/>
            <w:tcBorders>
              <w:top w:val="single" w:sz="4" w:space="0" w:color="auto"/>
              <w:left w:val="single" w:sz="4" w:space="0" w:color="000000"/>
              <w:bottom w:val="single" w:sz="4" w:space="0" w:color="000000"/>
            </w:tcBorders>
            <w:shd w:val="clear" w:color="auto" w:fill="auto"/>
            <w:vAlign w:val="center"/>
          </w:tcPr>
          <w:p w14:paraId="06BB1186" w14:textId="6E4DD65B"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519BFD66" w14:textId="3B2565AF" w:rsidR="003C29C9" w:rsidRPr="00B638F6"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85502FA" w14:textId="24BAB189" w:rsidR="003C29C9"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20601141" w14:textId="1F40C9A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371EF5C0" w14:textId="77777777" w:rsidTr="00400FC3">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4BF6DF17" w14:textId="6DC14E3F"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9.14</w:t>
            </w:r>
          </w:p>
        </w:tc>
        <w:tc>
          <w:tcPr>
            <w:tcW w:w="2075" w:type="dxa"/>
            <w:tcBorders>
              <w:top w:val="single" w:sz="4" w:space="0" w:color="auto"/>
              <w:left w:val="single" w:sz="4" w:space="0" w:color="000000"/>
              <w:bottom w:val="single" w:sz="4" w:space="0" w:color="000000"/>
            </w:tcBorders>
            <w:shd w:val="clear" w:color="auto" w:fill="auto"/>
            <w:vAlign w:val="center"/>
          </w:tcPr>
          <w:p w14:paraId="58D94A06" w14:textId="5C4B2FD3" w:rsidR="003C29C9" w:rsidRPr="00356D01" w:rsidRDefault="003C29C9" w:rsidP="003C29C9">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đánh giá</w:t>
            </w:r>
          </w:p>
        </w:tc>
        <w:tc>
          <w:tcPr>
            <w:tcW w:w="1705" w:type="dxa"/>
            <w:tcBorders>
              <w:top w:val="single" w:sz="4" w:space="0" w:color="auto"/>
              <w:left w:val="single" w:sz="4" w:space="0" w:color="000000"/>
              <w:bottom w:val="single" w:sz="4" w:space="0" w:color="000000"/>
            </w:tcBorders>
            <w:shd w:val="clear" w:color="auto" w:fill="auto"/>
            <w:vAlign w:val="center"/>
          </w:tcPr>
          <w:p w14:paraId="22F9ABC3" w14:textId="4B768738"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5F3F1AAD" w14:textId="1D2E59D2" w:rsidR="003C29C9" w:rsidRPr="00B638F6"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10</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12EF3997" w14:textId="1638850A" w:rsidR="003C29C9"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7E81080E" w14:textId="732BEE88"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3C29C9" w:rsidRPr="00E54AAB" w14:paraId="00C8967D" w14:textId="77777777" w:rsidTr="00400FC3">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5EDF7027" w14:textId="54943ED2"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9.15</w:t>
            </w:r>
          </w:p>
        </w:tc>
        <w:tc>
          <w:tcPr>
            <w:tcW w:w="2075" w:type="dxa"/>
            <w:tcBorders>
              <w:top w:val="single" w:sz="4" w:space="0" w:color="auto"/>
              <w:left w:val="single" w:sz="4" w:space="0" w:color="000000"/>
              <w:bottom w:val="single" w:sz="4" w:space="0" w:color="000000"/>
            </w:tcBorders>
            <w:shd w:val="clear" w:color="auto" w:fill="auto"/>
            <w:vAlign w:val="center"/>
          </w:tcPr>
          <w:p w14:paraId="3CDE7BEF" w14:textId="2BB2EDF4" w:rsidR="003C29C9" w:rsidRDefault="003C29C9" w:rsidP="003C29C9">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Fond-end or Back-end </w:t>
            </w:r>
            <w:r w:rsidRPr="00E54AAB">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quản lý loại dịch vụ</w:t>
            </w:r>
          </w:p>
        </w:tc>
        <w:tc>
          <w:tcPr>
            <w:tcW w:w="1705" w:type="dxa"/>
            <w:tcBorders>
              <w:top w:val="single" w:sz="4" w:space="0" w:color="auto"/>
              <w:left w:val="single" w:sz="4" w:space="0" w:color="000000"/>
              <w:bottom w:val="single" w:sz="4" w:space="0" w:color="000000"/>
            </w:tcBorders>
            <w:shd w:val="clear" w:color="auto" w:fill="auto"/>
            <w:vAlign w:val="center"/>
          </w:tcPr>
          <w:p w14:paraId="3E454BA7" w14:textId="0A5F7433"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10</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0374189E" w14:textId="0AF971BE" w:rsidR="003C29C9" w:rsidRPr="00B638F6"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12</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17E11BCD" w14:textId="1E8D35C1" w:rsidR="003C29C9"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31F43601" w14:textId="72E983D6" w:rsidR="003C29C9" w:rsidRPr="00E54AAB" w:rsidRDefault="003C29C9" w:rsidP="003C29C9">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3C29C9" w:rsidRPr="00E54AAB" w14:paraId="71FB3885" w14:textId="77777777" w:rsidTr="00BF7CEC">
        <w:trPr>
          <w:trHeight w:val="444"/>
          <w:jc w:val="center"/>
        </w:trPr>
        <w:tc>
          <w:tcPr>
            <w:tcW w:w="1327" w:type="dxa"/>
            <w:tcBorders>
              <w:left w:val="single" w:sz="4" w:space="0" w:color="000000"/>
              <w:bottom w:val="single" w:sz="4" w:space="0" w:color="000000"/>
            </w:tcBorders>
            <w:shd w:val="clear" w:color="auto" w:fill="auto"/>
            <w:vAlign w:val="center"/>
          </w:tcPr>
          <w:p w14:paraId="51D55E76" w14:textId="0858AFE7"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9.15</w:t>
            </w:r>
          </w:p>
        </w:tc>
        <w:tc>
          <w:tcPr>
            <w:tcW w:w="2075" w:type="dxa"/>
            <w:tcBorders>
              <w:left w:val="single" w:sz="4" w:space="0" w:color="000000"/>
              <w:bottom w:val="single" w:sz="4" w:space="0" w:color="000000"/>
            </w:tcBorders>
            <w:shd w:val="clear" w:color="auto" w:fill="auto"/>
            <w:vAlign w:val="center"/>
          </w:tcPr>
          <w:p w14:paraId="0195C497" w14:textId="1854F1CF"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Review code</w:t>
            </w:r>
          </w:p>
        </w:tc>
        <w:tc>
          <w:tcPr>
            <w:tcW w:w="1705" w:type="dxa"/>
            <w:tcBorders>
              <w:left w:val="single" w:sz="4" w:space="0" w:color="000000"/>
              <w:bottom w:val="single" w:sz="4" w:space="0" w:color="000000"/>
            </w:tcBorders>
            <w:shd w:val="clear" w:color="auto" w:fill="auto"/>
            <w:vAlign w:val="center"/>
          </w:tcPr>
          <w:p w14:paraId="69A381A9" w14:textId="15FCBAC6"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13</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40B22210" w14:textId="64467E56" w:rsidR="003C29C9" w:rsidRPr="00E54AAB" w:rsidRDefault="003C29C9" w:rsidP="003C29C9">
            <w:pPr>
              <w:spacing w:line="360" w:lineRule="auto"/>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0CD193D0" w14:textId="1165C54F" w:rsidR="003C29C9" w:rsidRPr="00C927A2" w:rsidRDefault="003C29C9" w:rsidP="003C29C9">
            <w:pPr>
              <w:snapToGrid w:val="0"/>
              <w:spacing w:line="360" w:lineRule="auto"/>
              <w:jc w:val="center"/>
              <w:rPr>
                <w:rFonts w:ascii="Times New Roman" w:hAnsi="Times New Roman" w:cs="Times New Roman"/>
                <w:sz w:val="26"/>
                <w:szCs w:val="26"/>
              </w:rPr>
            </w:pPr>
            <w:r w:rsidRPr="00C927A2">
              <w:rPr>
                <w:rFonts w:ascii="Times New Roman" w:hAnsi="Times New Roman" w:cs="Times New Roman"/>
                <w:sz w:val="26"/>
                <w:szCs w:val="26"/>
              </w:rPr>
              <w:t>6</w:t>
            </w:r>
          </w:p>
        </w:tc>
        <w:tc>
          <w:tcPr>
            <w:tcW w:w="1535" w:type="dxa"/>
            <w:tcBorders>
              <w:left w:val="single" w:sz="4" w:space="0" w:color="000000"/>
              <w:bottom w:val="single" w:sz="4" w:space="0" w:color="000000"/>
              <w:right w:val="single" w:sz="4" w:space="0" w:color="000000"/>
            </w:tcBorders>
            <w:shd w:val="clear" w:color="auto" w:fill="auto"/>
            <w:vAlign w:val="center"/>
          </w:tcPr>
          <w:p w14:paraId="5F20376D" w14:textId="5D766328" w:rsidR="003C29C9" w:rsidRPr="00E54AAB" w:rsidRDefault="003C29C9" w:rsidP="003C29C9">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3C29C9" w:rsidRPr="00E54AAB" w14:paraId="7C3C05B5" w14:textId="77777777" w:rsidTr="00BF7CEC">
        <w:trPr>
          <w:trHeight w:val="454"/>
          <w:jc w:val="center"/>
        </w:trPr>
        <w:tc>
          <w:tcPr>
            <w:tcW w:w="1327" w:type="dxa"/>
            <w:tcBorders>
              <w:left w:val="single" w:sz="4" w:space="0" w:color="000000"/>
              <w:bottom w:val="single" w:sz="4" w:space="0" w:color="000000"/>
            </w:tcBorders>
            <w:shd w:val="clear" w:color="auto" w:fill="9CC2E5" w:themeFill="accent1" w:themeFillTint="99"/>
            <w:vAlign w:val="center"/>
          </w:tcPr>
          <w:p w14:paraId="4DB4440C" w14:textId="6580E4FD" w:rsidR="003C29C9" w:rsidRPr="00E54AAB" w:rsidRDefault="003C29C9" w:rsidP="003C29C9">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w:t>
            </w:r>
            <w:r w:rsidRPr="00E54AAB">
              <w:rPr>
                <w:rFonts w:ascii="Times New Roman" w:eastAsia="Times New Roman" w:hAnsi="Times New Roman" w:cs="Times New Roman"/>
                <w:b/>
                <w:color w:val="000000"/>
                <w:sz w:val="26"/>
                <w:szCs w:val="26"/>
              </w:rPr>
              <w:t>3.1.12</w:t>
            </w:r>
          </w:p>
        </w:tc>
        <w:tc>
          <w:tcPr>
            <w:tcW w:w="2075" w:type="dxa"/>
            <w:tcBorders>
              <w:left w:val="single" w:sz="4" w:space="0" w:color="000000"/>
              <w:bottom w:val="single" w:sz="4" w:space="0" w:color="000000"/>
            </w:tcBorders>
            <w:shd w:val="clear" w:color="auto" w:fill="9CC2E5" w:themeFill="accent1" w:themeFillTint="99"/>
            <w:vAlign w:val="center"/>
          </w:tcPr>
          <w:p w14:paraId="17A35269" w14:textId="7F5ACCA8" w:rsidR="003C29C9" w:rsidRPr="00E54AAB" w:rsidRDefault="003C29C9" w:rsidP="003C29C9">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000000"/>
                <w:sz w:val="26"/>
                <w:szCs w:val="26"/>
              </w:rPr>
              <w:t>Testing</w:t>
            </w:r>
          </w:p>
        </w:tc>
        <w:tc>
          <w:tcPr>
            <w:tcW w:w="1705" w:type="dxa"/>
            <w:tcBorders>
              <w:left w:val="single" w:sz="4" w:space="0" w:color="000000"/>
              <w:bottom w:val="single" w:sz="4" w:space="0" w:color="000000"/>
            </w:tcBorders>
            <w:shd w:val="clear" w:color="auto" w:fill="9CC2E5" w:themeFill="accent1" w:themeFillTint="99"/>
            <w:vAlign w:val="center"/>
          </w:tcPr>
          <w:p w14:paraId="6F9D35A6" w14:textId="1408B498" w:rsidR="003C29C9" w:rsidRPr="00E54AAB" w:rsidRDefault="003C29C9" w:rsidP="003C29C9">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w:t>
            </w:r>
            <w:r w:rsidR="00F12EDD">
              <w:rPr>
                <w:rFonts w:ascii="Times New Roman" w:eastAsia="Times New Roman" w:hAnsi="Times New Roman" w:cs="Times New Roman"/>
                <w:b/>
                <w:bCs/>
                <w:sz w:val="26"/>
                <w:szCs w:val="26"/>
                <w:lang w:eastAsia="en-US"/>
              </w:rPr>
              <w:t>5</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-202</w:t>
            </w:r>
            <w:r>
              <w:rPr>
                <w:rFonts w:ascii="Times New Roman" w:eastAsia="Times New Roman" w:hAnsi="Times New Roman" w:cs="Times New Roman"/>
                <w:b/>
                <w:bCs/>
                <w:sz w:val="26"/>
                <w:szCs w:val="26"/>
                <w:lang w:eastAsia="en-US"/>
              </w:rPr>
              <w:t>5</w:t>
            </w:r>
          </w:p>
        </w:tc>
        <w:tc>
          <w:tcPr>
            <w:tcW w:w="1710" w:type="dxa"/>
            <w:tcBorders>
              <w:left w:val="single" w:sz="4" w:space="0" w:color="000000"/>
              <w:bottom w:val="single" w:sz="4" w:space="0" w:color="000000"/>
            </w:tcBorders>
            <w:shd w:val="clear" w:color="auto" w:fill="9CC2E5" w:themeFill="accent1" w:themeFillTint="99"/>
            <w:vAlign w:val="center"/>
          </w:tcPr>
          <w:p w14:paraId="7D200149" w14:textId="2DC67103" w:rsidR="003C29C9" w:rsidRPr="00E54AAB" w:rsidRDefault="00F12EDD" w:rsidP="003C29C9">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16</w:t>
            </w:r>
            <w:r w:rsidR="003C29C9" w:rsidRPr="00E54AAB">
              <w:rPr>
                <w:rFonts w:ascii="Times New Roman" w:eastAsia="Times New Roman" w:hAnsi="Times New Roman" w:cs="Times New Roman"/>
                <w:b/>
                <w:bCs/>
                <w:sz w:val="26"/>
                <w:szCs w:val="26"/>
                <w:lang w:eastAsia="en-US"/>
              </w:rPr>
              <w:t>-0</w:t>
            </w:r>
            <w:r w:rsidR="003C29C9">
              <w:rPr>
                <w:rFonts w:ascii="Times New Roman" w:eastAsia="Times New Roman" w:hAnsi="Times New Roman" w:cs="Times New Roman"/>
                <w:b/>
                <w:bCs/>
                <w:sz w:val="26"/>
                <w:szCs w:val="26"/>
                <w:lang w:eastAsia="en-US"/>
              </w:rPr>
              <w:t>4</w:t>
            </w:r>
            <w:r w:rsidR="003C29C9" w:rsidRPr="00E54AAB">
              <w:rPr>
                <w:rFonts w:ascii="Times New Roman" w:eastAsia="Times New Roman" w:hAnsi="Times New Roman" w:cs="Times New Roman"/>
                <w:b/>
                <w:bCs/>
                <w:sz w:val="26"/>
                <w:szCs w:val="26"/>
                <w:lang w:eastAsia="en-US"/>
              </w:rPr>
              <w:t>-202</w:t>
            </w:r>
            <w:r w:rsidR="003C29C9">
              <w:rPr>
                <w:rFonts w:ascii="Times New Roman" w:eastAsia="Times New Roman" w:hAnsi="Times New Roman" w:cs="Times New Roman"/>
                <w:b/>
                <w:bCs/>
                <w:sz w:val="26"/>
                <w:szCs w:val="26"/>
                <w:lang w:eastAsia="en-US"/>
              </w:rPr>
              <w:t>5</w:t>
            </w:r>
          </w:p>
        </w:tc>
        <w:tc>
          <w:tcPr>
            <w:tcW w:w="720" w:type="dxa"/>
            <w:tcBorders>
              <w:left w:val="single" w:sz="4" w:space="0" w:color="000000"/>
              <w:bottom w:val="single" w:sz="4" w:space="0" w:color="000000"/>
            </w:tcBorders>
            <w:shd w:val="clear" w:color="auto" w:fill="9CC2E5" w:themeFill="accent1" w:themeFillTint="99"/>
            <w:vAlign w:val="center"/>
          </w:tcPr>
          <w:p w14:paraId="4FDE4195" w14:textId="5E73F512" w:rsidR="003C29C9" w:rsidRPr="00E54AAB" w:rsidRDefault="003C29C9" w:rsidP="003C29C9">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w:t>
            </w:r>
            <w:r w:rsidRPr="00E54AAB">
              <w:rPr>
                <w:rFonts w:ascii="Times New Roman" w:hAnsi="Times New Roman" w:cs="Times New Roman"/>
                <w:b/>
                <w:bCs/>
                <w:sz w:val="26"/>
                <w:szCs w:val="26"/>
              </w:rPr>
              <w:t>5</w:t>
            </w:r>
          </w:p>
        </w:tc>
        <w:tc>
          <w:tcPr>
            <w:tcW w:w="1535" w:type="dxa"/>
            <w:tcBorders>
              <w:left w:val="single" w:sz="4" w:space="0" w:color="000000"/>
              <w:bottom w:val="single" w:sz="4" w:space="0" w:color="000000"/>
              <w:right w:val="single" w:sz="4" w:space="0" w:color="000000"/>
            </w:tcBorders>
            <w:shd w:val="clear" w:color="auto" w:fill="9CC2E5" w:themeFill="accent1" w:themeFillTint="99"/>
            <w:vAlign w:val="center"/>
          </w:tcPr>
          <w:p w14:paraId="1C86D8E8" w14:textId="77777777" w:rsidR="003C29C9" w:rsidRPr="00E54AAB" w:rsidRDefault="003C29C9" w:rsidP="003C29C9">
            <w:pPr>
              <w:snapToGrid w:val="0"/>
              <w:spacing w:line="360" w:lineRule="auto"/>
              <w:jc w:val="center"/>
              <w:rPr>
                <w:rFonts w:ascii="Times New Roman" w:hAnsi="Times New Roman" w:cs="Times New Roman"/>
                <w:sz w:val="26"/>
                <w:szCs w:val="26"/>
              </w:rPr>
            </w:pPr>
          </w:p>
        </w:tc>
      </w:tr>
      <w:tr w:rsidR="00F12EDD" w:rsidRPr="00E54AAB" w14:paraId="6C9FE047" w14:textId="77777777" w:rsidTr="00BF7CEC">
        <w:trPr>
          <w:trHeight w:val="687"/>
          <w:jc w:val="center"/>
        </w:trPr>
        <w:tc>
          <w:tcPr>
            <w:tcW w:w="1327" w:type="dxa"/>
            <w:tcBorders>
              <w:left w:val="single" w:sz="4" w:space="0" w:color="000000"/>
              <w:bottom w:val="single" w:sz="4" w:space="0" w:color="000000"/>
            </w:tcBorders>
            <w:shd w:val="clear" w:color="auto" w:fill="auto"/>
            <w:vAlign w:val="center"/>
          </w:tcPr>
          <w:p w14:paraId="25B3F142" w14:textId="2731BDD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3.1.12.1</w:t>
            </w:r>
          </w:p>
        </w:tc>
        <w:tc>
          <w:tcPr>
            <w:tcW w:w="2075" w:type="dxa"/>
            <w:tcBorders>
              <w:left w:val="single" w:sz="4" w:space="0" w:color="000000"/>
              <w:bottom w:val="single" w:sz="4" w:space="0" w:color="000000"/>
            </w:tcBorders>
            <w:shd w:val="clear" w:color="auto" w:fill="auto"/>
            <w:vAlign w:val="center"/>
          </w:tcPr>
          <w:p w14:paraId="033B383D" w14:textId="5D025276"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chủ</w:t>
            </w:r>
          </w:p>
        </w:tc>
        <w:tc>
          <w:tcPr>
            <w:tcW w:w="1705" w:type="dxa"/>
            <w:tcBorders>
              <w:left w:val="single" w:sz="4" w:space="0" w:color="000000"/>
              <w:bottom w:val="single" w:sz="4" w:space="0" w:color="000000"/>
            </w:tcBorders>
            <w:shd w:val="clear" w:color="auto" w:fill="auto"/>
            <w:vAlign w:val="center"/>
          </w:tcPr>
          <w:p w14:paraId="11E925AC" w14:textId="26BFF13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38570317" w14:textId="54B80A89"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7D1E5E65" w14:textId="540EFC73"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11184F1E" w14:textId="2767EF06"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4B793566" w14:textId="77777777" w:rsidTr="00BF7CEC">
        <w:trPr>
          <w:jc w:val="center"/>
        </w:trPr>
        <w:tc>
          <w:tcPr>
            <w:tcW w:w="1327" w:type="dxa"/>
            <w:tcBorders>
              <w:left w:val="single" w:sz="4" w:space="0" w:color="000000"/>
              <w:bottom w:val="single" w:sz="4" w:space="0" w:color="000000"/>
            </w:tcBorders>
            <w:shd w:val="clear" w:color="auto" w:fill="auto"/>
            <w:vAlign w:val="center"/>
          </w:tcPr>
          <w:p w14:paraId="4C6BEE57" w14:textId="419FDB4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3.1.12.2</w:t>
            </w:r>
          </w:p>
        </w:tc>
        <w:tc>
          <w:tcPr>
            <w:tcW w:w="2075" w:type="dxa"/>
            <w:tcBorders>
              <w:left w:val="single" w:sz="4" w:space="0" w:color="000000"/>
              <w:bottom w:val="single" w:sz="4" w:space="0" w:color="000000"/>
            </w:tcBorders>
            <w:shd w:val="clear" w:color="auto" w:fill="auto"/>
            <w:vAlign w:val="center"/>
          </w:tcPr>
          <w:p w14:paraId="63A364D5" w14:textId="464D0EC0"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đăng</w:t>
            </w:r>
            <w:r w:rsidRPr="00E54AAB">
              <w:rPr>
                <w:rFonts w:ascii="Times New Roman" w:eastAsia="Times New Roman" w:hAnsi="Times New Roman" w:cs="Times New Roman"/>
                <w:color w:val="000000"/>
                <w:sz w:val="26"/>
                <w:szCs w:val="26"/>
                <w:lang w:val="vi-VN"/>
              </w:rPr>
              <w:t xml:space="preserve"> ký </w:t>
            </w:r>
          </w:p>
        </w:tc>
        <w:tc>
          <w:tcPr>
            <w:tcW w:w="1705" w:type="dxa"/>
            <w:tcBorders>
              <w:left w:val="single" w:sz="4" w:space="0" w:color="000000"/>
              <w:bottom w:val="single" w:sz="4" w:space="0" w:color="000000"/>
            </w:tcBorders>
            <w:shd w:val="clear" w:color="auto" w:fill="auto"/>
            <w:vAlign w:val="center"/>
          </w:tcPr>
          <w:p w14:paraId="0E60286F" w14:textId="028A5708"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19FBD0C4" w14:textId="6657280F"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6C84A9A5" w14:textId="0BF0D7AB"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386D12DB" w14:textId="12A167F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7B61C896" w14:textId="77777777" w:rsidTr="008C3309">
        <w:trPr>
          <w:trHeight w:val="507"/>
          <w:jc w:val="center"/>
        </w:trPr>
        <w:tc>
          <w:tcPr>
            <w:tcW w:w="1327" w:type="dxa"/>
            <w:tcBorders>
              <w:left w:val="single" w:sz="4" w:space="0" w:color="000000"/>
              <w:bottom w:val="single" w:sz="4" w:space="0" w:color="000000"/>
            </w:tcBorders>
            <w:shd w:val="clear" w:color="auto" w:fill="auto"/>
            <w:vAlign w:val="center"/>
          </w:tcPr>
          <w:p w14:paraId="04025BBB" w14:textId="68EF776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3.1.12.3</w:t>
            </w:r>
          </w:p>
        </w:tc>
        <w:tc>
          <w:tcPr>
            <w:tcW w:w="2075" w:type="dxa"/>
            <w:tcBorders>
              <w:left w:val="single" w:sz="4" w:space="0" w:color="000000"/>
              <w:bottom w:val="single" w:sz="4" w:space="0" w:color="000000"/>
            </w:tcBorders>
            <w:shd w:val="clear" w:color="auto" w:fill="auto"/>
            <w:vAlign w:val="center"/>
          </w:tcPr>
          <w:p w14:paraId="6985C7F5" w14:textId="2D61E2A9"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đăng</w:t>
            </w:r>
            <w:r w:rsidRPr="00E54AAB">
              <w:rPr>
                <w:rFonts w:ascii="Times New Roman" w:eastAsia="Times New Roman" w:hAnsi="Times New Roman" w:cs="Times New Roman"/>
                <w:color w:val="000000"/>
                <w:sz w:val="26"/>
                <w:szCs w:val="26"/>
                <w:lang w:val="vi-VN"/>
              </w:rPr>
              <w:t xml:space="preserve"> nhập</w:t>
            </w:r>
          </w:p>
        </w:tc>
        <w:tc>
          <w:tcPr>
            <w:tcW w:w="1705" w:type="dxa"/>
            <w:tcBorders>
              <w:left w:val="single" w:sz="4" w:space="0" w:color="000000"/>
              <w:bottom w:val="single" w:sz="4" w:space="0" w:color="000000"/>
            </w:tcBorders>
            <w:shd w:val="clear" w:color="auto" w:fill="auto"/>
            <w:vAlign w:val="center"/>
          </w:tcPr>
          <w:p w14:paraId="4C54F698" w14:textId="7805ED79"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7284F0F8" w14:textId="2510703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711D4C6F" w14:textId="0CC646D6"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0C0A1F5C" w14:textId="47C25FC0"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05DEC2C7" w14:textId="77777777" w:rsidTr="00AA540E">
        <w:trPr>
          <w:trHeight w:val="507"/>
          <w:jc w:val="center"/>
        </w:trPr>
        <w:tc>
          <w:tcPr>
            <w:tcW w:w="1327" w:type="dxa"/>
            <w:tcBorders>
              <w:left w:val="single" w:sz="4" w:space="0" w:color="000000"/>
              <w:bottom w:val="single" w:sz="4" w:space="0" w:color="000000"/>
            </w:tcBorders>
            <w:shd w:val="clear" w:color="auto" w:fill="auto"/>
            <w:vAlign w:val="center"/>
          </w:tcPr>
          <w:p w14:paraId="7930C3B1" w14:textId="60739C3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3.1.12.4</w:t>
            </w:r>
          </w:p>
        </w:tc>
        <w:tc>
          <w:tcPr>
            <w:tcW w:w="2075" w:type="dxa"/>
            <w:tcBorders>
              <w:left w:val="single" w:sz="4" w:space="0" w:color="000000"/>
              <w:bottom w:val="single" w:sz="4" w:space="0" w:color="000000"/>
            </w:tcBorders>
            <w:shd w:val="clear" w:color="auto" w:fill="auto"/>
            <w:vAlign w:val="center"/>
          </w:tcPr>
          <w:p w14:paraId="5ED044A1" w14:textId="23CA17D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đăng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xuất</w:t>
            </w:r>
          </w:p>
        </w:tc>
        <w:tc>
          <w:tcPr>
            <w:tcW w:w="1705" w:type="dxa"/>
            <w:tcBorders>
              <w:left w:val="single" w:sz="4" w:space="0" w:color="000000"/>
              <w:bottom w:val="single" w:sz="4" w:space="0" w:color="000000"/>
            </w:tcBorders>
            <w:shd w:val="clear" w:color="auto" w:fill="auto"/>
            <w:vAlign w:val="center"/>
          </w:tcPr>
          <w:p w14:paraId="76E5B179" w14:textId="1BCFAE07"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64D658C1" w14:textId="0A8261B0"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0E17D03D" w14:textId="5661A7E7"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429C6BC2" w14:textId="74E5DF3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4E937608" w14:textId="77777777" w:rsidTr="00BF7CEC">
        <w:trPr>
          <w:jc w:val="center"/>
        </w:trPr>
        <w:tc>
          <w:tcPr>
            <w:tcW w:w="1327" w:type="dxa"/>
            <w:tcBorders>
              <w:left w:val="single" w:sz="4" w:space="0" w:color="000000"/>
              <w:bottom w:val="single" w:sz="4" w:space="0" w:color="000000"/>
            </w:tcBorders>
            <w:shd w:val="clear" w:color="auto" w:fill="auto"/>
            <w:vAlign w:val="center"/>
          </w:tcPr>
          <w:p w14:paraId="71591D39" w14:textId="7750C43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3.1.12.5</w:t>
            </w:r>
          </w:p>
        </w:tc>
        <w:tc>
          <w:tcPr>
            <w:tcW w:w="2075" w:type="dxa"/>
            <w:tcBorders>
              <w:left w:val="single" w:sz="4" w:space="0" w:color="000000"/>
              <w:bottom w:val="single" w:sz="4" w:space="0" w:color="000000"/>
            </w:tcBorders>
            <w:shd w:val="clear" w:color="auto" w:fill="auto"/>
            <w:vAlign w:val="center"/>
          </w:tcPr>
          <w:p w14:paraId="0E2DC26F" w14:textId="48AE431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thuốc</w:t>
            </w:r>
          </w:p>
        </w:tc>
        <w:tc>
          <w:tcPr>
            <w:tcW w:w="1705" w:type="dxa"/>
            <w:tcBorders>
              <w:left w:val="single" w:sz="4" w:space="0" w:color="000000"/>
              <w:bottom w:val="single" w:sz="4" w:space="0" w:color="000000"/>
            </w:tcBorders>
            <w:shd w:val="clear" w:color="auto" w:fill="auto"/>
            <w:vAlign w:val="center"/>
          </w:tcPr>
          <w:p w14:paraId="0C88CDEF" w14:textId="50AAAE04"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7750F761" w14:textId="147AAC7A"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782F2EDC" w14:textId="5D2108EE"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tcPr>
          <w:p w14:paraId="45259A0B" w14:textId="4F5930C6"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6007F6CB" w14:textId="77777777" w:rsidTr="00BF7CEC">
        <w:trPr>
          <w:jc w:val="center"/>
        </w:trPr>
        <w:tc>
          <w:tcPr>
            <w:tcW w:w="1327" w:type="dxa"/>
            <w:tcBorders>
              <w:left w:val="single" w:sz="4" w:space="0" w:color="000000"/>
              <w:bottom w:val="single" w:sz="4" w:space="0" w:color="000000"/>
            </w:tcBorders>
            <w:shd w:val="clear" w:color="auto" w:fill="auto"/>
            <w:vAlign w:val="center"/>
          </w:tcPr>
          <w:p w14:paraId="6C9FD023" w14:textId="0D327C7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3.1.12.6</w:t>
            </w:r>
          </w:p>
        </w:tc>
        <w:tc>
          <w:tcPr>
            <w:tcW w:w="2075" w:type="dxa"/>
            <w:tcBorders>
              <w:left w:val="single" w:sz="4" w:space="0" w:color="000000"/>
              <w:bottom w:val="single" w:sz="4" w:space="0" w:color="000000"/>
            </w:tcBorders>
            <w:shd w:val="clear" w:color="auto" w:fill="auto"/>
            <w:vAlign w:val="center"/>
          </w:tcPr>
          <w:p w14:paraId="4A00B165" w14:textId="61C2CF5C"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lịch hẹn</w:t>
            </w:r>
          </w:p>
        </w:tc>
        <w:tc>
          <w:tcPr>
            <w:tcW w:w="1705" w:type="dxa"/>
            <w:tcBorders>
              <w:left w:val="single" w:sz="4" w:space="0" w:color="000000"/>
              <w:bottom w:val="single" w:sz="4" w:space="0" w:color="000000"/>
            </w:tcBorders>
            <w:shd w:val="clear" w:color="auto" w:fill="auto"/>
            <w:vAlign w:val="center"/>
          </w:tcPr>
          <w:p w14:paraId="17A25213" w14:textId="7B03C4C2"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49336956" w14:textId="76CC05E3"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545CD831" w14:textId="31DAD235"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08DEA260" w14:textId="16E60AEE"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1167E839" w14:textId="77777777" w:rsidTr="00BF7CEC">
        <w:trPr>
          <w:jc w:val="center"/>
        </w:trPr>
        <w:tc>
          <w:tcPr>
            <w:tcW w:w="1327" w:type="dxa"/>
            <w:tcBorders>
              <w:left w:val="single" w:sz="4" w:space="0" w:color="000000"/>
              <w:bottom w:val="single" w:sz="4" w:space="0" w:color="000000"/>
            </w:tcBorders>
            <w:shd w:val="clear" w:color="auto" w:fill="auto"/>
            <w:vAlign w:val="center"/>
          </w:tcPr>
          <w:p w14:paraId="0DE34E01" w14:textId="49E8BC6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3.1.12.7</w:t>
            </w:r>
          </w:p>
        </w:tc>
        <w:tc>
          <w:tcPr>
            <w:tcW w:w="2075" w:type="dxa"/>
            <w:tcBorders>
              <w:left w:val="single" w:sz="4" w:space="0" w:color="000000"/>
              <w:bottom w:val="single" w:sz="4" w:space="0" w:color="000000"/>
            </w:tcBorders>
            <w:shd w:val="clear" w:color="auto" w:fill="auto"/>
            <w:vAlign w:val="center"/>
          </w:tcPr>
          <w:p w14:paraId="6434421F" w14:textId="548ED19D"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đặt lịch</w:t>
            </w:r>
          </w:p>
        </w:tc>
        <w:tc>
          <w:tcPr>
            <w:tcW w:w="1705" w:type="dxa"/>
            <w:tcBorders>
              <w:left w:val="single" w:sz="4" w:space="0" w:color="000000"/>
              <w:bottom w:val="single" w:sz="4" w:space="0" w:color="000000"/>
            </w:tcBorders>
            <w:shd w:val="clear" w:color="auto" w:fill="auto"/>
            <w:vAlign w:val="center"/>
          </w:tcPr>
          <w:p w14:paraId="43D97D39" w14:textId="2622CE7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09A5C502" w14:textId="6A1F3216"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37839446" w14:textId="30F8305A"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tcPr>
          <w:p w14:paraId="4DDC2442" w14:textId="3A628202"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23809C46" w14:textId="77777777" w:rsidTr="00BF7CEC">
        <w:trPr>
          <w:jc w:val="center"/>
        </w:trPr>
        <w:tc>
          <w:tcPr>
            <w:tcW w:w="1327" w:type="dxa"/>
            <w:tcBorders>
              <w:left w:val="single" w:sz="4" w:space="0" w:color="000000"/>
              <w:bottom w:val="single" w:sz="4" w:space="0" w:color="000000"/>
            </w:tcBorders>
            <w:shd w:val="clear" w:color="auto" w:fill="auto"/>
            <w:vAlign w:val="center"/>
          </w:tcPr>
          <w:p w14:paraId="757364EC" w14:textId="7F47980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3.1.12.8</w:t>
            </w:r>
          </w:p>
        </w:tc>
        <w:tc>
          <w:tcPr>
            <w:tcW w:w="2075" w:type="dxa"/>
            <w:tcBorders>
              <w:left w:val="single" w:sz="4" w:space="0" w:color="000000"/>
              <w:bottom w:val="single" w:sz="4" w:space="0" w:color="000000"/>
            </w:tcBorders>
            <w:shd w:val="clear" w:color="auto" w:fill="auto"/>
            <w:vAlign w:val="center"/>
          </w:tcPr>
          <w:p w14:paraId="66F3A473" w14:textId="0A3EB30A"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đánh giá</w:t>
            </w:r>
          </w:p>
        </w:tc>
        <w:tc>
          <w:tcPr>
            <w:tcW w:w="1705" w:type="dxa"/>
            <w:tcBorders>
              <w:left w:val="single" w:sz="4" w:space="0" w:color="000000"/>
              <w:bottom w:val="single" w:sz="4" w:space="0" w:color="000000"/>
            </w:tcBorders>
            <w:shd w:val="clear" w:color="auto" w:fill="auto"/>
            <w:vAlign w:val="center"/>
          </w:tcPr>
          <w:p w14:paraId="2BF8AD37" w14:textId="5E69CE69"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7E19DDDC" w14:textId="3ADDF7E4"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41613AAE" w14:textId="1BA702EA"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tcPr>
          <w:p w14:paraId="4A15057E" w14:textId="15FD398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40ACF968" w14:textId="77777777" w:rsidTr="00BF7CEC">
        <w:trPr>
          <w:jc w:val="center"/>
        </w:trPr>
        <w:tc>
          <w:tcPr>
            <w:tcW w:w="1327" w:type="dxa"/>
            <w:tcBorders>
              <w:left w:val="single" w:sz="4" w:space="0" w:color="000000"/>
              <w:bottom w:val="single" w:sz="4" w:space="0" w:color="000000"/>
            </w:tcBorders>
            <w:shd w:val="clear" w:color="auto" w:fill="auto"/>
            <w:vAlign w:val="center"/>
          </w:tcPr>
          <w:p w14:paraId="41C663EF" w14:textId="18E4056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3.1.12.9</w:t>
            </w:r>
          </w:p>
        </w:tc>
        <w:tc>
          <w:tcPr>
            <w:tcW w:w="2075" w:type="dxa"/>
            <w:tcBorders>
              <w:left w:val="single" w:sz="4" w:space="0" w:color="000000"/>
              <w:bottom w:val="single" w:sz="4" w:space="0" w:color="000000"/>
            </w:tcBorders>
            <w:shd w:val="clear" w:color="auto" w:fill="auto"/>
            <w:vAlign w:val="center"/>
          </w:tcPr>
          <w:p w14:paraId="72F49765" w14:textId="2D1E1E3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đánh giá</w:t>
            </w:r>
          </w:p>
        </w:tc>
        <w:tc>
          <w:tcPr>
            <w:tcW w:w="1705" w:type="dxa"/>
            <w:tcBorders>
              <w:left w:val="single" w:sz="4" w:space="0" w:color="000000"/>
              <w:bottom w:val="single" w:sz="4" w:space="0" w:color="000000"/>
            </w:tcBorders>
            <w:shd w:val="clear" w:color="auto" w:fill="auto"/>
            <w:vAlign w:val="center"/>
          </w:tcPr>
          <w:p w14:paraId="2C60FA26" w14:textId="4B50B9BE" w:rsidR="00F12EDD" w:rsidRPr="00E54AAB"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1F695268" w14:textId="42877B59" w:rsidR="00F12EDD" w:rsidRPr="00E54AAB"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268B2804" w14:textId="7CA5F9C3"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438AD8D3" w14:textId="3568162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1588E431" w14:textId="77777777" w:rsidTr="00BF7CEC">
        <w:trPr>
          <w:jc w:val="center"/>
        </w:trPr>
        <w:tc>
          <w:tcPr>
            <w:tcW w:w="1327" w:type="dxa"/>
            <w:tcBorders>
              <w:left w:val="single" w:sz="4" w:space="0" w:color="000000"/>
              <w:bottom w:val="single" w:sz="4" w:space="0" w:color="000000"/>
            </w:tcBorders>
            <w:shd w:val="clear" w:color="auto" w:fill="auto"/>
            <w:vAlign w:val="center"/>
          </w:tcPr>
          <w:p w14:paraId="58155EDF" w14:textId="5AB4ACC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w:t>
            </w:r>
          </w:p>
        </w:tc>
        <w:tc>
          <w:tcPr>
            <w:tcW w:w="2075" w:type="dxa"/>
            <w:tcBorders>
              <w:left w:val="single" w:sz="4" w:space="0" w:color="000000"/>
              <w:bottom w:val="single" w:sz="4" w:space="0" w:color="000000"/>
            </w:tcBorders>
            <w:shd w:val="clear" w:color="auto" w:fill="auto"/>
            <w:vAlign w:val="center"/>
          </w:tcPr>
          <w:p w14:paraId="46E57291" w14:textId="4F4F4B0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Test </w:t>
            </w:r>
            <w:r>
              <w:rPr>
                <w:rFonts w:ascii="Times New Roman" w:eastAsia="Times New Roman" w:hAnsi="Times New Roman" w:cs="Times New Roman"/>
                <w:color w:val="000000"/>
                <w:sz w:val="26"/>
                <w:szCs w:val="26"/>
              </w:rPr>
              <w:t>trang quản lý dịch vụ</w:t>
            </w:r>
          </w:p>
        </w:tc>
        <w:tc>
          <w:tcPr>
            <w:tcW w:w="1705" w:type="dxa"/>
            <w:tcBorders>
              <w:left w:val="single" w:sz="4" w:space="0" w:color="000000"/>
              <w:bottom w:val="single" w:sz="4" w:space="0" w:color="000000"/>
            </w:tcBorders>
            <w:shd w:val="clear" w:color="auto" w:fill="auto"/>
            <w:vAlign w:val="center"/>
          </w:tcPr>
          <w:p w14:paraId="6B69118B" w14:textId="23991D52" w:rsidR="00F12EDD" w:rsidRPr="00E54AAB"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38D2FEC7" w14:textId="31AC01C8" w:rsidR="00F12EDD" w:rsidRPr="00E54AAB"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1184E6BF" w14:textId="3DB9206D"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3294E7AF" w14:textId="703F9F6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5BC97893" w14:textId="77777777" w:rsidTr="00BF7CEC">
        <w:trPr>
          <w:jc w:val="center"/>
        </w:trPr>
        <w:tc>
          <w:tcPr>
            <w:tcW w:w="1327" w:type="dxa"/>
            <w:tcBorders>
              <w:left w:val="single" w:sz="4" w:space="0" w:color="000000"/>
              <w:bottom w:val="single" w:sz="4" w:space="0" w:color="000000"/>
            </w:tcBorders>
            <w:shd w:val="clear" w:color="auto" w:fill="auto"/>
            <w:vAlign w:val="center"/>
          </w:tcPr>
          <w:p w14:paraId="01BC067D" w14:textId="3D51D1E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3.1.13.1</w:t>
            </w:r>
          </w:p>
        </w:tc>
        <w:tc>
          <w:tcPr>
            <w:tcW w:w="2075" w:type="dxa"/>
            <w:tcBorders>
              <w:left w:val="single" w:sz="4" w:space="0" w:color="000000"/>
              <w:bottom w:val="single" w:sz="4" w:space="0" w:color="000000"/>
            </w:tcBorders>
            <w:shd w:val="clear" w:color="auto" w:fill="auto"/>
            <w:vAlign w:val="center"/>
          </w:tcPr>
          <w:p w14:paraId="2551958B" w14:textId="09F4E05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loại dịch vụ</w:t>
            </w:r>
          </w:p>
        </w:tc>
        <w:tc>
          <w:tcPr>
            <w:tcW w:w="1705" w:type="dxa"/>
            <w:tcBorders>
              <w:left w:val="single" w:sz="4" w:space="0" w:color="000000"/>
              <w:bottom w:val="single" w:sz="4" w:space="0" w:color="000000"/>
            </w:tcBorders>
            <w:shd w:val="clear" w:color="auto" w:fill="auto"/>
            <w:vAlign w:val="center"/>
          </w:tcPr>
          <w:p w14:paraId="45E2CED0" w14:textId="69DECBD2"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2924DFD3" w14:textId="4F4DEB83"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06AB6877" w14:textId="52160BA4"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78D3434A" w14:textId="764F82F2"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14A90AB2" w14:textId="77777777" w:rsidTr="00BF7CEC">
        <w:trPr>
          <w:jc w:val="center"/>
        </w:trPr>
        <w:tc>
          <w:tcPr>
            <w:tcW w:w="1327" w:type="dxa"/>
            <w:tcBorders>
              <w:left w:val="single" w:sz="4" w:space="0" w:color="000000"/>
              <w:bottom w:val="single" w:sz="4" w:space="0" w:color="000000"/>
            </w:tcBorders>
            <w:shd w:val="clear" w:color="auto" w:fill="auto"/>
            <w:vAlign w:val="center"/>
          </w:tcPr>
          <w:p w14:paraId="5B2381A2" w14:textId="7050963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3.1.13.2</w:t>
            </w:r>
          </w:p>
        </w:tc>
        <w:tc>
          <w:tcPr>
            <w:tcW w:w="2075" w:type="dxa"/>
            <w:tcBorders>
              <w:left w:val="single" w:sz="4" w:space="0" w:color="000000"/>
              <w:bottom w:val="single" w:sz="4" w:space="0" w:color="000000"/>
            </w:tcBorders>
            <w:shd w:val="clear" w:color="auto" w:fill="auto"/>
            <w:vAlign w:val="center"/>
          </w:tcPr>
          <w:p w14:paraId="7C3102B5" w14:textId="788D356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doanh thu</w:t>
            </w:r>
          </w:p>
        </w:tc>
        <w:tc>
          <w:tcPr>
            <w:tcW w:w="1705" w:type="dxa"/>
            <w:tcBorders>
              <w:left w:val="single" w:sz="4" w:space="0" w:color="000000"/>
              <w:bottom w:val="single" w:sz="4" w:space="0" w:color="000000"/>
            </w:tcBorders>
            <w:shd w:val="clear" w:color="auto" w:fill="auto"/>
            <w:vAlign w:val="center"/>
          </w:tcPr>
          <w:p w14:paraId="7F41D84E" w14:textId="4D99E98B"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5</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1C142099" w14:textId="71BEC458"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4B335596" w14:textId="1DAD9BD5"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0B674AB0" w14:textId="052B390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4F4CB933" w14:textId="77777777" w:rsidTr="00BF7CEC">
        <w:trPr>
          <w:jc w:val="center"/>
        </w:trPr>
        <w:tc>
          <w:tcPr>
            <w:tcW w:w="1327" w:type="dxa"/>
            <w:tcBorders>
              <w:left w:val="single" w:sz="4" w:space="0" w:color="000000"/>
              <w:bottom w:val="single" w:sz="4" w:space="0" w:color="000000"/>
            </w:tcBorders>
            <w:shd w:val="clear" w:color="auto" w:fill="auto"/>
            <w:vAlign w:val="center"/>
          </w:tcPr>
          <w:p w14:paraId="296DA4FC" w14:textId="71BE819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w:t>
            </w:r>
            <w:r>
              <w:rPr>
                <w:rFonts w:ascii="Times New Roman" w:eastAsia="Times New Roman" w:hAnsi="Times New Roman" w:cs="Times New Roman"/>
                <w:color w:val="000000"/>
                <w:sz w:val="26"/>
                <w:szCs w:val="26"/>
              </w:rPr>
              <w:t>3</w:t>
            </w:r>
          </w:p>
        </w:tc>
        <w:tc>
          <w:tcPr>
            <w:tcW w:w="2075" w:type="dxa"/>
            <w:tcBorders>
              <w:left w:val="single" w:sz="4" w:space="0" w:color="000000"/>
              <w:bottom w:val="single" w:sz="4" w:space="0" w:color="000000"/>
            </w:tcBorders>
            <w:shd w:val="clear" w:color="auto" w:fill="auto"/>
            <w:vAlign w:val="center"/>
          </w:tcPr>
          <w:p w14:paraId="6E5F29BE" w14:textId="7AE4A2E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lương</w:t>
            </w:r>
          </w:p>
        </w:tc>
        <w:tc>
          <w:tcPr>
            <w:tcW w:w="1705" w:type="dxa"/>
            <w:tcBorders>
              <w:left w:val="single" w:sz="4" w:space="0" w:color="000000"/>
              <w:bottom w:val="single" w:sz="4" w:space="0" w:color="000000"/>
            </w:tcBorders>
            <w:shd w:val="clear" w:color="auto" w:fill="auto"/>
            <w:vAlign w:val="center"/>
          </w:tcPr>
          <w:p w14:paraId="53D141D4" w14:textId="6CBF695B"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1DD739C2" w14:textId="34A94665"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64CF95DA" w14:textId="3FB13CE1"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0AB4A5E3" w14:textId="6DBD9EB5"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526BC9D9" w14:textId="77777777" w:rsidTr="00BF7CEC">
        <w:trPr>
          <w:jc w:val="center"/>
        </w:trPr>
        <w:tc>
          <w:tcPr>
            <w:tcW w:w="1327" w:type="dxa"/>
            <w:tcBorders>
              <w:left w:val="single" w:sz="4" w:space="0" w:color="000000"/>
              <w:bottom w:val="single" w:sz="4" w:space="0" w:color="000000"/>
            </w:tcBorders>
            <w:shd w:val="clear" w:color="auto" w:fill="auto"/>
            <w:vAlign w:val="center"/>
          </w:tcPr>
          <w:p w14:paraId="387263B2" w14:textId="48428BB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w:t>
            </w:r>
            <w:r>
              <w:rPr>
                <w:rFonts w:ascii="Times New Roman" w:eastAsia="Times New Roman" w:hAnsi="Times New Roman" w:cs="Times New Roman"/>
                <w:color w:val="000000"/>
                <w:sz w:val="26"/>
                <w:szCs w:val="26"/>
              </w:rPr>
              <w:t>4</w:t>
            </w:r>
          </w:p>
        </w:tc>
        <w:tc>
          <w:tcPr>
            <w:tcW w:w="2075" w:type="dxa"/>
            <w:tcBorders>
              <w:left w:val="single" w:sz="4" w:space="0" w:color="000000"/>
              <w:bottom w:val="single" w:sz="4" w:space="0" w:color="000000"/>
            </w:tcBorders>
            <w:shd w:val="clear" w:color="auto" w:fill="auto"/>
            <w:vAlign w:val="center"/>
          </w:tcPr>
          <w:p w14:paraId="176775CA" w14:textId="36D180D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pet</w:t>
            </w:r>
          </w:p>
        </w:tc>
        <w:tc>
          <w:tcPr>
            <w:tcW w:w="1705" w:type="dxa"/>
            <w:tcBorders>
              <w:left w:val="single" w:sz="4" w:space="0" w:color="000000"/>
              <w:bottom w:val="single" w:sz="4" w:space="0" w:color="000000"/>
            </w:tcBorders>
            <w:shd w:val="clear" w:color="auto" w:fill="auto"/>
            <w:vAlign w:val="center"/>
          </w:tcPr>
          <w:p w14:paraId="771E7CDA" w14:textId="345C1246"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67A8B96B" w14:textId="719D3C46"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4EDE3262" w14:textId="0D796C91"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3D3FC4C0" w14:textId="1E59382A"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0FC31A56" w14:textId="77777777" w:rsidTr="00BF7CEC">
        <w:trPr>
          <w:jc w:val="center"/>
        </w:trPr>
        <w:tc>
          <w:tcPr>
            <w:tcW w:w="1327" w:type="dxa"/>
            <w:tcBorders>
              <w:left w:val="single" w:sz="4" w:space="0" w:color="000000"/>
              <w:bottom w:val="single" w:sz="4" w:space="0" w:color="000000"/>
            </w:tcBorders>
            <w:shd w:val="clear" w:color="auto" w:fill="auto"/>
            <w:vAlign w:val="center"/>
          </w:tcPr>
          <w:p w14:paraId="282D03AD" w14:textId="3A095C7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3.1.13.</w:t>
            </w:r>
            <w:r>
              <w:rPr>
                <w:rFonts w:ascii="Times New Roman" w:eastAsia="Times New Roman" w:hAnsi="Times New Roman" w:cs="Times New Roman"/>
                <w:color w:val="000000"/>
                <w:sz w:val="26"/>
                <w:szCs w:val="26"/>
              </w:rPr>
              <w:t>5</w:t>
            </w:r>
          </w:p>
        </w:tc>
        <w:tc>
          <w:tcPr>
            <w:tcW w:w="2075" w:type="dxa"/>
            <w:tcBorders>
              <w:left w:val="single" w:sz="4" w:space="0" w:color="000000"/>
              <w:bottom w:val="single" w:sz="4" w:space="0" w:color="000000"/>
            </w:tcBorders>
            <w:shd w:val="clear" w:color="auto" w:fill="auto"/>
            <w:vAlign w:val="center"/>
          </w:tcPr>
          <w:p w14:paraId="61F2CAF4" w14:textId="7105776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Test trang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khách hàng</w:t>
            </w:r>
          </w:p>
        </w:tc>
        <w:tc>
          <w:tcPr>
            <w:tcW w:w="1705" w:type="dxa"/>
            <w:tcBorders>
              <w:left w:val="single" w:sz="4" w:space="0" w:color="000000"/>
              <w:bottom w:val="single" w:sz="4" w:space="0" w:color="000000"/>
            </w:tcBorders>
            <w:shd w:val="clear" w:color="auto" w:fill="auto"/>
            <w:vAlign w:val="center"/>
          </w:tcPr>
          <w:p w14:paraId="3A60DAF1" w14:textId="0CC742DF"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30BC2366" w14:textId="01625596" w:rsidR="00F12EDD" w:rsidRDefault="00F12EDD" w:rsidP="00F12EDD">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3CA6BD59" w14:textId="0646AE93"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63BAC922" w14:textId="7A6182BA"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689761BA" w14:textId="77777777" w:rsidTr="00BF7CEC">
        <w:trPr>
          <w:trHeight w:val="387"/>
          <w:jc w:val="center"/>
        </w:trPr>
        <w:tc>
          <w:tcPr>
            <w:tcW w:w="1327" w:type="dxa"/>
            <w:tcBorders>
              <w:left w:val="single" w:sz="4" w:space="0" w:color="000000"/>
              <w:bottom w:val="single" w:sz="4" w:space="0" w:color="000000"/>
            </w:tcBorders>
            <w:shd w:val="clear" w:color="auto" w:fill="9CC2E5" w:themeFill="accent1" w:themeFillTint="99"/>
            <w:vAlign w:val="center"/>
          </w:tcPr>
          <w:p w14:paraId="0A23E92D" w14:textId="00E7B4FA"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3.1.14</w:t>
            </w:r>
          </w:p>
        </w:tc>
        <w:tc>
          <w:tcPr>
            <w:tcW w:w="2075" w:type="dxa"/>
            <w:tcBorders>
              <w:left w:val="single" w:sz="4" w:space="0" w:color="000000"/>
              <w:bottom w:val="single" w:sz="4" w:space="0" w:color="000000"/>
            </w:tcBorders>
            <w:shd w:val="clear" w:color="auto" w:fill="9CC2E5" w:themeFill="accent1" w:themeFillTint="99"/>
            <w:vAlign w:val="center"/>
          </w:tcPr>
          <w:p w14:paraId="1EB515C7" w14:textId="35CD2A9E"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Fix Bugs</w:t>
            </w:r>
          </w:p>
        </w:tc>
        <w:tc>
          <w:tcPr>
            <w:tcW w:w="1705" w:type="dxa"/>
            <w:tcBorders>
              <w:left w:val="single" w:sz="4" w:space="0" w:color="000000"/>
              <w:bottom w:val="single" w:sz="4" w:space="0" w:color="000000"/>
            </w:tcBorders>
            <w:shd w:val="clear" w:color="auto" w:fill="9CC2E5" w:themeFill="accent1" w:themeFillTint="99"/>
            <w:vAlign w:val="center"/>
          </w:tcPr>
          <w:p w14:paraId="24113023" w14:textId="72EFAE35" w:rsidR="00F12EDD" w:rsidRPr="00E54AAB" w:rsidRDefault="00F12EDD"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16</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2025</w:t>
            </w:r>
          </w:p>
        </w:tc>
        <w:tc>
          <w:tcPr>
            <w:tcW w:w="1710" w:type="dxa"/>
            <w:tcBorders>
              <w:left w:val="single" w:sz="4" w:space="0" w:color="000000"/>
              <w:bottom w:val="single" w:sz="4" w:space="0" w:color="000000"/>
            </w:tcBorders>
            <w:shd w:val="clear" w:color="auto" w:fill="9CC2E5" w:themeFill="accent1" w:themeFillTint="99"/>
            <w:vAlign w:val="center"/>
          </w:tcPr>
          <w:p w14:paraId="42707513" w14:textId="7392FBC0" w:rsidR="00F12EDD" w:rsidRPr="00E54AAB" w:rsidRDefault="00F12EDD"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17</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04</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2025</w:t>
            </w:r>
          </w:p>
        </w:tc>
        <w:tc>
          <w:tcPr>
            <w:tcW w:w="720" w:type="dxa"/>
            <w:tcBorders>
              <w:left w:val="single" w:sz="4" w:space="0" w:color="000000"/>
              <w:bottom w:val="single" w:sz="4" w:space="0" w:color="000000"/>
            </w:tcBorders>
            <w:shd w:val="clear" w:color="auto" w:fill="9CC2E5" w:themeFill="accent1" w:themeFillTint="99"/>
            <w:vAlign w:val="center"/>
          </w:tcPr>
          <w:p w14:paraId="6F4822E1" w14:textId="53F545B4" w:rsidR="00F12EDD" w:rsidRPr="00E54AAB" w:rsidRDefault="00F12EDD" w:rsidP="00F12EDD">
            <w:pPr>
              <w:snapToGrid w:val="0"/>
              <w:spacing w:line="360" w:lineRule="auto"/>
              <w:jc w:val="center"/>
              <w:rPr>
                <w:rFonts w:ascii="Times New Roman" w:hAnsi="Times New Roman" w:cs="Times New Roman"/>
                <w:b/>
                <w:sz w:val="26"/>
                <w:szCs w:val="26"/>
              </w:rPr>
            </w:pPr>
            <w:r>
              <w:rPr>
                <w:rFonts w:ascii="Times New Roman" w:hAnsi="Times New Roman" w:cs="Times New Roman"/>
                <w:b/>
                <w:sz w:val="26"/>
                <w:szCs w:val="26"/>
              </w:rPr>
              <w:t>40</w:t>
            </w:r>
          </w:p>
        </w:tc>
        <w:tc>
          <w:tcPr>
            <w:tcW w:w="1535" w:type="dxa"/>
            <w:tcBorders>
              <w:left w:val="single" w:sz="4" w:space="0" w:color="000000"/>
              <w:bottom w:val="single" w:sz="4" w:space="0" w:color="000000"/>
              <w:right w:val="single" w:sz="4" w:space="0" w:color="000000"/>
            </w:tcBorders>
            <w:shd w:val="clear" w:color="auto" w:fill="9CC2E5" w:themeFill="accent1" w:themeFillTint="99"/>
            <w:vAlign w:val="center"/>
          </w:tcPr>
          <w:p w14:paraId="3D6F0ECB" w14:textId="77777777" w:rsidR="00F12EDD" w:rsidRPr="00E54AAB" w:rsidRDefault="00F12EDD" w:rsidP="00F12EDD">
            <w:pPr>
              <w:snapToGrid w:val="0"/>
              <w:spacing w:line="360" w:lineRule="auto"/>
              <w:jc w:val="center"/>
              <w:rPr>
                <w:rFonts w:ascii="Times New Roman" w:hAnsi="Times New Roman" w:cs="Times New Roman"/>
                <w:b/>
                <w:sz w:val="26"/>
                <w:szCs w:val="26"/>
              </w:rPr>
            </w:pPr>
          </w:p>
        </w:tc>
      </w:tr>
      <w:tr w:rsidR="00F12EDD" w:rsidRPr="00E54AAB" w14:paraId="7FA35E67" w14:textId="77777777" w:rsidTr="00BF7CEC">
        <w:trPr>
          <w:trHeight w:val="686"/>
          <w:jc w:val="center"/>
        </w:trPr>
        <w:tc>
          <w:tcPr>
            <w:tcW w:w="1327" w:type="dxa"/>
            <w:tcBorders>
              <w:left w:val="single" w:sz="4" w:space="0" w:color="000000"/>
              <w:bottom w:val="single" w:sz="4" w:space="0" w:color="000000"/>
            </w:tcBorders>
            <w:shd w:val="clear" w:color="auto" w:fill="auto"/>
            <w:vAlign w:val="center"/>
          </w:tcPr>
          <w:p w14:paraId="128D1090" w14:textId="61FFD56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3.1.14.1</w:t>
            </w:r>
          </w:p>
        </w:tc>
        <w:tc>
          <w:tcPr>
            <w:tcW w:w="2075" w:type="dxa"/>
            <w:tcBorders>
              <w:left w:val="single" w:sz="4" w:space="0" w:color="000000"/>
              <w:bottom w:val="single" w:sz="4" w:space="0" w:color="000000"/>
            </w:tcBorders>
            <w:shd w:val="clear" w:color="auto" w:fill="auto"/>
            <w:vAlign w:val="center"/>
          </w:tcPr>
          <w:p w14:paraId="48C11EAE" w14:textId="0D2071B9"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Fix bug trang</w:t>
            </w:r>
            <w:r w:rsidRPr="00E54AAB">
              <w:rPr>
                <w:rFonts w:ascii="Times New Roman" w:eastAsia="Times New Roman" w:hAnsi="Times New Roman" w:cs="Times New Roman"/>
                <w:color w:val="000000"/>
                <w:sz w:val="26"/>
                <w:szCs w:val="26"/>
                <w:lang w:val="vi-VN"/>
              </w:rPr>
              <w:t xml:space="preserve"> chủ</w:t>
            </w:r>
          </w:p>
        </w:tc>
        <w:tc>
          <w:tcPr>
            <w:tcW w:w="1705" w:type="dxa"/>
            <w:tcBorders>
              <w:left w:val="single" w:sz="4" w:space="0" w:color="000000"/>
              <w:bottom w:val="single" w:sz="4" w:space="0" w:color="000000"/>
            </w:tcBorders>
            <w:shd w:val="clear" w:color="auto" w:fill="auto"/>
          </w:tcPr>
          <w:p w14:paraId="33C2E628" w14:textId="76D47534"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tcPr>
          <w:p w14:paraId="57046A6A" w14:textId="3D0B80A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5F735533" w14:textId="5DCACCF0"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tcPr>
          <w:p w14:paraId="6698668F" w14:textId="3C2F1D6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 Ái,</w:t>
            </w:r>
            <w:r w:rsidR="00777168">
              <w:rPr>
                <w:rFonts w:ascii="Times New Roman" w:hAnsi="Times New Roman" w:cs="Times New Roman"/>
                <w:sz w:val="26"/>
                <w:szCs w:val="26"/>
              </w:rPr>
              <w:t xml:space="preserve"> </w:t>
            </w:r>
            <w:r>
              <w:rPr>
                <w:rFonts w:ascii="Times New Roman" w:hAnsi="Times New Roman" w:cs="Times New Roman"/>
                <w:sz w:val="26"/>
                <w:szCs w:val="26"/>
              </w:rPr>
              <w:t>Đức</w:t>
            </w:r>
          </w:p>
        </w:tc>
      </w:tr>
      <w:tr w:rsidR="00F12EDD" w:rsidRPr="00E54AAB" w14:paraId="7940950A" w14:textId="77777777" w:rsidTr="00BF7CEC">
        <w:trPr>
          <w:jc w:val="center"/>
        </w:trPr>
        <w:tc>
          <w:tcPr>
            <w:tcW w:w="1327" w:type="dxa"/>
            <w:tcBorders>
              <w:left w:val="single" w:sz="4" w:space="0" w:color="000000"/>
              <w:bottom w:val="single" w:sz="4" w:space="0" w:color="000000"/>
            </w:tcBorders>
            <w:shd w:val="clear" w:color="auto" w:fill="auto"/>
            <w:vAlign w:val="center"/>
          </w:tcPr>
          <w:p w14:paraId="3969892F" w14:textId="6C04831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3.1.14.2</w:t>
            </w:r>
          </w:p>
        </w:tc>
        <w:tc>
          <w:tcPr>
            <w:tcW w:w="2075" w:type="dxa"/>
            <w:tcBorders>
              <w:left w:val="single" w:sz="4" w:space="0" w:color="000000"/>
              <w:bottom w:val="single" w:sz="4" w:space="0" w:color="000000"/>
            </w:tcBorders>
            <w:shd w:val="clear" w:color="auto" w:fill="auto"/>
            <w:vAlign w:val="center"/>
          </w:tcPr>
          <w:p w14:paraId="20C09BFB" w14:textId="34E82AF2"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Fix bug đăng</w:t>
            </w:r>
            <w:r w:rsidRPr="00E54AAB">
              <w:rPr>
                <w:rFonts w:ascii="Times New Roman" w:eastAsia="Times New Roman" w:hAnsi="Times New Roman" w:cs="Times New Roman"/>
                <w:color w:val="000000"/>
                <w:sz w:val="26"/>
                <w:szCs w:val="26"/>
                <w:lang w:val="vi-VN"/>
              </w:rPr>
              <w:t xml:space="preserve"> ký </w:t>
            </w:r>
          </w:p>
        </w:tc>
        <w:tc>
          <w:tcPr>
            <w:tcW w:w="1705" w:type="dxa"/>
            <w:tcBorders>
              <w:left w:val="single" w:sz="4" w:space="0" w:color="000000"/>
              <w:bottom w:val="single" w:sz="4" w:space="0" w:color="000000"/>
            </w:tcBorders>
            <w:shd w:val="clear" w:color="auto" w:fill="auto"/>
          </w:tcPr>
          <w:p w14:paraId="182C9FBD" w14:textId="78396C4E"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tcPr>
          <w:p w14:paraId="02F8C7F1" w14:textId="1404F843"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1D1B1775" w14:textId="4EDEF219"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tcPr>
          <w:p w14:paraId="335FB21B" w14:textId="2437621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4EC5584C" w14:textId="77777777" w:rsidTr="00BF7CEC">
        <w:trPr>
          <w:trHeight w:val="639"/>
          <w:jc w:val="center"/>
        </w:trPr>
        <w:tc>
          <w:tcPr>
            <w:tcW w:w="1327" w:type="dxa"/>
            <w:tcBorders>
              <w:left w:val="single" w:sz="4" w:space="0" w:color="000000"/>
              <w:bottom w:val="single" w:sz="4" w:space="0" w:color="000000"/>
            </w:tcBorders>
            <w:shd w:val="clear" w:color="auto" w:fill="auto"/>
            <w:vAlign w:val="center"/>
          </w:tcPr>
          <w:p w14:paraId="3DA29BAA" w14:textId="1AF7198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3.1.14.3</w:t>
            </w:r>
          </w:p>
        </w:tc>
        <w:tc>
          <w:tcPr>
            <w:tcW w:w="2075" w:type="dxa"/>
            <w:tcBorders>
              <w:left w:val="single" w:sz="4" w:space="0" w:color="000000"/>
              <w:bottom w:val="single" w:sz="4" w:space="0" w:color="000000"/>
            </w:tcBorders>
            <w:shd w:val="clear" w:color="auto" w:fill="auto"/>
            <w:vAlign w:val="center"/>
          </w:tcPr>
          <w:p w14:paraId="223AAC7D" w14:textId="7FC31772"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Fix bug</w:t>
            </w:r>
            <w:r w:rsidRPr="00E54AAB">
              <w:rPr>
                <w:rFonts w:ascii="Times New Roman" w:eastAsia="Times New Roman" w:hAnsi="Times New Roman" w:cs="Times New Roman"/>
                <w:color w:val="000000"/>
                <w:sz w:val="26"/>
                <w:szCs w:val="26"/>
                <w:lang w:val="vi-VN"/>
              </w:rPr>
              <w:t xml:space="preserve"> đăng nhập</w:t>
            </w:r>
          </w:p>
        </w:tc>
        <w:tc>
          <w:tcPr>
            <w:tcW w:w="1705" w:type="dxa"/>
            <w:tcBorders>
              <w:left w:val="single" w:sz="4" w:space="0" w:color="000000"/>
              <w:bottom w:val="single" w:sz="4" w:space="0" w:color="000000"/>
            </w:tcBorders>
            <w:shd w:val="clear" w:color="auto" w:fill="auto"/>
          </w:tcPr>
          <w:p w14:paraId="3FF8082F" w14:textId="776DA58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tcPr>
          <w:p w14:paraId="295EC592" w14:textId="2AF132E6"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33CE4B5B" w14:textId="7B663EE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tcPr>
          <w:p w14:paraId="0C2DA952" w14:textId="1D24BCF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1DCAFBDE" w14:textId="77777777" w:rsidTr="00BF7CEC">
        <w:trPr>
          <w:trHeight w:val="639"/>
          <w:jc w:val="center"/>
        </w:trPr>
        <w:tc>
          <w:tcPr>
            <w:tcW w:w="1327" w:type="dxa"/>
            <w:tcBorders>
              <w:left w:val="single" w:sz="4" w:space="0" w:color="000000"/>
              <w:bottom w:val="single" w:sz="4" w:space="0" w:color="000000"/>
            </w:tcBorders>
            <w:shd w:val="clear" w:color="auto" w:fill="auto"/>
            <w:vAlign w:val="center"/>
          </w:tcPr>
          <w:p w14:paraId="0E160583" w14:textId="5D56046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3.1.14.4</w:t>
            </w:r>
          </w:p>
        </w:tc>
        <w:tc>
          <w:tcPr>
            <w:tcW w:w="2075" w:type="dxa"/>
            <w:tcBorders>
              <w:left w:val="single" w:sz="4" w:space="0" w:color="000000"/>
              <w:bottom w:val="single" w:sz="4" w:space="0" w:color="000000"/>
            </w:tcBorders>
            <w:shd w:val="clear" w:color="auto" w:fill="auto"/>
            <w:vAlign w:val="center"/>
          </w:tcPr>
          <w:p w14:paraId="7DDE2AEF" w14:textId="712841F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Fix bug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khách hàng</w:t>
            </w:r>
          </w:p>
        </w:tc>
        <w:tc>
          <w:tcPr>
            <w:tcW w:w="1705" w:type="dxa"/>
            <w:tcBorders>
              <w:left w:val="single" w:sz="4" w:space="0" w:color="000000"/>
              <w:bottom w:val="single" w:sz="4" w:space="0" w:color="000000"/>
            </w:tcBorders>
            <w:shd w:val="clear" w:color="auto" w:fill="auto"/>
            <w:vAlign w:val="center"/>
          </w:tcPr>
          <w:p w14:paraId="4F220371" w14:textId="50FCA755"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tcPr>
          <w:p w14:paraId="66EAE030" w14:textId="1CE4162D"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5BA77EFB" w14:textId="52038AC8"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Pr="00E54AAB">
              <w:rPr>
                <w:rFonts w:ascii="Times New Roman" w:hAnsi="Times New Roman" w:cs="Times New Roman"/>
                <w:sz w:val="26"/>
                <w:szCs w:val="26"/>
              </w:rPr>
              <w:t xml:space="preserve"> </w:t>
            </w:r>
          </w:p>
        </w:tc>
        <w:tc>
          <w:tcPr>
            <w:tcW w:w="1535" w:type="dxa"/>
            <w:tcBorders>
              <w:left w:val="single" w:sz="4" w:space="0" w:color="000000"/>
              <w:bottom w:val="single" w:sz="4" w:space="0" w:color="000000"/>
              <w:right w:val="single" w:sz="4" w:space="0" w:color="000000"/>
            </w:tcBorders>
            <w:shd w:val="clear" w:color="auto" w:fill="auto"/>
          </w:tcPr>
          <w:p w14:paraId="43BF5274" w14:textId="29AADE1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73997353" w14:textId="77777777" w:rsidTr="00BF7CEC">
        <w:trPr>
          <w:trHeight w:val="639"/>
          <w:jc w:val="center"/>
        </w:trPr>
        <w:tc>
          <w:tcPr>
            <w:tcW w:w="1327" w:type="dxa"/>
            <w:tcBorders>
              <w:left w:val="single" w:sz="4" w:space="0" w:color="000000"/>
              <w:bottom w:val="single" w:sz="4" w:space="0" w:color="000000"/>
            </w:tcBorders>
            <w:shd w:val="clear" w:color="auto" w:fill="auto"/>
            <w:vAlign w:val="center"/>
          </w:tcPr>
          <w:p w14:paraId="521C2265" w14:textId="000EDF9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3.1.14.5</w:t>
            </w:r>
          </w:p>
        </w:tc>
        <w:tc>
          <w:tcPr>
            <w:tcW w:w="2075" w:type="dxa"/>
            <w:tcBorders>
              <w:left w:val="single" w:sz="4" w:space="0" w:color="000000"/>
              <w:bottom w:val="single" w:sz="4" w:space="0" w:color="000000"/>
            </w:tcBorders>
            <w:shd w:val="clear" w:color="auto" w:fill="auto"/>
            <w:vAlign w:val="center"/>
          </w:tcPr>
          <w:p w14:paraId="1C6068BE" w14:textId="3077BF6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Fix bug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quản lý thuốc</w:t>
            </w:r>
          </w:p>
        </w:tc>
        <w:tc>
          <w:tcPr>
            <w:tcW w:w="1705" w:type="dxa"/>
            <w:tcBorders>
              <w:left w:val="single" w:sz="4" w:space="0" w:color="000000"/>
              <w:bottom w:val="single" w:sz="4" w:space="0" w:color="000000"/>
            </w:tcBorders>
            <w:shd w:val="clear" w:color="auto" w:fill="auto"/>
            <w:vAlign w:val="center"/>
          </w:tcPr>
          <w:p w14:paraId="399EF1A7" w14:textId="6A5B7694"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21A96917" w14:textId="4736D0CB"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7B314D86" w14:textId="4FBC78B1"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tcPr>
          <w:p w14:paraId="2D781A66" w14:textId="0226C3E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7DD161EA" w14:textId="77777777" w:rsidTr="00BF7CEC">
        <w:trPr>
          <w:trHeight w:val="639"/>
          <w:jc w:val="center"/>
        </w:trPr>
        <w:tc>
          <w:tcPr>
            <w:tcW w:w="1327" w:type="dxa"/>
            <w:tcBorders>
              <w:left w:val="single" w:sz="4" w:space="0" w:color="000000"/>
              <w:bottom w:val="single" w:sz="4" w:space="0" w:color="000000"/>
            </w:tcBorders>
            <w:shd w:val="clear" w:color="auto" w:fill="auto"/>
            <w:vAlign w:val="center"/>
          </w:tcPr>
          <w:p w14:paraId="0CFE68EC" w14:textId="7869EBA9"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3.1.14.6</w:t>
            </w:r>
          </w:p>
        </w:tc>
        <w:tc>
          <w:tcPr>
            <w:tcW w:w="2075" w:type="dxa"/>
            <w:tcBorders>
              <w:left w:val="single" w:sz="4" w:space="0" w:color="000000"/>
              <w:bottom w:val="single" w:sz="4" w:space="0" w:color="000000"/>
            </w:tcBorders>
            <w:shd w:val="clear" w:color="auto" w:fill="auto"/>
            <w:vAlign w:val="center"/>
          </w:tcPr>
          <w:p w14:paraId="170BEAE5" w14:textId="4A98FD8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Fix bug</w:t>
            </w:r>
            <w:r w:rsidRPr="00E54AAB">
              <w:rPr>
                <w:rFonts w:ascii="Times New Roman" w:eastAsia="Times New Roman" w:hAnsi="Times New Roman" w:cs="Times New Roman"/>
                <w:color w:val="000000"/>
                <w:sz w:val="26"/>
                <w:szCs w:val="26"/>
                <w:lang w:val="vi-VN"/>
              </w:rPr>
              <w:t xml:space="preserve"> </w:t>
            </w:r>
            <w:r w:rsidRPr="00E54AAB">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color w:val="000000"/>
                <w:sz w:val="26"/>
                <w:szCs w:val="26"/>
              </w:rPr>
              <w:t>lịch hẹn</w:t>
            </w:r>
          </w:p>
        </w:tc>
        <w:tc>
          <w:tcPr>
            <w:tcW w:w="1705" w:type="dxa"/>
            <w:tcBorders>
              <w:left w:val="single" w:sz="4" w:space="0" w:color="000000"/>
              <w:bottom w:val="single" w:sz="4" w:space="0" w:color="000000"/>
            </w:tcBorders>
            <w:shd w:val="clear" w:color="auto" w:fill="auto"/>
            <w:vAlign w:val="center"/>
          </w:tcPr>
          <w:p w14:paraId="3F3F1FC5" w14:textId="2060B1E9" w:rsidR="00F12EDD" w:rsidRPr="00E54AAB" w:rsidRDefault="00F12EDD"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6</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73B29477" w14:textId="53EC79A4"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24F69982" w14:textId="191E0426"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4 </w:t>
            </w:r>
          </w:p>
        </w:tc>
        <w:tc>
          <w:tcPr>
            <w:tcW w:w="1535" w:type="dxa"/>
            <w:tcBorders>
              <w:left w:val="single" w:sz="4" w:space="0" w:color="000000"/>
              <w:bottom w:val="single" w:sz="4" w:space="0" w:color="000000"/>
              <w:right w:val="single" w:sz="4" w:space="0" w:color="000000"/>
            </w:tcBorders>
            <w:shd w:val="clear" w:color="auto" w:fill="auto"/>
          </w:tcPr>
          <w:p w14:paraId="236BE8DE" w14:textId="66BE4170" w:rsidR="00F12EDD" w:rsidRPr="00E54AAB" w:rsidRDefault="00F12EDD" w:rsidP="00F12EDD">
            <w:pPr>
              <w:snapToGrid w:val="0"/>
              <w:spacing w:line="360" w:lineRule="auto"/>
              <w:jc w:val="center"/>
              <w:rPr>
                <w:rFonts w:ascii="Times New Roman" w:hAnsi="Times New Roman" w:cs="Times New Roman"/>
                <w:sz w:val="26"/>
                <w:szCs w:val="26"/>
              </w:rPr>
            </w:pPr>
            <w:proofErr w:type="gramStart"/>
            <w:r>
              <w:rPr>
                <w:rFonts w:ascii="Times New Roman" w:hAnsi="Times New Roman" w:cs="Times New Roman"/>
                <w:sz w:val="26"/>
                <w:szCs w:val="26"/>
              </w:rPr>
              <w:t>Hà,Đoàn</w:t>
            </w:r>
            <w:proofErr w:type="gramEnd"/>
          </w:p>
        </w:tc>
      </w:tr>
      <w:tr w:rsidR="00F12EDD" w:rsidRPr="00E54AAB" w14:paraId="17FEB0F8" w14:textId="77777777" w:rsidTr="00BF7CEC">
        <w:trPr>
          <w:trHeight w:val="639"/>
          <w:jc w:val="center"/>
        </w:trPr>
        <w:tc>
          <w:tcPr>
            <w:tcW w:w="1327" w:type="dxa"/>
            <w:tcBorders>
              <w:left w:val="single" w:sz="4" w:space="0" w:color="000000"/>
              <w:bottom w:val="single" w:sz="4" w:space="0" w:color="000000"/>
            </w:tcBorders>
            <w:shd w:val="clear" w:color="auto" w:fill="auto"/>
            <w:vAlign w:val="center"/>
          </w:tcPr>
          <w:p w14:paraId="72A0E19D" w14:textId="38F6A15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3.1.14.7</w:t>
            </w:r>
          </w:p>
        </w:tc>
        <w:tc>
          <w:tcPr>
            <w:tcW w:w="2075" w:type="dxa"/>
            <w:tcBorders>
              <w:left w:val="single" w:sz="4" w:space="0" w:color="000000"/>
              <w:bottom w:val="single" w:sz="4" w:space="0" w:color="000000"/>
            </w:tcBorders>
            <w:shd w:val="clear" w:color="auto" w:fill="auto"/>
            <w:vAlign w:val="center"/>
          </w:tcPr>
          <w:p w14:paraId="20FC33D5" w14:textId="2E49895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Fix bug</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đặt lịch</w:t>
            </w:r>
          </w:p>
        </w:tc>
        <w:tc>
          <w:tcPr>
            <w:tcW w:w="1705" w:type="dxa"/>
            <w:tcBorders>
              <w:left w:val="single" w:sz="4" w:space="0" w:color="000000"/>
              <w:bottom w:val="single" w:sz="4" w:space="0" w:color="000000"/>
            </w:tcBorders>
            <w:shd w:val="clear" w:color="auto" w:fill="auto"/>
            <w:vAlign w:val="center"/>
          </w:tcPr>
          <w:p w14:paraId="065D2629" w14:textId="1B333B82"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3E8D93B7" w14:textId="73DF54B0"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58689C62" w14:textId="0A51E4EF"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4</w:t>
            </w:r>
          </w:p>
        </w:tc>
        <w:tc>
          <w:tcPr>
            <w:tcW w:w="1535" w:type="dxa"/>
            <w:tcBorders>
              <w:left w:val="single" w:sz="4" w:space="0" w:color="000000"/>
              <w:bottom w:val="single" w:sz="4" w:space="0" w:color="000000"/>
              <w:right w:val="single" w:sz="4" w:space="0" w:color="000000"/>
            </w:tcBorders>
            <w:shd w:val="clear" w:color="auto" w:fill="auto"/>
          </w:tcPr>
          <w:p w14:paraId="404451B0" w14:textId="0CD396A5"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 Đức</w:t>
            </w:r>
          </w:p>
        </w:tc>
      </w:tr>
      <w:tr w:rsidR="00F12EDD" w:rsidRPr="00E54AAB" w14:paraId="41429E3F"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51D36E0B" w14:textId="28C41EDC"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3.1.14.8</w:t>
            </w:r>
          </w:p>
        </w:tc>
        <w:tc>
          <w:tcPr>
            <w:tcW w:w="2075" w:type="dxa"/>
            <w:tcBorders>
              <w:left w:val="single" w:sz="4" w:space="0" w:color="000000"/>
              <w:bottom w:val="single" w:sz="4" w:space="0" w:color="auto"/>
            </w:tcBorders>
            <w:shd w:val="clear" w:color="auto" w:fill="auto"/>
            <w:vAlign w:val="center"/>
          </w:tcPr>
          <w:p w14:paraId="37316F3E" w14:textId="0248F97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auto"/>
                <w:sz w:val="26"/>
                <w:szCs w:val="26"/>
              </w:rPr>
              <w:t>đánh giá</w:t>
            </w:r>
          </w:p>
        </w:tc>
        <w:tc>
          <w:tcPr>
            <w:tcW w:w="1705" w:type="dxa"/>
            <w:tcBorders>
              <w:left w:val="single" w:sz="4" w:space="0" w:color="000000"/>
              <w:bottom w:val="single" w:sz="4" w:space="0" w:color="auto"/>
            </w:tcBorders>
            <w:shd w:val="clear" w:color="auto" w:fill="auto"/>
            <w:vAlign w:val="center"/>
          </w:tcPr>
          <w:p w14:paraId="7E856FCB" w14:textId="605D13D2"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601EA984" w14:textId="717A3CC8"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135A2704" w14:textId="5B8B8CA9"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049773D0" w14:textId="3718436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6646A239"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33BDACC1" w14:textId="7323B9A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14.9</w:t>
            </w:r>
          </w:p>
        </w:tc>
        <w:tc>
          <w:tcPr>
            <w:tcW w:w="2075" w:type="dxa"/>
            <w:tcBorders>
              <w:left w:val="single" w:sz="4" w:space="0" w:color="000000"/>
              <w:bottom w:val="single" w:sz="4" w:space="0" w:color="auto"/>
            </w:tcBorders>
            <w:shd w:val="clear" w:color="auto" w:fill="auto"/>
            <w:vAlign w:val="center"/>
          </w:tcPr>
          <w:p w14:paraId="0E99481A" w14:textId="5002E95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w:t>
            </w:r>
            <w:r>
              <w:rPr>
                <w:rFonts w:ascii="Times New Roman" w:eastAsia="Times New Roman" w:hAnsi="Times New Roman" w:cs="Times New Roman"/>
                <w:color w:val="000000"/>
                <w:sz w:val="26"/>
                <w:szCs w:val="26"/>
              </w:rPr>
              <w:t>trang đánh giá</w:t>
            </w:r>
          </w:p>
        </w:tc>
        <w:tc>
          <w:tcPr>
            <w:tcW w:w="1705" w:type="dxa"/>
            <w:tcBorders>
              <w:left w:val="single" w:sz="4" w:space="0" w:color="000000"/>
              <w:bottom w:val="single" w:sz="4" w:space="0" w:color="auto"/>
            </w:tcBorders>
            <w:shd w:val="clear" w:color="auto" w:fill="auto"/>
            <w:vAlign w:val="center"/>
          </w:tcPr>
          <w:p w14:paraId="296FB4B6" w14:textId="0C3C1849"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3D74647D" w14:textId="553B5ECF"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353FD5FE" w14:textId="7EA31F0E"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6D014F28" w14:textId="1428C42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291C58DD"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2DB370EA" w14:textId="7A47762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p>
        </w:tc>
        <w:tc>
          <w:tcPr>
            <w:tcW w:w="2075" w:type="dxa"/>
            <w:tcBorders>
              <w:left w:val="single" w:sz="4" w:space="0" w:color="000000"/>
              <w:bottom w:val="single" w:sz="4" w:space="0" w:color="auto"/>
            </w:tcBorders>
            <w:shd w:val="clear" w:color="auto" w:fill="auto"/>
            <w:vAlign w:val="center"/>
          </w:tcPr>
          <w:p w14:paraId="57FF924E" w14:textId="17ABE3D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000000"/>
                <w:sz w:val="26"/>
                <w:szCs w:val="26"/>
              </w:rPr>
              <w:t>dịch vụ</w:t>
            </w:r>
          </w:p>
        </w:tc>
        <w:tc>
          <w:tcPr>
            <w:tcW w:w="1705" w:type="dxa"/>
            <w:tcBorders>
              <w:left w:val="single" w:sz="4" w:space="0" w:color="000000"/>
              <w:bottom w:val="single" w:sz="4" w:space="0" w:color="auto"/>
            </w:tcBorders>
            <w:shd w:val="clear" w:color="auto" w:fill="auto"/>
            <w:vAlign w:val="center"/>
          </w:tcPr>
          <w:p w14:paraId="029C9740" w14:textId="57248B80"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4C632EB7" w14:textId="5159D07E"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140412BA" w14:textId="270759A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7B4F37CB" w14:textId="5458A533"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3D1B5EF3"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3F89E256" w14:textId="357DE5A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r>
              <w:rPr>
                <w:rFonts w:ascii="Times New Roman" w:eastAsia="Times New Roman" w:hAnsi="Times New Roman" w:cs="Times New Roman"/>
                <w:color w:val="000000"/>
                <w:sz w:val="26"/>
                <w:szCs w:val="26"/>
              </w:rPr>
              <w:t>1</w:t>
            </w:r>
          </w:p>
        </w:tc>
        <w:tc>
          <w:tcPr>
            <w:tcW w:w="2075" w:type="dxa"/>
            <w:tcBorders>
              <w:left w:val="single" w:sz="4" w:space="0" w:color="000000"/>
              <w:bottom w:val="single" w:sz="4" w:space="0" w:color="auto"/>
            </w:tcBorders>
            <w:shd w:val="clear" w:color="auto" w:fill="auto"/>
            <w:vAlign w:val="center"/>
          </w:tcPr>
          <w:p w14:paraId="27BCE518" w14:textId="54D3687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000000"/>
                <w:sz w:val="26"/>
                <w:szCs w:val="26"/>
              </w:rPr>
              <w:t>loại dịch vụ</w:t>
            </w:r>
          </w:p>
        </w:tc>
        <w:tc>
          <w:tcPr>
            <w:tcW w:w="1705" w:type="dxa"/>
            <w:tcBorders>
              <w:left w:val="single" w:sz="4" w:space="0" w:color="000000"/>
              <w:bottom w:val="single" w:sz="4" w:space="0" w:color="auto"/>
            </w:tcBorders>
            <w:shd w:val="clear" w:color="auto" w:fill="auto"/>
            <w:vAlign w:val="center"/>
          </w:tcPr>
          <w:p w14:paraId="14AD9A1F" w14:textId="5758D8B9"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62FE46EA" w14:textId="51B5300C"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4FF36CED" w14:textId="2B4FEED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48A6ABD8" w14:textId="50C6A0A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4CCCEBEB"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56075012" w14:textId="0CFFC24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r>
              <w:rPr>
                <w:rFonts w:ascii="Times New Roman" w:eastAsia="Times New Roman" w:hAnsi="Times New Roman" w:cs="Times New Roman"/>
                <w:color w:val="000000"/>
                <w:sz w:val="26"/>
                <w:szCs w:val="26"/>
              </w:rPr>
              <w:t>2</w:t>
            </w:r>
          </w:p>
        </w:tc>
        <w:tc>
          <w:tcPr>
            <w:tcW w:w="2075" w:type="dxa"/>
            <w:tcBorders>
              <w:left w:val="single" w:sz="4" w:space="0" w:color="000000"/>
              <w:bottom w:val="single" w:sz="4" w:space="0" w:color="auto"/>
            </w:tcBorders>
            <w:shd w:val="clear" w:color="auto" w:fill="auto"/>
            <w:vAlign w:val="center"/>
          </w:tcPr>
          <w:p w14:paraId="7197B613" w14:textId="407F39F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Fix bug đăng xuất</w:t>
            </w:r>
          </w:p>
        </w:tc>
        <w:tc>
          <w:tcPr>
            <w:tcW w:w="1705" w:type="dxa"/>
            <w:tcBorders>
              <w:left w:val="single" w:sz="4" w:space="0" w:color="000000"/>
              <w:bottom w:val="single" w:sz="4" w:space="0" w:color="auto"/>
            </w:tcBorders>
            <w:shd w:val="clear" w:color="auto" w:fill="auto"/>
            <w:vAlign w:val="center"/>
          </w:tcPr>
          <w:p w14:paraId="6430FA8D" w14:textId="2B2F43D3" w:rsidR="00F12EDD" w:rsidRPr="00E54AAB" w:rsidRDefault="00CD4832" w:rsidP="00CD4832">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4608D29B" w14:textId="58BBFF38" w:rsidR="00F12EDD" w:rsidRPr="00E54AAB" w:rsidRDefault="00CD4832" w:rsidP="00CD4832">
            <w:pPr>
              <w:spacing w:line="360" w:lineRule="auto"/>
              <w:rPr>
                <w:rFonts w:ascii="Times New Roman" w:eastAsia="Times New Roman" w:hAnsi="Times New Roman" w:cs="Times New Roman"/>
                <w:bCs/>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5B8466EA" w14:textId="52ADBB5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016CFA59" w14:textId="3DDBA76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7CAE3725"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70E6E795" w14:textId="370A97A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r>
              <w:rPr>
                <w:rFonts w:ascii="Times New Roman" w:eastAsia="Times New Roman" w:hAnsi="Times New Roman" w:cs="Times New Roman"/>
                <w:color w:val="000000"/>
                <w:sz w:val="26"/>
                <w:szCs w:val="26"/>
              </w:rPr>
              <w:t>3</w:t>
            </w:r>
          </w:p>
        </w:tc>
        <w:tc>
          <w:tcPr>
            <w:tcW w:w="2075" w:type="dxa"/>
            <w:tcBorders>
              <w:left w:val="single" w:sz="4" w:space="0" w:color="000000"/>
              <w:bottom w:val="single" w:sz="4" w:space="0" w:color="auto"/>
            </w:tcBorders>
            <w:shd w:val="clear" w:color="auto" w:fill="auto"/>
            <w:vAlign w:val="center"/>
          </w:tcPr>
          <w:p w14:paraId="654F3EA8" w14:textId="60F90CC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000000"/>
                <w:sz w:val="26"/>
                <w:szCs w:val="26"/>
              </w:rPr>
              <w:t>doanh thu</w:t>
            </w:r>
          </w:p>
        </w:tc>
        <w:tc>
          <w:tcPr>
            <w:tcW w:w="1705" w:type="dxa"/>
            <w:tcBorders>
              <w:left w:val="single" w:sz="4" w:space="0" w:color="000000"/>
              <w:bottom w:val="single" w:sz="4" w:space="0" w:color="auto"/>
            </w:tcBorders>
            <w:shd w:val="clear" w:color="auto" w:fill="auto"/>
            <w:vAlign w:val="center"/>
          </w:tcPr>
          <w:p w14:paraId="2C2392DE" w14:textId="1CC91AC2"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6BC60E56" w14:textId="6A143A59"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2820E238" w14:textId="6DF9BF2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10934441" w14:textId="57B6EBD7"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632B6E67"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7E535EAA" w14:textId="32B87BB5"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r>
              <w:rPr>
                <w:rFonts w:ascii="Times New Roman" w:eastAsia="Times New Roman" w:hAnsi="Times New Roman" w:cs="Times New Roman"/>
                <w:color w:val="000000"/>
                <w:sz w:val="26"/>
                <w:szCs w:val="26"/>
              </w:rPr>
              <w:t>4</w:t>
            </w:r>
          </w:p>
        </w:tc>
        <w:tc>
          <w:tcPr>
            <w:tcW w:w="2075" w:type="dxa"/>
            <w:tcBorders>
              <w:left w:val="single" w:sz="4" w:space="0" w:color="000000"/>
              <w:bottom w:val="single" w:sz="4" w:space="0" w:color="auto"/>
            </w:tcBorders>
            <w:shd w:val="clear" w:color="auto" w:fill="auto"/>
            <w:vAlign w:val="center"/>
          </w:tcPr>
          <w:p w14:paraId="5F639552" w14:textId="12C4C425"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000000"/>
                <w:sz w:val="26"/>
                <w:szCs w:val="26"/>
              </w:rPr>
              <w:t>lương</w:t>
            </w:r>
          </w:p>
        </w:tc>
        <w:tc>
          <w:tcPr>
            <w:tcW w:w="1705" w:type="dxa"/>
            <w:tcBorders>
              <w:left w:val="single" w:sz="4" w:space="0" w:color="000000"/>
              <w:bottom w:val="single" w:sz="4" w:space="0" w:color="auto"/>
            </w:tcBorders>
            <w:shd w:val="clear" w:color="auto" w:fill="auto"/>
            <w:vAlign w:val="center"/>
          </w:tcPr>
          <w:p w14:paraId="0A64447B" w14:textId="250F592D"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43A3E66B" w14:textId="58DCDBF4"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01CB7882" w14:textId="2126B88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75DABA56" w14:textId="16434D14"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0BAE0797" w14:textId="77777777" w:rsidTr="00BF7CEC">
        <w:trPr>
          <w:trHeight w:val="623"/>
          <w:jc w:val="center"/>
        </w:trPr>
        <w:tc>
          <w:tcPr>
            <w:tcW w:w="1327" w:type="dxa"/>
            <w:tcBorders>
              <w:left w:val="single" w:sz="4" w:space="0" w:color="000000"/>
              <w:bottom w:val="single" w:sz="4" w:space="0" w:color="auto"/>
            </w:tcBorders>
            <w:shd w:val="clear" w:color="auto" w:fill="auto"/>
            <w:vAlign w:val="center"/>
          </w:tcPr>
          <w:p w14:paraId="6ADFEE67" w14:textId="2F38C41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3.1.15.</w:t>
            </w:r>
            <w:r>
              <w:rPr>
                <w:rFonts w:ascii="Times New Roman" w:eastAsia="Times New Roman" w:hAnsi="Times New Roman" w:cs="Times New Roman"/>
                <w:color w:val="000000"/>
                <w:sz w:val="26"/>
                <w:szCs w:val="26"/>
              </w:rPr>
              <w:t>5</w:t>
            </w:r>
          </w:p>
        </w:tc>
        <w:tc>
          <w:tcPr>
            <w:tcW w:w="2075" w:type="dxa"/>
            <w:tcBorders>
              <w:left w:val="single" w:sz="4" w:space="0" w:color="000000"/>
              <w:bottom w:val="single" w:sz="4" w:space="0" w:color="auto"/>
            </w:tcBorders>
            <w:shd w:val="clear" w:color="auto" w:fill="auto"/>
            <w:vAlign w:val="center"/>
          </w:tcPr>
          <w:p w14:paraId="2BC9CF85" w14:textId="3FB7FDF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Fix bug quản lý </w:t>
            </w:r>
            <w:r>
              <w:rPr>
                <w:rFonts w:ascii="Times New Roman" w:eastAsia="Times New Roman" w:hAnsi="Times New Roman" w:cs="Times New Roman"/>
                <w:color w:val="000000"/>
                <w:sz w:val="26"/>
                <w:szCs w:val="26"/>
              </w:rPr>
              <w:t>pet</w:t>
            </w:r>
          </w:p>
        </w:tc>
        <w:tc>
          <w:tcPr>
            <w:tcW w:w="1705" w:type="dxa"/>
            <w:tcBorders>
              <w:left w:val="single" w:sz="4" w:space="0" w:color="000000"/>
              <w:bottom w:val="single" w:sz="4" w:space="0" w:color="auto"/>
            </w:tcBorders>
            <w:shd w:val="clear" w:color="auto" w:fill="auto"/>
            <w:vAlign w:val="center"/>
          </w:tcPr>
          <w:p w14:paraId="782ADC95" w14:textId="2BEEF9DB"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1F5D33F8" w14:textId="09F414B6"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559F840A" w14:textId="65829F0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63995064" w14:textId="2ABDCCD2"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1C6DFC14" w14:textId="77777777" w:rsidTr="00BF7CEC">
        <w:trPr>
          <w:trHeight w:val="560"/>
          <w:jc w:val="center"/>
        </w:trPr>
        <w:tc>
          <w:tcPr>
            <w:tcW w:w="13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0778E14" w14:textId="2D4C753D"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3.1.16</w:t>
            </w:r>
          </w:p>
        </w:tc>
        <w:tc>
          <w:tcPr>
            <w:tcW w:w="20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9274A6" w14:textId="77CA5B66"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Re-testing</w:t>
            </w:r>
          </w:p>
        </w:tc>
        <w:tc>
          <w:tcPr>
            <w:tcW w:w="170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91E6EA" w14:textId="17727FEC" w:rsidR="00F12EDD" w:rsidRPr="00E54AAB" w:rsidRDefault="00CD4832"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17</w:t>
            </w:r>
            <w:r w:rsidR="00F12EDD"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00F12EDD" w:rsidRPr="00E54AAB">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5453FB" w14:textId="78690C65" w:rsidR="00F12EDD" w:rsidRPr="00E54AAB" w:rsidRDefault="00CD4832"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18</w:t>
            </w:r>
            <w:r w:rsidR="00F12EDD"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00F12EDD" w:rsidRPr="00E54AAB">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26AE21" w14:textId="756C0450" w:rsidR="00F12EDD" w:rsidRPr="00E54AAB" w:rsidRDefault="00F12EDD" w:rsidP="00F12EDD">
            <w:pPr>
              <w:snapToGrid w:val="0"/>
              <w:spacing w:line="360" w:lineRule="auto"/>
              <w:jc w:val="center"/>
              <w:rPr>
                <w:rFonts w:ascii="Times New Roman" w:hAnsi="Times New Roman" w:cs="Times New Roman"/>
                <w:b/>
                <w:bCs/>
                <w:sz w:val="26"/>
                <w:szCs w:val="26"/>
              </w:rPr>
            </w:pPr>
            <w:r w:rsidRPr="00E54AAB">
              <w:rPr>
                <w:rFonts w:ascii="Times New Roman" w:hAnsi="Times New Roman" w:cs="Times New Roman"/>
                <w:b/>
                <w:bCs/>
                <w:sz w:val="26"/>
                <w:szCs w:val="26"/>
              </w:rPr>
              <w:t>1</w:t>
            </w:r>
            <w:r>
              <w:rPr>
                <w:rFonts w:ascii="Times New Roman" w:hAnsi="Times New Roman" w:cs="Times New Roman"/>
                <w:b/>
                <w:bCs/>
                <w:sz w:val="26"/>
                <w:szCs w:val="26"/>
              </w:rPr>
              <w:t>4</w:t>
            </w:r>
          </w:p>
        </w:tc>
        <w:tc>
          <w:tcPr>
            <w:tcW w:w="15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F3220C"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4527C7F8" w14:textId="77777777" w:rsidTr="00BF7CEC">
        <w:trPr>
          <w:trHeight w:val="696"/>
          <w:jc w:val="center"/>
        </w:trPr>
        <w:tc>
          <w:tcPr>
            <w:tcW w:w="1327" w:type="dxa"/>
            <w:tcBorders>
              <w:top w:val="single" w:sz="4" w:space="0" w:color="auto"/>
              <w:left w:val="single" w:sz="4" w:space="0" w:color="000000"/>
              <w:bottom w:val="single" w:sz="4" w:space="0" w:color="auto"/>
            </w:tcBorders>
            <w:shd w:val="clear" w:color="auto" w:fill="auto"/>
            <w:vAlign w:val="center"/>
          </w:tcPr>
          <w:p w14:paraId="426C5D50" w14:textId="66D2491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3.1.16.1</w:t>
            </w:r>
          </w:p>
        </w:tc>
        <w:tc>
          <w:tcPr>
            <w:tcW w:w="2075" w:type="dxa"/>
            <w:tcBorders>
              <w:top w:val="single" w:sz="4" w:space="0" w:color="auto"/>
              <w:left w:val="single" w:sz="4" w:space="0" w:color="000000"/>
              <w:bottom w:val="single" w:sz="4" w:space="0" w:color="auto"/>
            </w:tcBorders>
            <w:shd w:val="clear" w:color="auto" w:fill="auto"/>
            <w:vAlign w:val="center"/>
          </w:tcPr>
          <w:p w14:paraId="52449BEE" w14:textId="054B1AB0"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trang</w:t>
            </w:r>
            <w:r w:rsidRPr="00E54AAB">
              <w:rPr>
                <w:rFonts w:ascii="Times New Roman" w:eastAsia="Times New Roman" w:hAnsi="Times New Roman" w:cs="Times New Roman"/>
                <w:color w:val="000000"/>
                <w:sz w:val="26"/>
                <w:szCs w:val="26"/>
                <w:lang w:val="vi-VN"/>
              </w:rPr>
              <w:t xml:space="preserve"> chủ </w:t>
            </w:r>
          </w:p>
        </w:tc>
        <w:tc>
          <w:tcPr>
            <w:tcW w:w="1705" w:type="dxa"/>
            <w:tcBorders>
              <w:top w:val="single" w:sz="4" w:space="0" w:color="auto"/>
              <w:left w:val="single" w:sz="4" w:space="0" w:color="000000"/>
              <w:bottom w:val="single" w:sz="4" w:space="0" w:color="auto"/>
            </w:tcBorders>
            <w:shd w:val="clear" w:color="auto" w:fill="auto"/>
            <w:vAlign w:val="center"/>
          </w:tcPr>
          <w:p w14:paraId="2D1ED972" w14:textId="316F6329"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auto"/>
            </w:tcBorders>
            <w:shd w:val="clear" w:color="auto" w:fill="auto"/>
            <w:vAlign w:val="center"/>
          </w:tcPr>
          <w:p w14:paraId="1388B80B" w14:textId="2BB3C5F4"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auto"/>
            </w:tcBorders>
            <w:shd w:val="clear" w:color="auto" w:fill="auto"/>
            <w:vAlign w:val="center"/>
          </w:tcPr>
          <w:p w14:paraId="7F09385D" w14:textId="150634D5"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 2</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1FC434BC" w14:textId="2518310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5010EA15" w14:textId="77777777" w:rsidTr="00BF7CEC">
        <w:trPr>
          <w:trHeight w:val="692"/>
          <w:jc w:val="center"/>
        </w:trPr>
        <w:tc>
          <w:tcPr>
            <w:tcW w:w="1327" w:type="dxa"/>
            <w:tcBorders>
              <w:top w:val="single" w:sz="4" w:space="0" w:color="auto"/>
              <w:left w:val="single" w:sz="4" w:space="0" w:color="000000"/>
              <w:bottom w:val="single" w:sz="4" w:space="0" w:color="auto"/>
            </w:tcBorders>
            <w:shd w:val="clear" w:color="auto" w:fill="auto"/>
            <w:vAlign w:val="center"/>
          </w:tcPr>
          <w:p w14:paraId="222F4D5D" w14:textId="3237AC9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3.1.16.2</w:t>
            </w:r>
          </w:p>
        </w:tc>
        <w:tc>
          <w:tcPr>
            <w:tcW w:w="2075" w:type="dxa"/>
            <w:tcBorders>
              <w:top w:val="single" w:sz="4" w:space="0" w:color="auto"/>
              <w:left w:val="single" w:sz="4" w:space="0" w:color="000000"/>
              <w:bottom w:val="single" w:sz="4" w:space="0" w:color="auto"/>
            </w:tcBorders>
            <w:shd w:val="clear" w:color="auto" w:fill="auto"/>
            <w:vAlign w:val="center"/>
          </w:tcPr>
          <w:p w14:paraId="0BB79B37" w14:textId="462A3B18"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đăng</w:t>
            </w:r>
            <w:r w:rsidRPr="00E54AAB">
              <w:rPr>
                <w:rFonts w:ascii="Times New Roman" w:eastAsia="Times New Roman" w:hAnsi="Times New Roman" w:cs="Times New Roman"/>
                <w:color w:val="000000"/>
                <w:sz w:val="26"/>
                <w:szCs w:val="26"/>
                <w:lang w:val="vi-VN"/>
              </w:rPr>
              <w:t xml:space="preserve"> ký </w:t>
            </w:r>
          </w:p>
        </w:tc>
        <w:tc>
          <w:tcPr>
            <w:tcW w:w="1705" w:type="dxa"/>
            <w:tcBorders>
              <w:top w:val="single" w:sz="4" w:space="0" w:color="auto"/>
              <w:left w:val="single" w:sz="4" w:space="0" w:color="000000"/>
              <w:bottom w:val="single" w:sz="4" w:space="0" w:color="auto"/>
            </w:tcBorders>
            <w:shd w:val="clear" w:color="auto" w:fill="auto"/>
            <w:vAlign w:val="center"/>
          </w:tcPr>
          <w:p w14:paraId="1DCA49D3" w14:textId="542EFD52"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auto"/>
            </w:tcBorders>
            <w:shd w:val="clear" w:color="auto" w:fill="auto"/>
            <w:vAlign w:val="center"/>
          </w:tcPr>
          <w:p w14:paraId="747EEA02" w14:textId="3E8A671B"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auto"/>
            </w:tcBorders>
            <w:shd w:val="clear" w:color="auto" w:fill="auto"/>
            <w:vAlign w:val="center"/>
          </w:tcPr>
          <w:p w14:paraId="43E43E12" w14:textId="7AB28D65"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 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262E0F62" w14:textId="410968B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24BB4384"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3F10C69" w14:textId="469C3E8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3.1.16.3</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175D762" w14:textId="3ADFEAB8"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Re-test</w:t>
            </w:r>
            <w:r>
              <w:rPr>
                <w:rFonts w:ascii="Times New Roman" w:eastAsia="Times New Roman" w:hAnsi="Times New Roman" w:cs="Times New Roman"/>
                <w:color w:val="000000"/>
                <w:sz w:val="26"/>
                <w:szCs w:val="26"/>
              </w:rPr>
              <w:t xml:space="preserve"> quản lý khách hàng</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60D4B021" w14:textId="1161DFFC"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A75C08C" w14:textId="4203CFCD"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2689D8A" w14:textId="7961B887"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32709971" w14:textId="4DD8FA06"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r w:rsidRPr="00E54AAB">
              <w:rPr>
                <w:rFonts w:ascii="Times New Roman" w:hAnsi="Times New Roman" w:cs="Times New Roman"/>
                <w:sz w:val="26"/>
                <w:szCs w:val="26"/>
              </w:rPr>
              <w:t xml:space="preserve"> </w:t>
            </w:r>
          </w:p>
        </w:tc>
      </w:tr>
      <w:tr w:rsidR="00F12EDD" w:rsidRPr="00E54AAB" w14:paraId="7C6A753A"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671764C" w14:textId="01A4FE2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3.1.16.4</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59D41FA5" w14:textId="2880167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đăng xuất</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39CED535" w14:textId="0701E465"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ED62B0B" w14:textId="3163A476"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93E2834" w14:textId="201A4299"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30991940" w14:textId="1E735CB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0F72BF0F"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BA44712" w14:textId="392B1DD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w:t>
            </w:r>
            <w:r>
              <w:rPr>
                <w:rFonts w:ascii="Times New Roman" w:eastAsia="Times New Roman" w:hAnsi="Times New Roman" w:cs="Times New Roman"/>
                <w:color w:val="000000"/>
                <w:sz w:val="26"/>
                <w:szCs w:val="26"/>
              </w:rPr>
              <w:t>5</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8476983" w14:textId="71B17B0F"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w:t>
            </w:r>
            <w:r w:rsidRPr="00E54AAB">
              <w:rPr>
                <w:rFonts w:ascii="Times New Roman" w:eastAsia="Times New Roman" w:hAnsi="Times New Roman" w:cs="Times New Roman"/>
                <w:color w:val="000000"/>
                <w:sz w:val="26"/>
                <w:szCs w:val="26"/>
              </w:rPr>
              <w:lastRenderedPageBreak/>
              <w:t xml:space="preserve">quản lý </w:t>
            </w:r>
            <w:r>
              <w:rPr>
                <w:rFonts w:ascii="Times New Roman" w:eastAsia="Times New Roman" w:hAnsi="Times New Roman" w:cs="Times New Roman"/>
                <w:color w:val="000000"/>
                <w:sz w:val="26"/>
                <w:szCs w:val="26"/>
              </w:rPr>
              <w:t>thuốc</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76A7969C" w14:textId="16EF4EDE"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lastRenderedPageBreak/>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649DE94" w14:textId="60B8BE38" w:rsidR="00F12EDD" w:rsidRPr="00E54AAB" w:rsidRDefault="00CD4832" w:rsidP="00CD4832">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AEC89A4" w14:textId="18CAE2C4"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F69230E" w14:textId="71C6C8D5"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008F5C5D"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B777578" w14:textId="1B04CDF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w:t>
            </w:r>
            <w:r>
              <w:rPr>
                <w:rFonts w:ascii="Times New Roman" w:eastAsia="Times New Roman" w:hAnsi="Times New Roman" w:cs="Times New Roman"/>
                <w:color w:val="000000"/>
                <w:sz w:val="26"/>
                <w:szCs w:val="26"/>
              </w:rPr>
              <w:t>6</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70E25382" w14:textId="35CDD847"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quản lý </w:t>
            </w:r>
            <w:r>
              <w:rPr>
                <w:rFonts w:ascii="Times New Roman" w:eastAsia="Times New Roman" w:hAnsi="Times New Roman" w:cs="Times New Roman"/>
                <w:color w:val="000000"/>
                <w:sz w:val="26"/>
                <w:szCs w:val="26"/>
              </w:rPr>
              <w:t>lịch hẹn</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35AA970A" w14:textId="2DB2F770"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7</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C713B5D" w14:textId="2F800BC8"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EFF4BBB" w14:textId="19B918EC"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330922F8" w14:textId="65C934D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6A22AE56"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74FDBEDE" w14:textId="38BBF9A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w:t>
            </w:r>
            <w:r>
              <w:rPr>
                <w:rFonts w:ascii="Times New Roman" w:eastAsia="Times New Roman" w:hAnsi="Times New Roman" w:cs="Times New Roman"/>
                <w:color w:val="000000"/>
                <w:sz w:val="26"/>
                <w:szCs w:val="26"/>
              </w:rPr>
              <w:t>7</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5902FCD" w14:textId="3D0A3B79"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w:t>
            </w:r>
            <w:r w:rsidRPr="00E54AAB">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đặt lịch</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786ADB4" w14:textId="716248A8"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4C2B141" w14:textId="5D006CA0"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C16BC72" w14:textId="63AED9A7"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5F480CDF" w14:textId="1E64631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31D7DCA5"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6A535745" w14:textId="44798879"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3.1.16.</w:t>
            </w:r>
            <w:r>
              <w:rPr>
                <w:rFonts w:ascii="Times New Roman" w:eastAsia="Times New Roman" w:hAnsi="Times New Roman" w:cs="Times New Roman"/>
                <w:color w:val="000000"/>
                <w:sz w:val="26"/>
                <w:szCs w:val="26"/>
              </w:rPr>
              <w:t>8</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1A47E9A8" w14:textId="364F8F7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quản lý </w:t>
            </w:r>
            <w:r>
              <w:rPr>
                <w:rFonts w:ascii="Times New Roman" w:eastAsia="Times New Roman" w:hAnsi="Times New Roman" w:cs="Times New Roman"/>
                <w:color w:val="auto"/>
                <w:sz w:val="26"/>
                <w:szCs w:val="26"/>
              </w:rPr>
              <w:t>đánh giá</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53DB819C" w14:textId="6F42788F"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70824A0" w14:textId="5CAF71F4"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E71D7A0" w14:textId="5A2CBC0D"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1 </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706A1C98" w14:textId="18CAD6B3"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6F3CE0CB"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41386F4C" w14:textId="40F73A6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w:t>
            </w:r>
            <w:r>
              <w:rPr>
                <w:rFonts w:ascii="Times New Roman" w:eastAsia="Times New Roman" w:hAnsi="Times New Roman" w:cs="Times New Roman"/>
                <w:color w:val="000000"/>
                <w:sz w:val="26"/>
                <w:szCs w:val="26"/>
              </w:rPr>
              <w:t>6.9</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D1289C8" w14:textId="038CE95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w:t>
            </w:r>
            <w:r>
              <w:rPr>
                <w:rFonts w:ascii="Times New Roman" w:eastAsia="Times New Roman" w:hAnsi="Times New Roman" w:cs="Times New Roman"/>
                <w:color w:val="000000"/>
                <w:sz w:val="26"/>
                <w:szCs w:val="26"/>
              </w:rPr>
              <w:t>trang đánh giá</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3B3C88F6" w14:textId="07B6C318"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C5F0DE6" w14:textId="56A990B8"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5A503CE" w14:textId="3AA7931F"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268FA1BF" w14:textId="63C780E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628C0142"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06B5095" w14:textId="3A3E93E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3.1.17.1</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3FFF5712" w14:textId="5AD49ED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quản lý </w:t>
            </w:r>
            <w:r>
              <w:rPr>
                <w:rFonts w:ascii="Times New Roman" w:eastAsia="Times New Roman" w:hAnsi="Times New Roman" w:cs="Times New Roman"/>
                <w:color w:val="000000"/>
                <w:sz w:val="26"/>
                <w:szCs w:val="26"/>
              </w:rPr>
              <w:t>dịch vụ</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1BC1971" w14:textId="26DF8E40"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828DDF6" w14:textId="49FAF34B"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2D82560" w14:textId="7B2B92E8"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391E82C8" w14:textId="53EFE3B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5C7B81C6"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0192036" w14:textId="7AAD0BF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3.1.17.2</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EF58C49" w14:textId="44E0CAA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quản lý </w:t>
            </w:r>
            <w:r>
              <w:rPr>
                <w:rFonts w:ascii="Times New Roman" w:eastAsia="Times New Roman" w:hAnsi="Times New Roman" w:cs="Times New Roman"/>
                <w:color w:val="000000"/>
                <w:sz w:val="26"/>
                <w:szCs w:val="26"/>
              </w:rPr>
              <w:t>loại dịch vụ</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3D13B01A" w14:textId="31BB005C"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7579848" w14:textId="00D7C964"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679DCE5" w14:textId="5EEAAFBA"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7C1C15C1" w14:textId="75C7B08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254B18D3"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A8B52F6" w14:textId="66AC2CA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3.1.17.</w:t>
            </w:r>
            <w:r>
              <w:rPr>
                <w:rFonts w:ascii="Times New Roman" w:eastAsia="Times New Roman" w:hAnsi="Times New Roman" w:cs="Times New Roman"/>
                <w:color w:val="000000"/>
                <w:sz w:val="26"/>
                <w:szCs w:val="26"/>
              </w:rPr>
              <w:t>3</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0DFA8D6C" w14:textId="487ABFC8"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quản lý </w:t>
            </w:r>
            <w:r>
              <w:rPr>
                <w:rFonts w:ascii="Times New Roman" w:eastAsia="Times New Roman" w:hAnsi="Times New Roman" w:cs="Times New Roman"/>
                <w:color w:val="000000"/>
                <w:sz w:val="26"/>
                <w:szCs w:val="26"/>
              </w:rPr>
              <w:t>lương</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60102AD8" w14:textId="7155A478"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7488CAA" w14:textId="7D9370B3"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5493AAF" w14:textId="6C646A4E"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55D3F1D" w14:textId="3C796887"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63800E5F"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0FC90AA3" w14:textId="2C89BFC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3.1.17.</w:t>
            </w:r>
            <w:r>
              <w:rPr>
                <w:rFonts w:ascii="Times New Roman" w:eastAsia="Times New Roman" w:hAnsi="Times New Roman" w:cs="Times New Roman"/>
                <w:color w:val="000000"/>
                <w:sz w:val="26"/>
                <w:szCs w:val="26"/>
              </w:rPr>
              <w:t>4</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EA9D0B4" w14:textId="398AAFAC"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Re-test quản lý </w:t>
            </w:r>
            <w:r>
              <w:rPr>
                <w:rFonts w:ascii="Times New Roman" w:eastAsia="Times New Roman" w:hAnsi="Times New Roman" w:cs="Times New Roman"/>
                <w:color w:val="000000"/>
                <w:sz w:val="26"/>
                <w:szCs w:val="26"/>
              </w:rPr>
              <w:t>pet</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3B859CA" w14:textId="1C5777FE"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2597067" w14:textId="62A31394" w:rsidR="00F12EDD" w:rsidRPr="00E54AAB" w:rsidRDefault="00CD4832" w:rsidP="00F12EDD">
            <w:pPr>
              <w:spacing w:line="360" w:lineRule="auto"/>
              <w:rPr>
                <w:rFonts w:ascii="Times New Roman" w:eastAsia="Times New Roman" w:hAnsi="Times New Roman" w:cs="Times New Roman"/>
                <w:sz w:val="26"/>
                <w:szCs w:val="26"/>
                <w:lang w:eastAsia="en-US"/>
              </w:rPr>
            </w:pPr>
            <w:r w:rsidRPr="00E54AAB">
              <w:rPr>
                <w:rFonts w:ascii="Times New Roman" w:eastAsia="Times New Roman" w:hAnsi="Times New Roman" w:cs="Times New Roman"/>
                <w:sz w:val="26"/>
                <w:szCs w:val="26"/>
                <w:lang w:eastAsia="en-US"/>
              </w:rPr>
              <w:t>1</w:t>
            </w:r>
            <w:r>
              <w:rPr>
                <w:rFonts w:ascii="Times New Roman" w:eastAsia="Times New Roman" w:hAnsi="Times New Roman" w:cs="Times New Roman"/>
                <w:sz w:val="26"/>
                <w:szCs w:val="26"/>
                <w:lang w:eastAsia="en-US"/>
              </w:rPr>
              <w:t>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C39E6FA" w14:textId="634F163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245ECA35" w14:textId="7F43AFC3" w:rsidR="00F12EDD"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5BDB530D" w14:textId="77777777" w:rsidTr="00BF7CEC">
        <w:trPr>
          <w:trHeight w:val="814"/>
          <w:jc w:val="center"/>
        </w:trPr>
        <w:tc>
          <w:tcPr>
            <w:tcW w:w="1327" w:type="dxa"/>
            <w:tcBorders>
              <w:top w:val="single" w:sz="4" w:space="0" w:color="auto"/>
              <w:left w:val="single" w:sz="4" w:space="0" w:color="000000"/>
              <w:bottom w:val="single" w:sz="4" w:space="0" w:color="000000"/>
            </w:tcBorders>
            <w:shd w:val="clear" w:color="auto" w:fill="9CC2E5" w:themeFill="accent1" w:themeFillTint="99"/>
            <w:vAlign w:val="center"/>
          </w:tcPr>
          <w:p w14:paraId="5133F212" w14:textId="00871E29"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3.1.18</w:t>
            </w:r>
          </w:p>
        </w:tc>
        <w:tc>
          <w:tcPr>
            <w:tcW w:w="2075" w:type="dxa"/>
            <w:tcBorders>
              <w:top w:val="single" w:sz="4" w:space="0" w:color="auto"/>
              <w:left w:val="single" w:sz="4" w:space="0" w:color="000000"/>
              <w:bottom w:val="single" w:sz="4" w:space="0" w:color="000000"/>
            </w:tcBorders>
            <w:shd w:val="clear" w:color="auto" w:fill="9CC2E5" w:themeFill="accent1" w:themeFillTint="99"/>
            <w:vAlign w:val="center"/>
          </w:tcPr>
          <w:p w14:paraId="50DA8D3B" w14:textId="065E268E"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Release Sprint 1:</w:t>
            </w:r>
          </w:p>
        </w:tc>
        <w:tc>
          <w:tcPr>
            <w:tcW w:w="1705" w:type="dxa"/>
            <w:tcBorders>
              <w:top w:val="single" w:sz="4" w:space="0" w:color="auto"/>
              <w:left w:val="single" w:sz="4" w:space="0" w:color="000000"/>
              <w:bottom w:val="single" w:sz="4" w:space="0" w:color="000000"/>
            </w:tcBorders>
            <w:shd w:val="clear" w:color="auto" w:fill="9CC2E5" w:themeFill="accent1" w:themeFillTint="99"/>
            <w:vAlign w:val="center"/>
          </w:tcPr>
          <w:p w14:paraId="6B68F177" w14:textId="268F6A08" w:rsidR="00F12EDD" w:rsidRPr="00E54AAB" w:rsidRDefault="00CD4832"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w:t>
            </w:r>
            <w:r w:rsidR="00F12EDD">
              <w:rPr>
                <w:rFonts w:ascii="Times New Roman" w:eastAsia="Times New Roman" w:hAnsi="Times New Roman" w:cs="Times New Roman"/>
                <w:b/>
                <w:bCs/>
                <w:sz w:val="26"/>
                <w:szCs w:val="26"/>
                <w:lang w:eastAsia="en-US"/>
              </w:rPr>
              <w:t>8</w:t>
            </w:r>
            <w:r w:rsidR="00F12EDD"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00F12EDD" w:rsidRPr="00E54AAB">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9CC2E5" w:themeFill="accent1" w:themeFillTint="99"/>
            <w:vAlign w:val="center"/>
          </w:tcPr>
          <w:p w14:paraId="340444B0" w14:textId="432086F9" w:rsidR="00F12EDD" w:rsidRPr="00E54AAB" w:rsidRDefault="00CD4832"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18</w:t>
            </w:r>
            <w:r w:rsidRPr="00E54AAB">
              <w:rPr>
                <w:rFonts w:ascii="Times New Roman" w:eastAsia="Times New Roman" w:hAnsi="Times New Roman" w:cs="Times New Roman"/>
                <w:b/>
                <w:bCs/>
                <w:sz w:val="26"/>
                <w:szCs w:val="26"/>
                <w:lang w:eastAsia="en-US"/>
              </w:rPr>
              <w:t>-0</w:t>
            </w:r>
            <w:r>
              <w:rPr>
                <w:rFonts w:ascii="Times New Roman" w:eastAsia="Times New Roman" w:hAnsi="Times New Roman" w:cs="Times New Roman"/>
                <w:b/>
                <w:bCs/>
                <w:sz w:val="26"/>
                <w:szCs w:val="26"/>
                <w:lang w:eastAsia="en-US"/>
              </w:rPr>
              <w:t>4</w:t>
            </w:r>
            <w:r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9CC2E5" w:themeFill="accent1" w:themeFillTint="99"/>
            <w:vAlign w:val="center"/>
          </w:tcPr>
          <w:p w14:paraId="22CBE17E" w14:textId="1D2E42BF" w:rsidR="00F12EDD" w:rsidRPr="00E54AAB" w:rsidRDefault="00CD4832" w:rsidP="00F12ED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9CC2E5" w:themeFill="accent1" w:themeFillTint="99"/>
            <w:vAlign w:val="center"/>
          </w:tcPr>
          <w:p w14:paraId="0296522E"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767FD527" w14:textId="77777777" w:rsidTr="00BF7CEC">
        <w:trPr>
          <w:jc w:val="center"/>
        </w:trPr>
        <w:tc>
          <w:tcPr>
            <w:tcW w:w="1327" w:type="dxa"/>
            <w:tcBorders>
              <w:left w:val="single" w:sz="4" w:space="0" w:color="000000"/>
              <w:bottom w:val="single" w:sz="4" w:space="0" w:color="000000"/>
            </w:tcBorders>
            <w:shd w:val="clear" w:color="auto" w:fill="auto"/>
            <w:vAlign w:val="center"/>
          </w:tcPr>
          <w:p w14:paraId="080DF73D" w14:textId="71D62AE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3.1.18.1</w:t>
            </w:r>
          </w:p>
        </w:tc>
        <w:tc>
          <w:tcPr>
            <w:tcW w:w="2075" w:type="dxa"/>
            <w:tcBorders>
              <w:left w:val="single" w:sz="4" w:space="0" w:color="000000"/>
              <w:bottom w:val="single" w:sz="4" w:space="0" w:color="000000"/>
            </w:tcBorders>
            <w:shd w:val="clear" w:color="auto" w:fill="auto"/>
            <w:vAlign w:val="center"/>
          </w:tcPr>
          <w:p w14:paraId="1AD29DA7" w14:textId="3AD9F5D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Họp review Sprint 1</w:t>
            </w:r>
          </w:p>
        </w:tc>
        <w:tc>
          <w:tcPr>
            <w:tcW w:w="1705" w:type="dxa"/>
            <w:tcBorders>
              <w:left w:val="single" w:sz="4" w:space="0" w:color="000000"/>
              <w:bottom w:val="single" w:sz="4" w:space="0" w:color="000000"/>
            </w:tcBorders>
            <w:shd w:val="clear" w:color="auto" w:fill="auto"/>
            <w:vAlign w:val="center"/>
          </w:tcPr>
          <w:p w14:paraId="1CF6D5E1" w14:textId="0F01B565"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w:t>
            </w:r>
            <w:r w:rsidR="00F12EDD">
              <w:rPr>
                <w:rFonts w:ascii="Times New Roman" w:eastAsia="Times New Roman" w:hAnsi="Times New Roman" w:cs="Times New Roman"/>
                <w:sz w:val="26"/>
                <w:szCs w:val="26"/>
                <w:lang w:eastAsia="en-US"/>
              </w:rPr>
              <w:t>8</w:t>
            </w:r>
            <w:r w:rsidR="00F12EDD"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000000"/>
            </w:tcBorders>
            <w:shd w:val="clear" w:color="auto" w:fill="auto"/>
            <w:vAlign w:val="center"/>
          </w:tcPr>
          <w:p w14:paraId="4477D3C8" w14:textId="476F61D9"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000000"/>
            </w:tcBorders>
            <w:shd w:val="clear" w:color="auto" w:fill="auto"/>
            <w:vAlign w:val="center"/>
          </w:tcPr>
          <w:p w14:paraId="44047E97" w14:textId="6B375722" w:rsidR="00F12EDD" w:rsidRPr="00E54AAB" w:rsidRDefault="00CD4832"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vAlign w:val="center"/>
          </w:tcPr>
          <w:p w14:paraId="7B794603" w14:textId="698E79DF"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75036313" w14:textId="77777777" w:rsidTr="00BF7CEC">
        <w:trPr>
          <w:jc w:val="center"/>
        </w:trPr>
        <w:tc>
          <w:tcPr>
            <w:tcW w:w="1327" w:type="dxa"/>
            <w:tcBorders>
              <w:left w:val="single" w:sz="4" w:space="0" w:color="000000"/>
              <w:bottom w:val="single" w:sz="4" w:space="0" w:color="auto"/>
            </w:tcBorders>
            <w:shd w:val="clear" w:color="auto" w:fill="auto"/>
            <w:vAlign w:val="center"/>
          </w:tcPr>
          <w:p w14:paraId="212120F2" w14:textId="482C210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3.1.18.2</w:t>
            </w:r>
          </w:p>
        </w:tc>
        <w:tc>
          <w:tcPr>
            <w:tcW w:w="2075" w:type="dxa"/>
            <w:tcBorders>
              <w:left w:val="single" w:sz="4" w:space="0" w:color="000000"/>
              <w:bottom w:val="single" w:sz="4" w:space="0" w:color="auto"/>
            </w:tcBorders>
            <w:shd w:val="clear" w:color="auto" w:fill="auto"/>
            <w:vAlign w:val="center"/>
          </w:tcPr>
          <w:p w14:paraId="0EF9AD6C" w14:textId="3148E63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Cùng nhìn lại và rút ra bài học từ Sprint 1 </w:t>
            </w:r>
          </w:p>
        </w:tc>
        <w:tc>
          <w:tcPr>
            <w:tcW w:w="1705" w:type="dxa"/>
            <w:tcBorders>
              <w:left w:val="single" w:sz="4" w:space="0" w:color="000000"/>
              <w:bottom w:val="single" w:sz="4" w:space="0" w:color="auto"/>
            </w:tcBorders>
            <w:shd w:val="clear" w:color="auto" w:fill="auto"/>
            <w:vAlign w:val="center"/>
          </w:tcPr>
          <w:p w14:paraId="1B7EC2FB" w14:textId="127E3BE1"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left w:val="single" w:sz="4" w:space="0" w:color="000000"/>
              <w:bottom w:val="single" w:sz="4" w:space="0" w:color="auto"/>
            </w:tcBorders>
            <w:shd w:val="clear" w:color="auto" w:fill="auto"/>
            <w:vAlign w:val="center"/>
          </w:tcPr>
          <w:p w14:paraId="690ADA3E" w14:textId="68BF6EF8"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18</w:t>
            </w:r>
            <w:r w:rsidRPr="00E54AAB">
              <w:rPr>
                <w:rFonts w:ascii="Times New Roman" w:eastAsia="Times New Roman" w:hAnsi="Times New Roman" w:cs="Times New Roman"/>
                <w:sz w:val="26"/>
                <w:szCs w:val="26"/>
                <w:lang w:eastAsia="en-US"/>
              </w:rPr>
              <w:t>-0</w:t>
            </w:r>
            <w:r>
              <w:rPr>
                <w:rFonts w:ascii="Times New Roman" w:eastAsia="Times New Roman" w:hAnsi="Times New Roman" w:cs="Times New Roman"/>
                <w:sz w:val="26"/>
                <w:szCs w:val="26"/>
                <w:lang w:eastAsia="en-US"/>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left w:val="single" w:sz="4" w:space="0" w:color="000000"/>
              <w:bottom w:val="single" w:sz="4" w:space="0" w:color="auto"/>
            </w:tcBorders>
            <w:shd w:val="clear" w:color="auto" w:fill="auto"/>
            <w:vAlign w:val="center"/>
          </w:tcPr>
          <w:p w14:paraId="60636C2A" w14:textId="112FD4B7" w:rsidR="00F12EDD" w:rsidRPr="00E54AAB" w:rsidRDefault="00CD4832"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vAlign w:val="center"/>
          </w:tcPr>
          <w:p w14:paraId="613979D2" w14:textId="0A1B2169"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75E56955" w14:textId="77777777" w:rsidTr="00BF7CEC">
        <w:trPr>
          <w:trHeight w:val="467"/>
          <w:jc w:val="center"/>
        </w:trPr>
        <w:tc>
          <w:tcPr>
            <w:tcW w:w="1327"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DFCBE6D" w14:textId="4DDD5C6F"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3.2</w:t>
            </w:r>
          </w:p>
        </w:tc>
        <w:tc>
          <w:tcPr>
            <w:tcW w:w="207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4220C15" w14:textId="402FFD5E"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Sprint 2</w:t>
            </w:r>
          </w:p>
        </w:tc>
        <w:tc>
          <w:tcPr>
            <w:tcW w:w="170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293622C0" w14:textId="40741AE4" w:rsidR="00F12EDD" w:rsidRPr="00863205" w:rsidRDefault="00F12EDD" w:rsidP="00F12EDD">
            <w:pPr>
              <w:spacing w:line="360" w:lineRule="auto"/>
              <w:rPr>
                <w:rFonts w:ascii="Times New Roman" w:eastAsia="Times New Roman" w:hAnsi="Times New Roman" w:cs="Times New Roman"/>
                <w:b/>
                <w:bCs/>
                <w:sz w:val="26"/>
                <w:szCs w:val="26"/>
                <w:lang w:eastAsia="en-US"/>
              </w:rPr>
            </w:pPr>
            <w:r>
              <w:rPr>
                <w:rFonts w:ascii="Times New Roman" w:hAnsi="Times New Roman" w:cs="Times New Roman"/>
                <w:b/>
                <w:bCs/>
                <w:sz w:val="28"/>
                <w:szCs w:val="28"/>
              </w:rPr>
              <w:t>1</w:t>
            </w:r>
            <w:r w:rsidR="00CD4832">
              <w:rPr>
                <w:rFonts w:ascii="Times New Roman" w:hAnsi="Times New Roman" w:cs="Times New Roman"/>
                <w:b/>
                <w:bCs/>
                <w:sz w:val="28"/>
                <w:szCs w:val="28"/>
              </w:rPr>
              <w:t>9</w:t>
            </w:r>
            <w:r w:rsidRPr="00863205">
              <w:rPr>
                <w:rFonts w:ascii="Times New Roman" w:hAnsi="Times New Roman" w:cs="Times New Roman"/>
                <w:b/>
                <w:bCs/>
                <w:sz w:val="28"/>
                <w:szCs w:val="28"/>
              </w:rPr>
              <w:t>-0</w:t>
            </w:r>
            <w:r>
              <w:rPr>
                <w:rFonts w:ascii="Times New Roman" w:hAnsi="Times New Roman" w:cs="Times New Roman"/>
                <w:b/>
                <w:bCs/>
                <w:sz w:val="28"/>
                <w:szCs w:val="28"/>
              </w:rPr>
              <w:t>4</w:t>
            </w:r>
            <w:r w:rsidRPr="00863205">
              <w:rPr>
                <w:rFonts w:ascii="Times New Roman" w:hAnsi="Times New Roman" w:cs="Times New Roman"/>
                <w:b/>
                <w:bCs/>
                <w:sz w:val="28"/>
                <w:szCs w:val="28"/>
              </w:rPr>
              <w:t>-202</w:t>
            </w:r>
            <w:r>
              <w:rPr>
                <w:rFonts w:ascii="Times New Roman" w:hAnsi="Times New Roman" w:cs="Times New Roman"/>
                <w:b/>
                <w:bCs/>
                <w:sz w:val="28"/>
                <w:szCs w:val="28"/>
              </w:rPr>
              <w:t>5</w:t>
            </w:r>
          </w:p>
        </w:tc>
        <w:tc>
          <w:tcPr>
            <w:tcW w:w="1710"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1CDFDE2B" w14:textId="5FD49D0A" w:rsidR="00F12EDD" w:rsidRPr="00863205" w:rsidRDefault="00F12EDD" w:rsidP="00F12EDD">
            <w:pPr>
              <w:spacing w:line="360" w:lineRule="auto"/>
              <w:rPr>
                <w:rFonts w:ascii="Times New Roman" w:eastAsia="Times New Roman" w:hAnsi="Times New Roman" w:cs="Times New Roman"/>
                <w:b/>
                <w:bCs/>
                <w:sz w:val="26"/>
                <w:szCs w:val="26"/>
                <w:lang w:eastAsia="en-US"/>
              </w:rPr>
            </w:pPr>
            <w:r>
              <w:rPr>
                <w:rFonts w:ascii="Times New Roman" w:hAnsi="Times New Roman" w:cs="Times New Roman"/>
                <w:b/>
                <w:bCs/>
                <w:sz w:val="28"/>
                <w:szCs w:val="28"/>
              </w:rPr>
              <w:t>23</w:t>
            </w:r>
            <w:r w:rsidRPr="00863205">
              <w:rPr>
                <w:rFonts w:ascii="Times New Roman" w:hAnsi="Times New Roman" w:cs="Times New Roman"/>
                <w:b/>
                <w:bCs/>
                <w:sz w:val="28"/>
                <w:szCs w:val="28"/>
              </w:rPr>
              <w:t>-</w:t>
            </w:r>
            <w:r>
              <w:rPr>
                <w:rFonts w:ascii="Times New Roman" w:hAnsi="Times New Roman" w:cs="Times New Roman"/>
                <w:b/>
                <w:bCs/>
                <w:sz w:val="28"/>
                <w:szCs w:val="28"/>
              </w:rPr>
              <w:t>05</w:t>
            </w:r>
            <w:r w:rsidRPr="00863205">
              <w:rPr>
                <w:rFonts w:ascii="Times New Roman" w:hAnsi="Times New Roman" w:cs="Times New Roman"/>
                <w:b/>
                <w:bCs/>
                <w:sz w:val="28"/>
                <w:szCs w:val="28"/>
              </w:rPr>
              <w:t>-202</w:t>
            </w:r>
            <w:r>
              <w:rPr>
                <w:rFonts w:ascii="Times New Roman" w:hAnsi="Times New Roman" w:cs="Times New Roman"/>
                <w:b/>
                <w:bCs/>
                <w:sz w:val="28"/>
                <w:szCs w:val="28"/>
              </w:rPr>
              <w:t>5</w:t>
            </w:r>
          </w:p>
        </w:tc>
        <w:tc>
          <w:tcPr>
            <w:tcW w:w="72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35AD6DC" w14:textId="7A7D14EE" w:rsidR="00F12EDD" w:rsidRPr="00E54AAB" w:rsidRDefault="004666AB" w:rsidP="00F12EDD">
            <w:pPr>
              <w:snapToGrid w:val="0"/>
              <w:spacing w:line="360" w:lineRule="auto"/>
              <w:jc w:val="center"/>
              <w:rPr>
                <w:rFonts w:ascii="Times New Roman" w:hAnsi="Times New Roman" w:cs="Times New Roman"/>
                <w:sz w:val="26"/>
                <w:szCs w:val="26"/>
              </w:rPr>
            </w:pPr>
            <w:r>
              <w:rPr>
                <w:rFonts w:ascii="Times New Roman" w:hAnsi="Times New Roman" w:cs="Times New Roman"/>
                <w:b/>
                <w:sz w:val="26"/>
                <w:szCs w:val="26"/>
              </w:rPr>
              <w:t>245</w:t>
            </w:r>
          </w:p>
        </w:tc>
        <w:tc>
          <w:tcPr>
            <w:tcW w:w="153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EF19B73"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36DB9FD7"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6EAEB" w14:textId="2BE7D46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F421E" w14:textId="77CCB28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hAnsi="Times New Roman" w:cs="Times New Roman"/>
                <w:color w:val="000000"/>
                <w:sz w:val="26"/>
                <w:szCs w:val="26"/>
                <w:lang w:eastAsia="ar-SA" w:bidi="ar-SA"/>
              </w:rPr>
              <w:t>Họp lập kế hoạch Sprint 2</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483F69" w14:textId="5AA0AA8F"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19</w:t>
            </w:r>
            <w:r w:rsidR="00F12EDD" w:rsidRPr="00E54AAB">
              <w:rPr>
                <w:rFonts w:ascii="Times New Roman" w:eastAsia="Times New Roman" w:hAnsi="Times New Roman" w:cs="Times New Roman"/>
                <w:sz w:val="26"/>
                <w:szCs w:val="26"/>
                <w:lang w:eastAsia="en-US"/>
              </w:rPr>
              <w:t>-</w:t>
            </w:r>
            <w:r w:rsidR="00F12EDD" w:rsidRPr="002D757F">
              <w:rPr>
                <w:rFonts w:ascii="Times New Roman" w:hAnsi="Times New Roman" w:cs="Times New Roman"/>
                <w:sz w:val="28"/>
                <w:szCs w:val="28"/>
              </w:rPr>
              <w:t>0</w:t>
            </w:r>
            <w:r>
              <w:rPr>
                <w:rFonts w:ascii="Times New Roman" w:hAnsi="Times New Roman" w:cs="Times New Roman"/>
                <w:sz w:val="28"/>
                <w:szCs w:val="28"/>
              </w:rPr>
              <w:t>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B54FB2" w14:textId="7DACB781"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19</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F547B" w14:textId="5B446B90"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6</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8BB71" w14:textId="7873453C"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025A1B00" w14:textId="77777777" w:rsidTr="00BF7CEC">
        <w:trPr>
          <w:trHeight w:val="782"/>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FC104" w14:textId="7934097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3.2.2</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EC7BFC" w14:textId="5C5B8E5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hAnsi="Times New Roman" w:cs="Times New Roman"/>
                <w:color w:val="000000"/>
                <w:sz w:val="26"/>
                <w:szCs w:val="26"/>
                <w:lang w:eastAsia="ar-SA" w:bidi="ar-SA"/>
              </w:rPr>
              <w:t>Tạo Sprint Backlog</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D61F7" w14:textId="412A6914"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19</w:t>
            </w:r>
            <w:r w:rsidRPr="00E54AAB">
              <w:rPr>
                <w:rFonts w:ascii="Times New Roman" w:eastAsia="Times New Roman" w:hAnsi="Times New Roman" w:cs="Times New Roman"/>
                <w:sz w:val="26"/>
                <w:szCs w:val="26"/>
                <w:lang w:eastAsia="en-US"/>
              </w:rPr>
              <w:t>-</w:t>
            </w:r>
            <w:r w:rsidRPr="002D757F">
              <w:rPr>
                <w:rFonts w:ascii="Times New Roman" w:hAnsi="Times New Roman" w:cs="Times New Roman"/>
                <w:sz w:val="28"/>
                <w:szCs w:val="28"/>
              </w:rPr>
              <w:t>0</w:t>
            </w:r>
            <w:r>
              <w:rPr>
                <w:rFonts w:ascii="Times New Roman" w:hAnsi="Times New Roman" w:cs="Times New Roman"/>
                <w:sz w:val="28"/>
                <w:szCs w:val="28"/>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841E77" w14:textId="192DD6C1"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19</w:t>
            </w:r>
            <w:r w:rsidRPr="00E54AAB">
              <w:rPr>
                <w:rFonts w:ascii="Times New Roman" w:eastAsia="Times New Roman" w:hAnsi="Times New Roman" w:cs="Times New Roman"/>
                <w:sz w:val="26"/>
                <w:szCs w:val="26"/>
                <w:lang w:eastAsia="en-US"/>
              </w:rPr>
              <w:t>-</w:t>
            </w:r>
            <w:r w:rsidRPr="002D757F">
              <w:rPr>
                <w:rFonts w:ascii="Times New Roman" w:hAnsi="Times New Roman" w:cs="Times New Roman"/>
                <w:sz w:val="28"/>
                <w:szCs w:val="28"/>
              </w:rPr>
              <w:t>0</w:t>
            </w:r>
            <w:r>
              <w:rPr>
                <w:rFonts w:ascii="Times New Roman" w:hAnsi="Times New Roman" w:cs="Times New Roman"/>
                <w:sz w:val="28"/>
                <w:szCs w:val="28"/>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19DFD" w14:textId="2A3EFBAE"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66B5D2" w14:textId="32B105E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5B518B36"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CA7D14" w14:textId="54200E3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3.2.3</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2D5D4E" w14:textId="6CCF2EE5"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hAnsi="Times New Roman" w:cs="Times New Roman"/>
                <w:color w:val="000000"/>
                <w:sz w:val="26"/>
                <w:szCs w:val="26"/>
                <w:lang w:eastAsia="ar-SA" w:bidi="ar-SA"/>
              </w:rPr>
              <w:t>Tạo tài liệu kế hoạch test cho Sprint 2</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615F89" w14:textId="6CCE9BEA" w:rsidR="00F12EDD" w:rsidRPr="00E54AAB" w:rsidRDefault="00CD4832" w:rsidP="00F12EDD">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sz w:val="26"/>
                <w:szCs w:val="26"/>
                <w:lang w:eastAsia="en-US"/>
              </w:rPr>
              <w:t>19</w:t>
            </w:r>
            <w:r w:rsidRPr="00E54AAB">
              <w:rPr>
                <w:rFonts w:ascii="Times New Roman" w:eastAsia="Times New Roman" w:hAnsi="Times New Roman" w:cs="Times New Roman"/>
                <w:sz w:val="26"/>
                <w:szCs w:val="26"/>
                <w:lang w:eastAsia="en-US"/>
              </w:rPr>
              <w:t>-</w:t>
            </w:r>
            <w:r w:rsidRPr="002D757F">
              <w:rPr>
                <w:rFonts w:ascii="Times New Roman" w:hAnsi="Times New Roman" w:cs="Times New Roman"/>
                <w:sz w:val="28"/>
                <w:szCs w:val="28"/>
              </w:rPr>
              <w:t>0</w:t>
            </w:r>
            <w:r>
              <w:rPr>
                <w:rFonts w:ascii="Times New Roman" w:hAnsi="Times New Roman" w:cs="Times New Roman"/>
                <w:sz w:val="28"/>
                <w:szCs w:val="28"/>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B01AF" w14:textId="35C11718" w:rsidR="00F12EDD" w:rsidRPr="00E54AAB" w:rsidRDefault="00CD4832" w:rsidP="00F12EDD">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sz w:val="26"/>
                <w:szCs w:val="26"/>
                <w:lang w:eastAsia="en-US"/>
              </w:rPr>
              <w:t>19</w:t>
            </w:r>
            <w:r w:rsidRPr="00E54AAB">
              <w:rPr>
                <w:rFonts w:ascii="Times New Roman" w:eastAsia="Times New Roman" w:hAnsi="Times New Roman" w:cs="Times New Roman"/>
                <w:sz w:val="26"/>
                <w:szCs w:val="26"/>
                <w:lang w:eastAsia="en-US"/>
              </w:rPr>
              <w:t>-</w:t>
            </w:r>
            <w:r w:rsidRPr="002D757F">
              <w:rPr>
                <w:rFonts w:ascii="Times New Roman" w:hAnsi="Times New Roman" w:cs="Times New Roman"/>
                <w:sz w:val="28"/>
                <w:szCs w:val="28"/>
              </w:rPr>
              <w:t>0</w:t>
            </w:r>
            <w:r>
              <w:rPr>
                <w:rFonts w:ascii="Times New Roman" w:hAnsi="Times New Roman" w:cs="Times New Roman"/>
                <w:sz w:val="28"/>
                <w:szCs w:val="28"/>
              </w:rPr>
              <w:t>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9C543F" w14:textId="6EB5DFB8" w:rsidR="00F12EDD" w:rsidRPr="00E54AAB" w:rsidRDefault="00F12EDD" w:rsidP="00F12EDD">
            <w:pPr>
              <w:snapToGrid w:val="0"/>
              <w:spacing w:line="360" w:lineRule="auto"/>
              <w:jc w:val="center"/>
              <w:rPr>
                <w:rFonts w:ascii="Times New Roman" w:hAnsi="Times New Roman" w:cs="Times New Roman"/>
                <w:b/>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894CE" w14:textId="3FD38799" w:rsidR="00F12EDD" w:rsidRPr="00E54AAB" w:rsidRDefault="00F12EDD" w:rsidP="00F12EDD">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Đức</w:t>
            </w:r>
          </w:p>
        </w:tc>
      </w:tr>
      <w:tr w:rsidR="00F12EDD" w:rsidRPr="00E54AAB" w14:paraId="197003D9" w14:textId="77777777" w:rsidTr="00BF7CEC">
        <w:trPr>
          <w:jc w:val="center"/>
        </w:trPr>
        <w:tc>
          <w:tcPr>
            <w:tcW w:w="13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12C6FC" w14:textId="509C69E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000000"/>
                <w:sz w:val="26"/>
                <w:szCs w:val="26"/>
              </w:rPr>
              <w:lastRenderedPageBreak/>
              <w:t>3.2.4</w:t>
            </w:r>
          </w:p>
        </w:tc>
        <w:tc>
          <w:tcPr>
            <w:tcW w:w="20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689B54" w14:textId="4A9CDC4E" w:rsidR="00F12EDD" w:rsidRPr="00E54AAB" w:rsidRDefault="00F12EDD" w:rsidP="00F12EDD">
            <w:pPr>
              <w:spacing w:line="360" w:lineRule="auto"/>
              <w:rPr>
                <w:rFonts w:ascii="Times New Roman" w:hAnsi="Times New Roman" w:cs="Times New Roman"/>
                <w:color w:val="000000"/>
                <w:sz w:val="26"/>
                <w:szCs w:val="26"/>
                <w:lang w:eastAsia="ar-SA" w:bidi="ar-SA"/>
              </w:rPr>
            </w:pPr>
            <w:r w:rsidRPr="00E54AAB">
              <w:rPr>
                <w:rFonts w:ascii="Times New Roman" w:eastAsia="Times New Roman" w:hAnsi="Times New Roman" w:cs="Times New Roman"/>
                <w:b/>
                <w:color w:val="000000"/>
                <w:sz w:val="26"/>
                <w:szCs w:val="26"/>
              </w:rPr>
              <w:t>Thiết kế database</w:t>
            </w:r>
          </w:p>
        </w:tc>
        <w:tc>
          <w:tcPr>
            <w:tcW w:w="170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1BB324" w14:textId="0BB10A9B"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20</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B44CCF" w14:textId="479A47E4" w:rsidR="00F12EDD" w:rsidRPr="00E54AAB" w:rsidRDefault="00CD4832"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21</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F38E26" w14:textId="7D850A1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b/>
                <w:sz w:val="26"/>
                <w:szCs w:val="26"/>
              </w:rPr>
              <w:t>1</w:t>
            </w:r>
            <w:r w:rsidR="00CD4832">
              <w:rPr>
                <w:rFonts w:ascii="Times New Roman" w:hAnsi="Times New Roman" w:cs="Times New Roman"/>
                <w:b/>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A0FF53"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72DD5CB3" w14:textId="77777777" w:rsidTr="00BF7CEC">
        <w:trPr>
          <w:trHeight w:val="561"/>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D9B7B7C" w14:textId="463B41CD" w:rsidR="00F12EDD" w:rsidRPr="00E54AAB" w:rsidRDefault="00F12EDD" w:rsidP="00F12EDD">
            <w:pPr>
              <w:spacing w:line="360" w:lineRule="auto"/>
              <w:rPr>
                <w:rFonts w:ascii="Times New Roman" w:eastAsia="Times New Roman" w:hAnsi="Times New Roman" w:cs="Times New Roman"/>
                <w:bCs/>
                <w:color w:val="000000"/>
                <w:sz w:val="26"/>
                <w:szCs w:val="26"/>
              </w:rPr>
            </w:pPr>
            <w:r w:rsidRPr="00E54AAB">
              <w:rPr>
                <w:rFonts w:ascii="Times New Roman" w:eastAsia="Times New Roman" w:hAnsi="Times New Roman" w:cs="Times New Roman"/>
                <w:bCs/>
                <w:color w:val="000000"/>
                <w:sz w:val="26"/>
                <w:szCs w:val="26"/>
              </w:rPr>
              <w:t>3.2.4.1</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30DD230F" w14:textId="038E560B" w:rsidR="00F12EDD" w:rsidRPr="00E54AAB" w:rsidRDefault="00F12EDD" w:rsidP="00F12EDD">
            <w:pPr>
              <w:spacing w:line="360" w:lineRule="auto"/>
              <w:rPr>
                <w:rFonts w:ascii="Times New Roman" w:eastAsia="Times New Roman" w:hAnsi="Times New Roman" w:cs="Times New Roman"/>
                <w:bCs/>
                <w:color w:val="000000"/>
                <w:sz w:val="26"/>
                <w:szCs w:val="26"/>
              </w:rPr>
            </w:pPr>
            <w:r w:rsidRPr="00E54AAB">
              <w:rPr>
                <w:rFonts w:ascii="Times New Roman" w:eastAsia="Times New Roman" w:hAnsi="Times New Roman" w:cs="Times New Roman"/>
                <w:bCs/>
                <w:color w:val="000000"/>
                <w:sz w:val="26"/>
                <w:szCs w:val="26"/>
              </w:rPr>
              <w:t>Thiết kế cơ sở dữ liệu</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2E96B637" w14:textId="7C420D6C" w:rsidR="00F12EDD" w:rsidRPr="00E54AAB" w:rsidRDefault="00CD4832" w:rsidP="00F12EDD">
            <w:pPr>
              <w:spacing w:line="360" w:lineRule="auto"/>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20</w:t>
            </w:r>
            <w:r w:rsidR="00F12EDD"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00F12EDD" w:rsidRPr="00E54AAB">
              <w:rPr>
                <w:rFonts w:ascii="Times New Roman" w:eastAsia="Times New Roman" w:hAnsi="Times New Roman" w:cs="Times New Roman"/>
                <w:bCs/>
                <w:sz w:val="26"/>
                <w:szCs w:val="26"/>
                <w:lang w:eastAsia="en-US"/>
              </w:rPr>
              <w:t>-</w:t>
            </w:r>
            <w:r w:rsidR="00F12EDD">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66D9258F" w14:textId="5E0533E6" w:rsidR="00F12EDD" w:rsidRPr="00E54AAB" w:rsidRDefault="00CD4832" w:rsidP="00F12EDD">
            <w:pPr>
              <w:spacing w:line="360" w:lineRule="auto"/>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21</w:t>
            </w:r>
            <w:r w:rsidR="00F12EDD"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00F12EDD" w:rsidRPr="00E54AAB">
              <w:rPr>
                <w:rFonts w:ascii="Times New Roman" w:eastAsia="Times New Roman" w:hAnsi="Times New Roman" w:cs="Times New Roman"/>
                <w:bCs/>
                <w:sz w:val="26"/>
                <w:szCs w:val="26"/>
                <w:lang w:eastAsia="en-US"/>
              </w:rPr>
              <w:t>-</w:t>
            </w:r>
            <w:r w:rsidR="00F12EDD">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382C707" w14:textId="2A9445B7" w:rsidR="00F12EDD" w:rsidRPr="00E54AAB" w:rsidRDefault="00F12EDD" w:rsidP="00F12EDD">
            <w:pPr>
              <w:snapToGrid w:val="0"/>
              <w:spacing w:line="360" w:lineRule="auto"/>
              <w:jc w:val="center"/>
              <w:rPr>
                <w:rFonts w:ascii="Times New Roman" w:hAnsi="Times New Roman" w:cs="Times New Roman"/>
                <w:bCs/>
                <w:sz w:val="26"/>
                <w:szCs w:val="26"/>
              </w:rPr>
            </w:pPr>
            <w:r>
              <w:rPr>
                <w:rFonts w:ascii="Times New Roman" w:hAnsi="Times New Roman" w:cs="Times New Roman"/>
                <w:bCs/>
                <w:sz w:val="26"/>
                <w:szCs w:val="26"/>
              </w:rPr>
              <w:t>1</w:t>
            </w:r>
            <w:r w:rsidR="00CD4832">
              <w:rPr>
                <w:rFonts w:ascii="Times New Roman" w:hAnsi="Times New Roman" w:cs="Times New Roman"/>
                <w:bCs/>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14:paraId="3B1A167C" w14:textId="2FCC49E0"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 Hà</w:t>
            </w:r>
          </w:p>
        </w:tc>
      </w:tr>
      <w:tr w:rsidR="00F12EDD" w:rsidRPr="00E54AAB" w14:paraId="045C451A" w14:textId="77777777" w:rsidTr="00BF7CEC">
        <w:trPr>
          <w:trHeight w:val="435"/>
          <w:jc w:val="center"/>
        </w:trPr>
        <w:tc>
          <w:tcPr>
            <w:tcW w:w="1327" w:type="dxa"/>
            <w:tcBorders>
              <w:top w:val="single" w:sz="4" w:space="0" w:color="000000"/>
              <w:left w:val="single" w:sz="4" w:space="0" w:color="000000"/>
              <w:bottom w:val="single" w:sz="4" w:space="0" w:color="000000"/>
            </w:tcBorders>
            <w:shd w:val="clear" w:color="auto" w:fill="9CC2E5" w:themeFill="accent1" w:themeFillTint="99"/>
            <w:vAlign w:val="center"/>
          </w:tcPr>
          <w:p w14:paraId="6256886E" w14:textId="12E67BB9"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3.2.5</w:t>
            </w:r>
          </w:p>
        </w:tc>
        <w:tc>
          <w:tcPr>
            <w:tcW w:w="2075" w:type="dxa"/>
            <w:tcBorders>
              <w:top w:val="single" w:sz="4" w:space="0" w:color="000000"/>
              <w:left w:val="single" w:sz="4" w:space="0" w:color="000000"/>
              <w:bottom w:val="single" w:sz="4" w:space="0" w:color="000000"/>
            </w:tcBorders>
            <w:shd w:val="clear" w:color="auto" w:fill="9CC2E5" w:themeFill="accent1" w:themeFillTint="99"/>
            <w:vAlign w:val="center"/>
          </w:tcPr>
          <w:p w14:paraId="2CBCE0CB" w14:textId="11064B12"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Thiết kế giao diện</w:t>
            </w:r>
          </w:p>
        </w:tc>
        <w:tc>
          <w:tcPr>
            <w:tcW w:w="1705" w:type="dxa"/>
            <w:tcBorders>
              <w:top w:val="single" w:sz="4" w:space="0" w:color="000000"/>
              <w:left w:val="single" w:sz="4" w:space="0" w:color="000000"/>
              <w:bottom w:val="single" w:sz="4" w:space="0" w:color="000000"/>
            </w:tcBorders>
            <w:shd w:val="clear" w:color="auto" w:fill="9CC2E5" w:themeFill="accent1" w:themeFillTint="99"/>
            <w:vAlign w:val="center"/>
          </w:tcPr>
          <w:p w14:paraId="650896BF" w14:textId="3F1B29C4" w:rsidR="00F12EDD" w:rsidRPr="00E54AAB" w:rsidRDefault="00775345"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21</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1710" w:type="dxa"/>
            <w:tcBorders>
              <w:top w:val="single" w:sz="4" w:space="0" w:color="000000"/>
              <w:left w:val="single" w:sz="4" w:space="0" w:color="000000"/>
              <w:bottom w:val="single" w:sz="4" w:space="0" w:color="000000"/>
            </w:tcBorders>
            <w:shd w:val="clear" w:color="auto" w:fill="9CC2E5" w:themeFill="accent1" w:themeFillTint="99"/>
            <w:vAlign w:val="center"/>
          </w:tcPr>
          <w:p w14:paraId="158C16C6" w14:textId="649C303E" w:rsidR="00F12EDD" w:rsidRPr="00E54AAB" w:rsidRDefault="00775345"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23</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720" w:type="dxa"/>
            <w:tcBorders>
              <w:top w:val="single" w:sz="4" w:space="0" w:color="000000"/>
              <w:left w:val="single" w:sz="4" w:space="0" w:color="000000"/>
              <w:bottom w:val="single" w:sz="4" w:space="0" w:color="000000"/>
            </w:tcBorders>
            <w:shd w:val="clear" w:color="auto" w:fill="9CC2E5" w:themeFill="accent1" w:themeFillTint="99"/>
            <w:vAlign w:val="center"/>
          </w:tcPr>
          <w:p w14:paraId="3A52674C" w14:textId="457AC2AD" w:rsidR="00F12EDD" w:rsidRPr="00E54AAB" w:rsidRDefault="00F12EDD" w:rsidP="00F12ED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3</w:t>
            </w:r>
            <w:r w:rsidR="004666AB">
              <w:rPr>
                <w:rFonts w:ascii="Times New Roman" w:hAnsi="Times New Roman" w:cs="Times New Roman"/>
                <w:b/>
                <w:bCs/>
                <w:sz w:val="26"/>
                <w:szCs w:val="26"/>
              </w:rPr>
              <w:t>5</w:t>
            </w:r>
          </w:p>
        </w:tc>
        <w:tc>
          <w:tcPr>
            <w:tcW w:w="153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06519F63"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6C6113E9" w14:textId="77777777" w:rsidTr="00BF7CEC">
        <w:trPr>
          <w:trHeight w:val="758"/>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6C866F" w14:textId="5B89E2B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E4642" w14:textId="7CB25D23" w:rsidR="00F12EDD" w:rsidRPr="00E54AAB" w:rsidRDefault="00F12EDD" w:rsidP="00F12EDD">
            <w:pPr>
              <w:spacing w:line="360" w:lineRule="auto"/>
              <w:rPr>
                <w:rFonts w:ascii="Times New Roman" w:hAnsi="Times New Roman" w:cs="Times New Roman"/>
                <w:color w:val="auto"/>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thông tin cá nhân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8A4E70" w14:textId="2E5BF251" w:rsidR="00F12EDD" w:rsidRPr="00E54AAB" w:rsidRDefault="00775345"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21</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FC6DA" w14:textId="6434B018" w:rsidR="00F12EDD" w:rsidRPr="00E54AAB" w:rsidRDefault="00775345" w:rsidP="00F12EDD">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21</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C5A75" w14:textId="54704981"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1727DD" w14:textId="7909B91C"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2AB7128D" w14:textId="77777777" w:rsidTr="004C0A22">
        <w:trPr>
          <w:trHeight w:val="698"/>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45CE8C" w14:textId="53CB6723"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3.2.5.2</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1C946" w14:textId="313FCFFE"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tư vấn AI</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D6331F0" w14:textId="420CA400"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517F7DCE" w14:textId="003F9F7A"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0A3BD4" w14:textId="6644CBDA"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3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A5EE62" w14:textId="1D1CB3B6"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775345" w:rsidRPr="00E54AAB" w14:paraId="69E71FEF" w14:textId="77777777" w:rsidTr="004C0A22">
        <w:trPr>
          <w:trHeight w:val="695"/>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F62BE" w14:textId="3D408FB1"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3.2.5.3</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C03B8" w14:textId="0F46C9F9"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dịch vụ</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42776483" w14:textId="64146284"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957D80B" w14:textId="57CF2342"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0811C3" w14:textId="4C062797"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9E31BE" w14:textId="5EAAAFEA"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775345" w:rsidRPr="00E54AAB" w14:paraId="7B4AAA74" w14:textId="77777777" w:rsidTr="004C0A22">
        <w:trPr>
          <w:trHeight w:val="7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C112D3" w14:textId="70D55B4E"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3.2.5.4</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C2449" w14:textId="3170F7AE"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bác sĩ</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B08D31F" w14:textId="10B8F935"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C98147E" w14:textId="50FB84CF"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570383" w14:textId="0FDD6E4E"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2E74FB" w14:textId="509C13B5"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775345" w:rsidRPr="00E54AAB" w14:paraId="0A2CC785" w14:textId="77777777" w:rsidTr="004C0A22">
        <w:trPr>
          <w:trHeight w:val="678"/>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164A9F" w14:textId="6920EF6C"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3.2.5.5</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9662A" w14:textId="07AFB7CC"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đánh giá</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4114022" w14:textId="7CABCE99"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4D64154" w14:textId="5C1DF416"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94F95A" w14:textId="1267CD0E"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2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EB043" w14:textId="61873AAD"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16498174" w14:textId="77777777" w:rsidTr="004C0A22">
        <w:trPr>
          <w:trHeight w:val="705"/>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91286" w14:textId="1B8B7E4D"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3.2.5.6</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84904" w14:textId="6EBAC878"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 </w:t>
            </w:r>
            <w:r>
              <w:rPr>
                <w:color w:val="000000"/>
                <w:sz w:val="26"/>
                <w:szCs w:val="26"/>
              </w:rPr>
              <w:t>thanh toán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455E9FC" w14:textId="38C2835F"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EFE1F9F" w14:textId="5BFBE453"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FDDA5" w14:textId="24DAC393" w:rsidR="00775345" w:rsidRPr="00E54AAB" w:rsidRDefault="004666AB"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B6D657" w14:textId="7379A69B"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775345" w:rsidRPr="00E54AAB" w14:paraId="21754F6D" w14:textId="77777777" w:rsidTr="004C0A22">
        <w:trPr>
          <w:trHeight w:val="615"/>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90E60C" w14:textId="0DF1638C"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3.2.5.7</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D5FF13" w14:textId="0AD221F9" w:rsidR="00775345" w:rsidRPr="00E54AAB" w:rsidRDefault="00775345" w:rsidP="00775345">
            <w:pPr>
              <w:spacing w:line="360" w:lineRule="auto"/>
              <w:rPr>
                <w:rFonts w:ascii="Times New Roman" w:hAnsi="Times New Roman" w:cs="Times New Roman"/>
                <w:color w:val="000000"/>
                <w:sz w:val="26"/>
                <w:szCs w:val="26"/>
                <w:lang w:eastAsia="ar-SA" w:bidi="ar-SA"/>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w:t>
            </w:r>
            <w:r w:rsidRPr="00E54AAB">
              <w:rPr>
                <w:rFonts w:ascii="Times New Roman" w:eastAsia="Times New Roman" w:hAnsi="Times New Roman" w:cs="Times New Roman"/>
                <w:color w:val="000000"/>
                <w:sz w:val="26"/>
                <w:szCs w:val="26"/>
              </w:rPr>
              <w:t xml:space="preserve">g </w:t>
            </w:r>
            <w:r>
              <w:rPr>
                <w:color w:val="000000"/>
                <w:sz w:val="26"/>
                <w:szCs w:val="26"/>
              </w:rPr>
              <w:t xml:space="preserve">quản lý hồ sơ bệnh </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1A755E4" w14:textId="3CD0815F"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6B96EB6F" w14:textId="54A92599"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2F8D6" w14:textId="123E1B92" w:rsidR="00775345" w:rsidRPr="00E54AAB" w:rsidRDefault="004666AB"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775345" w:rsidRPr="00E54AAB">
              <w:rPr>
                <w:rFonts w:ascii="Times New Roman" w:hAnsi="Times New Roman" w:cs="Times New Roman"/>
                <w:sz w:val="26"/>
                <w:szCs w:val="26"/>
              </w:rPr>
              <w:t xml:space="preserve">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0F8CB" w14:textId="54BB0A18"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12D53405" w14:textId="77777777" w:rsidTr="004C0A22">
        <w:trPr>
          <w:trHeight w:val="918"/>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7FA6C" w14:textId="5B5886C4"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3.2.5.8</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6ED455" w14:textId="2B117501"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 </w:t>
            </w:r>
            <w:r>
              <w:rPr>
                <w:rFonts w:ascii="Times New Roman" w:eastAsia="Times New Roman" w:hAnsi="Times New Roman" w:cs="Times New Roman"/>
                <w:color w:val="000000"/>
                <w:sz w:val="26"/>
                <w:szCs w:val="26"/>
              </w:rPr>
              <w:t>kê đơn thuốc</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56D48536" w14:textId="63EBBA9C"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2075BA2" w14:textId="50271245"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5328B8" w14:textId="3BA91B0D"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E1701" w14:textId="2D41C5F5"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36DF7A3F"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74CD9C" w14:textId="2E543675" w:rsidR="00775345" w:rsidRPr="00E54AAB" w:rsidRDefault="00775345" w:rsidP="00775345">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3.2.5.9</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009851" w14:textId="54236BA8" w:rsidR="00775345" w:rsidRPr="00E54AAB" w:rsidRDefault="00775345" w:rsidP="00775345">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hóa đơn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9E00934" w14:textId="2EC9FB6F" w:rsidR="00775345" w:rsidRPr="00E54AAB" w:rsidRDefault="00775345" w:rsidP="00775345">
            <w:pPr>
              <w:pStyle w:val="ListParagraph"/>
              <w:spacing w:after="0" w:line="360" w:lineRule="auto"/>
              <w:ind w:left="0"/>
              <w:rPr>
                <w:rFonts w:ascii="Times New Roman" w:hAnsi="Times New Roman" w:cs="Times New Roman"/>
                <w:b/>
                <w:sz w:val="26"/>
                <w:szCs w:val="26"/>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52CE0F6B" w14:textId="04285334" w:rsidR="00775345" w:rsidRPr="00E54AAB" w:rsidRDefault="00775345" w:rsidP="00775345">
            <w:pPr>
              <w:pStyle w:val="ListParagraph"/>
              <w:spacing w:after="0" w:line="360" w:lineRule="auto"/>
              <w:ind w:left="0"/>
              <w:jc w:val="center"/>
              <w:rPr>
                <w:rFonts w:ascii="Times New Roman" w:hAnsi="Times New Roman" w:cs="Times New Roman"/>
                <w:b/>
                <w:sz w:val="26"/>
                <w:szCs w:val="26"/>
              </w:rPr>
            </w:pPr>
            <w:r w:rsidRPr="002427D7">
              <w:rPr>
                <w:rFonts w:ascii="Times New Roman" w:eastAsia="Times New Roman" w:hAnsi="Times New Roman" w:cs="Times New Roman"/>
                <w:sz w:val="26"/>
                <w:szCs w:val="26"/>
                <w:lang w:eastAsia="en-US"/>
              </w:rPr>
              <w:t>21-04-2025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325B8E" w14:textId="49FA1A64" w:rsidR="00775345" w:rsidRPr="00E54AAB" w:rsidRDefault="00775345" w:rsidP="00775345">
            <w:pPr>
              <w:spacing w:line="360" w:lineRule="auto"/>
              <w:jc w:val="center"/>
              <w:rPr>
                <w:rFonts w:ascii="Times New Roman" w:hAnsi="Times New Roman" w:cs="Times New Roman"/>
                <w:b/>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F2EB4" w14:textId="0A2E7D45" w:rsidR="00775345" w:rsidRPr="00E54AAB" w:rsidRDefault="00775345" w:rsidP="00775345">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Đoàn</w:t>
            </w:r>
          </w:p>
        </w:tc>
      </w:tr>
      <w:tr w:rsidR="00775345" w:rsidRPr="00E54AAB" w14:paraId="272ECB38"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9DBE8" w14:textId="60E39DF2"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3.2.5.10</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658E2" w14:textId="4CAA8077"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nhà cung cấp</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77FC847B" w14:textId="19655FF0"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2D734D3C" w14:textId="5FAD8EB4"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66B5AA" w14:textId="6B01491F" w:rsidR="00775345" w:rsidRPr="00E54AAB" w:rsidRDefault="004666AB" w:rsidP="00775345">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53FD71" w14:textId="113F52C6"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43192075"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56B8D" w14:textId="614F2FF7"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3.2.5.11</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4BB186" w14:textId="1406A8CD"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w:t>
            </w:r>
            <w:r>
              <w:rPr>
                <w:color w:val="000000"/>
                <w:sz w:val="26"/>
                <w:szCs w:val="26"/>
              </w:rPr>
              <w:t>quản lý kho</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5EE64F73" w14:textId="5C0A2031"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482D80D" w14:textId="14A391FD"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A74C6D" w14:textId="2745B55B" w:rsidR="00775345" w:rsidRPr="00E54AAB" w:rsidRDefault="00775345" w:rsidP="00775345">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2BEC68" w14:textId="4AB0CF2C"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775345" w:rsidRPr="00E54AAB" w14:paraId="2D6E7B40"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D72CE8" w14:textId="59DCF852"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3.2.5.12</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E29B8C" w14:textId="06168489"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tồn kho</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0276067B" w14:textId="267CFBAC"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4E34E24" w14:textId="72CADD6E"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396A10" w14:textId="7B887903" w:rsidR="00775345" w:rsidRPr="00E54AAB" w:rsidRDefault="004666AB" w:rsidP="00775345">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A6AE02" w14:textId="2CD51502"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H</w:t>
            </w:r>
            <w:r>
              <w:rPr>
                <w:rFonts w:ascii="Times New Roman" w:hAnsi="Times New Roman" w:cs="Times New Roman"/>
                <w:sz w:val="26"/>
                <w:szCs w:val="26"/>
              </w:rPr>
              <w:t>à</w:t>
            </w:r>
          </w:p>
        </w:tc>
      </w:tr>
      <w:tr w:rsidR="00775345" w:rsidRPr="00E54AAB" w14:paraId="55DC6CA2"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CAAE89" w14:textId="57F2D84F"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3.2.5.13</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6876C" w14:textId="36EA8E38"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chức vụ</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DD62948" w14:textId="48393837"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BFA69FA" w14:textId="3F4511FC"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065DA" w14:textId="35C6DDF1" w:rsidR="00775345" w:rsidRPr="00E54AAB" w:rsidRDefault="00775345" w:rsidP="00775345">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10215B" w14:textId="5CF23959"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775345" w:rsidRPr="00E54AAB" w14:paraId="453AB2B5"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A50F1" w14:textId="6E07F988"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w:t>
            </w:r>
            <w:r>
              <w:rPr>
                <w:rFonts w:ascii="Times New Roman" w:eastAsia="Times New Roman" w:hAnsi="Times New Roman" w:cs="Times New Roman"/>
                <w:color w:val="000000"/>
                <w:sz w:val="26"/>
                <w:szCs w:val="26"/>
              </w:rPr>
              <w:t>4</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6FD5A3" w14:textId="39633428"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nhân viên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5763AEDF" w14:textId="01BB2A23"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21-04-2025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263886FE" w14:textId="5829D9EE"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2</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9F79EA" w14:textId="20C52E36" w:rsidR="00775345" w:rsidRPr="00E54AAB" w:rsidRDefault="00775345" w:rsidP="00775345">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14F653" w14:textId="0EBA3046"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775345" w:rsidRPr="00E54AAB" w14:paraId="2FCC13FC" w14:textId="77777777" w:rsidTr="004C0A22">
        <w:trPr>
          <w:trHeight w:val="75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CD97E2" w14:textId="76608BD5"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w:t>
            </w:r>
            <w:r>
              <w:rPr>
                <w:rFonts w:ascii="Times New Roman" w:eastAsia="Times New Roman" w:hAnsi="Times New Roman" w:cs="Times New Roman"/>
                <w:color w:val="000000"/>
                <w:sz w:val="26"/>
                <w:szCs w:val="26"/>
              </w:rPr>
              <w:t>5</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489BDB" w14:textId="1E439E3B"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 xml:space="preserve">trang </w:t>
            </w:r>
            <w:r>
              <w:rPr>
                <w:color w:val="000000"/>
                <w:sz w:val="26"/>
                <w:szCs w:val="26"/>
              </w:rPr>
              <w:t>phân quyền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79009D6" w14:textId="37630DFC" w:rsidR="00775345" w:rsidRPr="00E54AAB" w:rsidRDefault="00775345" w:rsidP="00775345">
            <w:pPr>
              <w:pStyle w:val="ListParagraph"/>
              <w:spacing w:after="0" w:line="360" w:lineRule="auto"/>
              <w:ind w:left="0"/>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BD61217" w14:textId="51501872" w:rsidR="00775345" w:rsidRPr="00E54AAB" w:rsidRDefault="00775345" w:rsidP="00775345">
            <w:pPr>
              <w:pStyle w:val="ListParagraph"/>
              <w:spacing w:after="0" w:line="360" w:lineRule="auto"/>
              <w:ind w:left="0"/>
              <w:jc w:val="center"/>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80AA70" w14:textId="293D256B" w:rsidR="00775345" w:rsidRPr="00E54AAB" w:rsidRDefault="00775345" w:rsidP="00775345">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17595D" w14:textId="6D6A8310"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775345" w:rsidRPr="00E54AAB" w14:paraId="15047DD6" w14:textId="77777777" w:rsidTr="004C0A22">
        <w:trPr>
          <w:trHeight w:val="956"/>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626BF" w14:textId="126F4BB4" w:rsidR="00775345" w:rsidRPr="00E54AAB" w:rsidRDefault="00775345" w:rsidP="00775345">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3.2.5.1</w:t>
            </w:r>
            <w:r>
              <w:rPr>
                <w:rFonts w:ascii="Times New Roman" w:eastAsia="Times New Roman" w:hAnsi="Times New Roman" w:cs="Times New Roman"/>
                <w:color w:val="000000"/>
                <w:sz w:val="26"/>
                <w:szCs w:val="26"/>
              </w:rPr>
              <w:t>6</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93FCF" w14:textId="61E84953" w:rsidR="00775345" w:rsidRPr="00E54AAB" w:rsidRDefault="00775345" w:rsidP="00775345">
            <w:pPr>
              <w:spacing w:line="360" w:lineRule="auto"/>
              <w:rPr>
                <w:rFonts w:ascii="Times New Roman" w:hAnsi="Times New Roman" w:cs="Times New Roman"/>
                <w:color w:val="000000"/>
                <w:sz w:val="26"/>
                <w:szCs w:val="26"/>
                <w:lang w:eastAsia="ar-SA" w:bidi="ar-SA"/>
              </w:rPr>
            </w:pPr>
            <w:r w:rsidRPr="00E54AAB">
              <w:rPr>
                <w:rFonts w:ascii="Times New Roman" w:eastAsia="Times New Roman" w:hAnsi="Times New Roman" w:cs="Times New Roman"/>
                <w:color w:val="000000"/>
                <w:sz w:val="26"/>
                <w:szCs w:val="26"/>
              </w:rPr>
              <w:t>Review giao diện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2C1BA8C" w14:textId="50114B1D"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D1E583C" w14:textId="15AAB6B0" w:rsidR="00775345" w:rsidRPr="00E54AAB" w:rsidRDefault="00775345" w:rsidP="00775345">
            <w:pPr>
              <w:spacing w:line="360" w:lineRule="auto"/>
              <w:rPr>
                <w:rFonts w:ascii="Times New Roman" w:eastAsia="Times New Roman" w:hAnsi="Times New Roman" w:cs="Times New Roman"/>
                <w:sz w:val="26"/>
                <w:szCs w:val="26"/>
                <w:lang w:eastAsia="en-US"/>
              </w:rPr>
            </w:pPr>
            <w:r w:rsidRPr="002427D7">
              <w:rPr>
                <w:rFonts w:ascii="Times New Roman" w:eastAsia="Times New Roman" w:hAnsi="Times New Roman" w:cs="Times New Roman"/>
                <w:sz w:val="26"/>
                <w:szCs w:val="26"/>
                <w:lang w:eastAsia="en-US"/>
              </w:rPr>
              <w:t>2</w:t>
            </w:r>
            <w:r w:rsidR="00262260">
              <w:rPr>
                <w:rFonts w:ascii="Times New Roman" w:eastAsia="Times New Roman" w:hAnsi="Times New Roman" w:cs="Times New Roman"/>
                <w:sz w:val="26"/>
                <w:szCs w:val="26"/>
                <w:lang w:eastAsia="en-US"/>
              </w:rPr>
              <w:t>3</w:t>
            </w:r>
            <w:r w:rsidRPr="002427D7">
              <w:rPr>
                <w:rFonts w:ascii="Times New Roman" w:eastAsia="Times New Roman" w:hAnsi="Times New Roman" w:cs="Times New Roman"/>
                <w:sz w:val="26"/>
                <w:szCs w:val="26"/>
                <w:lang w:eastAsia="en-US"/>
              </w:rPr>
              <w:t>-04-2025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BEBAA" w14:textId="5636B6AA" w:rsidR="00775345" w:rsidRPr="00E54AAB" w:rsidRDefault="00775345" w:rsidP="0077534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r w:rsidRPr="00E54AAB">
              <w:rPr>
                <w:rFonts w:ascii="Times New Roman" w:hAnsi="Times New Roman" w:cs="Times New Roman"/>
                <w:sz w:val="26"/>
                <w:szCs w:val="26"/>
              </w:rPr>
              <w:t xml:space="preserve">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C8197" w14:textId="5C2B335A" w:rsidR="00775345" w:rsidRPr="00E54AAB" w:rsidRDefault="00775345" w:rsidP="00775345">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4B5B0277" w14:textId="77777777" w:rsidTr="00BF7CEC">
        <w:trPr>
          <w:trHeight w:val="570"/>
          <w:jc w:val="center"/>
        </w:trPr>
        <w:tc>
          <w:tcPr>
            <w:tcW w:w="13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5C3782" w14:textId="0E2A184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000000"/>
                <w:sz w:val="26"/>
                <w:szCs w:val="26"/>
              </w:rPr>
              <w:t>3.2.6</w:t>
            </w:r>
          </w:p>
        </w:tc>
        <w:tc>
          <w:tcPr>
            <w:tcW w:w="20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2377949" w14:textId="0ACC9BC3"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 xml:space="preserve">Thiết kế test case </w:t>
            </w:r>
          </w:p>
        </w:tc>
        <w:tc>
          <w:tcPr>
            <w:tcW w:w="170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34BBD7" w14:textId="7AF4C87B" w:rsidR="00F12EDD" w:rsidRPr="00E54AAB" w:rsidRDefault="00262260" w:rsidP="00F12EDD">
            <w:pPr>
              <w:pStyle w:val="ListParagraph"/>
              <w:spacing w:after="0" w:line="360" w:lineRule="auto"/>
              <w:ind w:left="0"/>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24</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16E42C" w14:textId="225BE9F5"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b/>
                <w:sz w:val="26"/>
                <w:szCs w:val="26"/>
                <w:lang w:eastAsia="en-US"/>
              </w:rPr>
              <w:t>25</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3C473F" w14:textId="1AA4E261" w:rsidR="00F12EDD" w:rsidRPr="00E54AAB" w:rsidRDefault="00F12EDD" w:rsidP="00F12EDD">
            <w:pPr>
              <w:snapToGrid w:val="0"/>
              <w:spacing w:line="360" w:lineRule="auto"/>
              <w:jc w:val="center"/>
              <w:rPr>
                <w:rFonts w:ascii="Times New Roman" w:hAnsi="Times New Roman" w:cs="Times New Roman"/>
                <w:b/>
                <w:bCs/>
                <w:sz w:val="26"/>
                <w:szCs w:val="26"/>
              </w:rPr>
            </w:pPr>
            <w:r w:rsidRPr="00E54AAB">
              <w:rPr>
                <w:rFonts w:ascii="Times New Roman" w:hAnsi="Times New Roman" w:cs="Times New Roman"/>
                <w:b/>
                <w:bCs/>
                <w:sz w:val="26"/>
                <w:szCs w:val="26"/>
              </w:rPr>
              <w:t>3</w:t>
            </w:r>
            <w:r w:rsidR="004666AB">
              <w:rPr>
                <w:rFonts w:ascii="Times New Roman" w:hAnsi="Times New Roman" w:cs="Times New Roman"/>
                <w:b/>
                <w:bCs/>
                <w:sz w:val="26"/>
                <w:szCs w:val="26"/>
              </w:rPr>
              <w:t>7</w:t>
            </w:r>
          </w:p>
        </w:tc>
        <w:tc>
          <w:tcPr>
            <w:tcW w:w="15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3861EDF"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1E396CA0" w14:textId="77777777" w:rsidTr="00BF7CEC">
        <w:trPr>
          <w:trHeight w:val="795"/>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4BA2E2" w14:textId="6A1C995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B4A559" w14:textId="77E16AE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thông tin cá nhân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81AE0" w14:textId="545D4961"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BF186" w14:textId="1F528485"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1D559C" w14:textId="252B7F9D"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69F06C" w14:textId="5BA89E5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46F43437" w14:textId="77777777" w:rsidTr="00391FB6">
        <w:trPr>
          <w:trHeight w:val="849"/>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906AD" w14:textId="4DD61F31"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3.2.6.2</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1D871" w14:textId="3B59ADAC"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tư vấn AI</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5BE9265D" w14:textId="33998E74"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1A71AA49" w14:textId="3073AEAA"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9E6699" w14:textId="685E7343"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3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2B845" w14:textId="31B21AC7"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262260" w:rsidRPr="00E54AAB" w14:paraId="67BA81ED" w14:textId="77777777" w:rsidTr="00391FB6">
        <w:trPr>
          <w:trHeight w:val="111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83F348" w14:textId="026D6332"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3.2.6.3</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8C7B4" w14:textId="601C64A3"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dịch vụ</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77B22738" w14:textId="44B842F8"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8977F97" w14:textId="6878749F"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067B3A" w14:textId="57ACB76F"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B242D4" w14:textId="09EAE4DB"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262260" w:rsidRPr="00E54AAB" w14:paraId="1C5B450E" w14:textId="77777777" w:rsidTr="00391FB6">
        <w:trPr>
          <w:trHeight w:val="862"/>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1742CD" w14:textId="1BD6DEE2"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3.2.6.4</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6AAD49" w14:textId="28705630"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bác sĩ</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738671E7" w14:textId="239B325A"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7CCA774" w14:textId="6A4D47C0"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0BC6B" w14:textId="3AF894A0"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894650" w14:textId="3E1125EA"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262260" w:rsidRPr="00E54AAB" w14:paraId="66F04E91" w14:textId="77777777" w:rsidTr="00391FB6">
        <w:trPr>
          <w:trHeight w:val="878"/>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74E354" w14:textId="7D57822B"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3.2.6.5</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20507" w14:textId="03A2E936"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thanh toán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56C7AC97" w14:textId="31692E65"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5350EE5" w14:textId="2985B462"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895291" w14:textId="719A98D2" w:rsidR="00262260" w:rsidRPr="00E54AAB" w:rsidRDefault="004666AB"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00262260" w:rsidRPr="00E54AAB">
              <w:rPr>
                <w:rFonts w:ascii="Times New Roman" w:hAnsi="Times New Roman" w:cs="Times New Roman"/>
                <w:sz w:val="26"/>
                <w:szCs w:val="26"/>
              </w:rPr>
              <w:t xml:space="preserve"> </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14350" w14:textId="208A26D7"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262260" w:rsidRPr="00E54AAB" w14:paraId="0C77C6CA" w14:textId="77777777" w:rsidTr="00391FB6">
        <w:trPr>
          <w:trHeight w:val="89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0A272" w14:textId="1C6FD3EA"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3.2.6.6</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4E7E6" w14:textId="439DAC8C"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 </w:t>
            </w:r>
            <w:r>
              <w:rPr>
                <w:color w:val="000000"/>
                <w:sz w:val="26"/>
                <w:szCs w:val="26"/>
              </w:rPr>
              <w:t>quản lý hồ sơ bệnh</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6913F64" w14:textId="5CBE056D"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6D39BB30" w14:textId="24A3AD20"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CF14CD" w14:textId="2B6366C7"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5DD9C2" w14:textId="23D0F9B2"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1439491F" w14:textId="77777777" w:rsidTr="00391FB6">
        <w:trPr>
          <w:trHeight w:val="987"/>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875862" w14:textId="4B29B66C" w:rsidR="00262260" w:rsidRPr="00E54AAB" w:rsidRDefault="00262260" w:rsidP="00262260">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color w:val="000000"/>
                <w:sz w:val="26"/>
                <w:szCs w:val="26"/>
              </w:rPr>
              <w:t>3.2.6.7</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568D0F" w14:textId="74AABEED" w:rsidR="00262260" w:rsidRPr="00E54AAB" w:rsidRDefault="00262260" w:rsidP="00262260">
            <w:pPr>
              <w:spacing w:line="360" w:lineRule="auto"/>
              <w:rPr>
                <w:rFonts w:ascii="Times New Roman" w:eastAsia="Times New Roman" w:hAnsi="Times New Roman" w:cs="Times New Roman"/>
                <w:b/>
                <w:color w:val="000000"/>
                <w:sz w:val="26"/>
                <w:szCs w:val="26"/>
                <w:lang w:val="vi-VN"/>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w:t>
            </w:r>
            <w:r w:rsidRPr="00E54AAB">
              <w:rPr>
                <w:rFonts w:ascii="Times New Roman" w:eastAsia="Times New Roman" w:hAnsi="Times New Roman" w:cs="Times New Roman"/>
                <w:color w:val="000000"/>
                <w:sz w:val="26"/>
                <w:szCs w:val="26"/>
              </w:rPr>
              <w:t xml:space="preserve">g </w:t>
            </w:r>
            <w:r>
              <w:rPr>
                <w:color w:val="000000"/>
                <w:sz w:val="26"/>
                <w:szCs w:val="26"/>
              </w:rPr>
              <w:t>quản lý hóa đơn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16E29AE" w14:textId="227A38FF" w:rsidR="00262260" w:rsidRPr="00E54AAB" w:rsidRDefault="00262260" w:rsidP="00262260">
            <w:pPr>
              <w:pStyle w:val="ListParagraph"/>
              <w:spacing w:after="0" w:line="360" w:lineRule="auto"/>
              <w:ind w:left="0"/>
              <w:jc w:val="center"/>
              <w:rPr>
                <w:rFonts w:ascii="Times New Roman" w:eastAsia="Times New Roman" w:hAnsi="Times New Roman" w:cs="Times New Roman"/>
                <w:b/>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A41B8A6" w14:textId="38172865" w:rsidR="00262260" w:rsidRPr="00E54AAB" w:rsidRDefault="00262260" w:rsidP="00262260">
            <w:pPr>
              <w:pStyle w:val="ListParagraph"/>
              <w:spacing w:after="0" w:line="360" w:lineRule="auto"/>
              <w:ind w:left="0"/>
              <w:jc w:val="center"/>
              <w:rPr>
                <w:rFonts w:ascii="Times New Roman" w:eastAsia="Times New Roman" w:hAnsi="Times New Roman" w:cs="Times New Roman"/>
                <w:b/>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559A3C" w14:textId="100E664A"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0AD926" w14:textId="76AA2BA9"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262260" w:rsidRPr="00E54AAB" w14:paraId="12C4DADA" w14:textId="77777777" w:rsidTr="00391FB6">
        <w:trPr>
          <w:trHeight w:val="741"/>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3ED887" w14:textId="29EF1DA0"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3.2.6.8</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057427" w14:textId="7B00F208"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nhà cung cấp</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945F674" w14:textId="222C9D9B"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C0C8466" w14:textId="12FA8EA8"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0291B" w14:textId="05331283"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5A196" w14:textId="14F3C5A6"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6C61A366"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6D438" w14:textId="56E02EEC"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3.2.6.9</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F85DC2" w14:textId="6B419AE8"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kho</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731A73A" w14:textId="363C18D6" w:rsidR="00262260" w:rsidRPr="00E54AAB" w:rsidRDefault="00262260" w:rsidP="00262260">
            <w:pPr>
              <w:pStyle w:val="ListParagraph"/>
              <w:spacing w:after="0" w:line="360" w:lineRule="auto"/>
              <w:ind w:left="0"/>
              <w:jc w:val="center"/>
              <w:rPr>
                <w:rFonts w:ascii="Times New Roman" w:hAnsi="Times New Roman" w:cs="Times New Roman"/>
                <w:sz w:val="26"/>
                <w:szCs w:val="26"/>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76E94E68" w14:textId="69E33435" w:rsidR="00262260" w:rsidRPr="00E54AAB" w:rsidRDefault="00262260" w:rsidP="00262260">
            <w:pPr>
              <w:pStyle w:val="ListParagraph"/>
              <w:spacing w:after="0" w:line="360" w:lineRule="auto"/>
              <w:ind w:left="0"/>
              <w:jc w:val="center"/>
              <w:rPr>
                <w:rFonts w:ascii="Times New Roman" w:hAnsi="Times New Roman" w:cs="Times New Roman"/>
                <w:sz w:val="26"/>
                <w:szCs w:val="26"/>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1F306" w14:textId="5A00D837"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852824" w14:textId="3118E023"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262260" w:rsidRPr="00E54AAB" w14:paraId="147C6C97"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115308" w14:textId="58584AFA"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3.2.6.10</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B3266" w14:textId="7BE216AE"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tồn kho</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DB93A64" w14:textId="7F4907CA"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6601BECE" w14:textId="38AF8D8A"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01D2AE" w14:textId="6D739F67"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FC41FE" w14:textId="36B49755"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262260" w:rsidRPr="00E54AAB" w14:paraId="6D9EF073"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C1701" w14:textId="3996BEF5"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3.2.6.11</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FB7162" w14:textId="50E78643"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w:t>
            </w:r>
            <w:r>
              <w:rPr>
                <w:color w:val="000000"/>
                <w:sz w:val="26"/>
                <w:szCs w:val="26"/>
              </w:rPr>
              <w:t>quản lý chức vụ</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2398549" w14:textId="7A4A3446"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13BAFC57" w14:textId="41BD5218"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6F5FA3" w14:textId="07B72211"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4B55F" w14:textId="02A823BD"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452C0400"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62A02" w14:textId="5DF8975F"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3.2.6.12</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67A54" w14:textId="51345DD7"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nhân viên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78DF95B2" w14:textId="04A39B0D"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347EBBCF" w14:textId="704E619B"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F7CEA2" w14:textId="4D2CEC13" w:rsidR="00262260" w:rsidRPr="00E54AAB" w:rsidRDefault="004666AB"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BF2645" w14:textId="6ACCB6A4"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262260" w:rsidRPr="00E54AAB" w14:paraId="6EE4861F"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F9D36" w14:textId="74F4D5BD"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3.2.6.13</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EDE95" w14:textId="2CF0FB56"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phân quyền</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644DDC48" w14:textId="3135FCF2"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B46A" w14:textId="3DBCE000"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FDFC74" w14:textId="51E8049E"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CAE5F3" w14:textId="03554885"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262260" w:rsidRPr="00E54AAB" w14:paraId="7CA5249C"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EA352" w14:textId="1EC9AB6F"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3.2.6.14</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6C408D" w14:textId="5D971D09"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test case</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 xml:space="preserve">trang </w:t>
            </w:r>
            <w:r>
              <w:rPr>
                <w:color w:val="000000"/>
                <w:sz w:val="26"/>
                <w:szCs w:val="26"/>
              </w:rPr>
              <w:t>xem đánh giá</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1CF5512B" w14:textId="49C976C2"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0A37A056" w14:textId="5E640530"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0EC22F" w14:textId="4D0607AD"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3C4EBB" w14:textId="59C4EBA7" w:rsidR="00262260" w:rsidRPr="00E54AAB"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647070E0" w14:textId="77777777" w:rsidTr="00391FB6">
        <w:trPr>
          <w:trHeight w:val="804"/>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F487D" w14:textId="149DE2CE"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3.2.6.1</w:t>
            </w:r>
            <w:r>
              <w:rPr>
                <w:rFonts w:ascii="Times New Roman" w:eastAsia="Times New Roman" w:hAnsi="Times New Roman" w:cs="Times New Roman"/>
                <w:color w:val="000000"/>
                <w:sz w:val="26"/>
                <w:szCs w:val="26"/>
              </w:rPr>
              <w:t>5</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3C8A4C" w14:textId="143FD416" w:rsidR="00262260" w:rsidRPr="00E54AAB" w:rsidRDefault="00262260" w:rsidP="0026226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Thiết kế</w:t>
            </w:r>
            <w:r w:rsidRPr="00E54AAB">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test case</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trang</w:t>
            </w:r>
            <w:r>
              <w:rPr>
                <w:color w:val="000000"/>
                <w:sz w:val="26"/>
                <w:szCs w:val="26"/>
              </w:rPr>
              <w:t xml:space="preserve"> kê đơn thuốc</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F9269DD" w14:textId="50DDCA51"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1EF41E7A" w14:textId="3E27D828" w:rsidR="00262260" w:rsidRPr="00E54AAB" w:rsidRDefault="00262260" w:rsidP="00262260">
            <w:pPr>
              <w:pStyle w:val="ListParagraph"/>
              <w:spacing w:after="0" w:line="360" w:lineRule="auto"/>
              <w:ind w:left="0"/>
              <w:jc w:val="center"/>
              <w:rPr>
                <w:rFonts w:ascii="Times New Roman" w:eastAsia="Times New Roman" w:hAnsi="Times New Roman" w:cs="Times New Roman"/>
                <w:bCs/>
                <w:sz w:val="26"/>
                <w:szCs w:val="26"/>
                <w:lang w:eastAsia="en-US"/>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1E3F9" w14:textId="082CAD2E" w:rsidR="00262260" w:rsidRPr="00E54AAB" w:rsidRDefault="002E255A"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37D07" w14:textId="46CFE637" w:rsidR="00262260" w:rsidRDefault="00262260" w:rsidP="00262260">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262260" w:rsidRPr="00E54AAB" w14:paraId="566EAC83" w14:textId="77777777" w:rsidTr="00391FB6">
        <w:trPr>
          <w:trHeight w:val="671"/>
          <w:jc w:val="center"/>
        </w:trPr>
        <w:tc>
          <w:tcPr>
            <w:tcW w:w="132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B1DA73" w14:textId="528E2686" w:rsidR="00262260" w:rsidRPr="00E54AAB" w:rsidRDefault="00262260" w:rsidP="0026226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3.2.6.1</w:t>
            </w:r>
            <w:r>
              <w:rPr>
                <w:rFonts w:ascii="Times New Roman" w:eastAsia="Times New Roman" w:hAnsi="Times New Roman" w:cs="Times New Roman"/>
                <w:color w:val="000000"/>
                <w:sz w:val="26"/>
                <w:szCs w:val="26"/>
              </w:rPr>
              <w:t>6</w:t>
            </w:r>
          </w:p>
        </w:tc>
        <w:tc>
          <w:tcPr>
            <w:tcW w:w="20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165AA6" w14:textId="6FB52529" w:rsidR="00262260" w:rsidRPr="00E54AAB" w:rsidRDefault="00262260" w:rsidP="0026226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Review tất cả test case</w:t>
            </w:r>
          </w:p>
        </w:tc>
        <w:tc>
          <w:tcPr>
            <w:tcW w:w="1705" w:type="dxa"/>
            <w:tcBorders>
              <w:top w:val="single" w:sz="4" w:space="0" w:color="auto"/>
              <w:left w:val="single" w:sz="4" w:space="0" w:color="auto"/>
              <w:bottom w:val="single" w:sz="4" w:space="0" w:color="auto"/>
              <w:right w:val="single" w:sz="4" w:space="0" w:color="auto"/>
            </w:tcBorders>
            <w:shd w:val="clear" w:color="auto" w:fill="FFFFFF" w:themeFill="background1"/>
          </w:tcPr>
          <w:p w14:paraId="2BA06939" w14:textId="19C53379" w:rsidR="00262260" w:rsidRPr="00E54AAB" w:rsidRDefault="00262260" w:rsidP="00262260">
            <w:pPr>
              <w:pStyle w:val="ListParagraph"/>
              <w:spacing w:after="0" w:line="360" w:lineRule="auto"/>
              <w:ind w:left="0"/>
              <w:jc w:val="center"/>
              <w:rPr>
                <w:rFonts w:ascii="Times New Roman" w:hAnsi="Times New Roman" w:cs="Times New Roman"/>
                <w:sz w:val="26"/>
                <w:szCs w:val="26"/>
              </w:rPr>
            </w:pPr>
            <w:r w:rsidRPr="004F042E">
              <w:rPr>
                <w:rFonts w:ascii="Times New Roman" w:eastAsia="Times New Roman" w:hAnsi="Times New Roman" w:cs="Times New Roman"/>
                <w:bCs/>
                <w:sz w:val="26"/>
                <w:szCs w:val="26"/>
                <w:lang w:eastAsia="en-US"/>
              </w:rPr>
              <w:t>24-04-2025</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Pr>
          <w:p w14:paraId="43F17E28" w14:textId="1B992BA3" w:rsidR="00262260" w:rsidRPr="00E54AAB" w:rsidRDefault="00262260" w:rsidP="00262260">
            <w:pPr>
              <w:pStyle w:val="ListParagraph"/>
              <w:spacing w:after="0" w:line="360" w:lineRule="auto"/>
              <w:ind w:left="0"/>
              <w:jc w:val="center"/>
              <w:rPr>
                <w:rFonts w:ascii="Times New Roman" w:hAnsi="Times New Roman" w:cs="Times New Roman"/>
                <w:bCs/>
                <w:sz w:val="26"/>
                <w:szCs w:val="26"/>
              </w:rPr>
            </w:pPr>
            <w:r w:rsidRPr="00166DF0">
              <w:rPr>
                <w:rFonts w:ascii="Times New Roman" w:eastAsia="Times New Roman" w:hAnsi="Times New Roman" w:cs="Times New Roman"/>
                <w:bCs/>
                <w:sz w:val="26"/>
                <w:szCs w:val="26"/>
                <w:lang w:eastAsia="en-US"/>
              </w:rPr>
              <w:t>25-04-2025</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1A531" w14:textId="5F2E829E"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AB086A" w14:textId="0DAAB89F" w:rsidR="00262260" w:rsidRPr="00E54AAB" w:rsidRDefault="00262260" w:rsidP="00262260">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62B642D8" w14:textId="77777777" w:rsidTr="00BF7CEC">
        <w:trPr>
          <w:trHeight w:val="501"/>
          <w:jc w:val="center"/>
        </w:trPr>
        <w:tc>
          <w:tcPr>
            <w:tcW w:w="13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DD0DE8" w14:textId="39B34693"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3.2.7</w:t>
            </w:r>
          </w:p>
        </w:tc>
        <w:tc>
          <w:tcPr>
            <w:tcW w:w="20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6B61D6" w14:textId="3899FB1C"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Coding</w:t>
            </w:r>
          </w:p>
        </w:tc>
        <w:tc>
          <w:tcPr>
            <w:tcW w:w="170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951F96" w14:textId="33B58719" w:rsidR="00F12EDD" w:rsidRPr="00E54AAB" w:rsidRDefault="00262260" w:rsidP="00F12EDD">
            <w:pPr>
              <w:pStyle w:val="ListParagraph"/>
              <w:spacing w:after="0" w:line="360" w:lineRule="auto"/>
              <w:ind w:left="0"/>
              <w:jc w:val="center"/>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26</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04</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6E9BD53" w14:textId="2C7B3168" w:rsidR="00F12EDD" w:rsidRPr="00E54AAB" w:rsidRDefault="00262260" w:rsidP="00262260">
            <w:pPr>
              <w:pStyle w:val="ListParagraph"/>
              <w:spacing w:after="0" w:line="360" w:lineRule="auto"/>
              <w:ind w:left="0"/>
              <w:jc w:val="center"/>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0</w:t>
            </w:r>
            <w:r w:rsidR="00DC1C76">
              <w:rPr>
                <w:rFonts w:ascii="Times New Roman" w:eastAsia="Times New Roman" w:hAnsi="Times New Roman" w:cs="Times New Roman"/>
                <w:b/>
                <w:sz w:val="26"/>
                <w:szCs w:val="26"/>
                <w:lang w:eastAsia="en-US"/>
              </w:rPr>
              <w:t>7</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10C822" w14:textId="4454E6F2" w:rsidR="00F12EDD" w:rsidRPr="00E54AAB" w:rsidRDefault="002E255A" w:rsidP="00F12ED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68</w:t>
            </w:r>
          </w:p>
        </w:tc>
        <w:tc>
          <w:tcPr>
            <w:tcW w:w="15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EDA95EC"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F12EDD" w:rsidRPr="00E54AAB" w14:paraId="1C3044F4"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5F16C26A" w14:textId="66AE587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w:t>
            </w:r>
          </w:p>
        </w:tc>
        <w:tc>
          <w:tcPr>
            <w:tcW w:w="2075" w:type="dxa"/>
            <w:tcBorders>
              <w:top w:val="single" w:sz="4" w:space="0" w:color="auto"/>
              <w:left w:val="single" w:sz="4" w:space="0" w:color="000000"/>
              <w:bottom w:val="single" w:sz="4" w:space="0" w:color="000000"/>
            </w:tcBorders>
            <w:shd w:val="clear" w:color="auto" w:fill="auto"/>
            <w:vAlign w:val="center"/>
          </w:tcPr>
          <w:p w14:paraId="072D4509" w14:textId="2E3CCE2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thông tin cá nhân</w:t>
            </w:r>
          </w:p>
        </w:tc>
        <w:tc>
          <w:tcPr>
            <w:tcW w:w="1705" w:type="dxa"/>
            <w:tcBorders>
              <w:top w:val="single" w:sz="4" w:space="0" w:color="auto"/>
              <w:left w:val="single" w:sz="4" w:space="0" w:color="000000"/>
              <w:bottom w:val="single" w:sz="4" w:space="0" w:color="000000"/>
            </w:tcBorders>
            <w:shd w:val="clear" w:color="auto" w:fill="auto"/>
            <w:vAlign w:val="center"/>
          </w:tcPr>
          <w:p w14:paraId="6EBE2CA7" w14:textId="2E5CE668"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26</w:t>
            </w:r>
            <w:r w:rsidR="00F12EDD"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00F12EDD" w:rsidRPr="00E54AAB">
              <w:rPr>
                <w:rFonts w:ascii="Times New Roman" w:eastAsia="Times New Roman" w:hAnsi="Times New Roman" w:cs="Times New Roman"/>
                <w:bCs/>
                <w:sz w:val="26"/>
                <w:szCs w:val="26"/>
                <w:lang w:eastAsia="en-US"/>
              </w:rPr>
              <w:t>-</w:t>
            </w:r>
            <w:r w:rsidR="00F12EDD">
              <w:rPr>
                <w:rFonts w:ascii="Times New Roman" w:eastAsia="Times New Roman" w:hAnsi="Times New Roman" w:cs="Times New Roman"/>
                <w:bCs/>
                <w:sz w:val="26"/>
                <w:szCs w:val="26"/>
                <w:lang w:eastAsia="en-US"/>
              </w:rPr>
              <w:t>2025</w:t>
            </w:r>
            <w:r w:rsidR="00F12EDD" w:rsidRPr="00E54AAB">
              <w:rPr>
                <w:rFonts w:ascii="Times New Roman" w:eastAsia="Times New Roman" w:hAnsi="Times New Roman" w:cs="Times New Roman"/>
                <w:color w:val="000000"/>
                <w:sz w:val="26"/>
                <w:szCs w:val="26"/>
              </w:rPr>
              <w:t xml:space="preserve"> </w:t>
            </w:r>
          </w:p>
        </w:tc>
        <w:tc>
          <w:tcPr>
            <w:tcW w:w="1710" w:type="dxa"/>
            <w:tcBorders>
              <w:top w:val="single" w:sz="4" w:space="0" w:color="auto"/>
              <w:left w:val="single" w:sz="4" w:space="0" w:color="000000"/>
              <w:bottom w:val="single" w:sz="4" w:space="0" w:color="000000"/>
            </w:tcBorders>
            <w:shd w:val="clear" w:color="auto" w:fill="auto"/>
            <w:vAlign w:val="center"/>
          </w:tcPr>
          <w:p w14:paraId="10C40053" w14:textId="41802C43"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27</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4A4D3B28" w14:textId="246BBEB7"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0FE3408E" w14:textId="00B56FD5"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0FEBEFE3"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10A9D196" w14:textId="47374244"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3.2.7.2</w:t>
            </w:r>
          </w:p>
        </w:tc>
        <w:tc>
          <w:tcPr>
            <w:tcW w:w="2075" w:type="dxa"/>
            <w:tcBorders>
              <w:top w:val="single" w:sz="4" w:space="0" w:color="auto"/>
              <w:left w:val="single" w:sz="4" w:space="0" w:color="000000"/>
              <w:bottom w:val="single" w:sz="4" w:space="0" w:color="000000"/>
            </w:tcBorders>
            <w:shd w:val="clear" w:color="auto" w:fill="auto"/>
            <w:vAlign w:val="center"/>
          </w:tcPr>
          <w:p w14:paraId="5DDA1054" w14:textId="5279A88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tư vấn AI</w:t>
            </w:r>
          </w:p>
        </w:tc>
        <w:tc>
          <w:tcPr>
            <w:tcW w:w="1705" w:type="dxa"/>
            <w:tcBorders>
              <w:top w:val="single" w:sz="4" w:space="0" w:color="auto"/>
              <w:left w:val="single" w:sz="4" w:space="0" w:color="000000"/>
              <w:bottom w:val="single" w:sz="4" w:space="0" w:color="000000"/>
            </w:tcBorders>
            <w:shd w:val="clear" w:color="auto" w:fill="auto"/>
            <w:vAlign w:val="center"/>
          </w:tcPr>
          <w:p w14:paraId="11B14022" w14:textId="405DB73A"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26</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57F6151E" w14:textId="2EC2D45B"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27</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169505A7" w14:textId="236A615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6E06A4C4" w14:textId="1200A949" w:rsidR="00F12EDD" w:rsidRPr="00E54AAB" w:rsidRDefault="00F12EDD" w:rsidP="00F12EDD">
            <w:pPr>
              <w:snapToGrid w:val="0"/>
              <w:spacing w:line="360" w:lineRule="auto"/>
              <w:jc w:val="center"/>
              <w:rPr>
                <w:rFonts w:ascii="Times New Roman" w:hAnsi="Times New Roman" w:cs="Times New Roman"/>
                <w:sz w:val="26"/>
                <w:szCs w:val="26"/>
              </w:rPr>
            </w:pPr>
            <w:r w:rsidRPr="006948E1">
              <w:rPr>
                <w:rFonts w:ascii="Times New Roman" w:hAnsi="Times New Roman" w:cs="Times New Roman"/>
                <w:sz w:val="26"/>
                <w:szCs w:val="26"/>
              </w:rPr>
              <w:t xml:space="preserve"> </w:t>
            </w:r>
            <w:r>
              <w:rPr>
                <w:rFonts w:ascii="Times New Roman" w:hAnsi="Times New Roman" w:cs="Times New Roman"/>
                <w:sz w:val="26"/>
                <w:szCs w:val="26"/>
              </w:rPr>
              <w:t>Ái</w:t>
            </w:r>
          </w:p>
        </w:tc>
      </w:tr>
      <w:tr w:rsidR="00F12EDD" w:rsidRPr="00E54AAB" w14:paraId="4CB84DD1"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02D2156B" w14:textId="50670DB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3.2.7.3</w:t>
            </w:r>
          </w:p>
        </w:tc>
        <w:tc>
          <w:tcPr>
            <w:tcW w:w="2075" w:type="dxa"/>
            <w:tcBorders>
              <w:top w:val="single" w:sz="4" w:space="0" w:color="auto"/>
              <w:left w:val="single" w:sz="4" w:space="0" w:color="000000"/>
              <w:bottom w:val="single" w:sz="4" w:space="0" w:color="000000"/>
            </w:tcBorders>
            <w:shd w:val="clear" w:color="auto" w:fill="auto"/>
            <w:vAlign w:val="center"/>
          </w:tcPr>
          <w:p w14:paraId="508C5601" w14:textId="116C463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 </w:t>
            </w:r>
            <w:r>
              <w:rPr>
                <w:color w:val="000000"/>
                <w:sz w:val="26"/>
                <w:szCs w:val="26"/>
              </w:rPr>
              <w:t>xem dịch vụ</w:t>
            </w:r>
          </w:p>
        </w:tc>
        <w:tc>
          <w:tcPr>
            <w:tcW w:w="1705" w:type="dxa"/>
            <w:tcBorders>
              <w:top w:val="single" w:sz="4" w:space="0" w:color="auto"/>
              <w:left w:val="single" w:sz="4" w:space="0" w:color="000000"/>
              <w:bottom w:val="single" w:sz="4" w:space="0" w:color="000000"/>
            </w:tcBorders>
            <w:shd w:val="clear" w:color="auto" w:fill="auto"/>
            <w:vAlign w:val="center"/>
          </w:tcPr>
          <w:p w14:paraId="32CC3DAE" w14:textId="66EF5029"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t>26</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60671A78" w14:textId="1B70AC34"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27</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E6F5AC3" w14:textId="1A4374E3"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2 </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40F9DDA1" w14:textId="51CB0FAB"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2C6CF046"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558E2D15" w14:textId="40159BB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3.2.7.4</w:t>
            </w:r>
          </w:p>
        </w:tc>
        <w:tc>
          <w:tcPr>
            <w:tcW w:w="2075" w:type="dxa"/>
            <w:tcBorders>
              <w:top w:val="single" w:sz="4" w:space="0" w:color="auto"/>
              <w:left w:val="single" w:sz="4" w:space="0" w:color="000000"/>
              <w:bottom w:val="single" w:sz="4" w:space="0" w:color="000000"/>
            </w:tcBorders>
            <w:shd w:val="clear" w:color="auto" w:fill="auto"/>
            <w:vAlign w:val="center"/>
          </w:tcPr>
          <w:p w14:paraId="4A645685" w14:textId="2C33F5E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xem </w:t>
            </w:r>
            <w:r>
              <w:rPr>
                <w:color w:val="000000"/>
                <w:sz w:val="26"/>
                <w:szCs w:val="26"/>
              </w:rPr>
              <w:lastRenderedPageBreak/>
              <w:t>bác sĩ</w:t>
            </w:r>
          </w:p>
        </w:tc>
        <w:tc>
          <w:tcPr>
            <w:tcW w:w="1705" w:type="dxa"/>
            <w:tcBorders>
              <w:top w:val="single" w:sz="4" w:space="0" w:color="auto"/>
              <w:left w:val="single" w:sz="4" w:space="0" w:color="000000"/>
              <w:bottom w:val="single" w:sz="4" w:space="0" w:color="000000"/>
            </w:tcBorders>
            <w:shd w:val="clear" w:color="auto" w:fill="auto"/>
            <w:vAlign w:val="center"/>
          </w:tcPr>
          <w:p w14:paraId="065808A2" w14:textId="74BE7CB0"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bCs/>
                <w:sz w:val="26"/>
                <w:szCs w:val="26"/>
                <w:lang w:eastAsia="en-US"/>
              </w:rPr>
              <w:lastRenderedPageBreak/>
              <w:t>26</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7A4FD9EF" w14:textId="0D573B6F"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27</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46890AC" w14:textId="089439FA"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1A82F13A" w14:textId="0CF80535"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535FB632"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6A4A7BBA" w14:textId="429CC6D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3.2.7.5</w:t>
            </w:r>
          </w:p>
        </w:tc>
        <w:tc>
          <w:tcPr>
            <w:tcW w:w="2075" w:type="dxa"/>
            <w:tcBorders>
              <w:top w:val="single" w:sz="4" w:space="0" w:color="auto"/>
              <w:left w:val="single" w:sz="4" w:space="0" w:color="000000"/>
              <w:bottom w:val="single" w:sz="4" w:space="0" w:color="000000"/>
            </w:tcBorders>
            <w:shd w:val="clear" w:color="auto" w:fill="auto"/>
            <w:vAlign w:val="center"/>
          </w:tcPr>
          <w:p w14:paraId="467987A8" w14:textId="14628485"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xem đánh giá</w:t>
            </w:r>
          </w:p>
        </w:tc>
        <w:tc>
          <w:tcPr>
            <w:tcW w:w="1705" w:type="dxa"/>
            <w:tcBorders>
              <w:top w:val="single" w:sz="4" w:space="0" w:color="auto"/>
              <w:left w:val="single" w:sz="4" w:space="0" w:color="000000"/>
              <w:bottom w:val="single" w:sz="4" w:space="0" w:color="000000"/>
            </w:tcBorders>
            <w:shd w:val="clear" w:color="auto" w:fill="auto"/>
            <w:vAlign w:val="center"/>
          </w:tcPr>
          <w:p w14:paraId="3F55FFE3" w14:textId="33052F16"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sz w:val="26"/>
                <w:szCs w:val="26"/>
                <w:lang w:eastAsia="en-US"/>
              </w:rPr>
              <w:t>27</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614688B8" w14:textId="7940827E"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28</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9F7F234" w14:textId="30E6521F"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68139C4A" w14:textId="21CC6DEB"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6076C96F"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19DD8AE9" w14:textId="4CC6726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3.2.7.6</w:t>
            </w:r>
          </w:p>
        </w:tc>
        <w:tc>
          <w:tcPr>
            <w:tcW w:w="2075" w:type="dxa"/>
            <w:tcBorders>
              <w:top w:val="single" w:sz="4" w:space="0" w:color="auto"/>
              <w:left w:val="single" w:sz="4" w:space="0" w:color="000000"/>
              <w:bottom w:val="single" w:sz="4" w:space="0" w:color="000000"/>
            </w:tcBorders>
            <w:shd w:val="clear" w:color="auto" w:fill="auto"/>
            <w:vAlign w:val="center"/>
          </w:tcPr>
          <w:p w14:paraId="6326D1F4" w14:textId="73E47F8E"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thanh toán</w:t>
            </w:r>
          </w:p>
        </w:tc>
        <w:tc>
          <w:tcPr>
            <w:tcW w:w="1705" w:type="dxa"/>
            <w:tcBorders>
              <w:top w:val="single" w:sz="4" w:space="0" w:color="auto"/>
              <w:left w:val="single" w:sz="4" w:space="0" w:color="000000"/>
              <w:bottom w:val="single" w:sz="4" w:space="0" w:color="000000"/>
            </w:tcBorders>
            <w:shd w:val="clear" w:color="auto" w:fill="auto"/>
            <w:vAlign w:val="center"/>
          </w:tcPr>
          <w:p w14:paraId="63515827" w14:textId="3BEF884C"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sz w:val="26"/>
                <w:szCs w:val="26"/>
                <w:lang w:eastAsia="en-US"/>
              </w:rPr>
              <w:t>28</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42AFBA31" w14:textId="21D0867B"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6A86C476" w14:textId="472D0910"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3 </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4F2BDAD4" w14:textId="1281959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0B918B2C" w14:textId="77777777" w:rsidTr="00BF7CEC">
        <w:trPr>
          <w:trHeight w:val="790"/>
          <w:jc w:val="center"/>
        </w:trPr>
        <w:tc>
          <w:tcPr>
            <w:tcW w:w="1327" w:type="dxa"/>
            <w:tcBorders>
              <w:top w:val="single" w:sz="4" w:space="0" w:color="auto"/>
              <w:left w:val="single" w:sz="4" w:space="0" w:color="000000"/>
              <w:bottom w:val="single" w:sz="4" w:space="0" w:color="000000"/>
            </w:tcBorders>
            <w:shd w:val="clear" w:color="auto" w:fill="auto"/>
            <w:vAlign w:val="center"/>
          </w:tcPr>
          <w:p w14:paraId="052F3695" w14:textId="188478C3"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3.2.7.7</w:t>
            </w:r>
          </w:p>
        </w:tc>
        <w:tc>
          <w:tcPr>
            <w:tcW w:w="2075" w:type="dxa"/>
            <w:tcBorders>
              <w:top w:val="single" w:sz="4" w:space="0" w:color="auto"/>
              <w:left w:val="single" w:sz="4" w:space="0" w:color="000000"/>
              <w:bottom w:val="single" w:sz="4" w:space="0" w:color="000000"/>
            </w:tcBorders>
            <w:shd w:val="clear" w:color="auto" w:fill="auto"/>
            <w:vAlign w:val="center"/>
          </w:tcPr>
          <w:p w14:paraId="7F4DAAFF" w14:textId="5058F6E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hồ sơ bệnh</w:t>
            </w:r>
          </w:p>
        </w:tc>
        <w:tc>
          <w:tcPr>
            <w:tcW w:w="1705" w:type="dxa"/>
            <w:tcBorders>
              <w:top w:val="single" w:sz="4" w:space="0" w:color="auto"/>
              <w:left w:val="single" w:sz="4" w:space="0" w:color="000000"/>
              <w:bottom w:val="single" w:sz="4" w:space="0" w:color="000000"/>
            </w:tcBorders>
            <w:shd w:val="clear" w:color="auto" w:fill="auto"/>
            <w:vAlign w:val="center"/>
          </w:tcPr>
          <w:p w14:paraId="61A5F3AB" w14:textId="1D21BDBB" w:rsidR="00F12EDD" w:rsidRPr="00E54AAB" w:rsidRDefault="00262260" w:rsidP="00F12EDD">
            <w:pPr>
              <w:pStyle w:val="ListParagraph"/>
              <w:spacing w:after="0" w:line="360" w:lineRule="auto"/>
              <w:ind w:left="0"/>
              <w:jc w:val="center"/>
              <w:rPr>
                <w:rFonts w:ascii="Times New Roman" w:eastAsia="Times New Roman" w:hAnsi="Times New Roman" w:cs="Times New Roman"/>
                <w:bCs/>
                <w:sz w:val="26"/>
                <w:szCs w:val="26"/>
                <w:lang w:eastAsia="en-US"/>
              </w:rPr>
            </w:pPr>
            <w:r>
              <w:rPr>
                <w:rFonts w:ascii="Times New Roman" w:eastAsia="Times New Roman" w:hAnsi="Times New Roman" w:cs="Times New Roman"/>
                <w:sz w:val="26"/>
                <w:szCs w:val="26"/>
                <w:lang w:eastAsia="en-US"/>
              </w:rPr>
              <w:t>29</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3681CADA" w14:textId="3C8A80F2"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30</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04</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2C4FDDF8" w14:textId="2A8642E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0F034598" w14:textId="07137A12"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0491B66C" w14:textId="77777777" w:rsidTr="00BF7CEC">
        <w:trPr>
          <w:trHeight w:val="834"/>
          <w:jc w:val="center"/>
        </w:trPr>
        <w:tc>
          <w:tcPr>
            <w:tcW w:w="1327" w:type="dxa"/>
            <w:tcBorders>
              <w:top w:val="single" w:sz="4" w:space="0" w:color="auto"/>
              <w:left w:val="single" w:sz="4" w:space="0" w:color="000000"/>
              <w:bottom w:val="single" w:sz="4" w:space="0" w:color="000000"/>
            </w:tcBorders>
            <w:shd w:val="clear" w:color="auto" w:fill="auto"/>
            <w:vAlign w:val="center"/>
          </w:tcPr>
          <w:p w14:paraId="6994DE3D" w14:textId="4A0F456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3.2.7.8</w:t>
            </w:r>
          </w:p>
        </w:tc>
        <w:tc>
          <w:tcPr>
            <w:tcW w:w="2075" w:type="dxa"/>
            <w:tcBorders>
              <w:top w:val="single" w:sz="4" w:space="0" w:color="auto"/>
              <w:left w:val="single" w:sz="4" w:space="0" w:color="000000"/>
              <w:bottom w:val="single" w:sz="4" w:space="0" w:color="000000"/>
            </w:tcBorders>
            <w:shd w:val="clear" w:color="auto" w:fill="auto"/>
            <w:vAlign w:val="center"/>
          </w:tcPr>
          <w:p w14:paraId="0F1EC066" w14:textId="74366190" w:rsidR="00F12EDD" w:rsidRPr="00E54AAB" w:rsidRDefault="00F12EDD" w:rsidP="00F12EDD">
            <w:pPr>
              <w:spacing w:line="360" w:lineRule="auto"/>
              <w:rPr>
                <w:rFonts w:ascii="Times New Roman" w:eastAsia="Times New Roman" w:hAnsi="Times New Roman" w:cs="Times New Roman"/>
                <w:color w:val="000000"/>
                <w:sz w:val="26"/>
                <w:szCs w:val="26"/>
                <w:lang w:val="vi-VN"/>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w:t>
            </w:r>
            <w:r>
              <w:rPr>
                <w:rFonts w:ascii="Times New Roman" w:eastAsia="Times New Roman" w:hAnsi="Times New Roman" w:cs="Times New Roman"/>
                <w:color w:val="000000"/>
                <w:sz w:val="26"/>
                <w:szCs w:val="26"/>
              </w:rPr>
              <w:t>kê đơn thuốc</w:t>
            </w:r>
          </w:p>
        </w:tc>
        <w:tc>
          <w:tcPr>
            <w:tcW w:w="1705" w:type="dxa"/>
            <w:tcBorders>
              <w:top w:val="single" w:sz="4" w:space="0" w:color="auto"/>
              <w:left w:val="single" w:sz="4" w:space="0" w:color="000000"/>
              <w:bottom w:val="single" w:sz="4" w:space="0" w:color="000000"/>
            </w:tcBorders>
            <w:shd w:val="clear" w:color="auto" w:fill="auto"/>
            <w:vAlign w:val="center"/>
          </w:tcPr>
          <w:p w14:paraId="29C7D4A9" w14:textId="70A999CC"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01</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7236156F" w14:textId="405000EC"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02</w:t>
            </w:r>
            <w:r w:rsidR="00F12EDD"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00F12EDD" w:rsidRPr="00E54AAB">
              <w:rPr>
                <w:rFonts w:ascii="Times New Roman" w:eastAsia="Times New Roman" w:hAnsi="Times New Roman" w:cs="Times New Roman"/>
                <w:sz w:val="26"/>
                <w:szCs w:val="26"/>
                <w:lang w:eastAsia="en-US"/>
              </w:rPr>
              <w:t>-</w:t>
            </w:r>
            <w:r w:rsidR="00F12EDD">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1FE12C73" w14:textId="4117272E"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Pr="00E54AAB">
              <w:rPr>
                <w:rFonts w:ascii="Times New Roman" w:hAnsi="Times New Roman" w:cs="Times New Roman"/>
                <w:sz w:val="26"/>
                <w:szCs w:val="26"/>
              </w:rPr>
              <w:t xml:space="preserve"> </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1C730BA0" w14:textId="4FB3EE5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6FA5AFB4" w14:textId="77777777" w:rsidTr="00BF7CEC">
        <w:trPr>
          <w:trHeight w:val="834"/>
          <w:jc w:val="center"/>
        </w:trPr>
        <w:tc>
          <w:tcPr>
            <w:tcW w:w="1327" w:type="dxa"/>
            <w:tcBorders>
              <w:top w:val="single" w:sz="4" w:space="0" w:color="auto"/>
              <w:left w:val="single" w:sz="4" w:space="0" w:color="000000"/>
              <w:bottom w:val="single" w:sz="4" w:space="0" w:color="000000"/>
            </w:tcBorders>
            <w:shd w:val="clear" w:color="auto" w:fill="auto"/>
            <w:vAlign w:val="center"/>
          </w:tcPr>
          <w:p w14:paraId="3F8526D9" w14:textId="1015912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3.2.7.9</w:t>
            </w:r>
          </w:p>
        </w:tc>
        <w:tc>
          <w:tcPr>
            <w:tcW w:w="2075" w:type="dxa"/>
            <w:tcBorders>
              <w:top w:val="single" w:sz="4" w:space="0" w:color="auto"/>
              <w:left w:val="single" w:sz="4" w:space="0" w:color="000000"/>
              <w:bottom w:val="single" w:sz="4" w:space="0" w:color="000000"/>
            </w:tcBorders>
            <w:shd w:val="clear" w:color="auto" w:fill="auto"/>
            <w:vAlign w:val="center"/>
          </w:tcPr>
          <w:p w14:paraId="723016CA" w14:textId="1B12AFDC" w:rsidR="00F12EDD" w:rsidRPr="00E54AAB" w:rsidRDefault="00F12EDD" w:rsidP="00F12EDD">
            <w:pPr>
              <w:spacing w:line="360" w:lineRule="auto"/>
              <w:rPr>
                <w:rFonts w:ascii="Times New Roman" w:eastAsia="Times New Roman" w:hAnsi="Times New Roman" w:cs="Times New Roman"/>
                <w:color w:val="000000"/>
                <w:sz w:val="26"/>
                <w:szCs w:val="26"/>
                <w:lang w:val="fr-FR"/>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hóa đơn</w:t>
            </w:r>
          </w:p>
        </w:tc>
        <w:tc>
          <w:tcPr>
            <w:tcW w:w="1705" w:type="dxa"/>
            <w:tcBorders>
              <w:top w:val="single" w:sz="4" w:space="0" w:color="auto"/>
              <w:left w:val="single" w:sz="4" w:space="0" w:color="000000"/>
              <w:bottom w:val="single" w:sz="4" w:space="0" w:color="000000"/>
            </w:tcBorders>
            <w:shd w:val="clear" w:color="auto" w:fill="auto"/>
            <w:vAlign w:val="center"/>
          </w:tcPr>
          <w:p w14:paraId="39E739EC" w14:textId="1DBBC9D9"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26</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76A5D3FE" w14:textId="3455CF56" w:rsidR="00F12EDD" w:rsidRPr="00E54AAB" w:rsidRDefault="00262260" w:rsidP="00F12EDD">
            <w:pPr>
              <w:pStyle w:val="ListParagraph"/>
              <w:spacing w:after="0" w:line="360" w:lineRule="auto"/>
              <w:ind w:left="0"/>
              <w:jc w:val="center"/>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27</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52C2BF7E" w14:textId="6ACD83AF"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top w:val="single" w:sz="4" w:space="0" w:color="auto"/>
              <w:left w:val="single" w:sz="4" w:space="0" w:color="000000"/>
              <w:bottom w:val="single" w:sz="4" w:space="0" w:color="000000"/>
              <w:right w:val="single" w:sz="4" w:space="0" w:color="000000"/>
            </w:tcBorders>
            <w:shd w:val="clear" w:color="auto" w:fill="auto"/>
          </w:tcPr>
          <w:p w14:paraId="1439274F" w14:textId="40E74216"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F12EDD" w:rsidRPr="00E54AAB" w14:paraId="1CBC872F"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0D2CB23D" w14:textId="4B46EEC9"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3.2.7.10</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06BE7F04" w14:textId="4546160A"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nhà cung cấp</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551B806A" w14:textId="0821CFAB"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B1A32AF" w14:textId="2FF792BA"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03</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71724B0" w14:textId="55875F0D"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4</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2DE747DC" w14:textId="1A23B761"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02C2B0EF"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B9A564E" w14:textId="499DB161"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3.2.7.11</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AEDC7E0" w14:textId="44E00C7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kho</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7F19B889" w14:textId="008D72C9"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28</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8C949A5" w14:textId="3E800C68"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29</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D1B0BBD" w14:textId="45564B5E"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119E58D5" w14:textId="11B9A558"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4870F838"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1DB08501" w14:textId="4E59A81B"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3.2.7.12</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17EB49F0" w14:textId="7F28556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tồn kho</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3880361C" w14:textId="060BDE6F"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30</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9A8934F" w14:textId="0DE410D4"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01</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05</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3280DF3" w14:textId="6EB59443"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72ABEB5B" w14:textId="4010467D"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F12EDD" w:rsidRPr="00E54AAB" w14:paraId="52FE389F"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6E9F75B4" w14:textId="01CA72E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3.2.7.13</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7673769E" w14:textId="1BAA7E0D"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chức vụ</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69A91E5" w14:textId="6527E282"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04</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2DBD9D4" w14:textId="43ACD643"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740797A" w14:textId="547FDF84"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3F810088" w14:textId="186EA0DA"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F12EDD" w:rsidRPr="00E54AAB" w14:paraId="3AA1C76E"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3628FDD3" w14:textId="0FF9D59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3.2.7.14</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5D9E6011" w14:textId="59EB53D2"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quản lý nhân viên</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1FD852E8" w14:textId="78D986F7"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28</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8F142E1" w14:textId="69B579ED" w:rsidR="00F12EDD" w:rsidRPr="00E54AAB"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30</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A9F9F35" w14:textId="5E6E6759"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08AB9C8F" w14:textId="39316585"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F12EDD" w:rsidRPr="00E54AAB" w14:paraId="4D7C365D" w14:textId="77777777" w:rsidTr="00BF7CEC">
        <w:trPr>
          <w:trHeight w:val="83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0883E634" w14:textId="45A0CE30"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3.2.7.</w:t>
            </w:r>
            <w:r>
              <w:rPr>
                <w:rFonts w:ascii="Times New Roman" w:eastAsia="Times New Roman" w:hAnsi="Times New Roman" w:cs="Times New Roman"/>
                <w:color w:val="000000"/>
                <w:sz w:val="26"/>
                <w:szCs w:val="26"/>
              </w:rPr>
              <w:t>15</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722FDAE" w14:textId="05DD0187"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Code Front</w:t>
            </w:r>
            <w:r w:rsidRPr="00E54AAB">
              <w:rPr>
                <w:rFonts w:ascii="Times New Roman" w:eastAsia="Times New Roman" w:hAnsi="Times New Roman" w:cs="Times New Roman"/>
                <w:color w:val="000000"/>
                <w:sz w:val="26"/>
                <w:szCs w:val="26"/>
                <w:lang w:val="vi-VN"/>
              </w:rPr>
              <w:t>-end</w:t>
            </w:r>
            <w:r>
              <w:rPr>
                <w:rFonts w:ascii="Times New Roman" w:eastAsia="Times New Roman" w:hAnsi="Times New Roman" w:cs="Times New Roman"/>
                <w:color w:val="000000"/>
                <w:sz w:val="26"/>
                <w:szCs w:val="26"/>
              </w:rPr>
              <w:t xml:space="preserve"> or</w:t>
            </w:r>
            <w:r w:rsidRPr="00E54AAB">
              <w:rPr>
                <w:rFonts w:ascii="Times New Roman" w:eastAsia="Times New Roman" w:hAnsi="Times New Roman" w:cs="Times New Roman"/>
                <w:color w:val="000000"/>
                <w:sz w:val="26"/>
                <w:szCs w:val="26"/>
              </w:rPr>
              <w:t xml:space="preserve"> Back-end</w:t>
            </w:r>
            <w:r>
              <w:rPr>
                <w:color w:val="000000"/>
                <w:sz w:val="26"/>
                <w:szCs w:val="26"/>
              </w:rPr>
              <w:t xml:space="preserve"> phân quyền</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246ADD2C" w14:textId="2592929B" w:rsidR="00F12EDD" w:rsidRDefault="00262260"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30</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04</w:t>
            </w:r>
            <w:r w:rsidRPr="00E54AAB">
              <w:rPr>
                <w:rFonts w:ascii="Times New Roman" w:eastAsia="Times New Roman" w:hAnsi="Times New Roman" w:cs="Times New Roman"/>
                <w:bCs/>
                <w:sz w:val="26"/>
                <w:szCs w:val="26"/>
                <w:lang w:eastAsia="en-US"/>
              </w:rPr>
              <w:t>-</w:t>
            </w:r>
            <w:r>
              <w:rPr>
                <w:rFonts w:ascii="Times New Roman" w:eastAsia="Times New Roman" w:hAnsi="Times New Roman" w:cs="Times New Roman"/>
                <w:bCs/>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2B3961C" w14:textId="43243E5F" w:rsidR="00F12EDD" w:rsidRDefault="00DC1C76"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bCs/>
                <w:sz w:val="26"/>
                <w:szCs w:val="26"/>
                <w:lang w:eastAsia="en-US"/>
              </w:rPr>
              <w:t>02</w:t>
            </w:r>
            <w:r w:rsidR="00262260" w:rsidRPr="00E54AAB">
              <w:rPr>
                <w:rFonts w:ascii="Times New Roman" w:eastAsia="Times New Roman" w:hAnsi="Times New Roman" w:cs="Times New Roman"/>
                <w:bCs/>
                <w:sz w:val="26"/>
                <w:szCs w:val="26"/>
                <w:lang w:eastAsia="en-US"/>
              </w:rPr>
              <w:t>-</w:t>
            </w:r>
            <w:r w:rsidR="00262260">
              <w:rPr>
                <w:rFonts w:ascii="Times New Roman" w:eastAsia="Times New Roman" w:hAnsi="Times New Roman" w:cs="Times New Roman"/>
                <w:bCs/>
                <w:sz w:val="26"/>
                <w:szCs w:val="26"/>
                <w:lang w:eastAsia="en-US"/>
              </w:rPr>
              <w:t>0</w:t>
            </w:r>
            <w:r>
              <w:rPr>
                <w:rFonts w:ascii="Times New Roman" w:eastAsia="Times New Roman" w:hAnsi="Times New Roman" w:cs="Times New Roman"/>
                <w:bCs/>
                <w:sz w:val="26"/>
                <w:szCs w:val="26"/>
                <w:lang w:eastAsia="en-US"/>
              </w:rPr>
              <w:t>5</w:t>
            </w:r>
            <w:r w:rsidR="00262260" w:rsidRPr="00E54AAB">
              <w:rPr>
                <w:rFonts w:ascii="Times New Roman" w:eastAsia="Times New Roman" w:hAnsi="Times New Roman" w:cs="Times New Roman"/>
                <w:bCs/>
                <w:sz w:val="26"/>
                <w:szCs w:val="26"/>
                <w:lang w:eastAsia="en-US"/>
              </w:rPr>
              <w:t>-</w:t>
            </w:r>
            <w:r w:rsidR="00262260">
              <w:rPr>
                <w:rFonts w:ascii="Times New Roman" w:eastAsia="Times New Roman" w:hAnsi="Times New Roman" w:cs="Times New Roman"/>
                <w:bCs/>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E9281B2" w14:textId="195AF085" w:rsidR="00F12EDD" w:rsidRDefault="00DC1C76"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586551E" w14:textId="54527A4B" w:rsidR="00F12EDD" w:rsidRPr="006948E1"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2AF9FC93" w14:textId="77777777" w:rsidTr="00BF7CEC">
        <w:trPr>
          <w:jc w:val="center"/>
        </w:trPr>
        <w:tc>
          <w:tcPr>
            <w:tcW w:w="1327" w:type="dxa"/>
            <w:tcBorders>
              <w:top w:val="single" w:sz="4" w:space="0" w:color="auto"/>
              <w:left w:val="single" w:sz="4" w:space="0" w:color="000000"/>
              <w:bottom w:val="single" w:sz="4" w:space="0" w:color="000000"/>
            </w:tcBorders>
            <w:shd w:val="clear" w:color="auto" w:fill="auto"/>
            <w:vAlign w:val="center"/>
          </w:tcPr>
          <w:p w14:paraId="2FF4210A" w14:textId="01D4A16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3.2.7.</w:t>
            </w:r>
            <w:r>
              <w:rPr>
                <w:rFonts w:ascii="Times New Roman" w:eastAsia="Times New Roman" w:hAnsi="Times New Roman" w:cs="Times New Roman"/>
                <w:color w:val="000000"/>
                <w:sz w:val="26"/>
                <w:szCs w:val="26"/>
              </w:rPr>
              <w:t>16</w:t>
            </w:r>
          </w:p>
        </w:tc>
        <w:tc>
          <w:tcPr>
            <w:tcW w:w="2075" w:type="dxa"/>
            <w:tcBorders>
              <w:top w:val="single" w:sz="4" w:space="0" w:color="auto"/>
              <w:left w:val="single" w:sz="4" w:space="0" w:color="000000"/>
              <w:bottom w:val="single" w:sz="4" w:space="0" w:color="000000"/>
            </w:tcBorders>
            <w:shd w:val="clear" w:color="auto" w:fill="auto"/>
            <w:vAlign w:val="center"/>
          </w:tcPr>
          <w:p w14:paraId="43A445EA" w14:textId="47B6DB76"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Review code</w:t>
            </w:r>
          </w:p>
        </w:tc>
        <w:tc>
          <w:tcPr>
            <w:tcW w:w="1705" w:type="dxa"/>
            <w:tcBorders>
              <w:top w:val="single" w:sz="4" w:space="0" w:color="auto"/>
              <w:left w:val="single" w:sz="4" w:space="0" w:color="000000"/>
              <w:bottom w:val="single" w:sz="4" w:space="0" w:color="000000"/>
            </w:tcBorders>
            <w:shd w:val="clear" w:color="auto" w:fill="auto"/>
            <w:vAlign w:val="center"/>
          </w:tcPr>
          <w:p w14:paraId="101AEE37" w14:textId="77F6BB00" w:rsidR="00F12EDD" w:rsidRPr="00E54AAB" w:rsidRDefault="00DC1C76"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auto"/>
            <w:vAlign w:val="center"/>
          </w:tcPr>
          <w:p w14:paraId="74315D0A" w14:textId="215D593B" w:rsidR="00F12EDD" w:rsidRPr="00E54AAB" w:rsidRDefault="00DC1C76" w:rsidP="00F12EDD">
            <w:pPr>
              <w:spacing w:line="360" w:lineRule="auto"/>
              <w:ind w:left="144"/>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07</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05</w:t>
            </w:r>
            <w:r w:rsidRPr="00E54AAB">
              <w:rPr>
                <w:rFonts w:ascii="Times New Roman" w:eastAsia="Times New Roman" w:hAnsi="Times New Roman" w:cs="Times New Roman"/>
                <w:sz w:val="26"/>
                <w:szCs w:val="26"/>
                <w:lang w:eastAsia="en-US"/>
              </w:rPr>
              <w:t>-</w:t>
            </w:r>
            <w:r>
              <w:rPr>
                <w:rFonts w:ascii="Times New Roman" w:eastAsia="Times New Roman" w:hAnsi="Times New Roman" w:cs="Times New Roman"/>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auto"/>
            <w:vAlign w:val="center"/>
          </w:tcPr>
          <w:p w14:paraId="24CB3727" w14:textId="5B89BDF1" w:rsidR="00F12EDD" w:rsidRPr="00E54AAB" w:rsidRDefault="00F12EDD" w:rsidP="00F12ED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Pr="00E54AAB">
              <w:rPr>
                <w:rFonts w:ascii="Times New Roman" w:hAnsi="Times New Roman" w:cs="Times New Roman"/>
                <w:sz w:val="26"/>
                <w:szCs w:val="26"/>
              </w:rPr>
              <w:t xml:space="preserve"> </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230FAA03" w14:textId="39A98EDB"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F12EDD" w:rsidRPr="00E54AAB" w14:paraId="4D5AAAF9" w14:textId="77777777" w:rsidTr="00BF7CEC">
        <w:trPr>
          <w:trHeight w:val="660"/>
          <w:jc w:val="center"/>
        </w:trPr>
        <w:tc>
          <w:tcPr>
            <w:tcW w:w="1327" w:type="dxa"/>
            <w:tcBorders>
              <w:left w:val="single" w:sz="4" w:space="0" w:color="000000"/>
              <w:bottom w:val="single" w:sz="4" w:space="0" w:color="000000"/>
            </w:tcBorders>
            <w:shd w:val="clear" w:color="auto" w:fill="9CC2E5" w:themeFill="accent1" w:themeFillTint="99"/>
            <w:vAlign w:val="center"/>
          </w:tcPr>
          <w:p w14:paraId="535B51D1" w14:textId="2599971C"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auto"/>
                <w:sz w:val="26"/>
                <w:szCs w:val="26"/>
              </w:rPr>
              <w:t>3.2.8</w:t>
            </w:r>
          </w:p>
        </w:tc>
        <w:tc>
          <w:tcPr>
            <w:tcW w:w="2075" w:type="dxa"/>
            <w:tcBorders>
              <w:left w:val="single" w:sz="4" w:space="0" w:color="000000"/>
              <w:bottom w:val="single" w:sz="4" w:space="0" w:color="000000"/>
            </w:tcBorders>
            <w:shd w:val="clear" w:color="auto" w:fill="9CC2E5" w:themeFill="accent1" w:themeFillTint="99"/>
            <w:vAlign w:val="center"/>
          </w:tcPr>
          <w:p w14:paraId="715EA487" w14:textId="26B2C73F" w:rsidR="00F12EDD" w:rsidRPr="00E54AAB" w:rsidRDefault="00F12EDD" w:rsidP="00F12EDD">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auto"/>
                <w:sz w:val="26"/>
                <w:szCs w:val="26"/>
              </w:rPr>
              <w:t>Testing</w:t>
            </w:r>
          </w:p>
        </w:tc>
        <w:tc>
          <w:tcPr>
            <w:tcW w:w="1705" w:type="dxa"/>
            <w:tcBorders>
              <w:left w:val="single" w:sz="4" w:space="0" w:color="000000"/>
              <w:bottom w:val="single" w:sz="4" w:space="0" w:color="000000"/>
            </w:tcBorders>
            <w:shd w:val="clear" w:color="auto" w:fill="9CC2E5" w:themeFill="accent1" w:themeFillTint="99"/>
            <w:vAlign w:val="center"/>
          </w:tcPr>
          <w:p w14:paraId="56DAB492" w14:textId="7A596F27" w:rsidR="00F12EDD" w:rsidRPr="00E54AAB" w:rsidRDefault="00DC1C76"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08</w:t>
            </w:r>
            <w:r w:rsidR="00F12EDD"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05</w:t>
            </w:r>
            <w:r w:rsidR="00F12EDD" w:rsidRPr="00E54AAB">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1710" w:type="dxa"/>
            <w:tcBorders>
              <w:left w:val="single" w:sz="4" w:space="0" w:color="000000"/>
              <w:bottom w:val="single" w:sz="4" w:space="0" w:color="000000"/>
            </w:tcBorders>
            <w:shd w:val="clear" w:color="auto" w:fill="9CC2E5" w:themeFill="accent1" w:themeFillTint="99"/>
            <w:vAlign w:val="center"/>
          </w:tcPr>
          <w:p w14:paraId="1F4E23AD" w14:textId="56F0A702" w:rsidR="00F12EDD" w:rsidRPr="00E54AAB" w:rsidRDefault="00DC1C76" w:rsidP="00F12EDD">
            <w:pPr>
              <w:spacing w:line="360" w:lineRule="auto"/>
              <w:rPr>
                <w:rFonts w:ascii="Times New Roman" w:eastAsia="Times New Roman" w:hAnsi="Times New Roman" w:cs="Times New Roman"/>
                <w:b/>
                <w:bCs/>
                <w:sz w:val="26"/>
                <w:szCs w:val="26"/>
                <w:lang w:eastAsia="en-US"/>
              </w:rPr>
            </w:pPr>
            <w:r>
              <w:rPr>
                <w:rFonts w:ascii="Times New Roman" w:eastAsia="Times New Roman" w:hAnsi="Times New Roman" w:cs="Times New Roman"/>
                <w:b/>
                <w:bCs/>
                <w:sz w:val="26"/>
                <w:szCs w:val="26"/>
                <w:lang w:eastAsia="en-US"/>
              </w:rPr>
              <w:t>09</w:t>
            </w:r>
            <w:r w:rsidR="00F12EDD" w:rsidRPr="00E54AAB">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05</w:t>
            </w:r>
            <w:r w:rsidR="00F12EDD" w:rsidRPr="00E54AAB">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720" w:type="dxa"/>
            <w:tcBorders>
              <w:left w:val="single" w:sz="4" w:space="0" w:color="000000"/>
              <w:bottom w:val="single" w:sz="4" w:space="0" w:color="000000"/>
            </w:tcBorders>
            <w:shd w:val="clear" w:color="auto" w:fill="9CC2E5" w:themeFill="accent1" w:themeFillTint="99"/>
            <w:vAlign w:val="center"/>
          </w:tcPr>
          <w:p w14:paraId="13BB6723" w14:textId="126D6569" w:rsidR="00F12EDD" w:rsidRPr="00E54AAB" w:rsidRDefault="00F12EDD" w:rsidP="00F12ED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w:t>
            </w:r>
            <w:r w:rsidR="002E255A">
              <w:rPr>
                <w:rFonts w:ascii="Times New Roman" w:hAnsi="Times New Roman" w:cs="Times New Roman"/>
                <w:b/>
                <w:bCs/>
                <w:sz w:val="26"/>
                <w:szCs w:val="26"/>
              </w:rPr>
              <w:t>8</w:t>
            </w:r>
          </w:p>
        </w:tc>
        <w:tc>
          <w:tcPr>
            <w:tcW w:w="1535" w:type="dxa"/>
            <w:tcBorders>
              <w:left w:val="single" w:sz="4" w:space="0" w:color="000000"/>
              <w:bottom w:val="single" w:sz="4" w:space="0" w:color="000000"/>
              <w:right w:val="single" w:sz="4" w:space="0" w:color="000000"/>
            </w:tcBorders>
            <w:shd w:val="clear" w:color="auto" w:fill="9CC2E5" w:themeFill="accent1" w:themeFillTint="99"/>
            <w:vAlign w:val="center"/>
          </w:tcPr>
          <w:p w14:paraId="1770618A"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DC1C76" w:rsidRPr="00E54AAB" w14:paraId="5435946D" w14:textId="77777777" w:rsidTr="00C85FA5">
        <w:trPr>
          <w:trHeight w:val="701"/>
          <w:jc w:val="center"/>
        </w:trPr>
        <w:tc>
          <w:tcPr>
            <w:tcW w:w="1327" w:type="dxa"/>
            <w:tcBorders>
              <w:left w:val="single" w:sz="4" w:space="0" w:color="000000"/>
              <w:bottom w:val="single" w:sz="4" w:space="0" w:color="auto"/>
            </w:tcBorders>
            <w:shd w:val="clear" w:color="auto" w:fill="auto"/>
            <w:vAlign w:val="center"/>
          </w:tcPr>
          <w:p w14:paraId="6EE8FD5D" w14:textId="48FE7FBA"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w:t>
            </w:r>
          </w:p>
        </w:tc>
        <w:tc>
          <w:tcPr>
            <w:tcW w:w="2075" w:type="dxa"/>
            <w:tcBorders>
              <w:left w:val="single" w:sz="4" w:space="0" w:color="000000"/>
              <w:bottom w:val="single" w:sz="4" w:space="0" w:color="auto"/>
            </w:tcBorders>
            <w:shd w:val="clear" w:color="auto" w:fill="auto"/>
            <w:vAlign w:val="center"/>
          </w:tcPr>
          <w:p w14:paraId="7B4CBAF0" w14:textId="7C886F39"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thông tin cá nhân</w:t>
            </w:r>
          </w:p>
        </w:tc>
        <w:tc>
          <w:tcPr>
            <w:tcW w:w="1705" w:type="dxa"/>
            <w:tcBorders>
              <w:left w:val="single" w:sz="4" w:space="0" w:color="000000"/>
              <w:bottom w:val="single" w:sz="4" w:space="0" w:color="auto"/>
            </w:tcBorders>
            <w:shd w:val="clear" w:color="auto" w:fill="auto"/>
          </w:tcPr>
          <w:p w14:paraId="49AC8797" w14:textId="35611573"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7ADA962D" w14:textId="0E4DD6B6" w:rsidR="00DC1C76" w:rsidRPr="00E54AAB" w:rsidRDefault="00DC1C76" w:rsidP="00DC1C76">
            <w:pPr>
              <w:spacing w:line="360" w:lineRule="auto"/>
              <w:rPr>
                <w:rFonts w:ascii="Times New Roman" w:eastAsia="Times New Roman" w:hAnsi="Times New Roman" w:cs="Times New Roman"/>
                <w:sz w:val="26"/>
                <w:szCs w:val="26"/>
                <w:lang w:eastAsia="en-US"/>
              </w:rPr>
            </w:pPr>
            <w:r w:rsidRPr="00E606E4">
              <w:rPr>
                <w:rFonts w:ascii="Times New Roman" w:eastAsia="Times New Roman" w:hAnsi="Times New Roman" w:cs="Times New Roman"/>
                <w:bCs/>
                <w:sz w:val="26"/>
                <w:szCs w:val="26"/>
                <w:lang w:eastAsia="en-US"/>
              </w:rPr>
              <w:t>09-05-2025</w:t>
            </w:r>
          </w:p>
        </w:tc>
        <w:tc>
          <w:tcPr>
            <w:tcW w:w="720" w:type="dxa"/>
            <w:tcBorders>
              <w:left w:val="single" w:sz="4" w:space="0" w:color="000000"/>
              <w:bottom w:val="single" w:sz="4" w:space="0" w:color="auto"/>
            </w:tcBorders>
            <w:shd w:val="clear" w:color="auto" w:fill="auto"/>
            <w:vAlign w:val="center"/>
          </w:tcPr>
          <w:p w14:paraId="2EC032E3" w14:textId="1BF9DD81"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1E6CEFBB" w14:textId="7DF0EA3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2DB65FCB" w14:textId="77777777" w:rsidTr="00C85FA5">
        <w:trPr>
          <w:trHeight w:val="701"/>
          <w:jc w:val="center"/>
        </w:trPr>
        <w:tc>
          <w:tcPr>
            <w:tcW w:w="1327" w:type="dxa"/>
            <w:tcBorders>
              <w:left w:val="single" w:sz="4" w:space="0" w:color="000000"/>
              <w:bottom w:val="single" w:sz="4" w:space="0" w:color="auto"/>
            </w:tcBorders>
            <w:shd w:val="clear" w:color="auto" w:fill="auto"/>
            <w:vAlign w:val="center"/>
          </w:tcPr>
          <w:p w14:paraId="268BFBFB" w14:textId="6676ED31"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3.2.8.2</w:t>
            </w:r>
          </w:p>
        </w:tc>
        <w:tc>
          <w:tcPr>
            <w:tcW w:w="2075" w:type="dxa"/>
            <w:tcBorders>
              <w:left w:val="single" w:sz="4" w:space="0" w:color="000000"/>
              <w:bottom w:val="single" w:sz="4" w:space="0" w:color="auto"/>
            </w:tcBorders>
            <w:shd w:val="clear" w:color="auto" w:fill="auto"/>
            <w:vAlign w:val="center"/>
          </w:tcPr>
          <w:p w14:paraId="634E929D" w14:textId="1C10A0E6"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Pr>
                <w:color w:val="000000"/>
                <w:sz w:val="26"/>
                <w:szCs w:val="26"/>
              </w:rPr>
              <w:t xml:space="preserve"> tư vấn AI</w:t>
            </w:r>
          </w:p>
        </w:tc>
        <w:tc>
          <w:tcPr>
            <w:tcW w:w="1705" w:type="dxa"/>
            <w:tcBorders>
              <w:left w:val="single" w:sz="4" w:space="0" w:color="000000"/>
              <w:bottom w:val="single" w:sz="4" w:space="0" w:color="auto"/>
            </w:tcBorders>
            <w:shd w:val="clear" w:color="auto" w:fill="auto"/>
          </w:tcPr>
          <w:p w14:paraId="585B8759" w14:textId="28C30CEC"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4A6433E7" w14:textId="44D986F5" w:rsidR="00DC1C76" w:rsidRPr="00E54AAB" w:rsidRDefault="00DC1C76" w:rsidP="00DC1C76">
            <w:pPr>
              <w:spacing w:line="360" w:lineRule="auto"/>
              <w:rPr>
                <w:rFonts w:ascii="Times New Roman" w:eastAsia="Times New Roman" w:hAnsi="Times New Roman" w:cs="Times New Roman"/>
                <w:sz w:val="26"/>
                <w:szCs w:val="26"/>
                <w:lang w:eastAsia="en-US"/>
              </w:rPr>
            </w:pPr>
            <w:r w:rsidRPr="00E606E4">
              <w:rPr>
                <w:rFonts w:ascii="Times New Roman" w:eastAsia="Times New Roman" w:hAnsi="Times New Roman" w:cs="Times New Roman"/>
                <w:bCs/>
                <w:sz w:val="26"/>
                <w:szCs w:val="26"/>
                <w:lang w:eastAsia="en-US"/>
              </w:rPr>
              <w:t>09-05-2025</w:t>
            </w:r>
          </w:p>
        </w:tc>
        <w:tc>
          <w:tcPr>
            <w:tcW w:w="720" w:type="dxa"/>
            <w:tcBorders>
              <w:left w:val="single" w:sz="4" w:space="0" w:color="000000"/>
              <w:bottom w:val="single" w:sz="4" w:space="0" w:color="auto"/>
            </w:tcBorders>
            <w:shd w:val="clear" w:color="auto" w:fill="auto"/>
            <w:vAlign w:val="center"/>
          </w:tcPr>
          <w:p w14:paraId="01280534" w14:textId="0037FBCC"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1 </w:t>
            </w:r>
          </w:p>
        </w:tc>
        <w:tc>
          <w:tcPr>
            <w:tcW w:w="1535" w:type="dxa"/>
            <w:tcBorders>
              <w:left w:val="single" w:sz="4" w:space="0" w:color="000000"/>
              <w:bottom w:val="single" w:sz="4" w:space="0" w:color="auto"/>
              <w:right w:val="single" w:sz="4" w:space="0" w:color="000000"/>
            </w:tcBorders>
            <w:shd w:val="clear" w:color="auto" w:fill="auto"/>
          </w:tcPr>
          <w:p w14:paraId="775C5F06" w14:textId="32DAA1B7"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4525F23B" w14:textId="77777777" w:rsidTr="00C85FA5">
        <w:trPr>
          <w:trHeight w:val="701"/>
          <w:jc w:val="center"/>
        </w:trPr>
        <w:tc>
          <w:tcPr>
            <w:tcW w:w="1327" w:type="dxa"/>
            <w:tcBorders>
              <w:left w:val="single" w:sz="4" w:space="0" w:color="000000"/>
              <w:bottom w:val="single" w:sz="4" w:space="0" w:color="auto"/>
            </w:tcBorders>
            <w:shd w:val="clear" w:color="auto" w:fill="auto"/>
            <w:vAlign w:val="center"/>
          </w:tcPr>
          <w:p w14:paraId="4885C271" w14:textId="7B765CD8"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3.2.8.3</w:t>
            </w:r>
          </w:p>
        </w:tc>
        <w:tc>
          <w:tcPr>
            <w:tcW w:w="2075" w:type="dxa"/>
            <w:tcBorders>
              <w:left w:val="single" w:sz="4" w:space="0" w:color="000000"/>
              <w:bottom w:val="single" w:sz="4" w:space="0" w:color="auto"/>
            </w:tcBorders>
            <w:shd w:val="clear" w:color="auto" w:fill="auto"/>
            <w:vAlign w:val="center"/>
          </w:tcPr>
          <w:p w14:paraId="4E813EC5" w14:textId="430BA091"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xem dịch vụ</w:t>
            </w:r>
          </w:p>
        </w:tc>
        <w:tc>
          <w:tcPr>
            <w:tcW w:w="1705" w:type="dxa"/>
            <w:tcBorders>
              <w:left w:val="single" w:sz="4" w:space="0" w:color="000000"/>
              <w:bottom w:val="single" w:sz="4" w:space="0" w:color="auto"/>
            </w:tcBorders>
            <w:shd w:val="clear" w:color="auto" w:fill="auto"/>
          </w:tcPr>
          <w:p w14:paraId="4F51DD9D" w14:textId="174A51AA"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12AFA5E8" w14:textId="79B0E5D8" w:rsidR="00DC1C76" w:rsidRPr="00E54AAB" w:rsidRDefault="00DC1C76" w:rsidP="00DC1C76">
            <w:pPr>
              <w:spacing w:line="360" w:lineRule="auto"/>
              <w:rPr>
                <w:rFonts w:ascii="Times New Roman" w:eastAsia="Times New Roman" w:hAnsi="Times New Roman" w:cs="Times New Roman"/>
                <w:sz w:val="26"/>
                <w:szCs w:val="26"/>
                <w:lang w:eastAsia="en-US"/>
              </w:rPr>
            </w:pPr>
            <w:r w:rsidRPr="00E606E4">
              <w:rPr>
                <w:rFonts w:ascii="Times New Roman" w:eastAsia="Times New Roman" w:hAnsi="Times New Roman" w:cs="Times New Roman"/>
                <w:bCs/>
                <w:sz w:val="26"/>
                <w:szCs w:val="26"/>
                <w:lang w:eastAsia="en-US"/>
              </w:rPr>
              <w:t>09-05-2025</w:t>
            </w:r>
          </w:p>
        </w:tc>
        <w:tc>
          <w:tcPr>
            <w:tcW w:w="720" w:type="dxa"/>
            <w:tcBorders>
              <w:left w:val="single" w:sz="4" w:space="0" w:color="000000"/>
              <w:bottom w:val="single" w:sz="4" w:space="0" w:color="auto"/>
            </w:tcBorders>
            <w:shd w:val="clear" w:color="auto" w:fill="auto"/>
            <w:vAlign w:val="center"/>
          </w:tcPr>
          <w:p w14:paraId="777C6EE6" w14:textId="193CCF3F"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7BB7618A" w14:textId="13A1D4A4"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1F62EA8B" w14:textId="77777777" w:rsidTr="00C85FA5">
        <w:trPr>
          <w:trHeight w:val="750"/>
          <w:jc w:val="center"/>
        </w:trPr>
        <w:tc>
          <w:tcPr>
            <w:tcW w:w="1327" w:type="dxa"/>
            <w:tcBorders>
              <w:left w:val="single" w:sz="4" w:space="0" w:color="000000"/>
              <w:bottom w:val="single" w:sz="4" w:space="0" w:color="auto"/>
            </w:tcBorders>
            <w:shd w:val="clear" w:color="auto" w:fill="auto"/>
            <w:vAlign w:val="center"/>
          </w:tcPr>
          <w:p w14:paraId="5BCA8817" w14:textId="06D4C7D4"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3.2.8.4</w:t>
            </w:r>
          </w:p>
        </w:tc>
        <w:tc>
          <w:tcPr>
            <w:tcW w:w="2075" w:type="dxa"/>
            <w:tcBorders>
              <w:left w:val="single" w:sz="4" w:space="0" w:color="000000"/>
              <w:bottom w:val="single" w:sz="4" w:space="0" w:color="auto"/>
            </w:tcBorders>
            <w:shd w:val="clear" w:color="auto" w:fill="auto"/>
            <w:vAlign w:val="center"/>
          </w:tcPr>
          <w:p w14:paraId="03D3BF37" w14:textId="46AB6724"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xem bác sĩ</w:t>
            </w:r>
          </w:p>
        </w:tc>
        <w:tc>
          <w:tcPr>
            <w:tcW w:w="1705" w:type="dxa"/>
            <w:tcBorders>
              <w:left w:val="single" w:sz="4" w:space="0" w:color="000000"/>
              <w:bottom w:val="single" w:sz="4" w:space="0" w:color="auto"/>
            </w:tcBorders>
            <w:shd w:val="clear" w:color="auto" w:fill="auto"/>
          </w:tcPr>
          <w:p w14:paraId="6D5B40D3" w14:textId="3C3859E5"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60D2C00F" w14:textId="3365AF72" w:rsidR="00DC1C76" w:rsidRPr="00E54AAB" w:rsidRDefault="00DC1C76" w:rsidP="00DC1C76">
            <w:pPr>
              <w:spacing w:line="360" w:lineRule="auto"/>
              <w:rPr>
                <w:rFonts w:ascii="Times New Roman" w:eastAsia="Times New Roman" w:hAnsi="Times New Roman" w:cs="Times New Roman"/>
                <w:sz w:val="26"/>
                <w:szCs w:val="26"/>
                <w:lang w:eastAsia="en-US"/>
              </w:rPr>
            </w:pPr>
            <w:r w:rsidRPr="00E606E4">
              <w:rPr>
                <w:rFonts w:ascii="Times New Roman" w:eastAsia="Times New Roman" w:hAnsi="Times New Roman" w:cs="Times New Roman"/>
                <w:bCs/>
                <w:sz w:val="26"/>
                <w:szCs w:val="26"/>
                <w:lang w:eastAsia="en-US"/>
              </w:rPr>
              <w:t>09-05-2025</w:t>
            </w:r>
          </w:p>
        </w:tc>
        <w:tc>
          <w:tcPr>
            <w:tcW w:w="720" w:type="dxa"/>
            <w:tcBorders>
              <w:left w:val="single" w:sz="4" w:space="0" w:color="000000"/>
              <w:bottom w:val="single" w:sz="4" w:space="0" w:color="auto"/>
            </w:tcBorders>
            <w:shd w:val="clear" w:color="auto" w:fill="auto"/>
            <w:vAlign w:val="center"/>
          </w:tcPr>
          <w:p w14:paraId="101EDE63" w14:textId="4B1D3EC2"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35" w:type="dxa"/>
            <w:tcBorders>
              <w:left w:val="single" w:sz="4" w:space="0" w:color="000000"/>
              <w:bottom w:val="single" w:sz="4" w:space="0" w:color="auto"/>
              <w:right w:val="single" w:sz="4" w:space="0" w:color="000000"/>
            </w:tcBorders>
            <w:shd w:val="clear" w:color="auto" w:fill="auto"/>
          </w:tcPr>
          <w:p w14:paraId="0B4634C4" w14:textId="71B5441B"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2C42AE23" w14:textId="77777777" w:rsidTr="00C85FA5">
        <w:trPr>
          <w:trHeight w:val="701"/>
          <w:jc w:val="center"/>
        </w:trPr>
        <w:tc>
          <w:tcPr>
            <w:tcW w:w="1327" w:type="dxa"/>
            <w:tcBorders>
              <w:left w:val="single" w:sz="4" w:space="0" w:color="000000"/>
              <w:bottom w:val="single" w:sz="4" w:space="0" w:color="auto"/>
            </w:tcBorders>
            <w:shd w:val="clear" w:color="auto" w:fill="auto"/>
            <w:vAlign w:val="center"/>
          </w:tcPr>
          <w:p w14:paraId="30CC97D6" w14:textId="2C02BF26"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3.2.8.5</w:t>
            </w:r>
          </w:p>
        </w:tc>
        <w:tc>
          <w:tcPr>
            <w:tcW w:w="2075" w:type="dxa"/>
            <w:tcBorders>
              <w:left w:val="single" w:sz="4" w:space="0" w:color="000000"/>
              <w:bottom w:val="single" w:sz="4" w:space="0" w:color="auto"/>
            </w:tcBorders>
            <w:shd w:val="clear" w:color="auto" w:fill="auto"/>
            <w:vAlign w:val="center"/>
          </w:tcPr>
          <w:p w14:paraId="33E9AF34" w14:textId="637B6DCA"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xem đánh giá</w:t>
            </w:r>
          </w:p>
        </w:tc>
        <w:tc>
          <w:tcPr>
            <w:tcW w:w="1705" w:type="dxa"/>
            <w:tcBorders>
              <w:left w:val="single" w:sz="4" w:space="0" w:color="000000"/>
              <w:bottom w:val="single" w:sz="4" w:space="0" w:color="auto"/>
            </w:tcBorders>
            <w:shd w:val="clear" w:color="auto" w:fill="auto"/>
          </w:tcPr>
          <w:p w14:paraId="26F33C27" w14:textId="4531FCD2"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5C576AF9" w14:textId="3E472AB8" w:rsidR="00DC1C76" w:rsidRPr="00E54AAB" w:rsidRDefault="00DC1C76" w:rsidP="00DC1C76">
            <w:pPr>
              <w:spacing w:line="360" w:lineRule="auto"/>
              <w:rPr>
                <w:rFonts w:ascii="Times New Roman" w:eastAsia="Times New Roman" w:hAnsi="Times New Roman" w:cs="Times New Roman"/>
                <w:sz w:val="26"/>
                <w:szCs w:val="26"/>
                <w:lang w:eastAsia="en-US"/>
              </w:rPr>
            </w:pPr>
            <w:r w:rsidRPr="00CB011D">
              <w:rPr>
                <w:rFonts w:ascii="Times New Roman" w:eastAsia="Times New Roman" w:hAnsi="Times New Roman" w:cs="Times New Roman"/>
                <w:bCs/>
                <w:sz w:val="26"/>
                <w:szCs w:val="26"/>
                <w:lang w:eastAsia="en-US"/>
              </w:rPr>
              <w:t>08-05-2025</w:t>
            </w:r>
          </w:p>
        </w:tc>
        <w:tc>
          <w:tcPr>
            <w:tcW w:w="720" w:type="dxa"/>
            <w:tcBorders>
              <w:left w:val="single" w:sz="4" w:space="0" w:color="000000"/>
              <w:bottom w:val="single" w:sz="4" w:space="0" w:color="auto"/>
            </w:tcBorders>
            <w:shd w:val="clear" w:color="auto" w:fill="auto"/>
            <w:vAlign w:val="center"/>
          </w:tcPr>
          <w:p w14:paraId="20AFC540" w14:textId="31E59428"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1 </w:t>
            </w:r>
          </w:p>
        </w:tc>
        <w:tc>
          <w:tcPr>
            <w:tcW w:w="1535" w:type="dxa"/>
            <w:tcBorders>
              <w:left w:val="single" w:sz="4" w:space="0" w:color="000000"/>
              <w:bottom w:val="single" w:sz="4" w:space="0" w:color="auto"/>
              <w:right w:val="single" w:sz="4" w:space="0" w:color="000000"/>
            </w:tcBorders>
            <w:shd w:val="clear" w:color="auto" w:fill="auto"/>
          </w:tcPr>
          <w:p w14:paraId="122EE638" w14:textId="4138A511"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57B818B7" w14:textId="77777777" w:rsidTr="00C85FA5">
        <w:trPr>
          <w:trHeight w:val="701"/>
          <w:jc w:val="center"/>
        </w:trPr>
        <w:tc>
          <w:tcPr>
            <w:tcW w:w="1327" w:type="dxa"/>
            <w:tcBorders>
              <w:left w:val="single" w:sz="4" w:space="0" w:color="000000"/>
              <w:bottom w:val="single" w:sz="4" w:space="0" w:color="auto"/>
            </w:tcBorders>
            <w:shd w:val="clear" w:color="auto" w:fill="auto"/>
            <w:vAlign w:val="center"/>
          </w:tcPr>
          <w:p w14:paraId="2A5DE302" w14:textId="61DB6237"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3.2.8.6</w:t>
            </w:r>
          </w:p>
        </w:tc>
        <w:tc>
          <w:tcPr>
            <w:tcW w:w="2075" w:type="dxa"/>
            <w:tcBorders>
              <w:left w:val="single" w:sz="4" w:space="0" w:color="000000"/>
              <w:bottom w:val="single" w:sz="4" w:space="0" w:color="auto"/>
            </w:tcBorders>
            <w:shd w:val="clear" w:color="auto" w:fill="auto"/>
            <w:vAlign w:val="center"/>
          </w:tcPr>
          <w:p w14:paraId="6EDA8151" w14:textId="6A7702BE" w:rsidR="00DC1C76" w:rsidRPr="00E54AAB" w:rsidRDefault="00DC1C76" w:rsidP="00DC1C76">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 xml:space="preserve">trang </w:t>
            </w:r>
            <w:r>
              <w:rPr>
                <w:color w:val="000000"/>
                <w:sz w:val="26"/>
                <w:szCs w:val="26"/>
              </w:rPr>
              <w:t>thanh toán</w:t>
            </w:r>
          </w:p>
        </w:tc>
        <w:tc>
          <w:tcPr>
            <w:tcW w:w="1705" w:type="dxa"/>
            <w:tcBorders>
              <w:left w:val="single" w:sz="4" w:space="0" w:color="000000"/>
              <w:bottom w:val="single" w:sz="4" w:space="0" w:color="auto"/>
            </w:tcBorders>
            <w:shd w:val="clear" w:color="auto" w:fill="auto"/>
          </w:tcPr>
          <w:p w14:paraId="4F9FE61A" w14:textId="4B01C7E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B011D">
              <w:rPr>
                <w:rFonts w:ascii="Times New Roman" w:eastAsia="Times New Roman" w:hAnsi="Times New Roman" w:cs="Times New Roman"/>
                <w:bCs/>
                <w:sz w:val="26"/>
                <w:szCs w:val="26"/>
                <w:lang w:eastAsia="en-US"/>
              </w:rPr>
              <w:t>08-05-2025</w:t>
            </w:r>
          </w:p>
        </w:tc>
        <w:tc>
          <w:tcPr>
            <w:tcW w:w="1710" w:type="dxa"/>
            <w:tcBorders>
              <w:left w:val="single" w:sz="4" w:space="0" w:color="000000"/>
              <w:bottom w:val="single" w:sz="4" w:space="0" w:color="auto"/>
            </w:tcBorders>
            <w:shd w:val="clear" w:color="auto" w:fill="auto"/>
          </w:tcPr>
          <w:p w14:paraId="444B6004" w14:textId="0B747C29"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B011D">
              <w:rPr>
                <w:rFonts w:ascii="Times New Roman" w:eastAsia="Times New Roman" w:hAnsi="Times New Roman" w:cs="Times New Roman"/>
                <w:bCs/>
                <w:sz w:val="26"/>
                <w:szCs w:val="26"/>
                <w:lang w:eastAsia="en-US"/>
              </w:rPr>
              <w:t>08-05-2025</w:t>
            </w:r>
          </w:p>
        </w:tc>
        <w:tc>
          <w:tcPr>
            <w:tcW w:w="720" w:type="dxa"/>
            <w:tcBorders>
              <w:left w:val="single" w:sz="4" w:space="0" w:color="000000"/>
              <w:bottom w:val="single" w:sz="4" w:space="0" w:color="auto"/>
            </w:tcBorders>
            <w:shd w:val="clear" w:color="auto" w:fill="auto"/>
            <w:vAlign w:val="center"/>
          </w:tcPr>
          <w:p w14:paraId="1AAF5ADD" w14:textId="2EBE2377"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543D88DB" w14:textId="094C98AB"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345F3450" w14:textId="77777777" w:rsidTr="00C85FA5">
        <w:trPr>
          <w:trHeight w:val="70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4C99188B" w14:textId="19508F12"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3.2.8.7</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84F7433" w14:textId="16871F6E" w:rsidR="00DC1C76" w:rsidRPr="00E54AAB" w:rsidRDefault="00DC1C76" w:rsidP="00DC1C76">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w:t>
            </w:r>
            <w:r w:rsidRPr="00E54AAB">
              <w:rPr>
                <w:rFonts w:ascii="Times New Roman" w:eastAsia="Times New Roman" w:hAnsi="Times New Roman" w:cs="Times New Roman"/>
                <w:color w:val="000000"/>
                <w:sz w:val="26"/>
                <w:szCs w:val="26"/>
              </w:rPr>
              <w:t xml:space="preserve">g </w:t>
            </w:r>
            <w:r>
              <w:rPr>
                <w:color w:val="000000"/>
                <w:sz w:val="26"/>
                <w:szCs w:val="26"/>
              </w:rPr>
              <w:t>quản lý hồ sơ bệnh</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0B298AFE" w14:textId="3F47A833"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B011D">
              <w:rPr>
                <w:rFonts w:ascii="Times New Roman" w:eastAsia="Times New Roman" w:hAnsi="Times New Roman" w:cs="Times New Roman"/>
                <w:bCs/>
                <w:sz w:val="26"/>
                <w:szCs w:val="26"/>
                <w:lang w:eastAsia="en-US"/>
              </w:rPr>
              <w:t>0</w:t>
            </w:r>
            <w:r>
              <w:rPr>
                <w:rFonts w:ascii="Times New Roman" w:eastAsia="Times New Roman" w:hAnsi="Times New Roman" w:cs="Times New Roman"/>
                <w:bCs/>
                <w:sz w:val="26"/>
                <w:szCs w:val="26"/>
                <w:lang w:eastAsia="en-US"/>
              </w:rPr>
              <w:t>9</w:t>
            </w:r>
            <w:r w:rsidRPr="00CB011D">
              <w:rPr>
                <w:rFonts w:ascii="Times New Roman" w:eastAsia="Times New Roman" w:hAnsi="Times New Roman" w:cs="Times New Roman"/>
                <w:bCs/>
                <w:sz w:val="26"/>
                <w:szCs w:val="26"/>
                <w:lang w:eastAsia="en-US"/>
              </w:rPr>
              <w:t>-05-2025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53C5EA2B" w14:textId="1EA28F2E"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AB560CA" w14:textId="12EB07EA"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1 </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B4F182C" w14:textId="13ABEFE7"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4512EE81" w14:textId="77777777" w:rsidTr="00C85FA5">
        <w:trPr>
          <w:trHeight w:val="525"/>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43FCFB78" w14:textId="3F7B964B"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3.2.8.8</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5B47F599" w14:textId="78759A4E"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 xml:space="preserve">trang </w:t>
            </w:r>
            <w:r>
              <w:rPr>
                <w:rFonts w:ascii="Times New Roman" w:eastAsia="Times New Roman" w:hAnsi="Times New Roman" w:cs="Times New Roman"/>
                <w:color w:val="000000"/>
                <w:sz w:val="26"/>
                <w:szCs w:val="26"/>
              </w:rPr>
              <w:t>kê đơn thuốc</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72A5D89A" w14:textId="28BB4BDF" w:rsidR="00DC1C76" w:rsidRPr="00E54AAB" w:rsidRDefault="00DC1C76" w:rsidP="00DC1C76">
            <w:pPr>
              <w:spacing w:line="360" w:lineRule="auto"/>
              <w:rPr>
                <w:rFonts w:ascii="Times New Roman" w:eastAsia="Times New Roman" w:hAnsi="Times New Roman" w:cs="Times New Roman"/>
                <w:bCs/>
                <w:color w:val="auto"/>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5F738CF8" w14:textId="1CCC388B" w:rsidR="00DC1C76" w:rsidRPr="00E54AAB" w:rsidRDefault="00DC1C76" w:rsidP="00DC1C76">
            <w:pPr>
              <w:spacing w:line="360" w:lineRule="auto"/>
              <w:rPr>
                <w:rFonts w:ascii="Times New Roman" w:eastAsia="Times New Roman" w:hAnsi="Times New Roman" w:cs="Times New Roman"/>
                <w:bCs/>
                <w:color w:val="auto"/>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EF3FE34" w14:textId="2F0BF14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216BF140" w14:textId="6D430F6E"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44B949F3"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4366C338" w14:textId="6321EDB3"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3.2.8.9</w:t>
            </w:r>
          </w:p>
        </w:tc>
        <w:tc>
          <w:tcPr>
            <w:tcW w:w="2075" w:type="dxa"/>
            <w:tcBorders>
              <w:top w:val="single" w:sz="4" w:space="0" w:color="auto"/>
              <w:left w:val="single" w:sz="4" w:space="0" w:color="000000"/>
              <w:bottom w:val="single" w:sz="4" w:space="0" w:color="auto"/>
            </w:tcBorders>
            <w:shd w:val="clear" w:color="auto" w:fill="auto"/>
            <w:vAlign w:val="center"/>
          </w:tcPr>
          <w:p w14:paraId="585C133C" w14:textId="641C4BE3"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quản lý hóa đơn</w:t>
            </w:r>
          </w:p>
        </w:tc>
        <w:tc>
          <w:tcPr>
            <w:tcW w:w="1705" w:type="dxa"/>
            <w:tcBorders>
              <w:top w:val="single" w:sz="4" w:space="0" w:color="auto"/>
              <w:left w:val="single" w:sz="4" w:space="0" w:color="000000"/>
              <w:bottom w:val="single" w:sz="4" w:space="0" w:color="auto"/>
            </w:tcBorders>
            <w:shd w:val="clear" w:color="auto" w:fill="auto"/>
          </w:tcPr>
          <w:p w14:paraId="5F5AC11B" w14:textId="0FAF11CD"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37AF209F" w14:textId="1A53A28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5483383F" w14:textId="06D128DA"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4911A37A" w14:textId="5AA134C1"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Vũ</w:t>
            </w:r>
          </w:p>
        </w:tc>
      </w:tr>
      <w:tr w:rsidR="00DC1C76" w:rsidRPr="00E54AAB" w14:paraId="40AF422F"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54D577DE" w14:textId="69AD5EB1"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3.2.8.10</w:t>
            </w:r>
          </w:p>
        </w:tc>
        <w:tc>
          <w:tcPr>
            <w:tcW w:w="2075" w:type="dxa"/>
            <w:tcBorders>
              <w:top w:val="single" w:sz="4" w:space="0" w:color="auto"/>
              <w:left w:val="single" w:sz="4" w:space="0" w:color="000000"/>
              <w:bottom w:val="single" w:sz="4" w:space="0" w:color="auto"/>
            </w:tcBorders>
            <w:shd w:val="clear" w:color="auto" w:fill="auto"/>
            <w:vAlign w:val="center"/>
          </w:tcPr>
          <w:p w14:paraId="1C646122" w14:textId="59E70812"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quản lý nhà cung cấp</w:t>
            </w:r>
          </w:p>
        </w:tc>
        <w:tc>
          <w:tcPr>
            <w:tcW w:w="1705" w:type="dxa"/>
            <w:tcBorders>
              <w:top w:val="single" w:sz="4" w:space="0" w:color="auto"/>
              <w:left w:val="single" w:sz="4" w:space="0" w:color="000000"/>
              <w:bottom w:val="single" w:sz="4" w:space="0" w:color="auto"/>
            </w:tcBorders>
            <w:shd w:val="clear" w:color="auto" w:fill="auto"/>
          </w:tcPr>
          <w:p w14:paraId="51EF14E4" w14:textId="2C67221B" w:rsidR="00DC1C76" w:rsidRPr="00E54AAB"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5C0149DD" w14:textId="3D826785" w:rsidR="00DC1C76" w:rsidRPr="00E54AAB"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387B97B9" w14:textId="33CE2A18"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78787862" w14:textId="5D168EF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10AE991F"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26E1FA13" w14:textId="0890D72E"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3.2.8.11</w:t>
            </w:r>
          </w:p>
        </w:tc>
        <w:tc>
          <w:tcPr>
            <w:tcW w:w="2075" w:type="dxa"/>
            <w:tcBorders>
              <w:top w:val="single" w:sz="4" w:space="0" w:color="auto"/>
              <w:left w:val="single" w:sz="4" w:space="0" w:color="000000"/>
              <w:bottom w:val="single" w:sz="4" w:space="0" w:color="auto"/>
            </w:tcBorders>
            <w:shd w:val="clear" w:color="auto" w:fill="auto"/>
            <w:vAlign w:val="center"/>
          </w:tcPr>
          <w:p w14:paraId="46436A24" w14:textId="7FF30C2C"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Pr>
                <w:color w:val="000000"/>
                <w:sz w:val="26"/>
                <w:szCs w:val="26"/>
              </w:rPr>
              <w:t>quản lý kho</w:t>
            </w:r>
          </w:p>
        </w:tc>
        <w:tc>
          <w:tcPr>
            <w:tcW w:w="1705" w:type="dxa"/>
            <w:tcBorders>
              <w:top w:val="single" w:sz="4" w:space="0" w:color="auto"/>
              <w:left w:val="single" w:sz="4" w:space="0" w:color="000000"/>
              <w:bottom w:val="single" w:sz="4" w:space="0" w:color="auto"/>
            </w:tcBorders>
            <w:shd w:val="clear" w:color="auto" w:fill="auto"/>
          </w:tcPr>
          <w:p w14:paraId="234BCC9C" w14:textId="4C8C4C54" w:rsidR="00DC1C76" w:rsidRPr="00E54AAB"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2DF534DF" w14:textId="3CEE64A7" w:rsidR="00DC1C76" w:rsidRPr="00E54AAB"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32FA0B55" w14:textId="0731A7C0"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3D9177D2" w14:textId="41165A6F"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580CA805"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4706F6E9" w14:textId="24C92691"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3.2.8.12</w:t>
            </w:r>
          </w:p>
        </w:tc>
        <w:tc>
          <w:tcPr>
            <w:tcW w:w="2075" w:type="dxa"/>
            <w:tcBorders>
              <w:top w:val="single" w:sz="4" w:space="0" w:color="auto"/>
              <w:left w:val="single" w:sz="4" w:space="0" w:color="000000"/>
              <w:bottom w:val="single" w:sz="4" w:space="0" w:color="auto"/>
            </w:tcBorders>
            <w:shd w:val="clear" w:color="auto" w:fill="auto"/>
            <w:vAlign w:val="center"/>
          </w:tcPr>
          <w:p w14:paraId="713B1CDC" w14:textId="58A1372D"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quản lý tồn kho</w:t>
            </w:r>
          </w:p>
        </w:tc>
        <w:tc>
          <w:tcPr>
            <w:tcW w:w="1705" w:type="dxa"/>
            <w:tcBorders>
              <w:top w:val="single" w:sz="4" w:space="0" w:color="auto"/>
              <w:left w:val="single" w:sz="4" w:space="0" w:color="000000"/>
              <w:bottom w:val="single" w:sz="4" w:space="0" w:color="auto"/>
            </w:tcBorders>
            <w:shd w:val="clear" w:color="auto" w:fill="auto"/>
          </w:tcPr>
          <w:p w14:paraId="03CF2A6C" w14:textId="1C081310" w:rsidR="00DC1C76" w:rsidRPr="00E54AAB"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3D9B2682" w14:textId="0B0EE64C" w:rsidR="00DC1C76" w:rsidRPr="00E54AAB"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042128B0" w14:textId="2118E7B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0722AB27" w14:textId="379594E0"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4EB815EB"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28687D5E" w14:textId="088DC2CB"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3.2.8.13</w:t>
            </w:r>
          </w:p>
        </w:tc>
        <w:tc>
          <w:tcPr>
            <w:tcW w:w="2075" w:type="dxa"/>
            <w:tcBorders>
              <w:top w:val="single" w:sz="4" w:space="0" w:color="auto"/>
              <w:left w:val="single" w:sz="4" w:space="0" w:color="000000"/>
              <w:bottom w:val="single" w:sz="4" w:space="0" w:color="auto"/>
            </w:tcBorders>
            <w:shd w:val="clear" w:color="auto" w:fill="auto"/>
            <w:vAlign w:val="center"/>
          </w:tcPr>
          <w:p w14:paraId="4B9E35FF" w14:textId="1C15F21C"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eastAsia="Times New Roman" w:hAnsi="Times New Roman" w:cs="Times New Roman"/>
                <w:color w:val="000000"/>
                <w:sz w:val="26"/>
                <w:szCs w:val="26"/>
                <w:lang w:val="vi-VN"/>
              </w:rPr>
              <w:t>trang</w:t>
            </w:r>
            <w:r w:rsidRPr="00E54AAB">
              <w:rPr>
                <w:rFonts w:ascii="Times New Roman" w:eastAsia="Times New Roman" w:hAnsi="Times New Roman" w:cs="Times New Roman"/>
                <w:color w:val="000000"/>
                <w:sz w:val="26"/>
                <w:szCs w:val="26"/>
              </w:rPr>
              <w:t xml:space="preserve"> </w:t>
            </w:r>
            <w:r>
              <w:rPr>
                <w:color w:val="000000"/>
                <w:sz w:val="26"/>
                <w:szCs w:val="26"/>
              </w:rPr>
              <w:t>quản lý chức vụ</w:t>
            </w:r>
          </w:p>
        </w:tc>
        <w:tc>
          <w:tcPr>
            <w:tcW w:w="1705" w:type="dxa"/>
            <w:tcBorders>
              <w:top w:val="single" w:sz="4" w:space="0" w:color="auto"/>
              <w:left w:val="single" w:sz="4" w:space="0" w:color="000000"/>
              <w:bottom w:val="single" w:sz="4" w:space="0" w:color="auto"/>
            </w:tcBorders>
            <w:shd w:val="clear" w:color="auto" w:fill="auto"/>
          </w:tcPr>
          <w:p w14:paraId="0F8A4FFB" w14:textId="5234EDBA" w:rsidR="00DC1C76" w:rsidRPr="00E54AAB"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482B0994" w14:textId="4FC382C4" w:rsidR="00DC1C76" w:rsidRPr="00E54AAB"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361B51DA" w14:textId="537E6458"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511FDEED" w14:textId="76F445EF"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619BD540"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47644D92" w14:textId="42FC46D7"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3.2.8.14</w:t>
            </w:r>
          </w:p>
        </w:tc>
        <w:tc>
          <w:tcPr>
            <w:tcW w:w="2075" w:type="dxa"/>
            <w:tcBorders>
              <w:top w:val="single" w:sz="4" w:space="0" w:color="auto"/>
              <w:left w:val="single" w:sz="4" w:space="0" w:color="000000"/>
              <w:bottom w:val="single" w:sz="4" w:space="0" w:color="auto"/>
            </w:tcBorders>
            <w:shd w:val="clear" w:color="auto" w:fill="auto"/>
            <w:vAlign w:val="center"/>
          </w:tcPr>
          <w:p w14:paraId="6E00B7EC" w14:textId="44419097"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hAnsi="Times New Roman" w:cs="Times New Roman"/>
                <w:color w:val="auto"/>
                <w:sz w:val="26"/>
                <w:szCs w:val="26"/>
              </w:rPr>
              <w:t xml:space="preserve">trang </w:t>
            </w:r>
            <w:r>
              <w:rPr>
                <w:color w:val="000000"/>
                <w:sz w:val="26"/>
                <w:szCs w:val="26"/>
              </w:rPr>
              <w:t>quản lý nhân viên</w:t>
            </w:r>
          </w:p>
        </w:tc>
        <w:tc>
          <w:tcPr>
            <w:tcW w:w="1705" w:type="dxa"/>
            <w:tcBorders>
              <w:top w:val="single" w:sz="4" w:space="0" w:color="auto"/>
              <w:left w:val="single" w:sz="4" w:space="0" w:color="000000"/>
              <w:bottom w:val="single" w:sz="4" w:space="0" w:color="auto"/>
            </w:tcBorders>
            <w:shd w:val="clear" w:color="auto" w:fill="auto"/>
          </w:tcPr>
          <w:p w14:paraId="2C9CC96E" w14:textId="778E44AC" w:rsidR="00DC1C76" w:rsidRPr="00E54AAB"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15E83BA2" w14:textId="33F177AF" w:rsidR="00DC1C76" w:rsidRPr="00E54AAB"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094471F3" w14:textId="32DC706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21D41E51" w14:textId="4F5B8D7E"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32EA1D13" w14:textId="77777777" w:rsidTr="00C85FA5">
        <w:trPr>
          <w:trHeight w:val="462"/>
          <w:jc w:val="center"/>
        </w:trPr>
        <w:tc>
          <w:tcPr>
            <w:tcW w:w="1327" w:type="dxa"/>
            <w:tcBorders>
              <w:top w:val="single" w:sz="4" w:space="0" w:color="auto"/>
              <w:left w:val="single" w:sz="4" w:space="0" w:color="000000"/>
              <w:bottom w:val="single" w:sz="4" w:space="0" w:color="auto"/>
            </w:tcBorders>
            <w:shd w:val="clear" w:color="auto" w:fill="auto"/>
            <w:vAlign w:val="center"/>
          </w:tcPr>
          <w:p w14:paraId="7936C87A" w14:textId="04AF35CE"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3.2.8.1</w:t>
            </w:r>
            <w:r>
              <w:rPr>
                <w:rFonts w:ascii="Times New Roman" w:eastAsia="Times New Roman" w:hAnsi="Times New Roman" w:cs="Times New Roman"/>
                <w:color w:val="000000"/>
                <w:sz w:val="26"/>
                <w:szCs w:val="26"/>
              </w:rPr>
              <w:t>5</w:t>
            </w:r>
          </w:p>
        </w:tc>
        <w:tc>
          <w:tcPr>
            <w:tcW w:w="2075" w:type="dxa"/>
            <w:tcBorders>
              <w:top w:val="single" w:sz="4" w:space="0" w:color="auto"/>
              <w:left w:val="single" w:sz="4" w:space="0" w:color="000000"/>
              <w:bottom w:val="single" w:sz="4" w:space="0" w:color="auto"/>
            </w:tcBorders>
            <w:shd w:val="clear" w:color="auto" w:fill="auto"/>
            <w:vAlign w:val="center"/>
          </w:tcPr>
          <w:p w14:paraId="45B5ECA0" w14:textId="7EF75D46" w:rsidR="00DC1C76"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Test </w:t>
            </w:r>
            <w:r w:rsidRPr="00E54AAB">
              <w:rPr>
                <w:rFonts w:ascii="Times New Roman" w:hAnsi="Times New Roman" w:cs="Times New Roman"/>
                <w:color w:val="auto"/>
                <w:sz w:val="26"/>
                <w:szCs w:val="26"/>
              </w:rPr>
              <w:t xml:space="preserve">trang </w:t>
            </w:r>
            <w:r>
              <w:rPr>
                <w:color w:val="000000"/>
                <w:sz w:val="26"/>
                <w:szCs w:val="26"/>
              </w:rPr>
              <w:t>phân quyền</w:t>
            </w:r>
          </w:p>
        </w:tc>
        <w:tc>
          <w:tcPr>
            <w:tcW w:w="1705" w:type="dxa"/>
            <w:tcBorders>
              <w:top w:val="single" w:sz="4" w:space="0" w:color="auto"/>
              <w:left w:val="single" w:sz="4" w:space="0" w:color="000000"/>
              <w:bottom w:val="single" w:sz="4" w:space="0" w:color="auto"/>
            </w:tcBorders>
            <w:shd w:val="clear" w:color="auto" w:fill="auto"/>
          </w:tcPr>
          <w:p w14:paraId="6F439D26" w14:textId="5D0CBDBC" w:rsidR="00DC1C76" w:rsidRDefault="00DC1C76" w:rsidP="00DC1C76">
            <w:pPr>
              <w:spacing w:line="360" w:lineRule="auto"/>
              <w:rPr>
                <w:rFonts w:ascii="Times New Roman" w:eastAsia="Times New Roman" w:hAnsi="Times New Roman" w:cs="Times New Roman"/>
                <w:sz w:val="26"/>
                <w:szCs w:val="26"/>
                <w:lang w:eastAsia="en-US"/>
              </w:rPr>
            </w:pPr>
            <w:r w:rsidRPr="00F6754D">
              <w:rPr>
                <w:rFonts w:ascii="Times New Roman" w:eastAsia="Times New Roman" w:hAnsi="Times New Roman" w:cs="Times New Roman"/>
                <w:bCs/>
                <w:sz w:val="26"/>
                <w:szCs w:val="26"/>
                <w:lang w:eastAsia="en-US"/>
              </w:rPr>
              <w:t>09-05-2025</w:t>
            </w:r>
          </w:p>
        </w:tc>
        <w:tc>
          <w:tcPr>
            <w:tcW w:w="1710" w:type="dxa"/>
            <w:tcBorders>
              <w:top w:val="single" w:sz="4" w:space="0" w:color="auto"/>
              <w:left w:val="single" w:sz="4" w:space="0" w:color="000000"/>
              <w:bottom w:val="single" w:sz="4" w:space="0" w:color="auto"/>
            </w:tcBorders>
            <w:shd w:val="clear" w:color="auto" w:fill="auto"/>
          </w:tcPr>
          <w:p w14:paraId="0FF0B1A5" w14:textId="1CA5FDC4" w:rsidR="00DC1C76" w:rsidRDefault="00DC1C76" w:rsidP="00DC1C76">
            <w:pPr>
              <w:spacing w:line="360" w:lineRule="auto"/>
              <w:rPr>
                <w:rFonts w:ascii="Times New Roman" w:eastAsia="Times New Roman" w:hAnsi="Times New Roman" w:cs="Times New Roman"/>
                <w:sz w:val="26"/>
                <w:szCs w:val="26"/>
                <w:lang w:eastAsia="en-US"/>
              </w:rPr>
            </w:pPr>
            <w:r w:rsidRPr="001552A0">
              <w:rPr>
                <w:rFonts w:ascii="Times New Roman" w:eastAsia="Times New Roman" w:hAnsi="Times New Roman" w:cs="Times New Roman"/>
                <w:bCs/>
                <w:sz w:val="26"/>
                <w:szCs w:val="26"/>
                <w:lang w:eastAsia="en-US"/>
              </w:rPr>
              <w:t>09-05-2025</w:t>
            </w:r>
          </w:p>
        </w:tc>
        <w:tc>
          <w:tcPr>
            <w:tcW w:w="720" w:type="dxa"/>
            <w:tcBorders>
              <w:top w:val="single" w:sz="4" w:space="0" w:color="auto"/>
              <w:left w:val="single" w:sz="4" w:space="0" w:color="000000"/>
              <w:bottom w:val="single" w:sz="4" w:space="0" w:color="auto"/>
            </w:tcBorders>
            <w:shd w:val="clear" w:color="auto" w:fill="auto"/>
            <w:vAlign w:val="center"/>
          </w:tcPr>
          <w:p w14:paraId="1FDBBDB7" w14:textId="2BC73B4E" w:rsidR="00DC1C76" w:rsidRPr="00E54AAB" w:rsidRDefault="002E255A"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auto"/>
              <w:left w:val="single" w:sz="4" w:space="0" w:color="000000"/>
              <w:bottom w:val="single" w:sz="4" w:space="0" w:color="auto"/>
              <w:right w:val="single" w:sz="4" w:space="0" w:color="000000"/>
            </w:tcBorders>
            <w:shd w:val="clear" w:color="auto" w:fill="auto"/>
          </w:tcPr>
          <w:p w14:paraId="4C09E6DA" w14:textId="007D21A8" w:rsidR="00DC1C76"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F12EDD" w:rsidRPr="00E54AAB" w14:paraId="5924C394" w14:textId="77777777" w:rsidTr="00BF7CEC">
        <w:trPr>
          <w:trHeight w:val="513"/>
          <w:jc w:val="center"/>
        </w:trPr>
        <w:tc>
          <w:tcPr>
            <w:tcW w:w="1327" w:type="dxa"/>
            <w:tcBorders>
              <w:top w:val="single" w:sz="4" w:space="0" w:color="auto"/>
              <w:left w:val="single" w:sz="4" w:space="0" w:color="000000"/>
              <w:bottom w:val="single" w:sz="4" w:space="0" w:color="000000"/>
            </w:tcBorders>
            <w:shd w:val="clear" w:color="auto" w:fill="9CC2E5" w:themeFill="accent1" w:themeFillTint="99"/>
            <w:vAlign w:val="center"/>
          </w:tcPr>
          <w:p w14:paraId="1D51F2C8" w14:textId="45CEC107" w:rsidR="00F12EDD" w:rsidRPr="00E54AAB" w:rsidRDefault="00F12EDD" w:rsidP="00F12EDD">
            <w:pPr>
              <w:spacing w:line="360" w:lineRule="auto"/>
              <w:rPr>
                <w:rFonts w:ascii="Times New Roman" w:eastAsia="Times New Roman" w:hAnsi="Times New Roman" w:cs="Times New Roman"/>
                <w:b/>
                <w:color w:val="auto"/>
                <w:sz w:val="26"/>
                <w:szCs w:val="26"/>
              </w:rPr>
            </w:pPr>
            <w:r w:rsidRPr="00E54AAB">
              <w:rPr>
                <w:rFonts w:ascii="Times New Roman" w:eastAsia="Times New Roman" w:hAnsi="Times New Roman" w:cs="Times New Roman"/>
                <w:b/>
                <w:color w:val="000000"/>
                <w:sz w:val="26"/>
                <w:szCs w:val="26"/>
              </w:rPr>
              <w:t>3.2.9</w:t>
            </w:r>
          </w:p>
        </w:tc>
        <w:tc>
          <w:tcPr>
            <w:tcW w:w="2075" w:type="dxa"/>
            <w:tcBorders>
              <w:top w:val="single" w:sz="4" w:space="0" w:color="auto"/>
              <w:left w:val="single" w:sz="4" w:space="0" w:color="000000"/>
              <w:bottom w:val="single" w:sz="4" w:space="0" w:color="000000"/>
            </w:tcBorders>
            <w:shd w:val="clear" w:color="auto" w:fill="9CC2E5" w:themeFill="accent1" w:themeFillTint="99"/>
            <w:vAlign w:val="center"/>
          </w:tcPr>
          <w:p w14:paraId="6BDB9169" w14:textId="71995B0A" w:rsidR="00F12EDD" w:rsidRPr="00E54AAB" w:rsidRDefault="00F12EDD" w:rsidP="00F12EDD">
            <w:pPr>
              <w:spacing w:line="360" w:lineRule="auto"/>
              <w:rPr>
                <w:rFonts w:ascii="Times New Roman" w:eastAsia="Times New Roman" w:hAnsi="Times New Roman" w:cs="Times New Roman"/>
                <w:b/>
                <w:color w:val="auto"/>
                <w:sz w:val="26"/>
                <w:szCs w:val="26"/>
              </w:rPr>
            </w:pPr>
            <w:r w:rsidRPr="00E54AAB">
              <w:rPr>
                <w:rFonts w:ascii="Times New Roman" w:eastAsia="Times New Roman" w:hAnsi="Times New Roman" w:cs="Times New Roman"/>
                <w:b/>
                <w:color w:val="000000"/>
                <w:sz w:val="26"/>
                <w:szCs w:val="26"/>
              </w:rPr>
              <w:t>Fix Bugs</w:t>
            </w:r>
          </w:p>
        </w:tc>
        <w:tc>
          <w:tcPr>
            <w:tcW w:w="1705" w:type="dxa"/>
            <w:tcBorders>
              <w:top w:val="single" w:sz="4" w:space="0" w:color="auto"/>
              <w:left w:val="single" w:sz="4" w:space="0" w:color="000000"/>
              <w:bottom w:val="single" w:sz="4" w:space="0" w:color="000000"/>
            </w:tcBorders>
            <w:shd w:val="clear" w:color="auto" w:fill="9CC2E5" w:themeFill="accent1" w:themeFillTint="99"/>
            <w:vAlign w:val="center"/>
          </w:tcPr>
          <w:p w14:paraId="6166502B" w14:textId="30E028DB" w:rsidR="00F12EDD" w:rsidRPr="0088506D" w:rsidRDefault="00DC1C76" w:rsidP="00F12EDD">
            <w:pPr>
              <w:spacing w:line="360" w:lineRule="auto"/>
              <w:rPr>
                <w:rFonts w:ascii="Times New Roman" w:eastAsia="Times New Roman" w:hAnsi="Times New Roman" w:cs="Times New Roman"/>
                <w:b/>
                <w:bCs/>
                <w:color w:val="auto"/>
                <w:sz w:val="26"/>
                <w:szCs w:val="26"/>
                <w:lang w:eastAsia="en-US"/>
              </w:rPr>
            </w:pPr>
            <w:r>
              <w:rPr>
                <w:rFonts w:ascii="Times New Roman" w:eastAsia="Times New Roman" w:hAnsi="Times New Roman" w:cs="Times New Roman"/>
                <w:b/>
                <w:bCs/>
                <w:sz w:val="26"/>
                <w:szCs w:val="26"/>
                <w:lang w:eastAsia="en-US"/>
              </w:rPr>
              <w:t>10</w:t>
            </w:r>
            <w:r w:rsidR="00F12EDD" w:rsidRPr="0088506D">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05</w:t>
            </w:r>
            <w:r w:rsidR="00F12EDD" w:rsidRPr="0088506D">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9CC2E5" w:themeFill="accent1" w:themeFillTint="99"/>
            <w:vAlign w:val="center"/>
          </w:tcPr>
          <w:p w14:paraId="2D1E7889" w14:textId="78D62DE2" w:rsidR="00F12EDD" w:rsidRPr="0088506D" w:rsidRDefault="00DC1C76" w:rsidP="00F12EDD">
            <w:pPr>
              <w:spacing w:line="360" w:lineRule="auto"/>
              <w:rPr>
                <w:rFonts w:ascii="Times New Roman" w:eastAsia="Times New Roman" w:hAnsi="Times New Roman" w:cs="Times New Roman"/>
                <w:b/>
                <w:bCs/>
                <w:color w:val="auto"/>
                <w:sz w:val="26"/>
                <w:szCs w:val="26"/>
                <w:lang w:eastAsia="en-US"/>
              </w:rPr>
            </w:pPr>
            <w:r>
              <w:rPr>
                <w:rFonts w:ascii="Times New Roman" w:eastAsia="Times New Roman" w:hAnsi="Times New Roman" w:cs="Times New Roman"/>
                <w:b/>
                <w:bCs/>
                <w:sz w:val="26"/>
                <w:szCs w:val="26"/>
                <w:lang w:eastAsia="en-US"/>
              </w:rPr>
              <w:t>11</w:t>
            </w:r>
            <w:r w:rsidR="00F12EDD" w:rsidRPr="0088506D">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eastAsia="en-US"/>
              </w:rPr>
              <w:t>05</w:t>
            </w:r>
            <w:r w:rsidR="00F12EDD" w:rsidRPr="0088506D">
              <w:rPr>
                <w:rFonts w:ascii="Times New Roman" w:eastAsia="Times New Roman" w:hAnsi="Times New Roman" w:cs="Times New Roman"/>
                <w:b/>
                <w:bCs/>
                <w:sz w:val="26"/>
                <w:szCs w:val="26"/>
                <w:lang w:eastAsia="en-US"/>
              </w:rPr>
              <w:t>-</w:t>
            </w:r>
            <w:r w:rsidR="00F12EDD">
              <w:rPr>
                <w:rFonts w:ascii="Times New Roman" w:eastAsia="Times New Roman" w:hAnsi="Times New Roman" w:cs="Times New Roman"/>
                <w:b/>
                <w:bCs/>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9CC2E5" w:themeFill="accent1" w:themeFillTint="99"/>
            <w:vAlign w:val="center"/>
          </w:tcPr>
          <w:p w14:paraId="0502DD5D" w14:textId="3677C4D7" w:rsidR="00F12EDD" w:rsidRPr="00E54AAB" w:rsidRDefault="00F12EDD" w:rsidP="00F12EDD">
            <w:pPr>
              <w:snapToGrid w:val="0"/>
              <w:spacing w:line="360" w:lineRule="auto"/>
              <w:jc w:val="center"/>
              <w:rPr>
                <w:rFonts w:ascii="Times New Roman" w:hAnsi="Times New Roman" w:cs="Times New Roman"/>
                <w:b/>
                <w:color w:val="auto"/>
                <w:sz w:val="26"/>
                <w:szCs w:val="26"/>
              </w:rPr>
            </w:pPr>
            <w:r w:rsidRPr="00E54AAB">
              <w:rPr>
                <w:rFonts w:ascii="Times New Roman" w:hAnsi="Times New Roman" w:cs="Times New Roman"/>
                <w:b/>
                <w:bCs/>
                <w:sz w:val="26"/>
                <w:szCs w:val="26"/>
              </w:rPr>
              <w:t>3</w:t>
            </w:r>
            <w:r w:rsidR="002E255A">
              <w:rPr>
                <w:rFonts w:ascii="Times New Roman" w:hAnsi="Times New Roman" w:cs="Times New Roman"/>
                <w:b/>
                <w:bCs/>
                <w:sz w:val="26"/>
                <w:szCs w:val="26"/>
              </w:rPr>
              <w:t>6</w:t>
            </w:r>
          </w:p>
        </w:tc>
        <w:tc>
          <w:tcPr>
            <w:tcW w:w="1535" w:type="dxa"/>
            <w:tcBorders>
              <w:top w:val="single" w:sz="4" w:space="0" w:color="auto"/>
              <w:left w:val="single" w:sz="4" w:space="0" w:color="000000"/>
              <w:bottom w:val="single" w:sz="4" w:space="0" w:color="000000"/>
              <w:right w:val="single" w:sz="4" w:space="0" w:color="000000"/>
            </w:tcBorders>
            <w:shd w:val="clear" w:color="auto" w:fill="9CC2E5" w:themeFill="accent1" w:themeFillTint="99"/>
            <w:vAlign w:val="center"/>
          </w:tcPr>
          <w:p w14:paraId="59F2F819" w14:textId="77777777" w:rsidR="00F12EDD" w:rsidRPr="00E54AAB" w:rsidRDefault="00F12EDD" w:rsidP="00F12EDD">
            <w:pPr>
              <w:snapToGrid w:val="0"/>
              <w:spacing w:line="360" w:lineRule="auto"/>
              <w:jc w:val="center"/>
              <w:rPr>
                <w:rFonts w:ascii="Times New Roman" w:hAnsi="Times New Roman" w:cs="Times New Roman"/>
                <w:b/>
                <w:color w:val="auto"/>
                <w:sz w:val="26"/>
                <w:szCs w:val="26"/>
              </w:rPr>
            </w:pPr>
          </w:p>
        </w:tc>
      </w:tr>
      <w:tr w:rsidR="00DC1C76" w:rsidRPr="00E54AAB" w14:paraId="32D95DA3" w14:textId="77777777" w:rsidTr="0094095F">
        <w:trPr>
          <w:jc w:val="center"/>
        </w:trPr>
        <w:tc>
          <w:tcPr>
            <w:tcW w:w="1327" w:type="dxa"/>
            <w:tcBorders>
              <w:left w:val="single" w:sz="4" w:space="0" w:color="000000"/>
              <w:bottom w:val="single" w:sz="4" w:space="0" w:color="000000"/>
            </w:tcBorders>
            <w:shd w:val="clear" w:color="auto" w:fill="auto"/>
            <w:vAlign w:val="center"/>
          </w:tcPr>
          <w:p w14:paraId="54B4546C" w14:textId="625F91A7"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w:t>
            </w:r>
          </w:p>
        </w:tc>
        <w:tc>
          <w:tcPr>
            <w:tcW w:w="2075" w:type="dxa"/>
            <w:tcBorders>
              <w:left w:val="single" w:sz="4" w:space="0" w:color="000000"/>
              <w:bottom w:val="single" w:sz="4" w:space="0" w:color="000000"/>
            </w:tcBorders>
            <w:shd w:val="clear" w:color="auto" w:fill="auto"/>
            <w:vAlign w:val="center"/>
          </w:tcPr>
          <w:p w14:paraId="2517910C" w14:textId="0C88FA56"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thông tin cá nhân</w:t>
            </w:r>
          </w:p>
        </w:tc>
        <w:tc>
          <w:tcPr>
            <w:tcW w:w="1705" w:type="dxa"/>
            <w:tcBorders>
              <w:left w:val="single" w:sz="4" w:space="0" w:color="000000"/>
              <w:bottom w:val="single" w:sz="4" w:space="0" w:color="000000"/>
            </w:tcBorders>
            <w:shd w:val="clear" w:color="auto" w:fill="auto"/>
          </w:tcPr>
          <w:p w14:paraId="14243CB9" w14:textId="301B0CC5"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vAlign w:val="center"/>
          </w:tcPr>
          <w:p w14:paraId="4D3A43FF" w14:textId="7D6906CC" w:rsidR="00DC1C76" w:rsidRPr="00E54AAB" w:rsidRDefault="00DC1C76" w:rsidP="00DC1C76">
            <w:pPr>
              <w:spacing w:line="360" w:lineRule="auto"/>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4F4F6FB8" w14:textId="452BD13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357DB6C4" w14:textId="1B5FEE30"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 Ái</w:t>
            </w:r>
          </w:p>
        </w:tc>
      </w:tr>
      <w:tr w:rsidR="00DC1C76" w:rsidRPr="00E54AAB" w14:paraId="2D84278B" w14:textId="77777777" w:rsidTr="00524632">
        <w:trPr>
          <w:jc w:val="center"/>
        </w:trPr>
        <w:tc>
          <w:tcPr>
            <w:tcW w:w="1327" w:type="dxa"/>
            <w:tcBorders>
              <w:left w:val="single" w:sz="4" w:space="0" w:color="000000"/>
              <w:bottom w:val="single" w:sz="4" w:space="0" w:color="000000"/>
            </w:tcBorders>
            <w:shd w:val="clear" w:color="auto" w:fill="auto"/>
            <w:vAlign w:val="center"/>
          </w:tcPr>
          <w:p w14:paraId="57EA0749" w14:textId="0763A929"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3.2.9.2</w:t>
            </w:r>
          </w:p>
        </w:tc>
        <w:tc>
          <w:tcPr>
            <w:tcW w:w="2075" w:type="dxa"/>
            <w:tcBorders>
              <w:left w:val="single" w:sz="4" w:space="0" w:color="000000"/>
              <w:bottom w:val="single" w:sz="4" w:space="0" w:color="000000"/>
            </w:tcBorders>
            <w:shd w:val="clear" w:color="auto" w:fill="auto"/>
            <w:vAlign w:val="center"/>
          </w:tcPr>
          <w:p w14:paraId="482669E4" w14:textId="3256A2E5"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tư vấn AI</w:t>
            </w:r>
          </w:p>
        </w:tc>
        <w:tc>
          <w:tcPr>
            <w:tcW w:w="1705" w:type="dxa"/>
            <w:tcBorders>
              <w:left w:val="single" w:sz="4" w:space="0" w:color="000000"/>
              <w:bottom w:val="single" w:sz="4" w:space="0" w:color="000000"/>
            </w:tcBorders>
            <w:shd w:val="clear" w:color="auto" w:fill="auto"/>
          </w:tcPr>
          <w:p w14:paraId="04B918AA" w14:textId="70A5A523"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4BF3D426" w14:textId="6B6046C9" w:rsidR="00DC1C76" w:rsidRPr="00E54AAB" w:rsidRDefault="00DC1C76" w:rsidP="00DC1C76">
            <w:pPr>
              <w:spacing w:line="360" w:lineRule="auto"/>
              <w:rPr>
                <w:rFonts w:ascii="Times New Roman" w:eastAsia="Times New Roman" w:hAnsi="Times New Roman" w:cs="Times New Roman"/>
                <w:sz w:val="26"/>
                <w:szCs w:val="26"/>
                <w:lang w:eastAsia="en-US"/>
              </w:rPr>
            </w:pPr>
            <w:r w:rsidRPr="006F6F3A">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641E9DF4" w14:textId="1C3587C5"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3 </w:t>
            </w:r>
          </w:p>
        </w:tc>
        <w:tc>
          <w:tcPr>
            <w:tcW w:w="1535" w:type="dxa"/>
            <w:tcBorders>
              <w:left w:val="single" w:sz="4" w:space="0" w:color="000000"/>
              <w:bottom w:val="single" w:sz="4" w:space="0" w:color="000000"/>
              <w:right w:val="single" w:sz="4" w:space="0" w:color="000000"/>
            </w:tcBorders>
            <w:shd w:val="clear" w:color="auto" w:fill="auto"/>
            <w:vAlign w:val="center"/>
          </w:tcPr>
          <w:p w14:paraId="059E85EA" w14:textId="4FDBFB35"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 Hà</w:t>
            </w:r>
          </w:p>
        </w:tc>
      </w:tr>
      <w:tr w:rsidR="00DC1C76" w:rsidRPr="00E54AAB" w14:paraId="1C28FF0C" w14:textId="77777777" w:rsidTr="00524632">
        <w:trPr>
          <w:jc w:val="center"/>
        </w:trPr>
        <w:tc>
          <w:tcPr>
            <w:tcW w:w="1327" w:type="dxa"/>
            <w:tcBorders>
              <w:left w:val="single" w:sz="4" w:space="0" w:color="000000"/>
              <w:bottom w:val="single" w:sz="4" w:space="0" w:color="000000"/>
            </w:tcBorders>
            <w:shd w:val="clear" w:color="auto" w:fill="auto"/>
            <w:vAlign w:val="center"/>
          </w:tcPr>
          <w:p w14:paraId="41EDC88D" w14:textId="155D362E"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3.2.9.3</w:t>
            </w:r>
          </w:p>
        </w:tc>
        <w:tc>
          <w:tcPr>
            <w:tcW w:w="2075" w:type="dxa"/>
            <w:tcBorders>
              <w:left w:val="single" w:sz="4" w:space="0" w:color="000000"/>
              <w:bottom w:val="single" w:sz="4" w:space="0" w:color="000000"/>
            </w:tcBorders>
            <w:shd w:val="clear" w:color="auto" w:fill="auto"/>
            <w:vAlign w:val="center"/>
          </w:tcPr>
          <w:p w14:paraId="5A33A6E2" w14:textId="374488AA"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dịch vụ</w:t>
            </w:r>
          </w:p>
        </w:tc>
        <w:tc>
          <w:tcPr>
            <w:tcW w:w="1705" w:type="dxa"/>
            <w:tcBorders>
              <w:left w:val="single" w:sz="4" w:space="0" w:color="000000"/>
              <w:bottom w:val="single" w:sz="4" w:space="0" w:color="000000"/>
            </w:tcBorders>
            <w:shd w:val="clear" w:color="auto" w:fill="auto"/>
          </w:tcPr>
          <w:p w14:paraId="0A9607E4" w14:textId="7C8E0B6E"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38B97CDC" w14:textId="7AE1096C" w:rsidR="00DC1C76" w:rsidRPr="00E54AAB" w:rsidRDefault="00DC1C76" w:rsidP="00DC1C76">
            <w:pPr>
              <w:spacing w:line="360" w:lineRule="auto"/>
              <w:rPr>
                <w:rFonts w:ascii="Times New Roman" w:eastAsia="Times New Roman" w:hAnsi="Times New Roman" w:cs="Times New Roman"/>
                <w:sz w:val="26"/>
                <w:szCs w:val="26"/>
                <w:lang w:eastAsia="en-US"/>
              </w:rPr>
            </w:pPr>
            <w:r w:rsidRPr="006F6F3A">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3EF7E541" w14:textId="21BE097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4722C694" w14:textId="7AF65E8F"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65EF1BCC" w14:textId="77777777" w:rsidTr="00524632">
        <w:trPr>
          <w:jc w:val="center"/>
        </w:trPr>
        <w:tc>
          <w:tcPr>
            <w:tcW w:w="1327" w:type="dxa"/>
            <w:tcBorders>
              <w:left w:val="single" w:sz="4" w:space="0" w:color="000000"/>
              <w:bottom w:val="single" w:sz="4" w:space="0" w:color="000000"/>
            </w:tcBorders>
            <w:shd w:val="clear" w:color="auto" w:fill="auto"/>
            <w:vAlign w:val="center"/>
          </w:tcPr>
          <w:p w14:paraId="6BCD3CAF" w14:textId="33F4439A"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3.2.9.4</w:t>
            </w:r>
          </w:p>
        </w:tc>
        <w:tc>
          <w:tcPr>
            <w:tcW w:w="2075" w:type="dxa"/>
            <w:tcBorders>
              <w:left w:val="single" w:sz="4" w:space="0" w:color="000000"/>
              <w:bottom w:val="single" w:sz="4" w:space="0" w:color="000000"/>
            </w:tcBorders>
            <w:shd w:val="clear" w:color="auto" w:fill="auto"/>
            <w:vAlign w:val="center"/>
          </w:tcPr>
          <w:p w14:paraId="3B9DF0CC" w14:textId="693AF7DC"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bác sĩ</w:t>
            </w:r>
          </w:p>
        </w:tc>
        <w:tc>
          <w:tcPr>
            <w:tcW w:w="1705" w:type="dxa"/>
            <w:tcBorders>
              <w:left w:val="single" w:sz="4" w:space="0" w:color="000000"/>
              <w:bottom w:val="single" w:sz="4" w:space="0" w:color="000000"/>
            </w:tcBorders>
            <w:shd w:val="clear" w:color="auto" w:fill="auto"/>
          </w:tcPr>
          <w:p w14:paraId="352B9941" w14:textId="32867B36"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64A30F9A" w14:textId="1CF2F670" w:rsidR="00DC1C76" w:rsidRPr="00E54AAB" w:rsidRDefault="00DC1C76" w:rsidP="00DC1C76">
            <w:pPr>
              <w:spacing w:line="360" w:lineRule="auto"/>
              <w:rPr>
                <w:rFonts w:ascii="Times New Roman" w:eastAsia="Times New Roman" w:hAnsi="Times New Roman" w:cs="Times New Roman"/>
                <w:sz w:val="26"/>
                <w:szCs w:val="26"/>
                <w:lang w:eastAsia="en-US"/>
              </w:rPr>
            </w:pPr>
            <w:r w:rsidRPr="006F6F3A">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5E9A819A" w14:textId="3EC39585"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4</w:t>
            </w:r>
          </w:p>
        </w:tc>
        <w:tc>
          <w:tcPr>
            <w:tcW w:w="1535" w:type="dxa"/>
            <w:tcBorders>
              <w:left w:val="single" w:sz="4" w:space="0" w:color="000000"/>
              <w:bottom w:val="single" w:sz="4" w:space="0" w:color="000000"/>
              <w:right w:val="single" w:sz="4" w:space="0" w:color="000000"/>
            </w:tcBorders>
            <w:shd w:val="clear" w:color="auto" w:fill="auto"/>
            <w:vAlign w:val="center"/>
          </w:tcPr>
          <w:p w14:paraId="686AD80B" w14:textId="13733AEB"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66DC3F58" w14:textId="77777777" w:rsidTr="00524632">
        <w:trPr>
          <w:jc w:val="center"/>
        </w:trPr>
        <w:tc>
          <w:tcPr>
            <w:tcW w:w="1327" w:type="dxa"/>
            <w:tcBorders>
              <w:left w:val="single" w:sz="4" w:space="0" w:color="000000"/>
              <w:bottom w:val="single" w:sz="4" w:space="0" w:color="000000"/>
            </w:tcBorders>
            <w:shd w:val="clear" w:color="auto" w:fill="auto"/>
            <w:vAlign w:val="center"/>
          </w:tcPr>
          <w:p w14:paraId="210A6057" w14:textId="3CD229F6"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3.2.9.5</w:t>
            </w:r>
          </w:p>
        </w:tc>
        <w:tc>
          <w:tcPr>
            <w:tcW w:w="2075" w:type="dxa"/>
            <w:tcBorders>
              <w:left w:val="single" w:sz="4" w:space="0" w:color="000000"/>
              <w:bottom w:val="single" w:sz="4" w:space="0" w:color="000000"/>
            </w:tcBorders>
            <w:shd w:val="clear" w:color="auto" w:fill="auto"/>
            <w:vAlign w:val="center"/>
          </w:tcPr>
          <w:p w14:paraId="261EAD6B" w14:textId="3533ECFE"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đánh giá</w:t>
            </w:r>
          </w:p>
        </w:tc>
        <w:tc>
          <w:tcPr>
            <w:tcW w:w="1705" w:type="dxa"/>
            <w:tcBorders>
              <w:left w:val="single" w:sz="4" w:space="0" w:color="000000"/>
              <w:bottom w:val="single" w:sz="4" w:space="0" w:color="000000"/>
            </w:tcBorders>
            <w:shd w:val="clear" w:color="auto" w:fill="auto"/>
          </w:tcPr>
          <w:p w14:paraId="01EFA41D" w14:textId="46727F59"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61778F86" w14:textId="7ADCE00E" w:rsidR="00DC1C76" w:rsidRPr="00E54AAB" w:rsidRDefault="00DC1C76" w:rsidP="00DC1C76">
            <w:pPr>
              <w:spacing w:line="360" w:lineRule="auto"/>
              <w:rPr>
                <w:rFonts w:ascii="Times New Roman" w:eastAsia="Times New Roman" w:hAnsi="Times New Roman" w:cs="Times New Roman"/>
                <w:sz w:val="26"/>
                <w:szCs w:val="26"/>
                <w:lang w:eastAsia="en-US"/>
              </w:rPr>
            </w:pPr>
            <w:r w:rsidRPr="006F6F3A">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42CA0137" w14:textId="16A0068C"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5A9D7D49" w14:textId="4A2F4B94"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4E0C655B" w14:textId="77777777" w:rsidTr="00524632">
        <w:trPr>
          <w:jc w:val="center"/>
        </w:trPr>
        <w:tc>
          <w:tcPr>
            <w:tcW w:w="1327" w:type="dxa"/>
            <w:tcBorders>
              <w:left w:val="single" w:sz="4" w:space="0" w:color="000000"/>
              <w:bottom w:val="single" w:sz="4" w:space="0" w:color="000000"/>
            </w:tcBorders>
            <w:shd w:val="clear" w:color="auto" w:fill="auto"/>
            <w:vAlign w:val="center"/>
          </w:tcPr>
          <w:p w14:paraId="726FDF34" w14:textId="090FC92B"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3.2.9.6</w:t>
            </w:r>
          </w:p>
        </w:tc>
        <w:tc>
          <w:tcPr>
            <w:tcW w:w="2075" w:type="dxa"/>
            <w:tcBorders>
              <w:left w:val="single" w:sz="4" w:space="0" w:color="000000"/>
              <w:bottom w:val="single" w:sz="4" w:space="0" w:color="000000"/>
            </w:tcBorders>
            <w:shd w:val="clear" w:color="auto" w:fill="auto"/>
            <w:vAlign w:val="center"/>
          </w:tcPr>
          <w:p w14:paraId="48D2B0F2" w14:textId="342EB23F" w:rsidR="00DC1C76" w:rsidRPr="00E54AAB" w:rsidRDefault="00DC1C76" w:rsidP="00DC1C76">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 </w:t>
            </w:r>
            <w:r>
              <w:rPr>
                <w:color w:val="000000"/>
                <w:sz w:val="26"/>
                <w:szCs w:val="26"/>
              </w:rPr>
              <w:t>thanh toán</w:t>
            </w:r>
          </w:p>
        </w:tc>
        <w:tc>
          <w:tcPr>
            <w:tcW w:w="1705" w:type="dxa"/>
            <w:tcBorders>
              <w:left w:val="single" w:sz="4" w:space="0" w:color="000000"/>
              <w:bottom w:val="single" w:sz="4" w:space="0" w:color="000000"/>
            </w:tcBorders>
            <w:shd w:val="clear" w:color="auto" w:fill="auto"/>
          </w:tcPr>
          <w:p w14:paraId="55DB12D9" w14:textId="7108FD83" w:rsidR="00DC1C76" w:rsidRPr="00E54AAB" w:rsidRDefault="00DC1C76" w:rsidP="00DC1C76">
            <w:pPr>
              <w:spacing w:line="360" w:lineRule="auto"/>
              <w:rPr>
                <w:rFonts w:ascii="Times New Roman" w:eastAsia="Times New Roman" w:hAnsi="Times New Roman" w:cs="Times New Roman"/>
                <w:sz w:val="26"/>
                <w:szCs w:val="26"/>
                <w:lang w:eastAsia="en-US"/>
              </w:rPr>
            </w:pPr>
            <w:r w:rsidRPr="00A4429E">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506EEDFE" w14:textId="53FC55BD" w:rsidR="00DC1C76" w:rsidRPr="00E54AAB" w:rsidRDefault="00DC1C76" w:rsidP="00DC1C76">
            <w:pPr>
              <w:spacing w:line="360" w:lineRule="auto"/>
              <w:rPr>
                <w:rFonts w:ascii="Times New Roman" w:eastAsia="Times New Roman" w:hAnsi="Times New Roman" w:cs="Times New Roman"/>
                <w:sz w:val="26"/>
                <w:szCs w:val="26"/>
                <w:lang w:eastAsia="en-US"/>
              </w:rPr>
            </w:pPr>
            <w:r w:rsidRPr="006F6F3A">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4AACF6F9" w14:textId="37D9DDE7"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688B9628" w14:textId="08489F2A"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 Hà</w:t>
            </w:r>
          </w:p>
        </w:tc>
      </w:tr>
      <w:tr w:rsidR="00DC1C76" w:rsidRPr="00E54AAB" w14:paraId="1A59ACD2" w14:textId="77777777" w:rsidTr="00524632">
        <w:trPr>
          <w:jc w:val="center"/>
        </w:trPr>
        <w:tc>
          <w:tcPr>
            <w:tcW w:w="1327" w:type="dxa"/>
            <w:tcBorders>
              <w:left w:val="single" w:sz="4" w:space="0" w:color="000000"/>
              <w:bottom w:val="single" w:sz="4" w:space="0" w:color="000000"/>
            </w:tcBorders>
            <w:shd w:val="clear" w:color="auto" w:fill="auto"/>
            <w:vAlign w:val="center"/>
          </w:tcPr>
          <w:p w14:paraId="4C993251" w14:textId="06FEAC56"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3.2.9.7</w:t>
            </w:r>
          </w:p>
        </w:tc>
        <w:tc>
          <w:tcPr>
            <w:tcW w:w="2075" w:type="dxa"/>
            <w:tcBorders>
              <w:left w:val="single" w:sz="4" w:space="0" w:color="000000"/>
              <w:bottom w:val="single" w:sz="4" w:space="0" w:color="000000"/>
            </w:tcBorders>
            <w:shd w:val="clear" w:color="auto" w:fill="auto"/>
            <w:vAlign w:val="center"/>
          </w:tcPr>
          <w:p w14:paraId="2C2C3A99" w14:textId="5ECB626D"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w:t>
            </w:r>
            <w:r w:rsidRPr="00E54AAB">
              <w:rPr>
                <w:rFonts w:ascii="Times New Roman" w:eastAsia="Times New Roman" w:hAnsi="Times New Roman" w:cs="Times New Roman"/>
                <w:color w:val="000000"/>
                <w:sz w:val="26"/>
                <w:szCs w:val="26"/>
              </w:rPr>
              <w:t xml:space="preserve">g </w:t>
            </w:r>
            <w:r>
              <w:rPr>
                <w:color w:val="000000"/>
                <w:sz w:val="26"/>
                <w:szCs w:val="26"/>
              </w:rPr>
              <w:t>quản lý hồ sơ bệnh</w:t>
            </w:r>
          </w:p>
        </w:tc>
        <w:tc>
          <w:tcPr>
            <w:tcW w:w="1705" w:type="dxa"/>
            <w:tcBorders>
              <w:left w:val="single" w:sz="4" w:space="0" w:color="000000"/>
              <w:bottom w:val="single" w:sz="4" w:space="0" w:color="000000"/>
            </w:tcBorders>
            <w:shd w:val="clear" w:color="auto" w:fill="auto"/>
          </w:tcPr>
          <w:p w14:paraId="37D0CC02" w14:textId="760C622B"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602F4D0E" w14:textId="52DCBC18"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11ABF43F" w14:textId="5F59C35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 xml:space="preserve">2 </w:t>
            </w:r>
          </w:p>
        </w:tc>
        <w:tc>
          <w:tcPr>
            <w:tcW w:w="1535" w:type="dxa"/>
            <w:tcBorders>
              <w:left w:val="single" w:sz="4" w:space="0" w:color="000000"/>
              <w:bottom w:val="single" w:sz="4" w:space="0" w:color="000000"/>
              <w:right w:val="single" w:sz="4" w:space="0" w:color="000000"/>
            </w:tcBorders>
            <w:shd w:val="clear" w:color="auto" w:fill="auto"/>
            <w:vAlign w:val="center"/>
          </w:tcPr>
          <w:p w14:paraId="0CC5C66B" w14:textId="2190C702"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02E9ED0E" w14:textId="77777777" w:rsidTr="00524632">
        <w:trPr>
          <w:trHeight w:val="525"/>
          <w:jc w:val="center"/>
        </w:trPr>
        <w:tc>
          <w:tcPr>
            <w:tcW w:w="1327" w:type="dxa"/>
            <w:tcBorders>
              <w:left w:val="single" w:sz="4" w:space="0" w:color="000000"/>
              <w:bottom w:val="single" w:sz="4" w:space="0" w:color="000000"/>
            </w:tcBorders>
            <w:shd w:val="clear" w:color="auto" w:fill="auto"/>
            <w:vAlign w:val="center"/>
          </w:tcPr>
          <w:p w14:paraId="016F032F" w14:textId="25C607B4"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3.2.9.8</w:t>
            </w:r>
          </w:p>
        </w:tc>
        <w:tc>
          <w:tcPr>
            <w:tcW w:w="2075" w:type="dxa"/>
            <w:tcBorders>
              <w:left w:val="single" w:sz="4" w:space="0" w:color="000000"/>
              <w:bottom w:val="single" w:sz="4" w:space="0" w:color="000000"/>
            </w:tcBorders>
            <w:shd w:val="clear" w:color="auto" w:fill="auto"/>
            <w:vAlign w:val="center"/>
          </w:tcPr>
          <w:p w14:paraId="1AD9D94D" w14:textId="0E61624D"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kê đơn thuốc</w:t>
            </w:r>
          </w:p>
        </w:tc>
        <w:tc>
          <w:tcPr>
            <w:tcW w:w="1705" w:type="dxa"/>
            <w:tcBorders>
              <w:left w:val="single" w:sz="4" w:space="0" w:color="000000"/>
              <w:bottom w:val="single" w:sz="4" w:space="0" w:color="000000"/>
            </w:tcBorders>
            <w:shd w:val="clear" w:color="auto" w:fill="auto"/>
          </w:tcPr>
          <w:p w14:paraId="32720D6E" w14:textId="41F67EC9"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5C7A0B9D" w14:textId="2AEF87F3"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511C75A4" w14:textId="78725A45"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vAlign w:val="center"/>
          </w:tcPr>
          <w:p w14:paraId="4BD9F071" w14:textId="0EC32AF6"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 Hà</w:t>
            </w:r>
          </w:p>
        </w:tc>
      </w:tr>
      <w:tr w:rsidR="00DC1C76" w:rsidRPr="00E54AAB" w14:paraId="56A396E8"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7D47C5BC" w14:textId="15F24074"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3.2.9.9</w:t>
            </w:r>
          </w:p>
        </w:tc>
        <w:tc>
          <w:tcPr>
            <w:tcW w:w="2075" w:type="dxa"/>
            <w:tcBorders>
              <w:left w:val="single" w:sz="4" w:space="0" w:color="000000"/>
              <w:bottom w:val="single" w:sz="4" w:space="0" w:color="000000"/>
            </w:tcBorders>
            <w:shd w:val="clear" w:color="auto" w:fill="auto"/>
            <w:vAlign w:val="center"/>
          </w:tcPr>
          <w:p w14:paraId="4579A825" w14:textId="53F23EBF"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nhân viên</w:t>
            </w:r>
          </w:p>
        </w:tc>
        <w:tc>
          <w:tcPr>
            <w:tcW w:w="1705" w:type="dxa"/>
            <w:tcBorders>
              <w:left w:val="single" w:sz="4" w:space="0" w:color="000000"/>
              <w:bottom w:val="single" w:sz="4" w:space="0" w:color="000000"/>
            </w:tcBorders>
            <w:shd w:val="clear" w:color="auto" w:fill="auto"/>
          </w:tcPr>
          <w:p w14:paraId="67346E2D" w14:textId="2487544F"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6173B346" w14:textId="115808BF"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2EB17918" w14:textId="0BB77B4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697F6070" w14:textId="765BF1EA"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3F2C9645"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05402260" w14:textId="118818BE"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3.2.9.10</w:t>
            </w:r>
          </w:p>
        </w:tc>
        <w:tc>
          <w:tcPr>
            <w:tcW w:w="2075" w:type="dxa"/>
            <w:tcBorders>
              <w:left w:val="single" w:sz="4" w:space="0" w:color="000000"/>
              <w:bottom w:val="single" w:sz="4" w:space="0" w:color="000000"/>
            </w:tcBorders>
            <w:shd w:val="clear" w:color="auto" w:fill="auto"/>
            <w:vAlign w:val="center"/>
          </w:tcPr>
          <w:p w14:paraId="08736916" w14:textId="16E2209A"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hóa đơn</w:t>
            </w:r>
          </w:p>
        </w:tc>
        <w:tc>
          <w:tcPr>
            <w:tcW w:w="1705" w:type="dxa"/>
            <w:tcBorders>
              <w:left w:val="single" w:sz="4" w:space="0" w:color="000000"/>
              <w:bottom w:val="single" w:sz="4" w:space="0" w:color="000000"/>
            </w:tcBorders>
            <w:shd w:val="clear" w:color="auto" w:fill="auto"/>
          </w:tcPr>
          <w:p w14:paraId="4E932AE9" w14:textId="5C98F0AE"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7EE21624" w14:textId="3106AF14"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427859B1" w14:textId="190095F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vAlign w:val="center"/>
          </w:tcPr>
          <w:p w14:paraId="1E15A376" w14:textId="11E4F993"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038CFA3F"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0B5FF97F" w14:textId="73B9C920"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3.2.9.11</w:t>
            </w:r>
          </w:p>
        </w:tc>
        <w:tc>
          <w:tcPr>
            <w:tcW w:w="2075" w:type="dxa"/>
            <w:tcBorders>
              <w:left w:val="single" w:sz="4" w:space="0" w:color="000000"/>
              <w:bottom w:val="single" w:sz="4" w:space="0" w:color="000000"/>
            </w:tcBorders>
            <w:shd w:val="clear" w:color="auto" w:fill="auto"/>
            <w:vAlign w:val="center"/>
          </w:tcPr>
          <w:p w14:paraId="7BF32A9D" w14:textId="2D7D2BDB"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w:t>
            </w:r>
            <w:r>
              <w:rPr>
                <w:color w:val="000000"/>
                <w:sz w:val="26"/>
                <w:szCs w:val="26"/>
              </w:rPr>
              <w:t>quản lý nhà cung cấp</w:t>
            </w:r>
          </w:p>
        </w:tc>
        <w:tc>
          <w:tcPr>
            <w:tcW w:w="1705" w:type="dxa"/>
            <w:tcBorders>
              <w:left w:val="single" w:sz="4" w:space="0" w:color="000000"/>
              <w:bottom w:val="single" w:sz="4" w:space="0" w:color="000000"/>
            </w:tcBorders>
            <w:shd w:val="clear" w:color="auto" w:fill="auto"/>
          </w:tcPr>
          <w:p w14:paraId="3AB6D30E" w14:textId="6E2C3BCE"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12CB8A0B" w14:textId="447BC785"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257B8630" w14:textId="4685789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3</w:t>
            </w:r>
          </w:p>
        </w:tc>
        <w:tc>
          <w:tcPr>
            <w:tcW w:w="1535" w:type="dxa"/>
            <w:tcBorders>
              <w:left w:val="single" w:sz="4" w:space="0" w:color="000000"/>
              <w:bottom w:val="single" w:sz="4" w:space="0" w:color="000000"/>
              <w:right w:val="single" w:sz="4" w:space="0" w:color="000000"/>
            </w:tcBorders>
            <w:shd w:val="clear" w:color="auto" w:fill="auto"/>
            <w:vAlign w:val="center"/>
          </w:tcPr>
          <w:p w14:paraId="0ED7B023" w14:textId="5896859D"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736D0E74"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0C6E6FB3" w14:textId="6CAFC506"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3.2.9.12</w:t>
            </w:r>
          </w:p>
        </w:tc>
        <w:tc>
          <w:tcPr>
            <w:tcW w:w="2075" w:type="dxa"/>
            <w:tcBorders>
              <w:left w:val="single" w:sz="4" w:space="0" w:color="000000"/>
              <w:bottom w:val="single" w:sz="4" w:space="0" w:color="000000"/>
            </w:tcBorders>
            <w:shd w:val="clear" w:color="auto" w:fill="auto"/>
            <w:vAlign w:val="center"/>
          </w:tcPr>
          <w:p w14:paraId="03BFDD67" w14:textId="183780B1"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kho</w:t>
            </w:r>
          </w:p>
        </w:tc>
        <w:tc>
          <w:tcPr>
            <w:tcW w:w="1705" w:type="dxa"/>
            <w:tcBorders>
              <w:left w:val="single" w:sz="4" w:space="0" w:color="000000"/>
              <w:bottom w:val="single" w:sz="4" w:space="0" w:color="000000"/>
            </w:tcBorders>
            <w:shd w:val="clear" w:color="auto" w:fill="auto"/>
          </w:tcPr>
          <w:p w14:paraId="729D74CF" w14:textId="26D55040"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1D97127A" w14:textId="7518E7F1"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47AC8DBD" w14:textId="070319E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vAlign w:val="center"/>
          </w:tcPr>
          <w:p w14:paraId="41C66713" w14:textId="251340A6"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47E7831A"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348A2FDC" w14:textId="4756E227"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3.2.9.13</w:t>
            </w:r>
          </w:p>
        </w:tc>
        <w:tc>
          <w:tcPr>
            <w:tcW w:w="2075" w:type="dxa"/>
            <w:tcBorders>
              <w:left w:val="single" w:sz="4" w:space="0" w:color="000000"/>
              <w:bottom w:val="single" w:sz="4" w:space="0" w:color="000000"/>
            </w:tcBorders>
            <w:shd w:val="clear" w:color="auto" w:fill="auto"/>
            <w:vAlign w:val="center"/>
          </w:tcPr>
          <w:p w14:paraId="345ADDCB" w14:textId="3B19EE26"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tồn kho</w:t>
            </w:r>
          </w:p>
        </w:tc>
        <w:tc>
          <w:tcPr>
            <w:tcW w:w="1705" w:type="dxa"/>
            <w:tcBorders>
              <w:left w:val="single" w:sz="4" w:space="0" w:color="000000"/>
              <w:bottom w:val="single" w:sz="4" w:space="0" w:color="000000"/>
            </w:tcBorders>
            <w:shd w:val="clear" w:color="auto" w:fill="auto"/>
          </w:tcPr>
          <w:p w14:paraId="1CFB8A8B" w14:textId="6B72FB9C"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78FEA925" w14:textId="6E73D361"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5CABE88D" w14:textId="1D05AA22"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000000"/>
              <w:right w:val="single" w:sz="4" w:space="0" w:color="000000"/>
            </w:tcBorders>
            <w:shd w:val="clear" w:color="auto" w:fill="auto"/>
            <w:vAlign w:val="center"/>
          </w:tcPr>
          <w:p w14:paraId="4A0549A8" w14:textId="54CCC440"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76D964B9"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0A6837C8" w14:textId="0CC6C4E8"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3.2.9.14</w:t>
            </w:r>
          </w:p>
        </w:tc>
        <w:tc>
          <w:tcPr>
            <w:tcW w:w="2075" w:type="dxa"/>
            <w:tcBorders>
              <w:left w:val="single" w:sz="4" w:space="0" w:color="000000"/>
              <w:bottom w:val="single" w:sz="4" w:space="0" w:color="000000"/>
            </w:tcBorders>
            <w:shd w:val="clear" w:color="auto" w:fill="auto"/>
            <w:vAlign w:val="center"/>
          </w:tcPr>
          <w:p w14:paraId="5B30A70E" w14:textId="49187BF4"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 xml:space="preserve">trang </w:t>
            </w:r>
            <w:r>
              <w:rPr>
                <w:color w:val="000000"/>
                <w:sz w:val="26"/>
                <w:szCs w:val="26"/>
              </w:rPr>
              <w:t>quản lý chức vụ</w:t>
            </w:r>
          </w:p>
        </w:tc>
        <w:tc>
          <w:tcPr>
            <w:tcW w:w="1705" w:type="dxa"/>
            <w:tcBorders>
              <w:left w:val="single" w:sz="4" w:space="0" w:color="000000"/>
              <w:bottom w:val="single" w:sz="4" w:space="0" w:color="000000"/>
            </w:tcBorders>
            <w:shd w:val="clear" w:color="auto" w:fill="auto"/>
          </w:tcPr>
          <w:p w14:paraId="7485B526" w14:textId="6138CD32" w:rsidR="00DC1C76" w:rsidRPr="00E54AAB"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488376AE" w14:textId="3312520A"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766CBF0F" w14:textId="7D5C8D73"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vAlign w:val="center"/>
          </w:tcPr>
          <w:p w14:paraId="44EA9816" w14:textId="777A06E1"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69030EA9" w14:textId="77777777" w:rsidTr="00EF694F">
        <w:trPr>
          <w:trHeight w:val="714"/>
          <w:jc w:val="center"/>
        </w:trPr>
        <w:tc>
          <w:tcPr>
            <w:tcW w:w="1327" w:type="dxa"/>
            <w:tcBorders>
              <w:left w:val="single" w:sz="4" w:space="0" w:color="000000"/>
              <w:bottom w:val="single" w:sz="4" w:space="0" w:color="000000"/>
            </w:tcBorders>
            <w:shd w:val="clear" w:color="auto" w:fill="auto"/>
            <w:vAlign w:val="center"/>
          </w:tcPr>
          <w:p w14:paraId="04F57EEC" w14:textId="34D82F49"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3.2.9.1</w:t>
            </w:r>
            <w:r>
              <w:rPr>
                <w:rFonts w:ascii="Times New Roman" w:eastAsia="Times New Roman" w:hAnsi="Times New Roman" w:cs="Times New Roman"/>
                <w:color w:val="000000"/>
                <w:sz w:val="26"/>
                <w:szCs w:val="26"/>
              </w:rPr>
              <w:t>5</w:t>
            </w:r>
          </w:p>
        </w:tc>
        <w:tc>
          <w:tcPr>
            <w:tcW w:w="2075" w:type="dxa"/>
            <w:tcBorders>
              <w:left w:val="single" w:sz="4" w:space="0" w:color="000000"/>
              <w:bottom w:val="single" w:sz="4" w:space="0" w:color="000000"/>
            </w:tcBorders>
            <w:shd w:val="clear" w:color="auto" w:fill="auto"/>
            <w:vAlign w:val="center"/>
          </w:tcPr>
          <w:p w14:paraId="5912CEAB" w14:textId="16C87EA0" w:rsidR="00DC1C76"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 xml:space="preserve">trang </w:t>
            </w:r>
            <w:r>
              <w:rPr>
                <w:color w:val="000000"/>
                <w:sz w:val="26"/>
                <w:szCs w:val="26"/>
              </w:rPr>
              <w:t>phân quyền</w:t>
            </w:r>
          </w:p>
        </w:tc>
        <w:tc>
          <w:tcPr>
            <w:tcW w:w="1705" w:type="dxa"/>
            <w:tcBorders>
              <w:left w:val="single" w:sz="4" w:space="0" w:color="000000"/>
              <w:bottom w:val="single" w:sz="4" w:space="0" w:color="000000"/>
            </w:tcBorders>
            <w:shd w:val="clear" w:color="auto" w:fill="auto"/>
          </w:tcPr>
          <w:p w14:paraId="418F5308" w14:textId="2FB1F6AE" w:rsidR="00DC1C76" w:rsidRDefault="00DC1C76" w:rsidP="00DC1C76">
            <w:pPr>
              <w:spacing w:line="360" w:lineRule="auto"/>
              <w:rPr>
                <w:rFonts w:ascii="Times New Roman" w:eastAsia="Times New Roman" w:hAnsi="Times New Roman" w:cs="Times New Roman"/>
                <w:sz w:val="26"/>
                <w:szCs w:val="26"/>
                <w:lang w:eastAsia="en-US"/>
              </w:rPr>
            </w:pPr>
            <w:r w:rsidRPr="000110A7">
              <w:rPr>
                <w:rFonts w:ascii="Times New Roman" w:eastAsia="Times New Roman" w:hAnsi="Times New Roman" w:cs="Times New Roman"/>
                <w:sz w:val="26"/>
                <w:szCs w:val="26"/>
                <w:lang w:eastAsia="en-US"/>
              </w:rPr>
              <w:t>10-05-2025</w:t>
            </w:r>
          </w:p>
        </w:tc>
        <w:tc>
          <w:tcPr>
            <w:tcW w:w="1710" w:type="dxa"/>
            <w:tcBorders>
              <w:left w:val="single" w:sz="4" w:space="0" w:color="000000"/>
              <w:bottom w:val="single" w:sz="4" w:space="0" w:color="000000"/>
            </w:tcBorders>
            <w:shd w:val="clear" w:color="auto" w:fill="auto"/>
          </w:tcPr>
          <w:p w14:paraId="32713CBD" w14:textId="5A8F57A2" w:rsidR="00DC1C76" w:rsidRPr="00E54AAB" w:rsidRDefault="00DC1C76" w:rsidP="00DC1C76">
            <w:pPr>
              <w:spacing w:line="360" w:lineRule="auto"/>
              <w:rPr>
                <w:rFonts w:ascii="Times New Roman" w:eastAsia="Times New Roman" w:hAnsi="Times New Roman" w:cs="Times New Roman"/>
                <w:sz w:val="26"/>
                <w:szCs w:val="26"/>
                <w:lang w:eastAsia="en-US"/>
              </w:rPr>
            </w:pPr>
            <w:r w:rsidRPr="00C065C2">
              <w:rPr>
                <w:rFonts w:ascii="Times New Roman" w:eastAsia="Times New Roman" w:hAnsi="Times New Roman" w:cs="Times New Roman"/>
                <w:sz w:val="26"/>
                <w:szCs w:val="26"/>
                <w:lang w:eastAsia="en-US"/>
              </w:rPr>
              <w:t>11-05-2025</w:t>
            </w:r>
          </w:p>
        </w:tc>
        <w:tc>
          <w:tcPr>
            <w:tcW w:w="720" w:type="dxa"/>
            <w:tcBorders>
              <w:left w:val="single" w:sz="4" w:space="0" w:color="000000"/>
              <w:bottom w:val="single" w:sz="4" w:space="0" w:color="000000"/>
            </w:tcBorders>
            <w:shd w:val="clear" w:color="auto" w:fill="auto"/>
            <w:vAlign w:val="center"/>
          </w:tcPr>
          <w:p w14:paraId="3D33E88A" w14:textId="11E156C1" w:rsidR="00DC1C76" w:rsidRPr="00E54AAB" w:rsidRDefault="002E255A"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left w:val="single" w:sz="4" w:space="0" w:color="000000"/>
              <w:bottom w:val="single" w:sz="4" w:space="0" w:color="000000"/>
              <w:right w:val="single" w:sz="4" w:space="0" w:color="000000"/>
            </w:tcBorders>
            <w:shd w:val="clear" w:color="auto" w:fill="auto"/>
            <w:vAlign w:val="center"/>
          </w:tcPr>
          <w:p w14:paraId="0B6CD3B9" w14:textId="650EB36C" w:rsidR="00DC1C76"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 Hà</w:t>
            </w:r>
          </w:p>
        </w:tc>
      </w:tr>
      <w:tr w:rsidR="00F12EDD" w:rsidRPr="00E54AAB" w14:paraId="78DEB3E7" w14:textId="77777777" w:rsidTr="00BF7CEC">
        <w:trPr>
          <w:trHeight w:val="457"/>
          <w:jc w:val="center"/>
        </w:trPr>
        <w:tc>
          <w:tcPr>
            <w:tcW w:w="1327" w:type="dxa"/>
            <w:tcBorders>
              <w:top w:val="single" w:sz="4" w:space="0" w:color="auto"/>
              <w:left w:val="single" w:sz="4" w:space="0" w:color="000000"/>
              <w:bottom w:val="single" w:sz="4" w:space="0" w:color="000000"/>
            </w:tcBorders>
            <w:shd w:val="clear" w:color="auto" w:fill="9CC2E5" w:themeFill="accent1" w:themeFillTint="99"/>
            <w:vAlign w:val="center"/>
          </w:tcPr>
          <w:p w14:paraId="77D7C605" w14:textId="0E000DAB"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3.2.10</w:t>
            </w:r>
          </w:p>
        </w:tc>
        <w:tc>
          <w:tcPr>
            <w:tcW w:w="2075" w:type="dxa"/>
            <w:tcBorders>
              <w:top w:val="single" w:sz="4" w:space="0" w:color="auto"/>
              <w:left w:val="single" w:sz="4" w:space="0" w:color="000000"/>
              <w:bottom w:val="single" w:sz="4" w:space="0" w:color="000000"/>
            </w:tcBorders>
            <w:shd w:val="clear" w:color="auto" w:fill="9CC2E5" w:themeFill="accent1" w:themeFillTint="99"/>
            <w:vAlign w:val="center"/>
          </w:tcPr>
          <w:p w14:paraId="2BD4972B" w14:textId="0C738063" w:rsidR="00F12EDD" w:rsidRPr="00E54AAB" w:rsidRDefault="00F12EDD" w:rsidP="00F12EDD">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Re-testing</w:t>
            </w:r>
          </w:p>
        </w:tc>
        <w:tc>
          <w:tcPr>
            <w:tcW w:w="1705" w:type="dxa"/>
            <w:tcBorders>
              <w:top w:val="single" w:sz="4" w:space="0" w:color="auto"/>
              <w:left w:val="single" w:sz="4" w:space="0" w:color="000000"/>
              <w:bottom w:val="single" w:sz="4" w:space="0" w:color="000000"/>
            </w:tcBorders>
            <w:shd w:val="clear" w:color="auto" w:fill="9CC2E5" w:themeFill="accent1" w:themeFillTint="99"/>
            <w:vAlign w:val="center"/>
          </w:tcPr>
          <w:p w14:paraId="15B80F16" w14:textId="5EB7215C" w:rsidR="00F12EDD" w:rsidRPr="00E54AAB" w:rsidRDefault="00DC1C76" w:rsidP="00F12EDD">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12</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000000"/>
              <w:bottom w:val="single" w:sz="4" w:space="0" w:color="000000"/>
            </w:tcBorders>
            <w:shd w:val="clear" w:color="auto" w:fill="9CC2E5" w:themeFill="accent1" w:themeFillTint="99"/>
            <w:vAlign w:val="center"/>
          </w:tcPr>
          <w:p w14:paraId="512776E3" w14:textId="2EC0FF74" w:rsidR="00F12EDD" w:rsidRPr="00E54AAB" w:rsidRDefault="00DC1C76" w:rsidP="00F12EDD">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12</w:t>
            </w:r>
            <w:r w:rsidR="00F12EDD"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00F12EDD" w:rsidRPr="00E54AAB">
              <w:rPr>
                <w:rFonts w:ascii="Times New Roman" w:eastAsia="Times New Roman" w:hAnsi="Times New Roman" w:cs="Times New Roman"/>
                <w:b/>
                <w:sz w:val="26"/>
                <w:szCs w:val="26"/>
                <w:lang w:eastAsia="en-US"/>
              </w:rPr>
              <w:t>-</w:t>
            </w:r>
            <w:r w:rsidR="00F12EDD">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000000"/>
              <w:bottom w:val="single" w:sz="4" w:space="0" w:color="000000"/>
            </w:tcBorders>
            <w:shd w:val="clear" w:color="auto" w:fill="9CC2E5" w:themeFill="accent1" w:themeFillTint="99"/>
            <w:vAlign w:val="center"/>
          </w:tcPr>
          <w:p w14:paraId="7208CFA2" w14:textId="6EDF9198" w:rsidR="00F12EDD" w:rsidRPr="00E54AAB" w:rsidRDefault="00F12EDD" w:rsidP="00F12EDD">
            <w:pPr>
              <w:snapToGrid w:val="0"/>
              <w:spacing w:line="360" w:lineRule="auto"/>
              <w:jc w:val="center"/>
              <w:rPr>
                <w:rFonts w:ascii="Times New Roman" w:hAnsi="Times New Roman" w:cs="Times New Roman"/>
                <w:sz w:val="26"/>
                <w:szCs w:val="26"/>
              </w:rPr>
            </w:pPr>
            <w:r w:rsidRPr="00E54AAB">
              <w:rPr>
                <w:rFonts w:ascii="Times New Roman" w:hAnsi="Times New Roman" w:cs="Times New Roman"/>
                <w:b/>
                <w:bCs/>
                <w:sz w:val="26"/>
                <w:szCs w:val="26"/>
              </w:rPr>
              <w:t>1</w:t>
            </w:r>
            <w:r w:rsidR="002E255A">
              <w:rPr>
                <w:rFonts w:ascii="Times New Roman" w:hAnsi="Times New Roman" w:cs="Times New Roman"/>
                <w:b/>
                <w:bCs/>
                <w:sz w:val="26"/>
                <w:szCs w:val="26"/>
              </w:rPr>
              <w:t>9</w:t>
            </w:r>
          </w:p>
        </w:tc>
        <w:tc>
          <w:tcPr>
            <w:tcW w:w="1535" w:type="dxa"/>
            <w:tcBorders>
              <w:top w:val="single" w:sz="4" w:space="0" w:color="auto"/>
              <w:left w:val="single" w:sz="4" w:space="0" w:color="000000"/>
              <w:bottom w:val="single" w:sz="4" w:space="0" w:color="000000"/>
              <w:right w:val="single" w:sz="4" w:space="0" w:color="000000"/>
            </w:tcBorders>
            <w:shd w:val="clear" w:color="auto" w:fill="9CC2E5" w:themeFill="accent1" w:themeFillTint="99"/>
            <w:vAlign w:val="center"/>
          </w:tcPr>
          <w:p w14:paraId="57126CA4" w14:textId="77777777" w:rsidR="00F12EDD" w:rsidRPr="00E54AAB" w:rsidRDefault="00F12EDD" w:rsidP="00F12EDD">
            <w:pPr>
              <w:snapToGrid w:val="0"/>
              <w:spacing w:line="360" w:lineRule="auto"/>
              <w:jc w:val="center"/>
              <w:rPr>
                <w:rFonts w:ascii="Times New Roman" w:hAnsi="Times New Roman" w:cs="Times New Roman"/>
                <w:sz w:val="26"/>
                <w:szCs w:val="26"/>
              </w:rPr>
            </w:pPr>
          </w:p>
        </w:tc>
      </w:tr>
      <w:tr w:rsidR="00DC1C76" w:rsidRPr="00E54AAB" w14:paraId="44E375D7"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73DCDBEF" w14:textId="78A88F66"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w:t>
            </w:r>
          </w:p>
        </w:tc>
        <w:tc>
          <w:tcPr>
            <w:tcW w:w="2075" w:type="dxa"/>
            <w:tcBorders>
              <w:left w:val="single" w:sz="4" w:space="0" w:color="000000"/>
              <w:bottom w:val="single" w:sz="4" w:space="0" w:color="auto"/>
            </w:tcBorders>
            <w:shd w:val="clear" w:color="auto" w:fill="auto"/>
            <w:vAlign w:val="center"/>
          </w:tcPr>
          <w:p w14:paraId="7AEE5E26" w14:textId="30DD473B"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thông tin cá nhân</w:t>
            </w:r>
          </w:p>
        </w:tc>
        <w:tc>
          <w:tcPr>
            <w:tcW w:w="1705" w:type="dxa"/>
            <w:tcBorders>
              <w:left w:val="single" w:sz="4" w:space="0" w:color="000000"/>
              <w:bottom w:val="single" w:sz="4" w:space="0" w:color="auto"/>
            </w:tcBorders>
            <w:shd w:val="clear" w:color="auto" w:fill="auto"/>
          </w:tcPr>
          <w:p w14:paraId="259EE19A" w14:textId="005404E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5B4185EB" w14:textId="40D63F67"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7BBB7251" w14:textId="61641E16"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611D877B" w14:textId="16424647"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31062054"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652C921E" w14:textId="65A16622"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3.2.10.2</w:t>
            </w:r>
          </w:p>
        </w:tc>
        <w:tc>
          <w:tcPr>
            <w:tcW w:w="2075" w:type="dxa"/>
            <w:tcBorders>
              <w:left w:val="single" w:sz="4" w:space="0" w:color="000000"/>
              <w:bottom w:val="single" w:sz="4" w:space="0" w:color="auto"/>
            </w:tcBorders>
            <w:shd w:val="clear" w:color="auto" w:fill="auto"/>
            <w:vAlign w:val="center"/>
          </w:tcPr>
          <w:p w14:paraId="79EE8101" w14:textId="1E867788"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tư vấn AI</w:t>
            </w:r>
          </w:p>
        </w:tc>
        <w:tc>
          <w:tcPr>
            <w:tcW w:w="1705" w:type="dxa"/>
            <w:tcBorders>
              <w:left w:val="single" w:sz="4" w:space="0" w:color="000000"/>
              <w:bottom w:val="single" w:sz="4" w:space="0" w:color="auto"/>
            </w:tcBorders>
            <w:shd w:val="clear" w:color="auto" w:fill="auto"/>
          </w:tcPr>
          <w:p w14:paraId="4DD80A15" w14:textId="64272CD7"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7407B83E" w14:textId="3F240F2D"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673422F3" w14:textId="3797F3F1"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562DAB01" w14:textId="291327AC"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7389BE4C"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5312FD9F" w14:textId="7BD82101"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3.2.10.3</w:t>
            </w:r>
          </w:p>
        </w:tc>
        <w:tc>
          <w:tcPr>
            <w:tcW w:w="2075" w:type="dxa"/>
            <w:tcBorders>
              <w:left w:val="single" w:sz="4" w:space="0" w:color="000000"/>
              <w:bottom w:val="single" w:sz="4" w:space="0" w:color="auto"/>
            </w:tcBorders>
            <w:shd w:val="clear" w:color="auto" w:fill="auto"/>
            <w:vAlign w:val="center"/>
          </w:tcPr>
          <w:p w14:paraId="1A98A511" w14:textId="02FC8FBE"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dịch vụ</w:t>
            </w:r>
          </w:p>
        </w:tc>
        <w:tc>
          <w:tcPr>
            <w:tcW w:w="1705" w:type="dxa"/>
            <w:tcBorders>
              <w:left w:val="single" w:sz="4" w:space="0" w:color="000000"/>
              <w:bottom w:val="single" w:sz="4" w:space="0" w:color="auto"/>
            </w:tcBorders>
            <w:shd w:val="clear" w:color="auto" w:fill="auto"/>
          </w:tcPr>
          <w:p w14:paraId="6D012AA8" w14:textId="0E6D81EA"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60CE52AF" w14:textId="3ACF1D02"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6646F3E4" w14:textId="01FC7D63"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4B075662" w14:textId="60998E68"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64D1000E"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06565B81" w14:textId="2D7730D4"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3.2.10.4</w:t>
            </w:r>
          </w:p>
        </w:tc>
        <w:tc>
          <w:tcPr>
            <w:tcW w:w="2075" w:type="dxa"/>
            <w:tcBorders>
              <w:left w:val="single" w:sz="4" w:space="0" w:color="000000"/>
              <w:bottom w:val="single" w:sz="4" w:space="0" w:color="auto"/>
            </w:tcBorders>
            <w:shd w:val="clear" w:color="auto" w:fill="auto"/>
            <w:vAlign w:val="center"/>
          </w:tcPr>
          <w:p w14:paraId="3A011AF0" w14:textId="724309E2"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bác sĩ</w:t>
            </w:r>
          </w:p>
        </w:tc>
        <w:tc>
          <w:tcPr>
            <w:tcW w:w="1705" w:type="dxa"/>
            <w:tcBorders>
              <w:left w:val="single" w:sz="4" w:space="0" w:color="000000"/>
              <w:bottom w:val="single" w:sz="4" w:space="0" w:color="auto"/>
            </w:tcBorders>
            <w:shd w:val="clear" w:color="auto" w:fill="auto"/>
          </w:tcPr>
          <w:p w14:paraId="57733012" w14:textId="006F4534"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7907F5EE" w14:textId="1C7CC95D"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4172B208" w14:textId="2F1D779C"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6824BF6F" w14:textId="029A8066"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6A0DC561" w14:textId="77777777" w:rsidTr="005F03BF">
        <w:trPr>
          <w:trHeight w:val="471"/>
          <w:jc w:val="center"/>
        </w:trPr>
        <w:tc>
          <w:tcPr>
            <w:tcW w:w="1327" w:type="dxa"/>
            <w:tcBorders>
              <w:left w:val="single" w:sz="4" w:space="0" w:color="000000"/>
              <w:bottom w:val="single" w:sz="4" w:space="0" w:color="auto"/>
            </w:tcBorders>
            <w:shd w:val="clear" w:color="auto" w:fill="auto"/>
            <w:vAlign w:val="center"/>
          </w:tcPr>
          <w:p w14:paraId="3505C71E" w14:textId="50990C75"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3.2.10.5</w:t>
            </w:r>
          </w:p>
        </w:tc>
        <w:tc>
          <w:tcPr>
            <w:tcW w:w="2075" w:type="dxa"/>
            <w:tcBorders>
              <w:left w:val="single" w:sz="4" w:space="0" w:color="000000"/>
              <w:bottom w:val="single" w:sz="4" w:space="0" w:color="auto"/>
            </w:tcBorders>
            <w:shd w:val="clear" w:color="auto" w:fill="auto"/>
            <w:vAlign w:val="center"/>
          </w:tcPr>
          <w:p w14:paraId="39B4A9E2" w14:textId="1C96C846"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xem đánh giá</w:t>
            </w:r>
          </w:p>
        </w:tc>
        <w:tc>
          <w:tcPr>
            <w:tcW w:w="1705" w:type="dxa"/>
            <w:tcBorders>
              <w:left w:val="single" w:sz="4" w:space="0" w:color="000000"/>
              <w:bottom w:val="single" w:sz="4" w:space="0" w:color="auto"/>
            </w:tcBorders>
            <w:shd w:val="clear" w:color="auto" w:fill="auto"/>
          </w:tcPr>
          <w:p w14:paraId="62E610BA" w14:textId="727832E0"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2F1C904E" w14:textId="618233E7"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75D8C6EA" w14:textId="03DBB377"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18540342" w14:textId="1311DBFF"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533A9BCC"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2D5A023D" w14:textId="0CC95FFE"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3.2.10.6</w:t>
            </w:r>
          </w:p>
        </w:tc>
        <w:tc>
          <w:tcPr>
            <w:tcW w:w="2075" w:type="dxa"/>
            <w:tcBorders>
              <w:left w:val="single" w:sz="4" w:space="0" w:color="000000"/>
              <w:bottom w:val="single" w:sz="4" w:space="0" w:color="auto"/>
            </w:tcBorders>
            <w:shd w:val="clear" w:color="auto" w:fill="auto"/>
            <w:vAlign w:val="center"/>
          </w:tcPr>
          <w:p w14:paraId="7114BC7E" w14:textId="266F03FF"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 </w:t>
            </w:r>
            <w:r>
              <w:rPr>
                <w:color w:val="000000"/>
                <w:sz w:val="26"/>
                <w:szCs w:val="26"/>
              </w:rPr>
              <w:t>thanh toán</w:t>
            </w:r>
          </w:p>
        </w:tc>
        <w:tc>
          <w:tcPr>
            <w:tcW w:w="1705" w:type="dxa"/>
            <w:tcBorders>
              <w:left w:val="single" w:sz="4" w:space="0" w:color="000000"/>
              <w:bottom w:val="single" w:sz="4" w:space="0" w:color="auto"/>
            </w:tcBorders>
            <w:shd w:val="clear" w:color="auto" w:fill="auto"/>
          </w:tcPr>
          <w:p w14:paraId="439021EA" w14:textId="4BA6FEEF"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0B71D678" w14:textId="43212814"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293D5F82" w14:textId="1447AE1F"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2</w:t>
            </w:r>
          </w:p>
        </w:tc>
        <w:tc>
          <w:tcPr>
            <w:tcW w:w="1535" w:type="dxa"/>
            <w:tcBorders>
              <w:left w:val="single" w:sz="4" w:space="0" w:color="000000"/>
              <w:bottom w:val="single" w:sz="4" w:space="0" w:color="auto"/>
              <w:right w:val="single" w:sz="4" w:space="0" w:color="000000"/>
            </w:tcBorders>
            <w:shd w:val="clear" w:color="auto" w:fill="auto"/>
          </w:tcPr>
          <w:p w14:paraId="3285D49F" w14:textId="1272B832"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3EC3D212"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7D5F3B54" w14:textId="6F392632"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3.2.10.7</w:t>
            </w:r>
          </w:p>
        </w:tc>
        <w:tc>
          <w:tcPr>
            <w:tcW w:w="2075" w:type="dxa"/>
            <w:tcBorders>
              <w:left w:val="single" w:sz="4" w:space="0" w:color="000000"/>
              <w:bottom w:val="single" w:sz="4" w:space="0" w:color="auto"/>
            </w:tcBorders>
            <w:shd w:val="clear" w:color="auto" w:fill="auto"/>
            <w:vAlign w:val="center"/>
          </w:tcPr>
          <w:p w14:paraId="4973F070" w14:textId="5954EA8B" w:rsidR="00DC1C76" w:rsidRPr="00E54AAB" w:rsidRDefault="00DC1C76" w:rsidP="00DC1C76">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w:t>
            </w:r>
            <w:r w:rsidRPr="00E54AAB">
              <w:rPr>
                <w:rFonts w:ascii="Times New Roman" w:eastAsia="Times New Roman" w:hAnsi="Times New Roman" w:cs="Times New Roman"/>
                <w:color w:val="000000"/>
                <w:sz w:val="26"/>
                <w:szCs w:val="26"/>
              </w:rPr>
              <w:t xml:space="preserve">g </w:t>
            </w:r>
            <w:r>
              <w:rPr>
                <w:color w:val="000000"/>
                <w:sz w:val="26"/>
                <w:szCs w:val="26"/>
              </w:rPr>
              <w:t>quản lý hồ sơ bệnh</w:t>
            </w:r>
          </w:p>
        </w:tc>
        <w:tc>
          <w:tcPr>
            <w:tcW w:w="1705" w:type="dxa"/>
            <w:tcBorders>
              <w:left w:val="single" w:sz="4" w:space="0" w:color="000000"/>
              <w:bottom w:val="single" w:sz="4" w:space="0" w:color="auto"/>
            </w:tcBorders>
            <w:shd w:val="clear" w:color="auto" w:fill="auto"/>
          </w:tcPr>
          <w:p w14:paraId="7FDBDA51" w14:textId="68430974"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30534944" w14:textId="5325C8A2"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062E88A7" w14:textId="1B6623BD"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423D2511" w14:textId="4F727D3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4B1FC960" w14:textId="77777777" w:rsidTr="005F03BF">
        <w:trPr>
          <w:trHeight w:val="703"/>
          <w:jc w:val="center"/>
        </w:trPr>
        <w:tc>
          <w:tcPr>
            <w:tcW w:w="1327" w:type="dxa"/>
            <w:tcBorders>
              <w:left w:val="single" w:sz="4" w:space="0" w:color="000000"/>
              <w:bottom w:val="single" w:sz="4" w:space="0" w:color="auto"/>
            </w:tcBorders>
            <w:shd w:val="clear" w:color="auto" w:fill="auto"/>
            <w:vAlign w:val="center"/>
          </w:tcPr>
          <w:p w14:paraId="78847DBE" w14:textId="31E69CCA"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3.2.10.8</w:t>
            </w:r>
          </w:p>
        </w:tc>
        <w:tc>
          <w:tcPr>
            <w:tcW w:w="2075" w:type="dxa"/>
            <w:tcBorders>
              <w:left w:val="single" w:sz="4" w:space="0" w:color="000000"/>
              <w:bottom w:val="single" w:sz="4" w:space="0" w:color="auto"/>
            </w:tcBorders>
            <w:shd w:val="clear" w:color="auto" w:fill="auto"/>
            <w:vAlign w:val="center"/>
          </w:tcPr>
          <w:p w14:paraId="0DD8C78E" w14:textId="33E6EEC4" w:rsidR="00DC1C76" w:rsidRPr="00E54AAB" w:rsidRDefault="00DC1C76" w:rsidP="00DC1C76">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 </w:t>
            </w:r>
            <w:r>
              <w:rPr>
                <w:rFonts w:ascii="Times New Roman" w:eastAsia="Times New Roman" w:hAnsi="Times New Roman" w:cs="Times New Roman"/>
                <w:color w:val="000000"/>
                <w:sz w:val="26"/>
                <w:szCs w:val="26"/>
              </w:rPr>
              <w:t>kê đơn thuốc</w:t>
            </w:r>
          </w:p>
        </w:tc>
        <w:tc>
          <w:tcPr>
            <w:tcW w:w="1705" w:type="dxa"/>
            <w:tcBorders>
              <w:left w:val="single" w:sz="4" w:space="0" w:color="000000"/>
              <w:bottom w:val="single" w:sz="4" w:space="0" w:color="auto"/>
            </w:tcBorders>
            <w:shd w:val="clear" w:color="auto" w:fill="auto"/>
          </w:tcPr>
          <w:p w14:paraId="506C4ADB" w14:textId="038A4B1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left w:val="single" w:sz="4" w:space="0" w:color="000000"/>
              <w:bottom w:val="single" w:sz="4" w:space="0" w:color="auto"/>
            </w:tcBorders>
            <w:shd w:val="clear" w:color="auto" w:fill="auto"/>
          </w:tcPr>
          <w:p w14:paraId="65809D35" w14:textId="60A7751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left w:val="single" w:sz="4" w:space="0" w:color="000000"/>
              <w:bottom w:val="single" w:sz="4" w:space="0" w:color="auto"/>
            </w:tcBorders>
            <w:shd w:val="clear" w:color="auto" w:fill="auto"/>
            <w:vAlign w:val="center"/>
          </w:tcPr>
          <w:p w14:paraId="121BD871" w14:textId="469569D9"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left w:val="single" w:sz="4" w:space="0" w:color="000000"/>
              <w:bottom w:val="single" w:sz="4" w:space="0" w:color="auto"/>
              <w:right w:val="single" w:sz="4" w:space="0" w:color="000000"/>
            </w:tcBorders>
            <w:shd w:val="clear" w:color="auto" w:fill="auto"/>
          </w:tcPr>
          <w:p w14:paraId="514B26E4" w14:textId="641F084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777D17C1"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55674836" w14:textId="2E723035"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3.2.10.9</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764A315C" w14:textId="4C0B3154"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hóa đơn</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17547CED" w14:textId="4782CE41"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1F495628" w14:textId="47B47FD5"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B7B1000" w14:textId="5C39DE6C"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1B21B72E" w14:textId="5AA6911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67A8E5AA"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14:paraId="2E768E9D" w14:textId="1369AFA0"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3.2.10.10</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1549EC3D" w14:textId="04C14530"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sidRPr="00E54AAB">
              <w:rPr>
                <w:rFonts w:ascii="Times New Roman" w:eastAsia="Times New Roman" w:hAnsi="Times New Roman" w:cs="Times New Roman"/>
                <w:color w:val="000000"/>
                <w:sz w:val="26"/>
                <w:szCs w:val="26"/>
              </w:rPr>
              <w:t xml:space="preserve"> </w:t>
            </w:r>
            <w:r>
              <w:rPr>
                <w:color w:val="000000"/>
                <w:sz w:val="26"/>
                <w:szCs w:val="26"/>
              </w:rPr>
              <w:t>quản lý nhà cung cấp</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4FF89369" w14:textId="35C3559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0E3C0647" w14:textId="6D625169"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FC9912F" w14:textId="3316AF60"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62D3852C" w14:textId="37B806B7"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7C7BC0A3"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tcPr>
          <w:p w14:paraId="7AE05EF4" w14:textId="5F412BF1"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3.2.10.11</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0CA7BB1E" w14:textId="46AC78BF"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w:t>
            </w:r>
            <w:r>
              <w:rPr>
                <w:color w:val="000000"/>
                <w:sz w:val="26"/>
                <w:szCs w:val="26"/>
              </w:rPr>
              <w:t>quản lý kho</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19C226C6" w14:textId="2AF3BF77"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4856283C" w14:textId="2006865B"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C526961" w14:textId="0852BD10"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70A17112" w14:textId="738409ED"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Hà</w:t>
            </w:r>
          </w:p>
        </w:tc>
      </w:tr>
      <w:tr w:rsidR="00DC1C76" w:rsidRPr="00E54AAB" w14:paraId="48E3E489"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tcPr>
          <w:p w14:paraId="67F8A9F9" w14:textId="40C63A78"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3.2.10.12</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49BA788D" w14:textId="77777777" w:rsidR="00DC1C76"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p>
          <w:p w14:paraId="499DAE64" w14:textId="314BF31D" w:rsidR="00DC1C76" w:rsidRPr="00E54AAB" w:rsidRDefault="00DC1C76" w:rsidP="00DC1C76">
            <w:pPr>
              <w:spacing w:line="360" w:lineRule="auto"/>
              <w:rPr>
                <w:rFonts w:ascii="Times New Roman" w:eastAsia="Times New Roman" w:hAnsi="Times New Roman" w:cs="Times New Roman"/>
                <w:color w:val="000000"/>
                <w:sz w:val="26"/>
                <w:szCs w:val="26"/>
              </w:rPr>
            </w:pPr>
            <w:r>
              <w:rPr>
                <w:color w:val="000000"/>
                <w:sz w:val="26"/>
                <w:szCs w:val="26"/>
              </w:rPr>
              <w:t>quản lý tồn kho</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4138129C" w14:textId="30231EC4"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1F2ED42C" w14:textId="4FE226A5"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28E6C3B" w14:textId="692BB15A"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0CDB01E2" w14:textId="6F016B07"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Đức</w:t>
            </w:r>
          </w:p>
        </w:tc>
      </w:tr>
      <w:tr w:rsidR="00DC1C76" w:rsidRPr="00E54AAB" w14:paraId="001E4AEE"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tcPr>
          <w:p w14:paraId="348CCE9D" w14:textId="02814938"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lastRenderedPageBreak/>
              <w:t>3.2.10.13</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18DF3C0C" w14:textId="23FE595E"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trang</w:t>
            </w:r>
            <w:r>
              <w:rPr>
                <w:color w:val="000000"/>
                <w:sz w:val="26"/>
                <w:szCs w:val="26"/>
              </w:rPr>
              <w:t xml:space="preserve"> quản lý chức vụ</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470F5820" w14:textId="57128BFF"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32B48D35" w14:textId="12E2571C"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399EBF7" w14:textId="4C3FBFC8"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52FE4808" w14:textId="16B353A9"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Thảo</w:t>
            </w:r>
          </w:p>
        </w:tc>
      </w:tr>
      <w:tr w:rsidR="00DC1C76" w:rsidRPr="00E54AAB" w14:paraId="40D44FE4"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tcPr>
          <w:p w14:paraId="43C2F1F7" w14:textId="71A1B8C0"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3.2.10.14</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8C9779C" w14:textId="5F45BD11" w:rsidR="00DC1C76" w:rsidRPr="00E54AAB"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trang</w:t>
            </w:r>
            <w:r>
              <w:rPr>
                <w:color w:val="000000"/>
                <w:sz w:val="26"/>
                <w:szCs w:val="26"/>
              </w:rPr>
              <w:t xml:space="preserve"> quản lý nhân viên</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53FE5E35" w14:textId="566D73A5"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6070FC7B" w14:textId="49C22BC5"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992E3BB" w14:textId="44AD3FB0"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3377019" w14:textId="3C71F576" w:rsidR="00DC1C76" w:rsidRPr="00E54AAB"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Đoàn</w:t>
            </w:r>
          </w:p>
        </w:tc>
      </w:tr>
      <w:tr w:rsidR="00DC1C76" w:rsidRPr="00E54AAB" w14:paraId="09581B5F" w14:textId="77777777" w:rsidTr="005F03BF">
        <w:trPr>
          <w:trHeight w:val="977"/>
          <w:jc w:val="center"/>
        </w:trPr>
        <w:tc>
          <w:tcPr>
            <w:tcW w:w="1327" w:type="dxa"/>
            <w:tcBorders>
              <w:top w:val="single" w:sz="4" w:space="0" w:color="auto"/>
              <w:left w:val="single" w:sz="4" w:space="0" w:color="auto"/>
              <w:bottom w:val="single" w:sz="4" w:space="0" w:color="auto"/>
              <w:right w:val="single" w:sz="4" w:space="0" w:color="auto"/>
            </w:tcBorders>
            <w:shd w:val="clear" w:color="auto" w:fill="auto"/>
          </w:tcPr>
          <w:p w14:paraId="2E77353C" w14:textId="34B00175"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3.2.10.1</w:t>
            </w:r>
            <w:r>
              <w:rPr>
                <w:rFonts w:ascii="Times New Roman" w:eastAsia="Times New Roman" w:hAnsi="Times New Roman" w:cs="Times New Roman"/>
                <w:color w:val="000000"/>
                <w:sz w:val="26"/>
                <w:szCs w:val="26"/>
              </w:rPr>
              <w:t>5</w:t>
            </w:r>
          </w:p>
        </w:tc>
        <w:tc>
          <w:tcPr>
            <w:tcW w:w="2075" w:type="dxa"/>
            <w:tcBorders>
              <w:top w:val="single" w:sz="4" w:space="0" w:color="auto"/>
              <w:left w:val="single" w:sz="4" w:space="0" w:color="auto"/>
              <w:bottom w:val="single" w:sz="4" w:space="0" w:color="auto"/>
              <w:right w:val="single" w:sz="4" w:space="0" w:color="auto"/>
            </w:tcBorders>
            <w:shd w:val="clear" w:color="auto" w:fill="auto"/>
            <w:vAlign w:val="center"/>
          </w:tcPr>
          <w:p w14:paraId="2E42090D" w14:textId="48A322E2" w:rsidR="00DC1C76" w:rsidRDefault="00DC1C76" w:rsidP="00DC1C7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w:t>
            </w:r>
            <w:r w:rsidRPr="00E54AAB">
              <w:rPr>
                <w:rFonts w:ascii="Times New Roman" w:eastAsia="Times New Roman" w:hAnsi="Times New Roman" w:cs="Times New Roman"/>
                <w:color w:val="000000"/>
                <w:sz w:val="26"/>
                <w:szCs w:val="26"/>
                <w:lang w:val="vi-VN"/>
              </w:rPr>
              <w:t xml:space="preserve"> </w:t>
            </w:r>
            <w:r w:rsidRPr="00E54AAB">
              <w:rPr>
                <w:rFonts w:ascii="Times New Roman" w:hAnsi="Times New Roman" w:cs="Times New Roman"/>
                <w:color w:val="auto"/>
                <w:sz w:val="26"/>
                <w:szCs w:val="26"/>
              </w:rPr>
              <w:t>trang</w:t>
            </w:r>
            <w:r>
              <w:rPr>
                <w:color w:val="000000"/>
                <w:sz w:val="26"/>
                <w:szCs w:val="26"/>
              </w:rPr>
              <w:t xml:space="preserve"> phân quyền</w:t>
            </w:r>
          </w:p>
        </w:tc>
        <w:tc>
          <w:tcPr>
            <w:tcW w:w="1705" w:type="dxa"/>
            <w:tcBorders>
              <w:top w:val="single" w:sz="4" w:space="0" w:color="auto"/>
              <w:left w:val="single" w:sz="4" w:space="0" w:color="auto"/>
              <w:bottom w:val="single" w:sz="4" w:space="0" w:color="auto"/>
              <w:right w:val="single" w:sz="4" w:space="0" w:color="auto"/>
            </w:tcBorders>
            <w:shd w:val="clear" w:color="auto" w:fill="auto"/>
          </w:tcPr>
          <w:p w14:paraId="366211CA" w14:textId="3FFA5862"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1710" w:type="dxa"/>
            <w:tcBorders>
              <w:top w:val="single" w:sz="4" w:space="0" w:color="auto"/>
              <w:left w:val="single" w:sz="4" w:space="0" w:color="auto"/>
              <w:bottom w:val="single" w:sz="4" w:space="0" w:color="auto"/>
              <w:right w:val="single" w:sz="4" w:space="0" w:color="auto"/>
            </w:tcBorders>
            <w:shd w:val="clear" w:color="auto" w:fill="auto"/>
          </w:tcPr>
          <w:p w14:paraId="6B513298" w14:textId="3915F7F6"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C736D3">
              <w:rPr>
                <w:rFonts w:ascii="Times New Roman" w:eastAsia="Times New Roman" w:hAnsi="Times New Roman" w:cs="Times New Roman"/>
                <w:sz w:val="26"/>
                <w:szCs w:val="26"/>
                <w:lang w:eastAsia="en-US"/>
              </w:rPr>
              <w:t>12-05-2025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50EE49C" w14:textId="73EA2BCD" w:rsidR="00DC1C76" w:rsidRPr="00E54AAB" w:rsidRDefault="002E255A"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35" w:type="dxa"/>
            <w:tcBorders>
              <w:top w:val="single" w:sz="4" w:space="0" w:color="auto"/>
              <w:left w:val="single" w:sz="4" w:space="0" w:color="auto"/>
              <w:bottom w:val="single" w:sz="4" w:space="0" w:color="auto"/>
              <w:right w:val="single" w:sz="4" w:space="0" w:color="auto"/>
            </w:tcBorders>
            <w:shd w:val="clear" w:color="auto" w:fill="auto"/>
          </w:tcPr>
          <w:p w14:paraId="47650405" w14:textId="35A9D6E4" w:rsidR="00DC1C76" w:rsidRDefault="00DC1C76" w:rsidP="00DC1C76">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Ái</w:t>
            </w:r>
          </w:p>
        </w:tc>
      </w:tr>
      <w:tr w:rsidR="00DC1C76" w:rsidRPr="00E54AAB" w14:paraId="19D2389A" w14:textId="77777777" w:rsidTr="00BF7CEC">
        <w:trPr>
          <w:trHeight w:val="754"/>
          <w:jc w:val="center"/>
        </w:trPr>
        <w:tc>
          <w:tcPr>
            <w:tcW w:w="13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A42F7A" w14:textId="3CD2E311" w:rsidR="00DC1C76" w:rsidRPr="00E54AAB" w:rsidRDefault="00DC1C76" w:rsidP="00DC1C76">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3.2.11</w:t>
            </w:r>
          </w:p>
        </w:tc>
        <w:tc>
          <w:tcPr>
            <w:tcW w:w="20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BE1AEF" w14:textId="4EC60C93" w:rsidR="00DC1C76" w:rsidRPr="00E54AAB" w:rsidRDefault="00DC1C76" w:rsidP="00DC1C76">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Release Sprint 2:</w:t>
            </w:r>
          </w:p>
        </w:tc>
        <w:tc>
          <w:tcPr>
            <w:tcW w:w="170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1C24D4" w14:textId="3E7A5138" w:rsidR="00DC1C76" w:rsidRPr="00E54AAB" w:rsidRDefault="00DC1C76"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13</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ABDC955" w14:textId="5F752828" w:rsidR="00DC1C76" w:rsidRPr="00E54AAB" w:rsidRDefault="00DC1C76"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13</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DE1A683" w14:textId="2C2A4E1C"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b/>
                <w:bCs/>
                <w:sz w:val="26"/>
                <w:szCs w:val="26"/>
              </w:rPr>
              <w:t>12</w:t>
            </w:r>
          </w:p>
        </w:tc>
        <w:tc>
          <w:tcPr>
            <w:tcW w:w="15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4BDA0E5" w14:textId="77777777" w:rsidR="00DC1C76" w:rsidRPr="00E54AAB" w:rsidRDefault="00DC1C76" w:rsidP="00DC1C76">
            <w:pPr>
              <w:snapToGrid w:val="0"/>
              <w:spacing w:line="360" w:lineRule="auto"/>
              <w:jc w:val="center"/>
              <w:rPr>
                <w:rFonts w:ascii="Times New Roman" w:hAnsi="Times New Roman" w:cs="Times New Roman"/>
                <w:sz w:val="26"/>
                <w:szCs w:val="26"/>
              </w:rPr>
            </w:pPr>
          </w:p>
        </w:tc>
      </w:tr>
      <w:tr w:rsidR="00DC1C76" w:rsidRPr="00E54AAB" w14:paraId="0847A1FB" w14:textId="77777777" w:rsidTr="00024C83">
        <w:trPr>
          <w:trHeight w:val="813"/>
          <w:jc w:val="center"/>
        </w:trPr>
        <w:tc>
          <w:tcPr>
            <w:tcW w:w="1327" w:type="dxa"/>
            <w:tcBorders>
              <w:top w:val="single" w:sz="4" w:space="0" w:color="auto"/>
              <w:left w:val="single" w:sz="4" w:space="0" w:color="000000"/>
              <w:bottom w:val="single" w:sz="4" w:space="0" w:color="000000"/>
            </w:tcBorders>
            <w:shd w:val="clear" w:color="auto" w:fill="auto"/>
            <w:vAlign w:val="center"/>
          </w:tcPr>
          <w:p w14:paraId="30D22365" w14:textId="6799B308"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3.2.11.1</w:t>
            </w:r>
          </w:p>
        </w:tc>
        <w:tc>
          <w:tcPr>
            <w:tcW w:w="2075" w:type="dxa"/>
            <w:tcBorders>
              <w:top w:val="single" w:sz="4" w:space="0" w:color="auto"/>
              <w:left w:val="single" w:sz="4" w:space="0" w:color="000000"/>
              <w:bottom w:val="single" w:sz="4" w:space="0" w:color="000000"/>
            </w:tcBorders>
            <w:shd w:val="clear" w:color="auto" w:fill="auto"/>
            <w:vAlign w:val="center"/>
          </w:tcPr>
          <w:p w14:paraId="08A49D0E" w14:textId="513A2FAC"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Họp review Sprint 2</w:t>
            </w:r>
          </w:p>
        </w:tc>
        <w:tc>
          <w:tcPr>
            <w:tcW w:w="1705" w:type="dxa"/>
            <w:tcBorders>
              <w:top w:val="single" w:sz="4" w:space="0" w:color="auto"/>
              <w:left w:val="single" w:sz="4" w:space="0" w:color="000000"/>
              <w:bottom w:val="single" w:sz="4" w:space="0" w:color="000000"/>
            </w:tcBorders>
            <w:shd w:val="clear" w:color="auto" w:fill="auto"/>
          </w:tcPr>
          <w:p w14:paraId="2E29E0E1" w14:textId="4EE95B92"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FE017B">
              <w:rPr>
                <w:rFonts w:ascii="Times New Roman" w:eastAsia="Times New Roman" w:hAnsi="Times New Roman" w:cs="Times New Roman"/>
                <w:sz w:val="26"/>
                <w:szCs w:val="26"/>
                <w:lang w:eastAsia="en-US"/>
              </w:rPr>
              <w:t>13-05-2025</w:t>
            </w:r>
          </w:p>
        </w:tc>
        <w:tc>
          <w:tcPr>
            <w:tcW w:w="1710" w:type="dxa"/>
            <w:tcBorders>
              <w:top w:val="single" w:sz="4" w:space="0" w:color="auto"/>
              <w:left w:val="single" w:sz="4" w:space="0" w:color="000000"/>
              <w:bottom w:val="single" w:sz="4" w:space="0" w:color="000000"/>
            </w:tcBorders>
            <w:shd w:val="clear" w:color="auto" w:fill="auto"/>
          </w:tcPr>
          <w:p w14:paraId="17A4D375" w14:textId="59E3EE81"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FE017B">
              <w:rPr>
                <w:rFonts w:ascii="Times New Roman" w:eastAsia="Times New Roman" w:hAnsi="Times New Roman" w:cs="Times New Roman"/>
                <w:sz w:val="26"/>
                <w:szCs w:val="26"/>
                <w:lang w:eastAsia="en-US"/>
              </w:rPr>
              <w:t>13-05-2025</w:t>
            </w:r>
          </w:p>
        </w:tc>
        <w:tc>
          <w:tcPr>
            <w:tcW w:w="720" w:type="dxa"/>
            <w:tcBorders>
              <w:top w:val="single" w:sz="4" w:space="0" w:color="auto"/>
              <w:left w:val="single" w:sz="4" w:space="0" w:color="000000"/>
              <w:bottom w:val="single" w:sz="4" w:space="0" w:color="000000"/>
            </w:tcBorders>
            <w:shd w:val="clear" w:color="auto" w:fill="auto"/>
            <w:vAlign w:val="center"/>
          </w:tcPr>
          <w:p w14:paraId="2951006E" w14:textId="1FDF2622"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6</w:t>
            </w:r>
          </w:p>
        </w:tc>
        <w:tc>
          <w:tcPr>
            <w:tcW w:w="1535" w:type="dxa"/>
            <w:tcBorders>
              <w:top w:val="single" w:sz="4" w:space="0" w:color="auto"/>
              <w:left w:val="single" w:sz="4" w:space="0" w:color="000000"/>
              <w:bottom w:val="single" w:sz="4" w:space="0" w:color="000000"/>
              <w:right w:val="single" w:sz="4" w:space="0" w:color="000000"/>
            </w:tcBorders>
            <w:shd w:val="clear" w:color="auto" w:fill="auto"/>
            <w:vAlign w:val="center"/>
          </w:tcPr>
          <w:p w14:paraId="238A3608" w14:textId="2C3623A7"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DC1C76" w:rsidRPr="00E54AAB" w14:paraId="51246846" w14:textId="77777777" w:rsidTr="00024C83">
        <w:trPr>
          <w:jc w:val="center"/>
        </w:trPr>
        <w:tc>
          <w:tcPr>
            <w:tcW w:w="1327" w:type="dxa"/>
            <w:tcBorders>
              <w:left w:val="single" w:sz="4" w:space="0" w:color="000000"/>
              <w:bottom w:val="single" w:sz="4" w:space="0" w:color="000000"/>
            </w:tcBorders>
            <w:shd w:val="clear" w:color="auto" w:fill="auto"/>
            <w:vAlign w:val="center"/>
          </w:tcPr>
          <w:p w14:paraId="3F1DE231" w14:textId="1FACA10F"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3.2.11.2</w:t>
            </w:r>
          </w:p>
        </w:tc>
        <w:tc>
          <w:tcPr>
            <w:tcW w:w="2075" w:type="dxa"/>
            <w:tcBorders>
              <w:left w:val="single" w:sz="4" w:space="0" w:color="000000"/>
              <w:bottom w:val="single" w:sz="4" w:space="0" w:color="000000"/>
            </w:tcBorders>
            <w:shd w:val="clear" w:color="auto" w:fill="auto"/>
            <w:vAlign w:val="center"/>
          </w:tcPr>
          <w:p w14:paraId="787B3AA1" w14:textId="6813BA04"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Nhìn lại và rút ra bài học từ Sprint2</w:t>
            </w:r>
          </w:p>
        </w:tc>
        <w:tc>
          <w:tcPr>
            <w:tcW w:w="1705" w:type="dxa"/>
            <w:tcBorders>
              <w:left w:val="single" w:sz="4" w:space="0" w:color="000000"/>
              <w:bottom w:val="single" w:sz="4" w:space="0" w:color="000000"/>
            </w:tcBorders>
            <w:shd w:val="clear" w:color="auto" w:fill="auto"/>
          </w:tcPr>
          <w:p w14:paraId="2A85219C" w14:textId="4073928D"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FE017B">
              <w:rPr>
                <w:rFonts w:ascii="Times New Roman" w:eastAsia="Times New Roman" w:hAnsi="Times New Roman" w:cs="Times New Roman"/>
                <w:sz w:val="26"/>
                <w:szCs w:val="26"/>
                <w:lang w:eastAsia="en-US"/>
              </w:rPr>
              <w:t>13-05-2025</w:t>
            </w:r>
          </w:p>
        </w:tc>
        <w:tc>
          <w:tcPr>
            <w:tcW w:w="1710" w:type="dxa"/>
            <w:tcBorders>
              <w:left w:val="single" w:sz="4" w:space="0" w:color="000000"/>
              <w:bottom w:val="single" w:sz="4" w:space="0" w:color="000000"/>
            </w:tcBorders>
            <w:shd w:val="clear" w:color="auto" w:fill="auto"/>
          </w:tcPr>
          <w:p w14:paraId="50671F88" w14:textId="2C9FB94D" w:rsidR="00DC1C76" w:rsidRPr="00E54AAB" w:rsidRDefault="00DC1C76" w:rsidP="00DC1C76">
            <w:pPr>
              <w:spacing w:line="360" w:lineRule="auto"/>
              <w:rPr>
                <w:rFonts w:ascii="Times New Roman" w:eastAsia="Times New Roman" w:hAnsi="Times New Roman" w:cs="Times New Roman"/>
                <w:bCs/>
                <w:sz w:val="26"/>
                <w:szCs w:val="26"/>
                <w:lang w:eastAsia="en-US"/>
              </w:rPr>
            </w:pPr>
            <w:r w:rsidRPr="00FE017B">
              <w:rPr>
                <w:rFonts w:ascii="Times New Roman" w:eastAsia="Times New Roman" w:hAnsi="Times New Roman" w:cs="Times New Roman"/>
                <w:sz w:val="26"/>
                <w:szCs w:val="26"/>
                <w:lang w:eastAsia="en-US"/>
              </w:rPr>
              <w:t>13-05-2025</w:t>
            </w:r>
          </w:p>
        </w:tc>
        <w:tc>
          <w:tcPr>
            <w:tcW w:w="720" w:type="dxa"/>
            <w:tcBorders>
              <w:left w:val="single" w:sz="4" w:space="0" w:color="000000"/>
              <w:bottom w:val="single" w:sz="4" w:space="0" w:color="000000"/>
            </w:tcBorders>
            <w:shd w:val="clear" w:color="auto" w:fill="auto"/>
            <w:vAlign w:val="center"/>
          </w:tcPr>
          <w:p w14:paraId="1F3197A6" w14:textId="317121A2"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6</w:t>
            </w:r>
          </w:p>
        </w:tc>
        <w:tc>
          <w:tcPr>
            <w:tcW w:w="1535" w:type="dxa"/>
            <w:tcBorders>
              <w:left w:val="single" w:sz="4" w:space="0" w:color="000000"/>
              <w:bottom w:val="single" w:sz="4" w:space="0" w:color="000000"/>
              <w:right w:val="single" w:sz="4" w:space="0" w:color="000000"/>
            </w:tcBorders>
            <w:shd w:val="clear" w:color="auto" w:fill="auto"/>
            <w:vAlign w:val="center"/>
          </w:tcPr>
          <w:p w14:paraId="4C937CB7" w14:textId="782E362A"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Tất cả thành viên</w:t>
            </w:r>
          </w:p>
        </w:tc>
      </w:tr>
      <w:tr w:rsidR="00DC1C76" w:rsidRPr="00E54AAB" w14:paraId="7884D556" w14:textId="77777777" w:rsidTr="00BF7CEC">
        <w:trPr>
          <w:trHeight w:val="403"/>
          <w:jc w:val="center"/>
        </w:trPr>
        <w:tc>
          <w:tcPr>
            <w:tcW w:w="1327" w:type="dxa"/>
            <w:tcBorders>
              <w:left w:val="single" w:sz="4" w:space="0" w:color="000000"/>
              <w:bottom w:val="single" w:sz="4" w:space="0" w:color="auto"/>
            </w:tcBorders>
            <w:shd w:val="clear" w:color="auto" w:fill="C45911" w:themeFill="accent2" w:themeFillShade="BF"/>
            <w:vAlign w:val="center"/>
          </w:tcPr>
          <w:p w14:paraId="7CC11F91" w14:textId="1FE0F441" w:rsidR="00DC1C76" w:rsidRPr="00E54AAB" w:rsidRDefault="00DC1C76" w:rsidP="00DC1C76">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4</w:t>
            </w:r>
          </w:p>
        </w:tc>
        <w:tc>
          <w:tcPr>
            <w:tcW w:w="2075" w:type="dxa"/>
            <w:tcBorders>
              <w:left w:val="single" w:sz="4" w:space="0" w:color="000000"/>
              <w:bottom w:val="single" w:sz="4" w:space="0" w:color="auto"/>
            </w:tcBorders>
            <w:shd w:val="clear" w:color="auto" w:fill="C45911" w:themeFill="accent2" w:themeFillShade="BF"/>
            <w:vAlign w:val="center"/>
          </w:tcPr>
          <w:p w14:paraId="17E4EB39" w14:textId="140712FE" w:rsidR="00DC1C76" w:rsidRPr="00E54AAB" w:rsidRDefault="00DC1C76" w:rsidP="00DC1C76">
            <w:pPr>
              <w:spacing w:line="360" w:lineRule="auto"/>
              <w:rPr>
                <w:rFonts w:ascii="Times New Roman" w:eastAsia="Times New Roman" w:hAnsi="Times New Roman" w:cs="Times New Roman"/>
                <w:b/>
                <w:color w:val="000000"/>
                <w:sz w:val="26"/>
                <w:szCs w:val="26"/>
              </w:rPr>
            </w:pPr>
            <w:r w:rsidRPr="00E54AAB">
              <w:rPr>
                <w:rFonts w:ascii="Times New Roman" w:eastAsia="Times New Roman" w:hAnsi="Times New Roman" w:cs="Times New Roman"/>
                <w:b/>
                <w:color w:val="000000"/>
                <w:sz w:val="26"/>
                <w:szCs w:val="26"/>
              </w:rPr>
              <w:t>Họp dự án</w:t>
            </w:r>
          </w:p>
        </w:tc>
        <w:tc>
          <w:tcPr>
            <w:tcW w:w="1705" w:type="dxa"/>
            <w:tcBorders>
              <w:left w:val="single" w:sz="4" w:space="0" w:color="000000"/>
              <w:bottom w:val="single" w:sz="4" w:space="0" w:color="auto"/>
            </w:tcBorders>
            <w:shd w:val="clear" w:color="auto" w:fill="C45911" w:themeFill="accent2" w:themeFillShade="BF"/>
            <w:vAlign w:val="center"/>
          </w:tcPr>
          <w:p w14:paraId="4420B2C3" w14:textId="1567DB64" w:rsidR="00DC1C76" w:rsidRPr="00E54AAB" w:rsidRDefault="00DC1C76"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14</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2025</w:t>
            </w:r>
          </w:p>
        </w:tc>
        <w:tc>
          <w:tcPr>
            <w:tcW w:w="1710" w:type="dxa"/>
            <w:tcBorders>
              <w:left w:val="single" w:sz="4" w:space="0" w:color="000000"/>
              <w:bottom w:val="single" w:sz="4" w:space="0" w:color="auto"/>
            </w:tcBorders>
            <w:shd w:val="clear" w:color="auto" w:fill="C45911" w:themeFill="accent2" w:themeFillShade="BF"/>
            <w:vAlign w:val="center"/>
          </w:tcPr>
          <w:p w14:paraId="3576C080" w14:textId="6F1928D8" w:rsidR="00DC1C76" w:rsidRPr="00E54AAB" w:rsidRDefault="00DC1C76"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16</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2025</w:t>
            </w:r>
          </w:p>
        </w:tc>
        <w:tc>
          <w:tcPr>
            <w:tcW w:w="720" w:type="dxa"/>
            <w:tcBorders>
              <w:left w:val="single" w:sz="4" w:space="0" w:color="000000"/>
              <w:bottom w:val="single" w:sz="4" w:space="0" w:color="auto"/>
            </w:tcBorders>
            <w:shd w:val="clear" w:color="auto" w:fill="C45911" w:themeFill="accent2" w:themeFillShade="BF"/>
            <w:vAlign w:val="center"/>
          </w:tcPr>
          <w:p w14:paraId="27C3CA4A" w14:textId="7F762B8C" w:rsidR="00DC1C76" w:rsidRPr="00E54AAB" w:rsidRDefault="00DC1C76" w:rsidP="00DC1C76">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12</w:t>
            </w:r>
          </w:p>
        </w:tc>
        <w:tc>
          <w:tcPr>
            <w:tcW w:w="1535" w:type="dxa"/>
            <w:tcBorders>
              <w:left w:val="single" w:sz="4" w:space="0" w:color="000000"/>
              <w:bottom w:val="single" w:sz="4" w:space="0" w:color="auto"/>
              <w:right w:val="single" w:sz="4" w:space="0" w:color="000000"/>
            </w:tcBorders>
            <w:shd w:val="clear" w:color="auto" w:fill="C45911" w:themeFill="accent2" w:themeFillShade="BF"/>
            <w:vAlign w:val="center"/>
          </w:tcPr>
          <w:p w14:paraId="1D343FEB" w14:textId="70641903"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DC1C76" w:rsidRPr="00E54AAB" w14:paraId="48C71954" w14:textId="77777777" w:rsidTr="00BF7CEC">
        <w:trPr>
          <w:trHeight w:val="174"/>
          <w:jc w:val="center"/>
        </w:trPr>
        <w:tc>
          <w:tcPr>
            <w:tcW w:w="1327"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AF94293" w14:textId="4B2077CF"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000000"/>
                <w:sz w:val="26"/>
                <w:szCs w:val="26"/>
              </w:rPr>
              <w:t>5</w:t>
            </w:r>
          </w:p>
        </w:tc>
        <w:tc>
          <w:tcPr>
            <w:tcW w:w="2075"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77BBE78" w14:textId="37A11372" w:rsidR="00DC1C76" w:rsidRPr="00E54AAB" w:rsidRDefault="00DC1C76" w:rsidP="00DC1C76">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b/>
                <w:color w:val="000000"/>
                <w:sz w:val="26"/>
                <w:szCs w:val="26"/>
              </w:rPr>
              <w:t>Final release</w:t>
            </w:r>
          </w:p>
        </w:tc>
        <w:tc>
          <w:tcPr>
            <w:tcW w:w="1705"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146DCDC" w14:textId="3B1F4771" w:rsidR="00DC1C76" w:rsidRPr="00E54AAB" w:rsidRDefault="002E255A"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17</w:t>
            </w:r>
            <w:r w:rsidR="00DC1C76"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00DC1C76" w:rsidRPr="00E54AAB">
              <w:rPr>
                <w:rFonts w:ascii="Times New Roman" w:eastAsia="Times New Roman" w:hAnsi="Times New Roman" w:cs="Times New Roman"/>
                <w:b/>
                <w:sz w:val="26"/>
                <w:szCs w:val="26"/>
                <w:lang w:eastAsia="en-US"/>
              </w:rPr>
              <w:t>-</w:t>
            </w:r>
            <w:r w:rsidR="00DC1C76">
              <w:rPr>
                <w:rFonts w:ascii="Times New Roman" w:eastAsia="Times New Roman" w:hAnsi="Times New Roman" w:cs="Times New Roman"/>
                <w:b/>
                <w:sz w:val="26"/>
                <w:szCs w:val="26"/>
                <w:lang w:eastAsia="en-US"/>
              </w:rPr>
              <w:t>2025</w:t>
            </w:r>
          </w:p>
        </w:tc>
        <w:tc>
          <w:tcPr>
            <w:tcW w:w="1710"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693A089" w14:textId="4A352571" w:rsidR="00DC1C76" w:rsidRPr="00E54AAB" w:rsidRDefault="002E255A" w:rsidP="00DC1C76">
            <w:pPr>
              <w:spacing w:line="360" w:lineRule="auto"/>
              <w:rPr>
                <w:rFonts w:ascii="Times New Roman" w:eastAsia="Times New Roman" w:hAnsi="Times New Roman" w:cs="Times New Roman"/>
                <w:b/>
                <w:sz w:val="26"/>
                <w:szCs w:val="26"/>
                <w:lang w:eastAsia="en-US"/>
              </w:rPr>
            </w:pPr>
            <w:r>
              <w:rPr>
                <w:rFonts w:ascii="Times New Roman" w:eastAsia="Times New Roman" w:hAnsi="Times New Roman" w:cs="Times New Roman"/>
                <w:b/>
                <w:sz w:val="26"/>
                <w:szCs w:val="26"/>
                <w:lang w:eastAsia="en-US"/>
              </w:rPr>
              <w:t>20</w:t>
            </w:r>
            <w:r w:rsidR="00DC1C76" w:rsidRPr="00E54AAB">
              <w:rPr>
                <w:rFonts w:ascii="Times New Roman" w:eastAsia="Times New Roman" w:hAnsi="Times New Roman" w:cs="Times New Roman"/>
                <w:b/>
                <w:sz w:val="26"/>
                <w:szCs w:val="26"/>
                <w:lang w:eastAsia="en-US"/>
              </w:rPr>
              <w:t>-</w:t>
            </w:r>
            <w:r>
              <w:rPr>
                <w:rFonts w:ascii="Times New Roman" w:eastAsia="Times New Roman" w:hAnsi="Times New Roman" w:cs="Times New Roman"/>
                <w:b/>
                <w:sz w:val="26"/>
                <w:szCs w:val="26"/>
                <w:lang w:eastAsia="en-US"/>
              </w:rPr>
              <w:t>05</w:t>
            </w:r>
            <w:r w:rsidR="00DC1C76" w:rsidRPr="00E54AAB">
              <w:rPr>
                <w:rFonts w:ascii="Times New Roman" w:eastAsia="Times New Roman" w:hAnsi="Times New Roman" w:cs="Times New Roman"/>
                <w:b/>
                <w:sz w:val="26"/>
                <w:szCs w:val="26"/>
                <w:lang w:eastAsia="en-US"/>
              </w:rPr>
              <w:t>-</w:t>
            </w:r>
            <w:r w:rsidR="00DC1C76">
              <w:rPr>
                <w:rFonts w:ascii="Times New Roman" w:eastAsia="Times New Roman" w:hAnsi="Times New Roman" w:cs="Times New Roman"/>
                <w:b/>
                <w:sz w:val="26"/>
                <w:szCs w:val="26"/>
                <w:lang w:eastAsia="en-US"/>
              </w:rPr>
              <w:t>2025</w:t>
            </w:r>
          </w:p>
        </w:tc>
        <w:tc>
          <w:tcPr>
            <w:tcW w:w="720"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882A5F3" w14:textId="46426449" w:rsidR="00DC1C76" w:rsidRPr="00E54AAB" w:rsidRDefault="00DC1C76" w:rsidP="00DC1C76">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13</w:t>
            </w:r>
          </w:p>
        </w:tc>
        <w:tc>
          <w:tcPr>
            <w:tcW w:w="1535"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725309F" w14:textId="4B4A8E64" w:rsidR="00DC1C76" w:rsidRPr="00E54AAB" w:rsidRDefault="00DC1C76" w:rsidP="00DC1C76">
            <w:pPr>
              <w:snapToGrid w:val="0"/>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Tất cả thành viên</w:t>
            </w:r>
          </w:p>
        </w:tc>
      </w:tr>
      <w:tr w:rsidR="00DC1C76" w:rsidRPr="00E54AAB" w14:paraId="1E3C7B65" w14:textId="77777777" w:rsidTr="00BF7CEC">
        <w:trPr>
          <w:trHeight w:val="622"/>
          <w:jc w:val="center"/>
        </w:trPr>
        <w:tc>
          <w:tcPr>
            <w:tcW w:w="681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2395FE" w14:textId="6E9DB3D1" w:rsidR="00DC1C76" w:rsidRPr="00E54AAB" w:rsidRDefault="00DC1C76" w:rsidP="00DC1C76">
            <w:pPr>
              <w:snapToGrid w:val="0"/>
              <w:spacing w:line="360" w:lineRule="auto"/>
              <w:rPr>
                <w:rFonts w:ascii="Times New Roman" w:eastAsia="Times New Roman" w:hAnsi="Times New Roman" w:cs="Times New Roman"/>
                <w:b/>
                <w:sz w:val="26"/>
                <w:szCs w:val="26"/>
                <w:lang w:eastAsia="en-US"/>
              </w:rPr>
            </w:pPr>
            <w:r w:rsidRPr="00E54AAB">
              <w:rPr>
                <w:rFonts w:ascii="Times New Roman" w:eastAsia="Times New Roman" w:hAnsi="Times New Roman" w:cs="Times New Roman"/>
                <w:b/>
                <w:color w:val="000000"/>
                <w:sz w:val="26"/>
                <w:szCs w:val="26"/>
              </w:rPr>
              <w:t xml:space="preserve">The </w:t>
            </w:r>
            <w:proofErr w:type="gramStart"/>
            <w:r w:rsidRPr="00E54AAB">
              <w:rPr>
                <w:rFonts w:ascii="Times New Roman" w:eastAsia="Times New Roman" w:hAnsi="Times New Roman" w:cs="Times New Roman"/>
                <w:b/>
                <w:color w:val="000000"/>
                <w:sz w:val="26"/>
                <w:szCs w:val="26"/>
              </w:rPr>
              <w:t>total of</w:t>
            </w:r>
            <w:proofErr w:type="gramEnd"/>
            <w:r w:rsidRPr="00E54AAB">
              <w:rPr>
                <w:rFonts w:ascii="Times New Roman" w:eastAsia="Times New Roman" w:hAnsi="Times New Roman" w:cs="Times New Roman"/>
                <w:b/>
                <w:color w:val="000000"/>
                <w:sz w:val="26"/>
                <w:szCs w:val="26"/>
              </w:rPr>
              <w:t xml:space="preserve"> working hour(s): (1) +(2) +(3) +(4) +(5)</w:t>
            </w:r>
          </w:p>
        </w:tc>
        <w:tc>
          <w:tcPr>
            <w:tcW w:w="225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21440D" w14:textId="2398410E" w:rsidR="00DC1C76" w:rsidRPr="00E54AAB" w:rsidRDefault="00DC1C76" w:rsidP="00DC1C76">
            <w:pPr>
              <w:snapToGrid w:val="0"/>
              <w:spacing w:line="360" w:lineRule="auto"/>
              <w:jc w:val="center"/>
              <w:rPr>
                <w:rFonts w:ascii="Times New Roman" w:eastAsia="Times New Roman" w:hAnsi="Times New Roman" w:cs="Times New Roman"/>
                <w:color w:val="000000"/>
                <w:sz w:val="26"/>
                <w:szCs w:val="26"/>
              </w:rPr>
            </w:pPr>
            <w:r w:rsidRPr="00E54AAB">
              <w:rPr>
                <w:rFonts w:ascii="Times New Roman" w:hAnsi="Times New Roman" w:cs="Times New Roman"/>
                <w:b/>
                <w:bCs/>
                <w:sz w:val="26"/>
                <w:szCs w:val="26"/>
              </w:rPr>
              <w:t>6</w:t>
            </w:r>
            <w:r w:rsidR="00316DC4">
              <w:rPr>
                <w:rFonts w:ascii="Times New Roman" w:hAnsi="Times New Roman" w:cs="Times New Roman"/>
                <w:b/>
                <w:bCs/>
                <w:sz w:val="26"/>
                <w:szCs w:val="26"/>
              </w:rPr>
              <w:t>47</w:t>
            </w:r>
          </w:p>
        </w:tc>
      </w:tr>
    </w:tbl>
    <w:p w14:paraId="5869110C" w14:textId="31B8A92B" w:rsidR="00A65750" w:rsidRPr="00E54AAB" w:rsidRDefault="00A65750" w:rsidP="00BC57A0">
      <w:pPr>
        <w:spacing w:line="360" w:lineRule="auto"/>
        <w:rPr>
          <w:rFonts w:ascii="Times New Roman" w:hAnsi="Times New Roman" w:cs="Times New Roman"/>
          <w:sz w:val="26"/>
          <w:szCs w:val="26"/>
        </w:rPr>
      </w:pPr>
    </w:p>
    <w:p w14:paraId="66F55ECF" w14:textId="3625AA05" w:rsidR="00B23FF0" w:rsidRPr="00E54AAB" w:rsidRDefault="00A65750" w:rsidP="00BC57A0">
      <w:pPr>
        <w:pStyle w:val="Heading2"/>
        <w:numPr>
          <w:ilvl w:val="1"/>
          <w:numId w:val="40"/>
        </w:numPr>
        <w:spacing w:line="360" w:lineRule="auto"/>
      </w:pPr>
      <w:r w:rsidRPr="00E54AAB">
        <w:rPr>
          <w:rFonts w:eastAsia="Times New Roman"/>
        </w:rPr>
        <w:br w:type="column"/>
      </w:r>
      <w:bookmarkStart w:id="158" w:name="_35nkun2"/>
      <w:bookmarkStart w:id="159" w:name="_1ksv4uv"/>
      <w:bookmarkStart w:id="160" w:name="_Toc58766380"/>
      <w:bookmarkStart w:id="161" w:name="_Toc165585710"/>
      <w:bookmarkStart w:id="162" w:name="_Toc166244056"/>
      <w:bookmarkStart w:id="163" w:name="_Toc166246538"/>
      <w:bookmarkStart w:id="164" w:name="_Toc166247144"/>
      <w:bookmarkStart w:id="165" w:name="_Toc166247220"/>
      <w:bookmarkStart w:id="166" w:name="_Toc166410469"/>
      <w:bookmarkEnd w:id="158"/>
      <w:bookmarkEnd w:id="159"/>
      <w:r w:rsidR="00B23FF0" w:rsidRPr="00E54AAB">
        <w:rPr>
          <w:rFonts w:eastAsia="Times New Roman"/>
        </w:rPr>
        <w:lastRenderedPageBreak/>
        <w:t>Chi phí</w:t>
      </w:r>
      <w:bookmarkEnd w:id="160"/>
      <w:bookmarkEnd w:id="161"/>
      <w:bookmarkEnd w:id="162"/>
      <w:bookmarkEnd w:id="163"/>
      <w:bookmarkEnd w:id="164"/>
      <w:bookmarkEnd w:id="165"/>
      <w:bookmarkEnd w:id="166"/>
    </w:p>
    <w:p w14:paraId="6E4316DE" w14:textId="274C14B1" w:rsidR="00A822F4" w:rsidRPr="00E54AAB" w:rsidRDefault="00B23FF0" w:rsidP="00BC57A0">
      <w:pPr>
        <w:pStyle w:val="Heading3"/>
        <w:numPr>
          <w:ilvl w:val="2"/>
          <w:numId w:val="40"/>
        </w:numPr>
        <w:spacing w:before="0" w:line="360" w:lineRule="auto"/>
        <w:rPr>
          <w:rFonts w:cs="Times New Roman"/>
          <w:szCs w:val="26"/>
        </w:rPr>
      </w:pPr>
      <w:bookmarkStart w:id="167" w:name="_44sinio"/>
      <w:bookmarkStart w:id="168" w:name="_Toc58766381"/>
      <w:bookmarkStart w:id="169" w:name="_Toc165585711"/>
      <w:bookmarkStart w:id="170" w:name="_Toc166244057"/>
      <w:bookmarkStart w:id="171" w:name="_Toc166246539"/>
      <w:bookmarkStart w:id="172" w:name="_Toc166247145"/>
      <w:bookmarkStart w:id="173" w:name="_Toc166247221"/>
      <w:bookmarkStart w:id="174" w:name="_Toc166410470"/>
      <w:bookmarkEnd w:id="167"/>
      <w:r w:rsidRPr="00E54AAB">
        <w:rPr>
          <w:rFonts w:eastAsia="Times New Roman" w:cs="Times New Roman"/>
          <w:szCs w:val="26"/>
        </w:rPr>
        <w:t>Chi phí người / giờ</w:t>
      </w:r>
      <w:bookmarkEnd w:id="168"/>
      <w:bookmarkEnd w:id="169"/>
      <w:bookmarkEnd w:id="170"/>
      <w:bookmarkEnd w:id="171"/>
      <w:bookmarkEnd w:id="172"/>
      <w:bookmarkEnd w:id="173"/>
      <w:bookmarkEnd w:id="174"/>
    </w:p>
    <w:p w14:paraId="1ED14387" w14:textId="436F860F" w:rsidR="007F677D" w:rsidRPr="00E54AAB" w:rsidRDefault="00B23FF0" w:rsidP="00BC57A0">
      <w:pPr>
        <w:spacing w:line="360" w:lineRule="auto"/>
        <w:ind w:firstLine="720"/>
        <w:rPr>
          <w:rFonts w:ascii="Times New Roman" w:hAnsi="Times New Roman" w:cs="Times New Roman"/>
          <w:sz w:val="26"/>
          <w:szCs w:val="26"/>
        </w:rPr>
      </w:pPr>
      <w:bookmarkStart w:id="175" w:name="_Toc482650463"/>
      <w:bookmarkStart w:id="176" w:name="OLE_LINK1"/>
      <w:bookmarkStart w:id="177" w:name="OLE_LINK2"/>
      <w:r w:rsidRPr="00E54AAB">
        <w:rPr>
          <w:rFonts w:ascii="Times New Roman" w:eastAsia="Times New Roman" w:hAnsi="Times New Roman" w:cs="Times New Roman"/>
          <w:sz w:val="26"/>
          <w:szCs w:val="26"/>
        </w:rPr>
        <w:t>Bảng</w:t>
      </w:r>
      <w:r w:rsidR="001D4384" w:rsidRPr="00E54AAB">
        <w:rPr>
          <w:rFonts w:ascii="Times New Roman" w:eastAsia="Times New Roman" w:hAnsi="Times New Roman" w:cs="Times New Roman"/>
          <w:sz w:val="26"/>
          <w:szCs w:val="26"/>
        </w:rPr>
        <w:t xml:space="preserve"> 4.3</w:t>
      </w:r>
      <w:r w:rsidR="00790A6D" w:rsidRPr="00E54AAB">
        <w:rPr>
          <w:rFonts w:ascii="Times New Roman" w:eastAsia="Times New Roman" w:hAnsi="Times New Roman" w:cs="Times New Roman"/>
          <w:sz w:val="26"/>
          <w:szCs w:val="26"/>
        </w:rPr>
        <w:t>.1</w:t>
      </w:r>
      <w:r w:rsidR="001D4384" w:rsidRPr="00E54AAB">
        <w:rPr>
          <w:rFonts w:ascii="Times New Roman" w:eastAsia="Times New Roman" w:hAnsi="Times New Roman" w:cs="Times New Roman"/>
          <w:sz w:val="26"/>
          <w:szCs w:val="26"/>
        </w:rPr>
        <w:t>.1</w:t>
      </w:r>
      <w:r w:rsidR="002130F1" w:rsidRPr="00E54AAB">
        <w:rPr>
          <w:rFonts w:ascii="Times New Roman" w:eastAsia="Times New Roman" w:hAnsi="Times New Roman" w:cs="Times New Roman"/>
          <w:sz w:val="26"/>
          <w:szCs w:val="26"/>
        </w:rPr>
        <w:t xml:space="preserve">: </w:t>
      </w:r>
      <w:bookmarkEnd w:id="175"/>
      <w:r w:rsidR="002130F1" w:rsidRPr="00E54AAB">
        <w:rPr>
          <w:rFonts w:ascii="Times New Roman" w:eastAsia="Times New Roman" w:hAnsi="Times New Roman" w:cs="Times New Roman"/>
          <w:sz w:val="26"/>
          <w:szCs w:val="26"/>
        </w:rPr>
        <w:t>Chi phí người/giờ</w:t>
      </w:r>
    </w:p>
    <w:tbl>
      <w:tblPr>
        <w:tblW w:w="8789" w:type="dxa"/>
        <w:jc w:val="center"/>
        <w:tblLayout w:type="fixed"/>
        <w:tblLook w:val="0000" w:firstRow="0" w:lastRow="0" w:firstColumn="0" w:lastColumn="0" w:noHBand="0" w:noVBand="0"/>
      </w:tblPr>
      <w:tblGrid>
        <w:gridCol w:w="2857"/>
        <w:gridCol w:w="2672"/>
        <w:gridCol w:w="3260"/>
      </w:tblGrid>
      <w:tr w:rsidR="002130F1" w:rsidRPr="00E54AAB" w14:paraId="6EF92AFE" w14:textId="77777777" w:rsidTr="00BF7CEC">
        <w:trPr>
          <w:jc w:val="center"/>
        </w:trPr>
        <w:tc>
          <w:tcPr>
            <w:tcW w:w="2857" w:type="dxa"/>
            <w:tcBorders>
              <w:top w:val="single" w:sz="4" w:space="0" w:color="000000"/>
              <w:left w:val="single" w:sz="4" w:space="0" w:color="000000"/>
              <w:bottom w:val="single" w:sz="4" w:space="0" w:color="000000"/>
            </w:tcBorders>
            <w:shd w:val="clear" w:color="auto" w:fill="9CC2E5" w:themeFill="accent1" w:themeFillTint="99"/>
          </w:tcPr>
          <w:bookmarkEnd w:id="176"/>
          <w:bookmarkEnd w:id="177"/>
          <w:p w14:paraId="5D1855B4" w14:textId="77777777" w:rsidR="002130F1" w:rsidRPr="00E54AAB" w:rsidRDefault="002130F1"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Họ tên</w:t>
            </w:r>
          </w:p>
        </w:tc>
        <w:tc>
          <w:tcPr>
            <w:tcW w:w="2672" w:type="dxa"/>
            <w:tcBorders>
              <w:top w:val="single" w:sz="4" w:space="0" w:color="000000"/>
              <w:left w:val="single" w:sz="4" w:space="0" w:color="000000"/>
              <w:bottom w:val="single" w:sz="4" w:space="0" w:color="000000"/>
            </w:tcBorders>
            <w:shd w:val="clear" w:color="auto" w:fill="9CC2E5" w:themeFill="accent1" w:themeFillTint="99"/>
          </w:tcPr>
          <w:p w14:paraId="099CB50F" w14:textId="77777777" w:rsidR="002130F1" w:rsidRPr="00E54AAB" w:rsidRDefault="002130F1"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Vai trò</w:t>
            </w:r>
          </w:p>
        </w:tc>
        <w:tc>
          <w:tcPr>
            <w:tcW w:w="326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5BDAABAE" w14:textId="3140C469" w:rsidR="002130F1" w:rsidRPr="00E54AAB" w:rsidRDefault="002130F1"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color w:val="000000"/>
                <w:sz w:val="26"/>
                <w:szCs w:val="26"/>
              </w:rPr>
              <w:t>Mức lương (</w:t>
            </w:r>
            <w:r w:rsidR="00EA094B" w:rsidRPr="00E54AAB">
              <w:rPr>
                <w:rFonts w:ascii="Times New Roman" w:eastAsia="Times New Roman" w:hAnsi="Times New Roman" w:cs="Times New Roman"/>
                <w:b/>
                <w:color w:val="000000"/>
                <w:sz w:val="26"/>
                <w:szCs w:val="26"/>
              </w:rPr>
              <w:t>VNĐ</w:t>
            </w:r>
            <w:r w:rsidRPr="00E54AAB">
              <w:rPr>
                <w:rFonts w:ascii="Times New Roman" w:eastAsia="Times New Roman" w:hAnsi="Times New Roman" w:cs="Times New Roman"/>
                <w:b/>
                <w:color w:val="000000"/>
                <w:sz w:val="26"/>
                <w:szCs w:val="26"/>
              </w:rPr>
              <w:t>/giờ)</w:t>
            </w:r>
          </w:p>
        </w:tc>
      </w:tr>
      <w:tr w:rsidR="00471F2F" w:rsidRPr="00E54AAB" w14:paraId="4D623DBF" w14:textId="77777777" w:rsidTr="00BF7CEC">
        <w:trPr>
          <w:trHeight w:val="58"/>
          <w:jc w:val="center"/>
        </w:trPr>
        <w:tc>
          <w:tcPr>
            <w:tcW w:w="2857" w:type="dxa"/>
            <w:tcBorders>
              <w:top w:val="single" w:sz="4" w:space="0" w:color="000000"/>
              <w:left w:val="single" w:sz="4" w:space="0" w:color="000000"/>
              <w:bottom w:val="single" w:sz="4" w:space="0" w:color="000000"/>
            </w:tcBorders>
            <w:shd w:val="clear" w:color="auto" w:fill="FFFFFF"/>
            <w:vAlign w:val="center"/>
          </w:tcPr>
          <w:p w14:paraId="67F34AFB" w14:textId="6E33C5E6" w:rsidR="00471F2F" w:rsidRPr="00E54AAB" w:rsidRDefault="00316DC4" w:rsidP="00BC57A0">
            <w:pPr>
              <w:keepNext/>
              <w:spacing w:line="360" w:lineRule="auto"/>
              <w:ind w:right="-108"/>
              <w:contextualSpacing/>
              <w:rPr>
                <w:rFonts w:ascii="Times New Roman" w:hAnsi="Times New Roman" w:cs="Times New Roman"/>
                <w:sz w:val="26"/>
                <w:szCs w:val="26"/>
                <w:lang w:val="vi-VN" w:eastAsia="ja-JP"/>
              </w:rPr>
            </w:pPr>
            <w:r>
              <w:rPr>
                <w:rFonts w:ascii="Times New Roman" w:hAnsi="Times New Roman" w:cs="Times New Roman"/>
                <w:sz w:val="26"/>
                <w:szCs w:val="26"/>
                <w:lang w:val="fr-FR" w:eastAsia="ja-JP"/>
              </w:rPr>
              <w:t>Phạm Thị Thu Hà</w:t>
            </w:r>
          </w:p>
        </w:tc>
        <w:tc>
          <w:tcPr>
            <w:tcW w:w="2672" w:type="dxa"/>
            <w:tcBorders>
              <w:top w:val="single" w:sz="4" w:space="0" w:color="000000"/>
              <w:left w:val="single" w:sz="4" w:space="0" w:color="000000"/>
              <w:bottom w:val="single" w:sz="4" w:space="0" w:color="000000"/>
            </w:tcBorders>
            <w:shd w:val="clear" w:color="auto" w:fill="FFFFFF"/>
          </w:tcPr>
          <w:p w14:paraId="7B9070FF" w14:textId="77777777" w:rsidR="00471F2F" w:rsidRPr="00E54AAB" w:rsidRDefault="00471F2F"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Scrum Master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14:paraId="6F4BE377" w14:textId="5C4030B0" w:rsidR="00471F2F" w:rsidRPr="00E54AAB" w:rsidRDefault="00471F2F"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21.000</w:t>
            </w:r>
          </w:p>
        </w:tc>
      </w:tr>
      <w:tr w:rsidR="00471F2F" w:rsidRPr="00E54AAB" w14:paraId="77DCCA45" w14:textId="77777777" w:rsidTr="00BF7CEC">
        <w:trPr>
          <w:trHeight w:val="399"/>
          <w:jc w:val="center"/>
        </w:trPr>
        <w:tc>
          <w:tcPr>
            <w:tcW w:w="2857" w:type="dxa"/>
            <w:tcBorders>
              <w:top w:val="single" w:sz="4" w:space="0" w:color="000000"/>
              <w:left w:val="single" w:sz="4" w:space="0" w:color="000000"/>
              <w:bottom w:val="single" w:sz="4" w:space="0" w:color="000000"/>
            </w:tcBorders>
            <w:shd w:val="clear" w:color="auto" w:fill="FFFFFF"/>
            <w:vAlign w:val="center"/>
          </w:tcPr>
          <w:p w14:paraId="4CE7A96B" w14:textId="33C29D13" w:rsidR="00471F2F" w:rsidRPr="00E54AAB" w:rsidRDefault="00316DC4" w:rsidP="00BC57A0">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Lương Văn Ái</w:t>
            </w:r>
          </w:p>
        </w:tc>
        <w:tc>
          <w:tcPr>
            <w:tcW w:w="2672" w:type="dxa"/>
            <w:tcBorders>
              <w:top w:val="single" w:sz="4" w:space="0" w:color="000000"/>
              <w:left w:val="single" w:sz="4" w:space="0" w:color="000000"/>
              <w:bottom w:val="single" w:sz="4" w:space="0" w:color="000000"/>
            </w:tcBorders>
            <w:shd w:val="clear" w:color="auto" w:fill="FFFFFF"/>
          </w:tcPr>
          <w:p w14:paraId="6E5B5053" w14:textId="77777777" w:rsidR="00471F2F" w:rsidRPr="00E54AAB" w:rsidRDefault="00471F2F"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Thành viên nhóm</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14:paraId="402573EB" w14:textId="6F1A4D6A" w:rsidR="00471F2F" w:rsidRPr="00E54AAB" w:rsidRDefault="00471F2F"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21.000</w:t>
            </w:r>
          </w:p>
        </w:tc>
      </w:tr>
      <w:tr w:rsidR="00471F2F" w:rsidRPr="00E54AAB" w14:paraId="3784F206" w14:textId="77777777" w:rsidTr="00BF7CEC">
        <w:trPr>
          <w:trHeight w:val="255"/>
          <w:jc w:val="center"/>
        </w:trPr>
        <w:tc>
          <w:tcPr>
            <w:tcW w:w="2857" w:type="dxa"/>
            <w:tcBorders>
              <w:top w:val="single" w:sz="4" w:space="0" w:color="000000"/>
              <w:left w:val="single" w:sz="4" w:space="0" w:color="000000"/>
              <w:bottom w:val="single" w:sz="4" w:space="0" w:color="000000"/>
            </w:tcBorders>
            <w:shd w:val="clear" w:color="auto" w:fill="FFFFFF"/>
            <w:vAlign w:val="center"/>
          </w:tcPr>
          <w:p w14:paraId="6C48B957" w14:textId="5CEFD206" w:rsidR="00471F2F" w:rsidRPr="00E54AAB" w:rsidRDefault="00316DC4" w:rsidP="00BC57A0">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Huỳnh Nguyễn Cao Đức</w:t>
            </w:r>
          </w:p>
        </w:tc>
        <w:tc>
          <w:tcPr>
            <w:tcW w:w="2672" w:type="dxa"/>
            <w:tcBorders>
              <w:top w:val="single" w:sz="4" w:space="0" w:color="000000"/>
              <w:left w:val="single" w:sz="4" w:space="0" w:color="000000"/>
              <w:bottom w:val="single" w:sz="4" w:space="0" w:color="000000"/>
            </w:tcBorders>
            <w:shd w:val="clear" w:color="auto" w:fill="FFFFFF"/>
          </w:tcPr>
          <w:p w14:paraId="3CFB3D9C" w14:textId="77777777" w:rsidR="00471F2F" w:rsidRPr="00E54AAB" w:rsidRDefault="00471F2F"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Thành viên nhóm</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14:paraId="0D775F05" w14:textId="584FBFD3" w:rsidR="00471F2F" w:rsidRPr="00E54AAB" w:rsidRDefault="00471F2F"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21.000</w:t>
            </w:r>
          </w:p>
        </w:tc>
      </w:tr>
      <w:tr w:rsidR="00471F2F" w:rsidRPr="00E54AAB" w14:paraId="37068E18" w14:textId="77777777" w:rsidTr="00BF7CEC">
        <w:trPr>
          <w:jc w:val="center"/>
        </w:trPr>
        <w:tc>
          <w:tcPr>
            <w:tcW w:w="2857" w:type="dxa"/>
            <w:tcBorders>
              <w:top w:val="single" w:sz="4" w:space="0" w:color="000000"/>
              <w:left w:val="single" w:sz="4" w:space="0" w:color="000000"/>
              <w:bottom w:val="single" w:sz="4" w:space="0" w:color="000000"/>
            </w:tcBorders>
            <w:shd w:val="clear" w:color="auto" w:fill="FFFFFF"/>
            <w:vAlign w:val="center"/>
          </w:tcPr>
          <w:p w14:paraId="740CB937" w14:textId="48086BB0" w:rsidR="00471F2F" w:rsidRPr="00E54AAB" w:rsidRDefault="00316DC4" w:rsidP="00BC57A0">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eastAsia="ja-JP"/>
              </w:rPr>
              <w:t>Nguyễn Thị Thu Thảo</w:t>
            </w:r>
          </w:p>
        </w:tc>
        <w:tc>
          <w:tcPr>
            <w:tcW w:w="2672" w:type="dxa"/>
            <w:tcBorders>
              <w:top w:val="single" w:sz="4" w:space="0" w:color="000000"/>
              <w:left w:val="single" w:sz="4" w:space="0" w:color="000000"/>
              <w:bottom w:val="single" w:sz="4" w:space="0" w:color="000000"/>
            </w:tcBorders>
            <w:shd w:val="clear" w:color="auto" w:fill="FFFFFF"/>
          </w:tcPr>
          <w:p w14:paraId="272A5FC7" w14:textId="54F4960B" w:rsidR="00471F2F" w:rsidRPr="00E54AAB" w:rsidRDefault="00471F2F" w:rsidP="00BC57A0">
            <w:pPr>
              <w:spacing w:line="360" w:lineRule="auto"/>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Thành viên nhóm</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14:paraId="1FA9253E" w14:textId="4E43C516" w:rsidR="00471F2F" w:rsidRPr="00E54AAB" w:rsidRDefault="00471F2F" w:rsidP="00BC57A0">
            <w:pPr>
              <w:spacing w:line="360" w:lineRule="auto"/>
              <w:jc w:val="center"/>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21.000</w:t>
            </w:r>
          </w:p>
        </w:tc>
      </w:tr>
      <w:tr w:rsidR="00471F2F" w:rsidRPr="00E54AAB" w14:paraId="7009B1E5" w14:textId="77777777" w:rsidTr="00BF7CEC">
        <w:trPr>
          <w:trHeight w:val="280"/>
          <w:jc w:val="center"/>
        </w:trPr>
        <w:tc>
          <w:tcPr>
            <w:tcW w:w="2857" w:type="dxa"/>
            <w:tcBorders>
              <w:top w:val="single" w:sz="4" w:space="0" w:color="000000"/>
              <w:left w:val="single" w:sz="4" w:space="0" w:color="000000"/>
              <w:bottom w:val="single" w:sz="4" w:space="0" w:color="000000"/>
            </w:tcBorders>
            <w:shd w:val="clear" w:color="auto" w:fill="FFFFFF"/>
            <w:vAlign w:val="center"/>
          </w:tcPr>
          <w:p w14:paraId="0245944B" w14:textId="162C65B1" w:rsidR="00471F2F" w:rsidRPr="00E54AAB" w:rsidRDefault="00316DC4" w:rsidP="00BC57A0">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Nguyễn Công Đoàn</w:t>
            </w:r>
          </w:p>
        </w:tc>
        <w:tc>
          <w:tcPr>
            <w:tcW w:w="2672" w:type="dxa"/>
            <w:tcBorders>
              <w:top w:val="single" w:sz="4" w:space="0" w:color="000000"/>
              <w:left w:val="single" w:sz="4" w:space="0" w:color="000000"/>
              <w:bottom w:val="single" w:sz="4" w:space="0" w:color="000000"/>
            </w:tcBorders>
            <w:shd w:val="clear" w:color="auto" w:fill="FFFFFF"/>
          </w:tcPr>
          <w:p w14:paraId="4256B8FE" w14:textId="77777777" w:rsidR="00471F2F" w:rsidRPr="00E54AAB" w:rsidRDefault="00471F2F"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Thành viên nhóm</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14:paraId="1403C783" w14:textId="4FA71317" w:rsidR="00471F2F" w:rsidRPr="00E54AAB" w:rsidRDefault="00471F2F"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21.000</w:t>
            </w:r>
          </w:p>
        </w:tc>
      </w:tr>
    </w:tbl>
    <w:p w14:paraId="4F25FA7C" w14:textId="0FF514CB" w:rsidR="001D4384" w:rsidRPr="00E54AAB" w:rsidRDefault="00B917BC" w:rsidP="00BC57A0">
      <w:pPr>
        <w:pStyle w:val="Heading3"/>
        <w:spacing w:before="0" w:line="360" w:lineRule="auto"/>
        <w:rPr>
          <w:rFonts w:cs="Times New Roman"/>
          <w:szCs w:val="26"/>
        </w:rPr>
      </w:pPr>
      <w:bookmarkStart w:id="178" w:name="_2jxsxqh"/>
      <w:bookmarkStart w:id="179" w:name="_Toc58766382"/>
      <w:bookmarkStart w:id="180" w:name="_Toc165585712"/>
      <w:bookmarkStart w:id="181" w:name="_Toc166244058"/>
      <w:bookmarkStart w:id="182" w:name="_Toc166246540"/>
      <w:bookmarkStart w:id="183" w:name="_Toc166247146"/>
      <w:bookmarkStart w:id="184" w:name="_Toc166247222"/>
      <w:bookmarkStart w:id="185" w:name="_Toc166410471"/>
      <w:bookmarkStart w:id="186" w:name="_Toc482650464"/>
      <w:bookmarkEnd w:id="178"/>
      <w:r w:rsidRPr="00E54AAB">
        <w:rPr>
          <w:rFonts w:eastAsia="Times New Roman" w:cs="Times New Roman"/>
          <w:szCs w:val="26"/>
        </w:rPr>
        <w:t xml:space="preserve">4.3.2. </w:t>
      </w:r>
      <w:r w:rsidR="00772048" w:rsidRPr="00E54AAB">
        <w:rPr>
          <w:rFonts w:eastAsia="Times New Roman" w:cs="Times New Roman"/>
          <w:szCs w:val="26"/>
        </w:rPr>
        <w:t>Tổng chi phí dự toán</w:t>
      </w:r>
      <w:bookmarkEnd w:id="179"/>
      <w:bookmarkEnd w:id="180"/>
      <w:bookmarkEnd w:id="181"/>
      <w:bookmarkEnd w:id="182"/>
      <w:bookmarkEnd w:id="183"/>
      <w:bookmarkEnd w:id="184"/>
      <w:bookmarkEnd w:id="185"/>
    </w:p>
    <w:p w14:paraId="2FB53933" w14:textId="5B2CDA7A" w:rsidR="002130F1" w:rsidRPr="00E54AAB" w:rsidRDefault="002130F1" w:rsidP="00BC57A0">
      <w:pPr>
        <w:spacing w:line="360" w:lineRule="auto"/>
        <w:ind w:firstLine="720"/>
        <w:rPr>
          <w:rFonts w:ascii="Times New Roman" w:hAnsi="Times New Roman" w:cs="Times New Roman"/>
          <w:sz w:val="26"/>
          <w:szCs w:val="26"/>
        </w:rPr>
      </w:pPr>
      <w:r w:rsidRPr="00E54AAB">
        <w:rPr>
          <w:rFonts w:ascii="Times New Roman" w:eastAsia="Times New Roman" w:hAnsi="Times New Roman" w:cs="Times New Roman"/>
          <w:sz w:val="26"/>
          <w:szCs w:val="26"/>
        </w:rPr>
        <w:t>Bả</w:t>
      </w:r>
      <w:r w:rsidR="001D4384" w:rsidRPr="00E54AAB">
        <w:rPr>
          <w:rFonts w:ascii="Times New Roman" w:eastAsia="Times New Roman" w:hAnsi="Times New Roman" w:cs="Times New Roman"/>
          <w:sz w:val="26"/>
          <w:szCs w:val="26"/>
        </w:rPr>
        <w:t>ng 4.3</w:t>
      </w:r>
      <w:r w:rsidR="00790A6D" w:rsidRPr="00E54AAB">
        <w:rPr>
          <w:rFonts w:ascii="Times New Roman" w:eastAsia="Times New Roman" w:hAnsi="Times New Roman" w:cs="Times New Roman"/>
          <w:sz w:val="26"/>
          <w:szCs w:val="26"/>
        </w:rPr>
        <w:t>.2</w:t>
      </w:r>
      <w:r w:rsidR="001D4384" w:rsidRPr="00E54AAB">
        <w:rPr>
          <w:rFonts w:ascii="Times New Roman" w:eastAsia="Times New Roman" w:hAnsi="Times New Roman" w:cs="Times New Roman"/>
          <w:sz w:val="26"/>
          <w:szCs w:val="26"/>
        </w:rPr>
        <w:t>.1</w:t>
      </w:r>
      <w:r w:rsidRPr="00E54AAB">
        <w:rPr>
          <w:rFonts w:ascii="Times New Roman" w:eastAsia="Times New Roman" w:hAnsi="Times New Roman" w:cs="Times New Roman"/>
          <w:sz w:val="26"/>
          <w:szCs w:val="26"/>
        </w:rPr>
        <w:t xml:space="preserve">: </w:t>
      </w:r>
      <w:bookmarkEnd w:id="186"/>
      <w:r w:rsidRPr="00E54AAB">
        <w:rPr>
          <w:rFonts w:ascii="Times New Roman" w:eastAsia="Times New Roman" w:hAnsi="Times New Roman" w:cs="Times New Roman"/>
          <w:sz w:val="26"/>
          <w:szCs w:val="26"/>
        </w:rPr>
        <w:t>Tổng chi phí dự</w:t>
      </w:r>
      <w:r w:rsidR="00A822F4" w:rsidRPr="00E54AAB">
        <w:rPr>
          <w:rFonts w:ascii="Times New Roman" w:eastAsia="Times New Roman" w:hAnsi="Times New Roman" w:cs="Times New Roman"/>
          <w:sz w:val="26"/>
          <w:szCs w:val="26"/>
        </w:rPr>
        <w:t xml:space="preserve"> toán</w:t>
      </w:r>
    </w:p>
    <w:p w14:paraId="62C65D4C" w14:textId="77777777" w:rsidR="001D4384" w:rsidRPr="00E54AAB" w:rsidRDefault="001D4384" w:rsidP="00BC57A0">
      <w:pPr>
        <w:spacing w:line="360" w:lineRule="auto"/>
        <w:ind w:firstLine="720"/>
        <w:rPr>
          <w:rFonts w:ascii="Times New Roman" w:hAnsi="Times New Roman" w:cs="Times New Roman"/>
          <w:sz w:val="26"/>
          <w:szCs w:val="26"/>
        </w:rPr>
      </w:pPr>
    </w:p>
    <w:tbl>
      <w:tblPr>
        <w:tblW w:w="8789" w:type="dxa"/>
        <w:jc w:val="center"/>
        <w:tblLayout w:type="fixed"/>
        <w:tblCellMar>
          <w:left w:w="0" w:type="dxa"/>
          <w:right w:w="0" w:type="dxa"/>
        </w:tblCellMar>
        <w:tblLook w:val="0000" w:firstRow="0" w:lastRow="0" w:firstColumn="0" w:lastColumn="0" w:noHBand="0" w:noVBand="0"/>
      </w:tblPr>
      <w:tblGrid>
        <w:gridCol w:w="1144"/>
        <w:gridCol w:w="2626"/>
        <w:gridCol w:w="2970"/>
        <w:gridCol w:w="2049"/>
      </w:tblGrid>
      <w:tr w:rsidR="002130F1" w:rsidRPr="00E54AAB" w14:paraId="0D325181" w14:textId="77777777" w:rsidTr="00BF7CEC">
        <w:trPr>
          <w:trHeight w:val="201"/>
          <w:jc w:val="center"/>
        </w:trPr>
        <w:tc>
          <w:tcPr>
            <w:tcW w:w="1144" w:type="dxa"/>
            <w:tcBorders>
              <w:top w:val="single" w:sz="4" w:space="0" w:color="000000"/>
              <w:left w:val="single" w:sz="4" w:space="0" w:color="000000"/>
              <w:bottom w:val="single" w:sz="4" w:space="0" w:color="000000"/>
            </w:tcBorders>
            <w:shd w:val="clear" w:color="auto" w:fill="9CC2E5" w:themeFill="accent1" w:themeFillTint="99"/>
          </w:tcPr>
          <w:p w14:paraId="56603431" w14:textId="77777777" w:rsidR="002130F1" w:rsidRPr="00E54AAB" w:rsidRDefault="002130F1" w:rsidP="00BC57A0">
            <w:pPr>
              <w:spacing w:line="360" w:lineRule="auto"/>
              <w:jc w:val="center"/>
              <w:rPr>
                <w:rFonts w:ascii="Times New Roman" w:hAnsi="Times New Roman" w:cs="Times New Roman"/>
                <w:b/>
                <w:sz w:val="26"/>
                <w:szCs w:val="26"/>
              </w:rPr>
            </w:pPr>
            <w:r w:rsidRPr="00E54AAB">
              <w:rPr>
                <w:rFonts w:ascii="Times New Roman" w:eastAsia="Times New Roman" w:hAnsi="Times New Roman" w:cs="Times New Roman"/>
                <w:b/>
                <w:color w:val="000000"/>
                <w:sz w:val="26"/>
                <w:szCs w:val="26"/>
              </w:rPr>
              <w:t>STT</w:t>
            </w:r>
          </w:p>
        </w:tc>
        <w:tc>
          <w:tcPr>
            <w:tcW w:w="2626" w:type="dxa"/>
            <w:tcBorders>
              <w:top w:val="single" w:sz="4" w:space="0" w:color="000000"/>
              <w:left w:val="single" w:sz="4" w:space="0" w:color="000000"/>
              <w:bottom w:val="single" w:sz="4" w:space="0" w:color="000000"/>
            </w:tcBorders>
            <w:shd w:val="clear" w:color="auto" w:fill="9CC2E5" w:themeFill="accent1" w:themeFillTint="99"/>
          </w:tcPr>
          <w:p w14:paraId="43BF0D66" w14:textId="77777777" w:rsidR="002130F1" w:rsidRPr="00E54AAB" w:rsidRDefault="002130F1"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E54AAB">
              <w:rPr>
                <w:rFonts w:ascii="Times New Roman" w:eastAsia="Times New Roman" w:hAnsi="Times New Roman" w:cs="Times New Roman"/>
                <w:b/>
                <w:sz w:val="26"/>
                <w:szCs w:val="26"/>
                <w:lang w:val="vi-VN"/>
              </w:rPr>
              <w:t>Tiêu chí</w:t>
            </w:r>
          </w:p>
        </w:tc>
        <w:tc>
          <w:tcPr>
            <w:tcW w:w="2970" w:type="dxa"/>
            <w:tcBorders>
              <w:top w:val="single" w:sz="4" w:space="0" w:color="000000"/>
              <w:left w:val="single" w:sz="4" w:space="0" w:color="000000"/>
              <w:bottom w:val="single" w:sz="4" w:space="0" w:color="000000"/>
            </w:tcBorders>
            <w:shd w:val="clear" w:color="auto" w:fill="9CC2E5" w:themeFill="accent1" w:themeFillTint="99"/>
          </w:tcPr>
          <w:p w14:paraId="1371D47B" w14:textId="6A64968E" w:rsidR="002130F1" w:rsidRPr="00E54AAB" w:rsidRDefault="00EA094B"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E54AAB">
              <w:rPr>
                <w:rFonts w:ascii="Times New Roman" w:eastAsia="Times New Roman" w:hAnsi="Times New Roman" w:cs="Times New Roman"/>
                <w:b/>
                <w:sz w:val="26"/>
                <w:szCs w:val="26"/>
              </w:rPr>
              <w:t>Đơn vị</w:t>
            </w:r>
          </w:p>
        </w:tc>
        <w:tc>
          <w:tcPr>
            <w:tcW w:w="2049"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10F11EAB" w14:textId="5F581F80" w:rsidR="002130F1" w:rsidRPr="00E54AAB" w:rsidRDefault="00450C45"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E54AAB">
              <w:rPr>
                <w:rFonts w:ascii="Times New Roman" w:eastAsia="Times New Roman" w:hAnsi="Times New Roman" w:cs="Times New Roman"/>
                <w:b/>
                <w:sz w:val="26"/>
                <w:szCs w:val="26"/>
              </w:rPr>
              <w:t>Chi phí</w:t>
            </w:r>
            <w:r w:rsidR="002130F1" w:rsidRPr="00E54AAB">
              <w:rPr>
                <w:rFonts w:ascii="Times New Roman" w:eastAsia="Times New Roman" w:hAnsi="Times New Roman" w:cs="Times New Roman"/>
                <w:b/>
                <w:sz w:val="26"/>
                <w:szCs w:val="26"/>
                <w:lang w:val="vi-VN"/>
              </w:rPr>
              <w:t xml:space="preserve"> (</w:t>
            </w:r>
            <w:r w:rsidR="00EA094B" w:rsidRPr="00E54AAB">
              <w:rPr>
                <w:rFonts w:ascii="Times New Roman" w:eastAsia="Times New Roman" w:hAnsi="Times New Roman" w:cs="Times New Roman"/>
                <w:b/>
                <w:sz w:val="26"/>
                <w:szCs w:val="26"/>
              </w:rPr>
              <w:t>VNĐ</w:t>
            </w:r>
            <w:r w:rsidR="002130F1" w:rsidRPr="00E54AAB">
              <w:rPr>
                <w:rFonts w:ascii="Times New Roman" w:eastAsia="Times New Roman" w:hAnsi="Times New Roman" w:cs="Times New Roman"/>
                <w:b/>
                <w:sz w:val="26"/>
                <w:szCs w:val="26"/>
                <w:lang w:val="vi-VN"/>
              </w:rPr>
              <w:t>)</w:t>
            </w:r>
          </w:p>
        </w:tc>
      </w:tr>
      <w:tr w:rsidR="002130F1" w:rsidRPr="00E54AAB" w14:paraId="2D9302CE" w14:textId="77777777" w:rsidTr="00BF7CEC">
        <w:trPr>
          <w:trHeight w:val="327"/>
          <w:jc w:val="center"/>
        </w:trPr>
        <w:tc>
          <w:tcPr>
            <w:tcW w:w="1144" w:type="dxa"/>
            <w:tcBorders>
              <w:left w:val="single" w:sz="4" w:space="0" w:color="000000"/>
              <w:bottom w:val="single" w:sz="4" w:space="0" w:color="000000"/>
            </w:tcBorders>
            <w:shd w:val="clear" w:color="auto" w:fill="auto"/>
          </w:tcPr>
          <w:p w14:paraId="5E6D6AFF" w14:textId="77777777" w:rsidR="002130F1" w:rsidRPr="00E54AAB" w:rsidRDefault="002130F1"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1</w:t>
            </w:r>
          </w:p>
        </w:tc>
        <w:tc>
          <w:tcPr>
            <w:tcW w:w="2626" w:type="dxa"/>
            <w:tcBorders>
              <w:left w:val="single" w:sz="4" w:space="0" w:color="000000"/>
              <w:bottom w:val="single" w:sz="4" w:space="0" w:color="000000"/>
            </w:tcBorders>
            <w:shd w:val="clear" w:color="auto" w:fill="auto"/>
          </w:tcPr>
          <w:p w14:paraId="26AEAE20" w14:textId="77777777" w:rsidR="002130F1" w:rsidRPr="00E54AAB" w:rsidRDefault="002130F1"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Giờ làm việc</w:t>
            </w:r>
          </w:p>
        </w:tc>
        <w:tc>
          <w:tcPr>
            <w:tcW w:w="2970" w:type="dxa"/>
            <w:tcBorders>
              <w:left w:val="single" w:sz="4" w:space="0" w:color="000000"/>
              <w:bottom w:val="single" w:sz="4" w:space="0" w:color="000000"/>
            </w:tcBorders>
            <w:shd w:val="clear" w:color="auto" w:fill="auto"/>
          </w:tcPr>
          <w:p w14:paraId="165AD446" w14:textId="541E8578" w:rsidR="002130F1" w:rsidRPr="00E54AAB" w:rsidRDefault="00471F2F"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6</w:t>
            </w:r>
            <w:r w:rsidR="00316DC4">
              <w:rPr>
                <w:rFonts w:ascii="Times New Roman" w:hAnsi="Times New Roman" w:cs="Times New Roman"/>
                <w:sz w:val="26"/>
                <w:szCs w:val="26"/>
              </w:rPr>
              <w:t>47</w:t>
            </w:r>
            <w:r w:rsidR="00EA094B" w:rsidRPr="00E54AAB">
              <w:rPr>
                <w:rFonts w:ascii="Times New Roman" w:hAnsi="Times New Roman" w:cs="Times New Roman"/>
                <w:sz w:val="26"/>
                <w:szCs w:val="26"/>
              </w:rPr>
              <w:t xml:space="preserve"> giờ</w:t>
            </w:r>
          </w:p>
        </w:tc>
        <w:tc>
          <w:tcPr>
            <w:tcW w:w="2049" w:type="dxa"/>
            <w:tcBorders>
              <w:left w:val="single" w:sz="4" w:space="0" w:color="000000"/>
              <w:bottom w:val="single" w:sz="4" w:space="0" w:color="000000"/>
              <w:right w:val="single" w:sz="4" w:space="0" w:color="000000"/>
            </w:tcBorders>
            <w:shd w:val="clear" w:color="auto" w:fill="auto"/>
          </w:tcPr>
          <w:p w14:paraId="358E4252" w14:textId="216AD6CA" w:rsidR="002130F1" w:rsidRPr="00E54AAB" w:rsidRDefault="00471F2F" w:rsidP="00BC57A0">
            <w:pPr>
              <w:spacing w:line="360" w:lineRule="auto"/>
              <w:jc w:val="center"/>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1</w:t>
            </w:r>
            <w:r w:rsidR="00316DC4">
              <w:rPr>
                <w:rFonts w:ascii="Times New Roman" w:eastAsia="Times New Roman" w:hAnsi="Times New Roman" w:cs="Times New Roman"/>
                <w:color w:val="000000"/>
                <w:sz w:val="26"/>
                <w:szCs w:val="26"/>
              </w:rPr>
              <w:t>3</w:t>
            </w:r>
            <w:r w:rsidRPr="00E54AAB">
              <w:rPr>
                <w:rFonts w:ascii="Times New Roman" w:eastAsia="Times New Roman" w:hAnsi="Times New Roman" w:cs="Times New Roman"/>
                <w:color w:val="000000"/>
                <w:sz w:val="26"/>
                <w:szCs w:val="26"/>
              </w:rPr>
              <w:t>.</w:t>
            </w:r>
            <w:r w:rsidR="00316DC4">
              <w:rPr>
                <w:rFonts w:ascii="Times New Roman" w:eastAsia="Times New Roman" w:hAnsi="Times New Roman" w:cs="Times New Roman"/>
                <w:color w:val="000000"/>
                <w:sz w:val="26"/>
                <w:szCs w:val="26"/>
              </w:rPr>
              <w:t>587</w:t>
            </w:r>
            <w:r w:rsidR="00450C45" w:rsidRPr="00E54AAB">
              <w:rPr>
                <w:rFonts w:ascii="Times New Roman" w:eastAsia="Times New Roman" w:hAnsi="Times New Roman" w:cs="Times New Roman"/>
                <w:color w:val="000000"/>
                <w:sz w:val="26"/>
                <w:szCs w:val="26"/>
              </w:rPr>
              <w:t>.000</w:t>
            </w:r>
          </w:p>
        </w:tc>
      </w:tr>
      <w:tr w:rsidR="00450C45" w:rsidRPr="00E54AAB" w14:paraId="4C037871" w14:textId="77777777" w:rsidTr="00BF7CEC">
        <w:trPr>
          <w:jc w:val="center"/>
        </w:trPr>
        <w:tc>
          <w:tcPr>
            <w:tcW w:w="1144" w:type="dxa"/>
            <w:tcBorders>
              <w:left w:val="single" w:sz="4" w:space="0" w:color="000000"/>
              <w:bottom w:val="single" w:sz="4" w:space="0" w:color="000000"/>
            </w:tcBorders>
            <w:shd w:val="clear" w:color="auto" w:fill="auto"/>
          </w:tcPr>
          <w:p w14:paraId="7BDF6975" w14:textId="77777777" w:rsidR="00450C45" w:rsidRPr="00E54AAB" w:rsidRDefault="00450C45"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2</w:t>
            </w:r>
          </w:p>
        </w:tc>
        <w:tc>
          <w:tcPr>
            <w:tcW w:w="2626" w:type="dxa"/>
            <w:tcBorders>
              <w:left w:val="single" w:sz="4" w:space="0" w:color="000000"/>
              <w:bottom w:val="single" w:sz="4" w:space="0" w:color="000000"/>
            </w:tcBorders>
            <w:shd w:val="clear" w:color="auto" w:fill="auto"/>
          </w:tcPr>
          <w:p w14:paraId="44DD986D" w14:textId="77777777" w:rsidR="00450C45" w:rsidRPr="00E54AAB" w:rsidRDefault="00450C45"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Hỗ trợ chi phí đi lại</w:t>
            </w:r>
          </w:p>
        </w:tc>
        <w:tc>
          <w:tcPr>
            <w:tcW w:w="2970" w:type="dxa"/>
            <w:tcBorders>
              <w:left w:val="single" w:sz="4" w:space="0" w:color="000000"/>
              <w:bottom w:val="single" w:sz="4" w:space="0" w:color="000000"/>
            </w:tcBorders>
            <w:shd w:val="clear" w:color="auto" w:fill="auto"/>
          </w:tcPr>
          <w:p w14:paraId="042D6F3C" w14:textId="41608BF3" w:rsidR="00450C45" w:rsidRPr="00E54AAB" w:rsidRDefault="00450C45" w:rsidP="00BC57A0">
            <w:pPr>
              <w:spacing w:line="360" w:lineRule="auto"/>
              <w:jc w:val="both"/>
              <w:rPr>
                <w:rFonts w:ascii="Times New Roman" w:hAnsi="Times New Roman" w:cs="Times New Roman"/>
                <w:sz w:val="26"/>
                <w:szCs w:val="26"/>
              </w:rPr>
            </w:pPr>
            <w:r w:rsidRPr="00E54AAB">
              <w:rPr>
                <w:rFonts w:ascii="Times New Roman" w:hAnsi="Times New Roman" w:cs="Times New Roman"/>
                <w:color w:val="000000"/>
                <w:sz w:val="26"/>
                <w:szCs w:val="26"/>
              </w:rPr>
              <w:t>200.000/1</w:t>
            </w:r>
            <w:r w:rsidR="00471F2F" w:rsidRPr="00E54AAB">
              <w:rPr>
                <w:rFonts w:ascii="Times New Roman" w:hAnsi="Times New Roman" w:cs="Times New Roman"/>
                <w:color w:val="000000"/>
                <w:sz w:val="26"/>
                <w:szCs w:val="26"/>
              </w:rPr>
              <w:t xml:space="preserve"> </w:t>
            </w:r>
            <w:r w:rsidRPr="00E54AAB">
              <w:rPr>
                <w:rFonts w:ascii="Times New Roman" w:hAnsi="Times New Roman" w:cs="Times New Roman"/>
                <w:color w:val="000000"/>
                <w:sz w:val="26"/>
                <w:szCs w:val="26"/>
              </w:rPr>
              <w:t>người /1 tháng</w:t>
            </w:r>
          </w:p>
        </w:tc>
        <w:tc>
          <w:tcPr>
            <w:tcW w:w="2049" w:type="dxa"/>
            <w:tcBorders>
              <w:left w:val="single" w:sz="4" w:space="0" w:color="000000"/>
              <w:bottom w:val="single" w:sz="4" w:space="0" w:color="000000"/>
              <w:right w:val="single" w:sz="4" w:space="0" w:color="000000"/>
            </w:tcBorders>
            <w:shd w:val="clear" w:color="auto" w:fill="auto"/>
          </w:tcPr>
          <w:p w14:paraId="5E10F7E8" w14:textId="7D2AD3E1" w:rsidR="00450C45" w:rsidRPr="00E54AAB" w:rsidRDefault="00F703B3" w:rsidP="00BC57A0">
            <w:pPr>
              <w:spacing w:line="360" w:lineRule="auto"/>
              <w:jc w:val="center"/>
              <w:rPr>
                <w:rFonts w:ascii="Times New Roman" w:eastAsia="Times New Roman" w:hAnsi="Times New Roman" w:cs="Times New Roman"/>
                <w:color w:val="000000"/>
                <w:sz w:val="26"/>
                <w:szCs w:val="26"/>
              </w:rPr>
            </w:pPr>
            <w:r w:rsidRPr="00E54AAB">
              <w:rPr>
                <w:rFonts w:ascii="Times New Roman" w:hAnsi="Times New Roman" w:cs="Times New Roman"/>
                <w:color w:val="000000"/>
                <w:sz w:val="26"/>
                <w:szCs w:val="26"/>
              </w:rPr>
              <w:t>2</w:t>
            </w:r>
            <w:r w:rsidR="00450C45" w:rsidRPr="00E54AAB">
              <w:rPr>
                <w:rFonts w:ascii="Times New Roman" w:hAnsi="Times New Roman" w:cs="Times New Roman"/>
                <w:color w:val="000000"/>
                <w:sz w:val="26"/>
                <w:szCs w:val="26"/>
              </w:rPr>
              <w:t>.000.000</w:t>
            </w:r>
          </w:p>
        </w:tc>
      </w:tr>
      <w:tr w:rsidR="00450C45" w:rsidRPr="00E54AAB" w14:paraId="5AF37998" w14:textId="77777777" w:rsidTr="00BF7CEC">
        <w:trPr>
          <w:jc w:val="center"/>
        </w:trPr>
        <w:tc>
          <w:tcPr>
            <w:tcW w:w="1144" w:type="dxa"/>
            <w:tcBorders>
              <w:left w:val="single" w:sz="4" w:space="0" w:color="000000"/>
              <w:bottom w:val="single" w:sz="4" w:space="0" w:color="auto"/>
            </w:tcBorders>
            <w:shd w:val="clear" w:color="auto" w:fill="auto"/>
          </w:tcPr>
          <w:p w14:paraId="3C3055E0" w14:textId="77777777" w:rsidR="00450C45" w:rsidRPr="00E54AAB" w:rsidRDefault="00450C45"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3</w:t>
            </w:r>
          </w:p>
        </w:tc>
        <w:tc>
          <w:tcPr>
            <w:tcW w:w="2626" w:type="dxa"/>
            <w:tcBorders>
              <w:left w:val="single" w:sz="4" w:space="0" w:color="000000"/>
              <w:bottom w:val="single" w:sz="4" w:space="0" w:color="auto"/>
            </w:tcBorders>
            <w:shd w:val="clear" w:color="auto" w:fill="auto"/>
          </w:tcPr>
          <w:p w14:paraId="255B4F83" w14:textId="39086259" w:rsidR="00450C45" w:rsidRPr="00E54AAB" w:rsidRDefault="00450C45"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 xml:space="preserve">Hỗ trợ chi phí ăn </w:t>
            </w:r>
          </w:p>
        </w:tc>
        <w:tc>
          <w:tcPr>
            <w:tcW w:w="2970" w:type="dxa"/>
            <w:tcBorders>
              <w:left w:val="single" w:sz="4" w:space="0" w:color="000000"/>
              <w:bottom w:val="single" w:sz="4" w:space="0" w:color="auto"/>
            </w:tcBorders>
            <w:shd w:val="clear" w:color="auto" w:fill="auto"/>
          </w:tcPr>
          <w:p w14:paraId="3B0625F6" w14:textId="6BAE96C7" w:rsidR="00450C45" w:rsidRPr="00E54AAB" w:rsidRDefault="00067C6D" w:rsidP="00BC57A0">
            <w:pPr>
              <w:spacing w:line="360" w:lineRule="auto"/>
              <w:jc w:val="both"/>
              <w:rPr>
                <w:rFonts w:ascii="Times New Roman" w:hAnsi="Times New Roman" w:cs="Times New Roman"/>
                <w:sz w:val="26"/>
                <w:szCs w:val="26"/>
              </w:rPr>
            </w:pPr>
            <w:r w:rsidRPr="00E54AAB">
              <w:rPr>
                <w:rFonts w:ascii="Times New Roman" w:hAnsi="Times New Roman" w:cs="Times New Roman"/>
                <w:color w:val="000000"/>
                <w:sz w:val="26"/>
                <w:szCs w:val="26"/>
              </w:rPr>
              <w:t>3</w:t>
            </w:r>
            <w:r w:rsidR="00450C45" w:rsidRPr="00E54AAB">
              <w:rPr>
                <w:rFonts w:ascii="Times New Roman" w:hAnsi="Times New Roman" w:cs="Times New Roman"/>
                <w:color w:val="000000"/>
                <w:sz w:val="26"/>
                <w:szCs w:val="26"/>
              </w:rPr>
              <w:t>00.000/1 người/1 tháng</w:t>
            </w:r>
          </w:p>
        </w:tc>
        <w:tc>
          <w:tcPr>
            <w:tcW w:w="2049" w:type="dxa"/>
            <w:tcBorders>
              <w:left w:val="single" w:sz="4" w:space="0" w:color="000000"/>
              <w:bottom w:val="single" w:sz="4" w:space="0" w:color="auto"/>
              <w:right w:val="single" w:sz="4" w:space="0" w:color="000000"/>
            </w:tcBorders>
            <w:shd w:val="clear" w:color="auto" w:fill="auto"/>
          </w:tcPr>
          <w:p w14:paraId="75EB323E" w14:textId="2B399D19" w:rsidR="00450C45" w:rsidRPr="00E54AAB" w:rsidRDefault="00067C6D" w:rsidP="00BC57A0">
            <w:pPr>
              <w:spacing w:line="360" w:lineRule="auto"/>
              <w:jc w:val="center"/>
              <w:rPr>
                <w:rFonts w:ascii="Times New Roman" w:eastAsia="Times New Roman" w:hAnsi="Times New Roman" w:cs="Times New Roman"/>
                <w:color w:val="000000"/>
                <w:sz w:val="26"/>
                <w:szCs w:val="26"/>
              </w:rPr>
            </w:pPr>
            <w:r w:rsidRPr="00E54AAB">
              <w:rPr>
                <w:rFonts w:ascii="Times New Roman" w:hAnsi="Times New Roman" w:cs="Times New Roman"/>
                <w:color w:val="000000"/>
                <w:sz w:val="26"/>
                <w:szCs w:val="26"/>
              </w:rPr>
              <w:t>3</w:t>
            </w:r>
            <w:r w:rsidR="00450C45" w:rsidRPr="00E54AAB">
              <w:rPr>
                <w:rFonts w:ascii="Times New Roman" w:hAnsi="Times New Roman" w:cs="Times New Roman"/>
                <w:color w:val="000000"/>
                <w:sz w:val="26"/>
                <w:szCs w:val="26"/>
              </w:rPr>
              <w:t>.</w:t>
            </w:r>
            <w:r w:rsidR="00F703B3" w:rsidRPr="00E54AAB">
              <w:rPr>
                <w:rFonts w:ascii="Times New Roman" w:hAnsi="Times New Roman" w:cs="Times New Roman"/>
                <w:color w:val="000000"/>
                <w:sz w:val="26"/>
                <w:szCs w:val="26"/>
              </w:rPr>
              <w:t>0</w:t>
            </w:r>
            <w:r w:rsidR="00450C45" w:rsidRPr="00E54AAB">
              <w:rPr>
                <w:rFonts w:ascii="Times New Roman" w:hAnsi="Times New Roman" w:cs="Times New Roman"/>
                <w:color w:val="000000"/>
                <w:sz w:val="26"/>
                <w:szCs w:val="26"/>
              </w:rPr>
              <w:t>00.000</w:t>
            </w:r>
          </w:p>
        </w:tc>
      </w:tr>
      <w:tr w:rsidR="00450C45" w:rsidRPr="00E54AAB" w14:paraId="4CDA9A1E" w14:textId="77777777" w:rsidTr="00BF7CEC">
        <w:trPr>
          <w:jc w:val="center"/>
        </w:trPr>
        <w:tc>
          <w:tcPr>
            <w:tcW w:w="1144" w:type="dxa"/>
            <w:tcBorders>
              <w:top w:val="single" w:sz="4" w:space="0" w:color="auto"/>
              <w:left w:val="single" w:sz="4" w:space="0" w:color="auto"/>
              <w:bottom w:val="single" w:sz="4" w:space="0" w:color="auto"/>
              <w:right w:val="single" w:sz="4" w:space="0" w:color="auto"/>
            </w:tcBorders>
            <w:shd w:val="clear" w:color="auto" w:fill="auto"/>
          </w:tcPr>
          <w:p w14:paraId="498CACD6" w14:textId="77777777" w:rsidR="00450C45" w:rsidRPr="00E54AAB" w:rsidRDefault="00450C45"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color w:val="000000"/>
                <w:sz w:val="26"/>
                <w:szCs w:val="26"/>
              </w:rPr>
              <w:t>4</w:t>
            </w:r>
          </w:p>
        </w:tc>
        <w:tc>
          <w:tcPr>
            <w:tcW w:w="2626" w:type="dxa"/>
            <w:tcBorders>
              <w:top w:val="single" w:sz="4" w:space="0" w:color="auto"/>
              <w:left w:val="single" w:sz="4" w:space="0" w:color="auto"/>
              <w:bottom w:val="single" w:sz="4" w:space="0" w:color="auto"/>
              <w:right w:val="single" w:sz="4" w:space="0" w:color="auto"/>
            </w:tcBorders>
            <w:shd w:val="clear" w:color="auto" w:fill="auto"/>
          </w:tcPr>
          <w:p w14:paraId="34CF67CF" w14:textId="77777777" w:rsidR="00450C45" w:rsidRPr="00E54AAB" w:rsidRDefault="00450C45"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lang w:val="vi-VN"/>
              </w:rPr>
              <w:t>Khấu hao của PC</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13CE306A" w14:textId="021F6660" w:rsidR="00450C45" w:rsidRPr="00E54AAB" w:rsidRDefault="00450C45" w:rsidP="00BC57A0">
            <w:pPr>
              <w:spacing w:line="360" w:lineRule="auto"/>
              <w:jc w:val="both"/>
              <w:rPr>
                <w:rFonts w:ascii="Times New Roman" w:hAnsi="Times New Roman" w:cs="Times New Roman"/>
                <w:sz w:val="26"/>
                <w:szCs w:val="26"/>
              </w:rPr>
            </w:pPr>
            <w:r w:rsidRPr="00E54AAB">
              <w:rPr>
                <w:rFonts w:ascii="Times New Roman" w:hAnsi="Times New Roman" w:cs="Times New Roman"/>
                <w:color w:val="000000"/>
                <w:sz w:val="26"/>
                <w:szCs w:val="26"/>
              </w:rPr>
              <w:t>100.000/1 người/ 1 tháng</w:t>
            </w:r>
          </w:p>
        </w:tc>
        <w:tc>
          <w:tcPr>
            <w:tcW w:w="2049" w:type="dxa"/>
            <w:tcBorders>
              <w:top w:val="single" w:sz="4" w:space="0" w:color="auto"/>
              <w:left w:val="single" w:sz="4" w:space="0" w:color="auto"/>
              <w:bottom w:val="single" w:sz="4" w:space="0" w:color="auto"/>
              <w:right w:val="single" w:sz="4" w:space="0" w:color="auto"/>
            </w:tcBorders>
            <w:shd w:val="clear" w:color="auto" w:fill="auto"/>
          </w:tcPr>
          <w:p w14:paraId="68241F88" w14:textId="2BEBE718" w:rsidR="00450C45" w:rsidRPr="00E54AAB" w:rsidRDefault="00F703B3" w:rsidP="00BC57A0">
            <w:pPr>
              <w:spacing w:line="360" w:lineRule="auto"/>
              <w:jc w:val="center"/>
              <w:rPr>
                <w:rFonts w:ascii="Times New Roman" w:eastAsia="Times New Roman" w:hAnsi="Times New Roman" w:cs="Times New Roman"/>
                <w:color w:val="000000"/>
                <w:sz w:val="26"/>
                <w:szCs w:val="26"/>
              </w:rPr>
            </w:pPr>
            <w:r w:rsidRPr="00E54AAB">
              <w:rPr>
                <w:rFonts w:ascii="Times New Roman" w:hAnsi="Times New Roman" w:cs="Times New Roman"/>
                <w:color w:val="000000"/>
                <w:sz w:val="26"/>
                <w:szCs w:val="26"/>
              </w:rPr>
              <w:t>1.0</w:t>
            </w:r>
            <w:r w:rsidR="00450C45" w:rsidRPr="00E54AAB">
              <w:rPr>
                <w:rFonts w:ascii="Times New Roman" w:hAnsi="Times New Roman" w:cs="Times New Roman"/>
                <w:color w:val="000000"/>
                <w:sz w:val="26"/>
                <w:szCs w:val="26"/>
              </w:rPr>
              <w:t>00.000</w:t>
            </w:r>
          </w:p>
        </w:tc>
      </w:tr>
      <w:tr w:rsidR="00450C45" w:rsidRPr="00E54AAB" w14:paraId="749618EB" w14:textId="77777777" w:rsidTr="00BF7CEC">
        <w:trPr>
          <w:jc w:val="center"/>
        </w:trPr>
        <w:tc>
          <w:tcPr>
            <w:tcW w:w="6740" w:type="dxa"/>
            <w:gridSpan w:val="3"/>
            <w:tcBorders>
              <w:top w:val="single" w:sz="4" w:space="0" w:color="auto"/>
              <w:left w:val="single" w:sz="4" w:space="0" w:color="auto"/>
              <w:bottom w:val="single" w:sz="4" w:space="0" w:color="auto"/>
              <w:right w:val="single" w:sz="4" w:space="0" w:color="auto"/>
            </w:tcBorders>
            <w:shd w:val="clear" w:color="auto" w:fill="auto"/>
          </w:tcPr>
          <w:p w14:paraId="6D6B34EA" w14:textId="5B549B0E" w:rsidR="00450C45" w:rsidRPr="00E54AAB" w:rsidRDefault="00450C45" w:rsidP="00BC57A0">
            <w:pPr>
              <w:spacing w:line="360" w:lineRule="auto"/>
              <w:jc w:val="center"/>
              <w:rPr>
                <w:rFonts w:ascii="Times New Roman" w:hAnsi="Times New Roman" w:cs="Times New Roman"/>
                <w:b/>
                <w:color w:val="000000"/>
                <w:sz w:val="26"/>
                <w:szCs w:val="26"/>
              </w:rPr>
            </w:pPr>
            <w:r w:rsidRPr="00E54AAB">
              <w:rPr>
                <w:rFonts w:ascii="Times New Roman" w:hAnsi="Times New Roman" w:cs="Times New Roman"/>
                <w:b/>
                <w:color w:val="000000"/>
                <w:sz w:val="26"/>
                <w:szCs w:val="26"/>
              </w:rPr>
              <w:t>Tổng chi phí</w:t>
            </w:r>
          </w:p>
        </w:tc>
        <w:tc>
          <w:tcPr>
            <w:tcW w:w="2049" w:type="dxa"/>
            <w:tcBorders>
              <w:top w:val="single" w:sz="4" w:space="0" w:color="auto"/>
              <w:left w:val="single" w:sz="4" w:space="0" w:color="auto"/>
              <w:bottom w:val="single" w:sz="4" w:space="0" w:color="auto"/>
              <w:right w:val="single" w:sz="4" w:space="0" w:color="auto"/>
            </w:tcBorders>
            <w:shd w:val="clear" w:color="auto" w:fill="auto"/>
          </w:tcPr>
          <w:p w14:paraId="44D9DA3C" w14:textId="1CDEF452" w:rsidR="00450C45" w:rsidRPr="00E54AAB" w:rsidRDefault="00067C6D" w:rsidP="00BC57A0">
            <w:pPr>
              <w:spacing w:line="360" w:lineRule="auto"/>
              <w:jc w:val="center"/>
              <w:rPr>
                <w:rFonts w:ascii="Times New Roman" w:hAnsi="Times New Roman" w:cs="Times New Roman"/>
                <w:color w:val="000000"/>
                <w:sz w:val="26"/>
                <w:szCs w:val="26"/>
              </w:rPr>
            </w:pPr>
            <w:r w:rsidRPr="00E54AAB">
              <w:rPr>
                <w:rFonts w:ascii="Times New Roman" w:eastAsia="Times New Roman" w:hAnsi="Times New Roman" w:cs="Times New Roman"/>
                <w:color w:val="000000"/>
                <w:sz w:val="26"/>
                <w:szCs w:val="26"/>
              </w:rPr>
              <w:t>1</w:t>
            </w:r>
            <w:r w:rsidR="00316DC4">
              <w:rPr>
                <w:rFonts w:ascii="Times New Roman" w:eastAsia="Times New Roman" w:hAnsi="Times New Roman" w:cs="Times New Roman"/>
                <w:color w:val="000000"/>
                <w:sz w:val="26"/>
                <w:szCs w:val="26"/>
              </w:rPr>
              <w:t>9</w:t>
            </w:r>
            <w:r w:rsidRPr="00E54AAB">
              <w:rPr>
                <w:rFonts w:ascii="Times New Roman" w:eastAsia="Times New Roman" w:hAnsi="Times New Roman" w:cs="Times New Roman"/>
                <w:color w:val="000000"/>
                <w:sz w:val="26"/>
                <w:szCs w:val="26"/>
              </w:rPr>
              <w:t>.</w:t>
            </w:r>
            <w:r w:rsidR="00316DC4">
              <w:rPr>
                <w:rFonts w:ascii="Times New Roman" w:eastAsia="Times New Roman" w:hAnsi="Times New Roman" w:cs="Times New Roman"/>
                <w:color w:val="000000"/>
                <w:sz w:val="26"/>
                <w:szCs w:val="26"/>
              </w:rPr>
              <w:t>5</w:t>
            </w:r>
            <w:r w:rsidR="00C927A2">
              <w:rPr>
                <w:rFonts w:ascii="Times New Roman" w:eastAsia="Times New Roman" w:hAnsi="Times New Roman" w:cs="Times New Roman"/>
                <w:color w:val="000000"/>
                <w:sz w:val="26"/>
                <w:szCs w:val="26"/>
              </w:rPr>
              <w:t>8</w:t>
            </w:r>
            <w:r w:rsidR="00316DC4">
              <w:rPr>
                <w:rFonts w:ascii="Times New Roman" w:eastAsia="Times New Roman" w:hAnsi="Times New Roman" w:cs="Times New Roman"/>
                <w:color w:val="000000"/>
                <w:sz w:val="26"/>
                <w:szCs w:val="26"/>
              </w:rPr>
              <w:t>7</w:t>
            </w:r>
            <w:r w:rsidRPr="00E54AAB">
              <w:rPr>
                <w:rFonts w:ascii="Times New Roman" w:eastAsia="Times New Roman" w:hAnsi="Times New Roman" w:cs="Times New Roman"/>
                <w:color w:val="000000"/>
                <w:sz w:val="26"/>
                <w:szCs w:val="26"/>
              </w:rPr>
              <w:t>.000</w:t>
            </w:r>
          </w:p>
        </w:tc>
      </w:tr>
    </w:tbl>
    <w:p w14:paraId="79575872" w14:textId="77777777" w:rsidR="00790A6D" w:rsidRPr="00E54AAB" w:rsidRDefault="00790A6D" w:rsidP="00BC57A0">
      <w:pPr>
        <w:spacing w:line="360" w:lineRule="auto"/>
        <w:rPr>
          <w:rFonts w:ascii="Times New Roman" w:hAnsi="Times New Roman" w:cs="Times New Roman"/>
          <w:sz w:val="26"/>
          <w:szCs w:val="26"/>
        </w:rPr>
      </w:pPr>
      <w:bookmarkStart w:id="187" w:name="_Toc482650465"/>
    </w:p>
    <w:p w14:paraId="26E90EAB" w14:textId="36FA18C1" w:rsidR="002130F1" w:rsidRPr="00E54AAB" w:rsidRDefault="002130F1" w:rsidP="00BC57A0">
      <w:pPr>
        <w:spacing w:line="360" w:lineRule="auto"/>
        <w:ind w:firstLine="720"/>
        <w:rPr>
          <w:rFonts w:ascii="Times New Roman" w:hAnsi="Times New Roman" w:cs="Times New Roman"/>
          <w:sz w:val="26"/>
          <w:szCs w:val="26"/>
        </w:rPr>
      </w:pPr>
      <w:r w:rsidRPr="00E54AAB">
        <w:rPr>
          <w:rFonts w:ascii="Times New Roman" w:eastAsia="Times New Roman" w:hAnsi="Times New Roman" w:cs="Times New Roman"/>
          <w:sz w:val="26"/>
          <w:szCs w:val="26"/>
        </w:rPr>
        <w:t>Bả</w:t>
      </w:r>
      <w:r w:rsidR="001D4384" w:rsidRPr="00E54AAB">
        <w:rPr>
          <w:rFonts w:ascii="Times New Roman" w:eastAsia="Times New Roman" w:hAnsi="Times New Roman" w:cs="Times New Roman"/>
          <w:sz w:val="26"/>
          <w:szCs w:val="26"/>
        </w:rPr>
        <w:t>ng 4.3.2.2</w:t>
      </w:r>
      <w:r w:rsidRPr="00E54AAB">
        <w:rPr>
          <w:rFonts w:ascii="Times New Roman" w:eastAsia="Times New Roman" w:hAnsi="Times New Roman" w:cs="Times New Roman"/>
          <w:sz w:val="26"/>
          <w:szCs w:val="26"/>
        </w:rPr>
        <w:t xml:space="preserve">: </w:t>
      </w:r>
      <w:bookmarkEnd w:id="187"/>
      <w:r w:rsidRPr="00E54AAB">
        <w:rPr>
          <w:rFonts w:ascii="Times New Roman" w:eastAsia="Times New Roman" w:hAnsi="Times New Roman" w:cs="Times New Roman"/>
          <w:sz w:val="26"/>
          <w:szCs w:val="26"/>
        </w:rPr>
        <w:t>Tổng chi phí dự toán chi tiế</w:t>
      </w:r>
      <w:r w:rsidR="00A822F4" w:rsidRPr="00E54AAB">
        <w:rPr>
          <w:rFonts w:ascii="Times New Roman" w:eastAsia="Times New Roman" w:hAnsi="Times New Roman" w:cs="Times New Roman"/>
          <w:sz w:val="26"/>
          <w:szCs w:val="26"/>
        </w:rPr>
        <w:t>t</w:t>
      </w:r>
    </w:p>
    <w:p w14:paraId="2C85A05A" w14:textId="77777777" w:rsidR="002130F1" w:rsidRPr="00E54AAB" w:rsidRDefault="002130F1" w:rsidP="00BC57A0">
      <w:pPr>
        <w:spacing w:line="360" w:lineRule="auto"/>
        <w:rPr>
          <w:rFonts w:ascii="Times New Roman" w:eastAsiaTheme="minorHAnsi" w:hAnsi="Times New Roman" w:cs="Times New Roman"/>
          <w:sz w:val="26"/>
          <w:szCs w:val="26"/>
        </w:rPr>
      </w:pPr>
      <w:r w:rsidRPr="00E54AAB">
        <w:rPr>
          <w:rFonts w:ascii="Times New Roman" w:eastAsia="Times New Roman" w:hAnsi="Times New Roman" w:cs="Times New Roman"/>
          <w:b/>
          <w:sz w:val="26"/>
          <w:szCs w:val="26"/>
        </w:rPr>
        <w:t>Giải thích:</w:t>
      </w:r>
    </w:p>
    <w:p w14:paraId="1D65562B" w14:textId="77777777" w:rsidR="002130F1" w:rsidRPr="00E54AAB" w:rsidRDefault="002130F1"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6"/>
          <w:szCs w:val="26"/>
          <w:lang w:val="vi-VN"/>
        </w:rPr>
      </w:pPr>
      <w:r w:rsidRPr="00E54AAB">
        <w:rPr>
          <w:rFonts w:ascii="Times New Roman" w:eastAsia="Times New Roman" w:hAnsi="Times New Roman" w:cs="Times New Roman"/>
          <w:sz w:val="26"/>
          <w:szCs w:val="26"/>
          <w:lang w:val="vi-VN"/>
        </w:rPr>
        <w:t>Khấu hao của PC = 600 / ([số lượng thành viên] * 12 (tháng)) * [tháng dự án]</w:t>
      </w:r>
    </w:p>
    <w:p w14:paraId="53A76F4F" w14:textId="77777777" w:rsidR="002130F1" w:rsidRPr="00E54AAB" w:rsidRDefault="002130F1"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6"/>
          <w:szCs w:val="26"/>
          <w:lang w:val="vi-VN"/>
        </w:rPr>
      </w:pPr>
      <w:r w:rsidRPr="00E54AAB">
        <w:rPr>
          <w:rFonts w:ascii="Times New Roman" w:eastAsia="Times New Roman" w:hAnsi="Times New Roman" w:cs="Times New Roman"/>
          <w:sz w:val="26"/>
          <w:szCs w:val="26"/>
          <w:lang w:val="vi-VN"/>
        </w:rPr>
        <w:t>Lượng giờ làm việc = [số lượng thành viên] * [giờ làm việc mỗi ngày] * [tổng số ngày làm việc]</w:t>
      </w:r>
    </w:p>
    <w:p w14:paraId="596612AC" w14:textId="1562BD94" w:rsidR="009328EA" w:rsidRPr="00E54AAB" w:rsidRDefault="002130F1" w:rsidP="00BC5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6"/>
          <w:szCs w:val="26"/>
          <w:lang w:val="vi-VN"/>
        </w:rPr>
      </w:pPr>
      <w:r w:rsidRPr="00E54AAB">
        <w:rPr>
          <w:rFonts w:ascii="Times New Roman" w:eastAsia="Times New Roman" w:hAnsi="Times New Roman" w:cs="Times New Roman"/>
          <w:sz w:val="26"/>
          <w:szCs w:val="26"/>
          <w:lang w:val="vi-VN"/>
        </w:rPr>
        <w:t>Lượng chi phí gas = [số lượng thành viên]</w:t>
      </w:r>
    </w:p>
    <w:p w14:paraId="3BE73CAE" w14:textId="53C1E07C" w:rsidR="000B2BE2" w:rsidRPr="002B1086" w:rsidRDefault="009328EA" w:rsidP="00BC57A0">
      <w:pPr>
        <w:pStyle w:val="Heading1"/>
        <w:numPr>
          <w:ilvl w:val="0"/>
          <w:numId w:val="40"/>
        </w:numPr>
        <w:spacing w:before="0"/>
        <w:rPr>
          <w:sz w:val="28"/>
          <w:szCs w:val="28"/>
          <w:lang w:val="vi-VN"/>
        </w:rPr>
      </w:pPr>
      <w:r w:rsidRPr="00E54AAB">
        <w:rPr>
          <w:lang w:val="vi-VN"/>
        </w:rPr>
        <w:br w:type="column"/>
      </w:r>
      <w:bookmarkStart w:id="188" w:name="_Toc58766383"/>
      <w:bookmarkStart w:id="189" w:name="_Toc165585713"/>
      <w:bookmarkStart w:id="190" w:name="_Toc166244059"/>
      <w:bookmarkStart w:id="191" w:name="_Toc166246541"/>
      <w:bookmarkStart w:id="192" w:name="_Toc166247147"/>
      <w:bookmarkStart w:id="193" w:name="_Toc166247223"/>
      <w:bookmarkStart w:id="194" w:name="_Toc166410472"/>
      <w:r w:rsidR="0036057A" w:rsidRPr="002B1086">
        <w:rPr>
          <w:szCs w:val="28"/>
        </w:rPr>
        <w:lastRenderedPageBreak/>
        <w:t>TIẾN TRÌNH PHÁT TRIỂN</w:t>
      </w:r>
      <w:bookmarkEnd w:id="188"/>
      <w:bookmarkEnd w:id="189"/>
      <w:bookmarkEnd w:id="190"/>
      <w:bookmarkEnd w:id="191"/>
      <w:bookmarkEnd w:id="192"/>
      <w:bookmarkEnd w:id="193"/>
      <w:bookmarkEnd w:id="194"/>
    </w:p>
    <w:p w14:paraId="310FC424" w14:textId="0D86A39A" w:rsidR="000B2BE2" w:rsidRPr="00E54AAB" w:rsidRDefault="0089473C" w:rsidP="00BC57A0">
      <w:pPr>
        <w:pStyle w:val="Heading2"/>
        <w:numPr>
          <w:ilvl w:val="1"/>
          <w:numId w:val="40"/>
        </w:numPr>
        <w:spacing w:line="360" w:lineRule="auto"/>
      </w:pPr>
      <w:bookmarkStart w:id="195" w:name="_Toc58766384"/>
      <w:bookmarkStart w:id="196" w:name="_Toc165585714"/>
      <w:bookmarkStart w:id="197" w:name="_Toc166244060"/>
      <w:bookmarkStart w:id="198" w:name="_Toc166246542"/>
      <w:bookmarkStart w:id="199" w:name="_Toc166247148"/>
      <w:bookmarkStart w:id="200" w:name="_Toc166247224"/>
      <w:bookmarkStart w:id="201" w:name="_Toc166410473"/>
      <w:r w:rsidRPr="00E54AAB">
        <w:rPr>
          <w:rFonts w:eastAsia="Times New Roman"/>
        </w:rPr>
        <w:t>Nguyên tắc và các giai đoạn khác nhau</w:t>
      </w:r>
      <w:bookmarkEnd w:id="195"/>
      <w:bookmarkEnd w:id="196"/>
      <w:bookmarkEnd w:id="197"/>
      <w:bookmarkEnd w:id="198"/>
      <w:bookmarkEnd w:id="199"/>
      <w:bookmarkEnd w:id="200"/>
      <w:bookmarkEnd w:id="201"/>
    </w:p>
    <w:p w14:paraId="44E46641" w14:textId="77777777" w:rsidR="0089473C" w:rsidRPr="00E54AAB" w:rsidRDefault="0089473C" w:rsidP="00BC57A0">
      <w:pPr>
        <w:pStyle w:val="BodyText"/>
        <w:spacing w:after="0" w:line="360" w:lineRule="auto"/>
        <w:ind w:left="567"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Phương pháp SCRUM dựa trên sự phát triển gia tăng của một ứng dụng phần mềm trong khi vẫn duy trì một danh sách hoàn toàn minh bạch về các nhu cầu nâng cấp hoặc sửa chữa cần được thực hiện (tồn đọng). Nó liên quan đến việc giao hàng thường xuyên, thường là bốn tuần một lần và khách hàng sẽ nhận được một ứng dụng hoạt động hoàn hảo bao gồm ngày càng nhiều tính năng. Đây là lý do tại sao phương pháp dựa trên sự phát triển lặp đi lặp lại với nhịp điệu không đổi trong 2-4 tuần. Do đó, nâng cấp có thể được tích hợp dễ dàng hơn so với khi sử dụng V-cycle.</w:t>
      </w:r>
    </w:p>
    <w:p w14:paraId="0933A8E7"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Phương pháp này yêu cầu bốn loại cuộc họp:</w:t>
      </w:r>
    </w:p>
    <w:p w14:paraId="1DE35EDE"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 Họp hàng ngày: toàn bộ nhóm họp khoảng 15 phút mỗi ngày để trả lời ba câu hỏi sau, thường là khi đang đứng: hôm qua tôi đã làm gì? Tôi sẽ làm gì hôm nay? Hôm nay có trở ngại gì không?</w:t>
      </w:r>
    </w:p>
    <w:p w14:paraId="36BB1FEC"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 Lập kế hoạch cuộc họp: toàn bộ nhóm tập hợp để quyết định các tính năng sẽ tạo nên sprint sau</w:t>
      </w:r>
    </w:p>
    <w:p w14:paraId="43C48031"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 Họp đánh giá công việc: trong cuộc họp này, mọi thành viên đều trình bày những gì mình đã làm được trong sprint. Họ sắp xếp một phần nhỏ các tính năng mới hoặc một bản trình bày của kiến ​​trúc. Đây là một cuộc họp không chính thức kéo dài khoảng 2 giờ với sự tham gia của toàn bộ nhóm.</w:t>
      </w:r>
    </w:p>
    <w:p w14:paraId="6476C15F"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 Các cuộc họp hồi cứu: vào cuối mỗi sprint, nhóm phân tích cả những yếu tố thành công và không thành công trong hoạt động của họ. Trong cuộc họp kéo dài từ 15 đến 30 phút này, nơi mọi người được mời và phát biểu thay mặt họ, một cuộc bỏ phiếu tín nhiệm được tổ chức để quyết định những cải tiến sẽ được thực hiện.</w:t>
      </w:r>
    </w:p>
    <w:p w14:paraId="3AE55718" w14:textId="77777777" w:rsidR="0089473C" w:rsidRPr="00E54AAB" w:rsidRDefault="0089473C"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Ưu điểm của phương pháp này là giảm thiểu tài liệu đến mức tối thiểu để đạt được năng suất. Ý tưởng là chỉ viết tài liệu tối thiểu cho phép lưu lịch sử các quyết định được thực hiện trong dự án và dễ dàng thực hiện các can thiệp trên phần mềm khi nó chuyển sang giai đoạn bảo trì.</w:t>
      </w:r>
    </w:p>
    <w:p w14:paraId="0B4AF7AF" w14:textId="77777777" w:rsidR="000B2BE2" w:rsidRPr="00E54AAB" w:rsidRDefault="00954CA5" w:rsidP="00BC57A0">
      <w:pPr>
        <w:spacing w:line="360" w:lineRule="auto"/>
        <w:jc w:val="both"/>
        <w:rPr>
          <w:rFonts w:ascii="Times New Roman" w:eastAsia="Times New Roman" w:hAnsi="Times New Roman" w:cs="Times New Roman"/>
          <w:b/>
          <w:i/>
          <w:color w:val="000000"/>
          <w:sz w:val="26"/>
          <w:szCs w:val="26"/>
        </w:rPr>
      </w:pPr>
      <w:bookmarkStart w:id="202" w:name="_3j2qqm3"/>
      <w:bookmarkEnd w:id="202"/>
      <w:r w:rsidRPr="00E54AAB">
        <w:rPr>
          <w:rFonts w:ascii="Times New Roman" w:eastAsia="Times New Roman" w:hAnsi="Times New Roman" w:cs="Times New Roman"/>
          <w:noProof/>
          <w:position w:val="-134"/>
          <w:sz w:val="26"/>
          <w:szCs w:val="26"/>
          <w:lang w:eastAsia="en-US" w:bidi="ar-SA"/>
        </w:rPr>
        <w:lastRenderedPageBreak/>
        <w:drawing>
          <wp:inline distT="0" distB="0" distL="0" distR="0" wp14:anchorId="0CD48D9D" wp14:editId="514976BB">
            <wp:extent cx="5650173" cy="3002507"/>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3405" cy="3004224"/>
                    </a:xfrm>
                    <a:prstGeom prst="rect">
                      <a:avLst/>
                    </a:prstGeom>
                    <a:solidFill>
                      <a:srgbClr val="FFFFFF"/>
                    </a:solidFill>
                    <a:ln>
                      <a:noFill/>
                    </a:ln>
                  </pic:spPr>
                </pic:pic>
              </a:graphicData>
            </a:graphic>
          </wp:inline>
        </w:drawing>
      </w:r>
    </w:p>
    <w:p w14:paraId="560C9E62" w14:textId="77777777" w:rsidR="00713997" w:rsidRPr="00E54AAB" w:rsidRDefault="00713997" w:rsidP="00BC57A0">
      <w:pPr>
        <w:spacing w:line="360" w:lineRule="auto"/>
        <w:jc w:val="center"/>
        <w:rPr>
          <w:rFonts w:ascii="Times New Roman" w:eastAsia="Times New Roman" w:hAnsi="Times New Roman" w:cs="Times New Roman"/>
          <w:i/>
          <w:color w:val="000000"/>
          <w:sz w:val="26"/>
          <w:szCs w:val="26"/>
        </w:rPr>
      </w:pPr>
    </w:p>
    <w:p w14:paraId="3D24FD14" w14:textId="606D0E86" w:rsidR="000B2BE2" w:rsidRPr="00E54AAB" w:rsidRDefault="00B23FF0" w:rsidP="00BC57A0">
      <w:pPr>
        <w:spacing w:line="360" w:lineRule="auto"/>
        <w:jc w:val="center"/>
        <w:rPr>
          <w:rFonts w:ascii="Times New Roman" w:hAnsi="Times New Roman" w:cs="Times New Roman"/>
          <w:b/>
          <w:sz w:val="26"/>
          <w:szCs w:val="26"/>
        </w:rPr>
      </w:pPr>
      <w:proofErr w:type="gramStart"/>
      <w:r w:rsidRPr="00E54AAB">
        <w:rPr>
          <w:rFonts w:ascii="Times New Roman" w:eastAsia="Times New Roman" w:hAnsi="Times New Roman" w:cs="Times New Roman"/>
          <w:b/>
          <w:color w:val="000000"/>
          <w:sz w:val="26"/>
          <w:szCs w:val="26"/>
        </w:rPr>
        <w:t xml:space="preserve">Hình </w:t>
      </w:r>
      <w:r w:rsidR="00DA43D2" w:rsidRPr="00E54AAB">
        <w:rPr>
          <w:rFonts w:ascii="Times New Roman" w:eastAsia="Times New Roman" w:hAnsi="Times New Roman" w:cs="Times New Roman"/>
          <w:b/>
          <w:color w:val="000000"/>
          <w:sz w:val="26"/>
          <w:szCs w:val="26"/>
        </w:rPr>
        <w:t xml:space="preserve"> 2</w:t>
      </w:r>
      <w:proofErr w:type="gramEnd"/>
      <w:r w:rsidR="000B2BE2" w:rsidRPr="00E54AAB">
        <w:rPr>
          <w:rFonts w:ascii="Times New Roman" w:eastAsia="Times New Roman" w:hAnsi="Times New Roman" w:cs="Times New Roman"/>
          <w:b/>
          <w:color w:val="000000"/>
          <w:sz w:val="26"/>
          <w:szCs w:val="26"/>
        </w:rPr>
        <w:t>: Scrum Process</w:t>
      </w:r>
    </w:p>
    <w:p w14:paraId="4F0DBC2F" w14:textId="43316C60" w:rsidR="000B2BE2" w:rsidRPr="00E54AAB" w:rsidRDefault="00DC4DC7" w:rsidP="00BC57A0">
      <w:pPr>
        <w:pStyle w:val="Heading2"/>
        <w:numPr>
          <w:ilvl w:val="1"/>
          <w:numId w:val="40"/>
        </w:numPr>
        <w:spacing w:line="360" w:lineRule="auto"/>
      </w:pPr>
      <w:bookmarkStart w:id="203" w:name="_Toc58766385"/>
      <w:bookmarkStart w:id="204" w:name="_Toc165585715"/>
      <w:bookmarkStart w:id="205" w:name="_Toc166244061"/>
      <w:bookmarkStart w:id="206" w:name="_Toc166246543"/>
      <w:bookmarkStart w:id="207" w:name="_Toc166247149"/>
      <w:bookmarkStart w:id="208" w:name="_Toc166247225"/>
      <w:bookmarkStart w:id="209" w:name="_Toc166410474"/>
      <w:bookmarkStart w:id="210" w:name="_Toc480824082"/>
      <w:r w:rsidRPr="00E54AAB">
        <w:rPr>
          <w:rFonts w:eastAsia="Times New Roman"/>
          <w:noProof/>
          <w:lang w:eastAsia="en-US" w:bidi="ar-SA"/>
        </w:rPr>
        <w:drawing>
          <wp:anchor distT="0" distB="0" distL="114300" distR="114300" simplePos="0" relativeHeight="251657216" behindDoc="1" locked="0" layoutInCell="1" allowOverlap="1" wp14:anchorId="0A5CD4B4" wp14:editId="2658BF08">
            <wp:simplePos x="0" y="0"/>
            <wp:positionH relativeFrom="column">
              <wp:posOffset>-27305</wp:posOffset>
            </wp:positionH>
            <wp:positionV relativeFrom="paragraph">
              <wp:posOffset>535305</wp:posOffset>
            </wp:positionV>
            <wp:extent cx="5592445" cy="3200400"/>
            <wp:effectExtent l="0" t="0" r="8255" b="0"/>
            <wp:wrapTight wrapText="bothSides">
              <wp:wrapPolygon edited="0">
                <wp:start x="0" y="0"/>
                <wp:lineTo x="0" y="21471"/>
                <wp:lineTo x="21558" y="21471"/>
                <wp:lineTo x="2155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2445" cy="3200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CE1A8B" w:rsidRPr="00E54AAB">
        <w:rPr>
          <w:rFonts w:eastAsia="Times New Roman"/>
        </w:rPr>
        <w:t xml:space="preserve">Agile </w:t>
      </w:r>
      <w:r w:rsidR="0089473C" w:rsidRPr="00E54AAB">
        <w:rPr>
          <w:rFonts w:eastAsia="Times New Roman"/>
        </w:rPr>
        <w:t>– Tổ chức</w:t>
      </w:r>
      <w:r w:rsidR="00CE1A8B" w:rsidRPr="00E54AAB">
        <w:rPr>
          <w:rFonts w:eastAsia="Times New Roman"/>
        </w:rPr>
        <w:t xml:space="preserve"> Scrum</w:t>
      </w:r>
      <w:bookmarkEnd w:id="203"/>
      <w:bookmarkEnd w:id="204"/>
      <w:bookmarkEnd w:id="205"/>
      <w:bookmarkEnd w:id="206"/>
      <w:bookmarkEnd w:id="207"/>
      <w:bookmarkEnd w:id="208"/>
      <w:bookmarkEnd w:id="209"/>
      <w:r w:rsidR="00CE1A8B" w:rsidRPr="00E54AAB">
        <w:rPr>
          <w:rFonts w:eastAsia="Times New Roman"/>
        </w:rPr>
        <w:t xml:space="preserve"> </w:t>
      </w:r>
      <w:bookmarkEnd w:id="210"/>
    </w:p>
    <w:p w14:paraId="5CF941B2" w14:textId="69B0F765" w:rsidR="000B2BE2" w:rsidRPr="00E54AAB" w:rsidRDefault="00DA43D2" w:rsidP="00BC57A0">
      <w:pPr>
        <w:spacing w:line="360" w:lineRule="auto"/>
        <w:jc w:val="center"/>
        <w:rPr>
          <w:rFonts w:ascii="Times New Roman" w:eastAsia="Times New Roman" w:hAnsi="Times New Roman" w:cs="Times New Roman"/>
          <w:b/>
          <w:i/>
          <w:color w:val="000000"/>
          <w:sz w:val="26"/>
          <w:szCs w:val="26"/>
        </w:rPr>
      </w:pPr>
      <w:r w:rsidRPr="00E54AAB">
        <w:rPr>
          <w:rFonts w:ascii="Times New Roman" w:eastAsia="Times New Roman" w:hAnsi="Times New Roman" w:cs="Times New Roman"/>
          <w:b/>
          <w:i/>
          <w:color w:val="000000"/>
          <w:sz w:val="26"/>
          <w:szCs w:val="26"/>
        </w:rPr>
        <w:t xml:space="preserve">Hình3: </w:t>
      </w:r>
      <w:r w:rsidR="00B23FF0" w:rsidRPr="00E54AAB">
        <w:rPr>
          <w:rFonts w:ascii="Times New Roman" w:eastAsia="Times New Roman" w:hAnsi="Times New Roman" w:cs="Times New Roman"/>
          <w:b/>
          <w:i/>
          <w:color w:val="000000"/>
          <w:sz w:val="26"/>
          <w:szCs w:val="26"/>
        </w:rPr>
        <w:t>Thành viên của nhóm Scrum</w:t>
      </w:r>
    </w:p>
    <w:p w14:paraId="615A35B5" w14:textId="77777777" w:rsidR="0089473C" w:rsidRPr="00E54AAB" w:rsidRDefault="0089473C" w:rsidP="00BC57A0">
      <w:pPr>
        <w:spacing w:line="360" w:lineRule="auto"/>
        <w:ind w:firstLine="720"/>
        <w:jc w:val="both"/>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Phương pháp SCRUM bao gồm ba yếu tố chính sau:</w:t>
      </w:r>
    </w:p>
    <w:p w14:paraId="5CCB5E1C" w14:textId="77777777" w:rsidR="0089473C" w:rsidRPr="00E54AAB" w:rsidRDefault="0089473C" w:rsidP="00BC57A0">
      <w:pPr>
        <w:spacing w:line="360" w:lineRule="auto"/>
        <w:ind w:firstLine="720"/>
        <w:jc w:val="both"/>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xml:space="preserve">- Chủ sở hữu sản phẩm: Trong hầu hết các dự án, chủ sở hữu sản phẩm là người lãnh đạo nhóm dự án của khách hàng. </w:t>
      </w:r>
      <w:proofErr w:type="gramStart"/>
      <w:r w:rsidRPr="00E54AAB">
        <w:rPr>
          <w:rFonts w:ascii="Times New Roman" w:eastAsia="Times New Roman" w:hAnsi="Times New Roman" w:cs="Times New Roman"/>
          <w:color w:val="000000"/>
          <w:sz w:val="26"/>
          <w:szCs w:val="26"/>
        </w:rPr>
        <w:t>Là  người</w:t>
      </w:r>
      <w:proofErr w:type="gramEnd"/>
      <w:r w:rsidRPr="00E54AAB">
        <w:rPr>
          <w:rFonts w:ascii="Times New Roman" w:eastAsia="Times New Roman" w:hAnsi="Times New Roman" w:cs="Times New Roman"/>
          <w:color w:val="000000"/>
          <w:sz w:val="26"/>
          <w:szCs w:val="26"/>
        </w:rPr>
        <w:t xml:space="preserve"> sẽ xác định và ưu tiên các tính năng của sản phẩm và chọn ngày và nội dung của mỗi sprint dựa trên các giá trị (khối lượng công việc) mà nhóm truyền đạt.</w:t>
      </w:r>
    </w:p>
    <w:p w14:paraId="00E62D98" w14:textId="77777777" w:rsidR="0089473C" w:rsidRPr="00E54AAB" w:rsidRDefault="0089473C" w:rsidP="00BC57A0">
      <w:pPr>
        <w:spacing w:line="360" w:lineRule="auto"/>
        <w:ind w:firstLine="720"/>
        <w:jc w:val="both"/>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Scrum Master: là một người hỗ</w:t>
      </w:r>
      <w:r w:rsidR="002964CA" w:rsidRPr="00E54AAB">
        <w:rPr>
          <w:rFonts w:ascii="Times New Roman" w:eastAsia="Times New Roman" w:hAnsi="Times New Roman" w:cs="Times New Roman"/>
          <w:color w:val="000000"/>
          <w:sz w:val="26"/>
          <w:szCs w:val="26"/>
        </w:rPr>
        <w:t xml:space="preserve"> trợ thực sự cho dự </w:t>
      </w:r>
      <w:proofErr w:type="gramStart"/>
      <w:r w:rsidR="002964CA" w:rsidRPr="00E54AAB">
        <w:rPr>
          <w:rFonts w:ascii="Times New Roman" w:eastAsia="Times New Roman" w:hAnsi="Times New Roman" w:cs="Times New Roman"/>
          <w:color w:val="000000"/>
          <w:sz w:val="26"/>
          <w:szCs w:val="26"/>
        </w:rPr>
        <w:t>án ,</w:t>
      </w:r>
      <w:proofErr w:type="gramEnd"/>
      <w:r w:rsidRPr="00E54AAB">
        <w:rPr>
          <w:rFonts w:ascii="Times New Roman" w:eastAsia="Times New Roman" w:hAnsi="Times New Roman" w:cs="Times New Roman"/>
          <w:color w:val="000000"/>
          <w:sz w:val="26"/>
          <w:szCs w:val="26"/>
        </w:rPr>
        <w:t xml:space="preserve"> đảm bảo rằng mọi người </w:t>
      </w:r>
      <w:r w:rsidRPr="00E54AAB">
        <w:rPr>
          <w:rFonts w:ascii="Times New Roman" w:eastAsia="Times New Roman" w:hAnsi="Times New Roman" w:cs="Times New Roman"/>
          <w:color w:val="000000"/>
          <w:sz w:val="26"/>
          <w:szCs w:val="26"/>
        </w:rPr>
        <w:lastRenderedPageBreak/>
        <w:t>đều làm việc hết khả năng của họ bằng cách loại bỏ những trở ngại và bảo vệ nhóm khỏi những can thi</w:t>
      </w:r>
      <w:r w:rsidR="002964CA" w:rsidRPr="00E54AAB">
        <w:rPr>
          <w:rFonts w:ascii="Times New Roman" w:eastAsia="Times New Roman" w:hAnsi="Times New Roman" w:cs="Times New Roman"/>
          <w:color w:val="000000"/>
          <w:sz w:val="26"/>
          <w:szCs w:val="26"/>
        </w:rPr>
        <w:t>ệp từ bên ngoài. Đ</w:t>
      </w:r>
      <w:r w:rsidRPr="00E54AAB">
        <w:rPr>
          <w:rFonts w:ascii="Times New Roman" w:eastAsia="Times New Roman" w:hAnsi="Times New Roman" w:cs="Times New Roman"/>
          <w:color w:val="000000"/>
          <w:sz w:val="26"/>
          <w:szCs w:val="26"/>
        </w:rPr>
        <w:t>ặc biệt chú ý đến sự tôn trọng của các giai đoạn SCRUM khác nhau.</w:t>
      </w:r>
    </w:p>
    <w:p w14:paraId="196FD665" w14:textId="77777777" w:rsidR="0089473C" w:rsidRPr="00E54AAB" w:rsidRDefault="0089473C" w:rsidP="00BC57A0">
      <w:pPr>
        <w:spacing w:line="360" w:lineRule="auto"/>
        <w:ind w:firstLine="576"/>
        <w:jc w:val="both"/>
        <w:rPr>
          <w:rFonts w:ascii="Times New Roman" w:eastAsia="Times New Roman" w:hAnsi="Times New Roman" w:cs="Times New Roman"/>
          <w:color w:val="000000"/>
          <w:sz w:val="26"/>
          <w:szCs w:val="26"/>
        </w:rPr>
      </w:pPr>
      <w:r w:rsidRPr="00E54AAB">
        <w:rPr>
          <w:rFonts w:ascii="Times New Roman" w:eastAsia="Times New Roman" w:hAnsi="Times New Roman" w:cs="Times New Roman"/>
          <w:color w:val="000000"/>
          <w:sz w:val="26"/>
          <w:szCs w:val="26"/>
        </w:rPr>
        <w:t>- Nhóm: một nhóm thường bao gồm 4-10 người và các nhóm với nhau tất cả các chuyên gia CNTT cần thiết trong một dự án, tức là một kiến trúc sư, một nhà thiết kế, một nhà phát triển, một người kiểm tra, v.v. Nhóm tự tổ chức và duy trì không</w:t>
      </w:r>
      <w:r w:rsidR="002964CA" w:rsidRPr="00E54AAB">
        <w:rPr>
          <w:rFonts w:ascii="Times New Roman" w:eastAsia="Times New Roman" w:hAnsi="Times New Roman" w:cs="Times New Roman"/>
          <w:color w:val="000000"/>
          <w:sz w:val="26"/>
          <w:szCs w:val="26"/>
        </w:rPr>
        <w:t xml:space="preserve"> thay đổi trong toàn bộ sprint</w:t>
      </w:r>
      <w:r w:rsidRPr="00E54AAB">
        <w:rPr>
          <w:rFonts w:ascii="Times New Roman" w:eastAsia="Times New Roman" w:hAnsi="Times New Roman" w:cs="Times New Roman"/>
          <w:color w:val="000000"/>
          <w:sz w:val="26"/>
          <w:szCs w:val="26"/>
        </w:rPr>
        <w:t>.</w:t>
      </w:r>
    </w:p>
    <w:p w14:paraId="7280A0AE" w14:textId="77777777" w:rsidR="000B2BE2" w:rsidRPr="00E54AAB" w:rsidRDefault="00CE1A8B" w:rsidP="00BC57A0">
      <w:pPr>
        <w:pStyle w:val="Heading2"/>
        <w:numPr>
          <w:ilvl w:val="1"/>
          <w:numId w:val="40"/>
        </w:numPr>
        <w:spacing w:line="360" w:lineRule="auto"/>
      </w:pPr>
      <w:bookmarkStart w:id="211" w:name="_Toc58766386"/>
      <w:bookmarkStart w:id="212" w:name="_Toc165585716"/>
      <w:bookmarkStart w:id="213" w:name="_Toc166244062"/>
      <w:bookmarkStart w:id="214" w:name="_Toc166246544"/>
      <w:bookmarkStart w:id="215" w:name="_Toc166247150"/>
      <w:bookmarkStart w:id="216" w:name="_Toc166247226"/>
      <w:bookmarkStart w:id="217" w:name="_Toc166410475"/>
      <w:bookmarkStart w:id="218" w:name="_Toc480824083"/>
      <w:r w:rsidRPr="00E54AAB">
        <w:rPr>
          <w:rFonts w:eastAsia="Times New Roman"/>
        </w:rPr>
        <w:t xml:space="preserve">Agile </w:t>
      </w:r>
      <w:r w:rsidR="002964CA" w:rsidRPr="00E54AAB">
        <w:rPr>
          <w:rFonts w:eastAsia="Times New Roman"/>
        </w:rPr>
        <w:t>–</w:t>
      </w:r>
      <w:r w:rsidRPr="00E54AAB">
        <w:rPr>
          <w:rFonts w:eastAsia="Times New Roman"/>
        </w:rPr>
        <w:t xml:space="preserve"> </w:t>
      </w:r>
      <w:r w:rsidR="002964CA" w:rsidRPr="00E54AAB">
        <w:rPr>
          <w:rFonts w:eastAsia="Times New Roman"/>
        </w:rPr>
        <w:t xml:space="preserve">Ưu điểm của </w:t>
      </w:r>
      <w:r w:rsidRPr="00E54AAB">
        <w:rPr>
          <w:rFonts w:eastAsia="Times New Roman"/>
        </w:rPr>
        <w:t>Scrum</w:t>
      </w:r>
      <w:bookmarkEnd w:id="211"/>
      <w:bookmarkEnd w:id="212"/>
      <w:bookmarkEnd w:id="213"/>
      <w:bookmarkEnd w:id="214"/>
      <w:bookmarkEnd w:id="215"/>
      <w:bookmarkEnd w:id="216"/>
      <w:bookmarkEnd w:id="217"/>
      <w:r w:rsidRPr="00E54AAB">
        <w:rPr>
          <w:rFonts w:eastAsia="Times New Roman"/>
        </w:rPr>
        <w:t xml:space="preserve"> </w:t>
      </w:r>
      <w:bookmarkEnd w:id="218"/>
    </w:p>
    <w:p w14:paraId="4BA11D32" w14:textId="77777777" w:rsidR="005C1C42" w:rsidRPr="00E54AAB" w:rsidRDefault="005C1C42" w:rsidP="00BC57A0">
      <w:pPr>
        <w:spacing w:line="360" w:lineRule="auto"/>
        <w:ind w:left="567" w:firstLine="576"/>
        <w:rPr>
          <w:rFonts w:ascii="Times New Roman" w:hAnsi="Times New Roman" w:cs="Times New Roman"/>
          <w:sz w:val="26"/>
          <w:szCs w:val="26"/>
        </w:rPr>
      </w:pPr>
      <w:r w:rsidRPr="00E54AAB">
        <w:rPr>
          <w:rFonts w:ascii="Times New Roman" w:eastAsia="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7EE9F1A2" w14:textId="77777777" w:rsidR="002964C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w:t>
      </w:r>
      <w:proofErr w:type="gramStart"/>
      <w:r w:rsidRPr="00E54AAB">
        <w:rPr>
          <w:rFonts w:ascii="Times New Roman" w:eastAsia="Times New Roman" w:hAnsi="Times New Roman" w:cs="Times New Roman"/>
          <w:sz w:val="26"/>
          <w:szCs w:val="26"/>
        </w:rPr>
        <w:t>kỳ .</w:t>
      </w:r>
      <w:proofErr w:type="gramEnd"/>
    </w:p>
    <w:p w14:paraId="6FE7D852" w14:textId="77777777" w:rsidR="002964C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2C62C763" w14:textId="77777777" w:rsidR="002964C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6487F5B5" w14:textId="77777777" w:rsidR="002964C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4EEA0B4D" w14:textId="77777777" w:rsidR="002964C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Tối đa hóa sự hợp tác: giao tiếp hàng ngày giữa khách hàng và nhóm cho phép họ cộng tác chặt chẽ hơn.</w:t>
      </w:r>
    </w:p>
    <w:p w14:paraId="7F5F0F52" w14:textId="77777777" w:rsidR="009328EA" w:rsidRPr="00E54AAB" w:rsidRDefault="002964CA" w:rsidP="00BC57A0">
      <w:pPr>
        <w:pStyle w:val="BodyText"/>
        <w:spacing w:after="0" w:line="360" w:lineRule="auto"/>
        <w:ind w:firstLine="576"/>
        <w:jc w:val="both"/>
        <w:rPr>
          <w:rFonts w:ascii="Times New Roman" w:hAnsi="Times New Roman" w:cs="Times New Roman"/>
          <w:sz w:val="26"/>
          <w:szCs w:val="26"/>
        </w:rPr>
      </w:pPr>
      <w:r w:rsidRPr="00E54AAB">
        <w:rPr>
          <w:rFonts w:ascii="Times New Roman" w:eastAsia="Times New Roman" w:hAnsi="Times New Roman" w:cs="Times New Roman"/>
          <w:sz w:val="26"/>
          <w:szCs w:val="26"/>
        </w:rPr>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bookmarkStart w:id="219" w:name="_1y810tw"/>
      <w:bookmarkStart w:id="220" w:name="_Toc480824084"/>
      <w:bookmarkStart w:id="221" w:name="_Toc58766387"/>
      <w:bookmarkStart w:id="222" w:name="_Toc165585717"/>
      <w:bookmarkEnd w:id="219"/>
    </w:p>
    <w:p w14:paraId="74A42B1E" w14:textId="018927BB" w:rsidR="00E54AAB" w:rsidRPr="00E54AAB" w:rsidRDefault="0036057A" w:rsidP="00BC57A0">
      <w:pPr>
        <w:pStyle w:val="Heading1"/>
        <w:numPr>
          <w:ilvl w:val="0"/>
          <w:numId w:val="41"/>
        </w:numPr>
        <w:spacing w:before="0"/>
        <w:rPr>
          <w:sz w:val="28"/>
          <w:szCs w:val="28"/>
        </w:rPr>
      </w:pPr>
      <w:bookmarkStart w:id="223" w:name="_Toc166244063"/>
      <w:bookmarkStart w:id="224" w:name="_Toc166246545"/>
      <w:bookmarkStart w:id="225" w:name="_Toc166247151"/>
      <w:bookmarkStart w:id="226" w:name="_Toc166247227"/>
      <w:bookmarkStart w:id="227" w:name="_Toc166410476"/>
      <w:r w:rsidRPr="002B1086">
        <w:rPr>
          <w:szCs w:val="28"/>
        </w:rPr>
        <w:lastRenderedPageBreak/>
        <w:t>R</w:t>
      </w:r>
      <w:bookmarkEnd w:id="220"/>
      <w:r w:rsidRPr="002B1086">
        <w:rPr>
          <w:szCs w:val="28"/>
        </w:rPr>
        <w:t>ỦI RO</w:t>
      </w:r>
      <w:bookmarkEnd w:id="221"/>
      <w:bookmarkEnd w:id="222"/>
      <w:bookmarkEnd w:id="223"/>
      <w:bookmarkEnd w:id="224"/>
      <w:bookmarkEnd w:id="225"/>
      <w:bookmarkEnd w:id="226"/>
      <w:bookmarkEnd w:id="227"/>
    </w:p>
    <w:p w14:paraId="5648A814" w14:textId="2DA22E4D" w:rsidR="0071281C" w:rsidRPr="00E54AAB" w:rsidRDefault="00DC4DC7" w:rsidP="00BC57A0">
      <w:pPr>
        <w:pStyle w:val="Heading2"/>
        <w:numPr>
          <w:ilvl w:val="0"/>
          <w:numId w:val="0"/>
        </w:numPr>
        <w:spacing w:line="360" w:lineRule="auto"/>
      </w:pPr>
      <w:bookmarkStart w:id="228" w:name="_Toc482650466"/>
      <w:bookmarkStart w:id="229" w:name="_Toc165585718"/>
      <w:r w:rsidRPr="00E54AAB">
        <w:rPr>
          <w:rFonts w:eastAsia="Times New Roman"/>
        </w:rPr>
        <w:t>Bảng</w:t>
      </w:r>
      <w:r w:rsidR="00DC6F72" w:rsidRPr="00E54AAB">
        <w:rPr>
          <w:rFonts w:eastAsia="Times New Roman"/>
        </w:rPr>
        <w:t xml:space="preserve"> 6</w:t>
      </w:r>
      <w:r w:rsidR="001B188A" w:rsidRPr="00E54AAB">
        <w:rPr>
          <w:rFonts w:eastAsia="Times New Roman"/>
        </w:rPr>
        <w:t>.1</w:t>
      </w:r>
      <w:r w:rsidR="000B2BE2" w:rsidRPr="00E54AAB">
        <w:rPr>
          <w:rFonts w:eastAsia="Times New Roman"/>
        </w:rPr>
        <w:t xml:space="preserve">: </w:t>
      </w:r>
      <w:bookmarkEnd w:id="228"/>
      <w:r w:rsidRPr="00E54AAB">
        <w:rPr>
          <w:rFonts w:eastAsia="Times New Roman"/>
        </w:rPr>
        <w:t>Xếp hạng đối với khả năng, mức độ cho mỗi rủi ro</w:t>
      </w:r>
      <w:bookmarkEnd w:id="229"/>
    </w:p>
    <w:p w14:paraId="676077D0" w14:textId="77777777" w:rsidR="00E54AAB" w:rsidRPr="00E54AAB" w:rsidRDefault="00E54AAB" w:rsidP="00BC57A0">
      <w:pPr>
        <w:spacing w:line="360" w:lineRule="auto"/>
        <w:rPr>
          <w:rFonts w:ascii="Times New Roman" w:hAnsi="Times New Roman" w:cs="Times New Roman"/>
          <w:sz w:val="26"/>
          <w:szCs w:val="26"/>
        </w:rPr>
      </w:pPr>
    </w:p>
    <w:tbl>
      <w:tblPr>
        <w:tblStyle w:val="TableGrid"/>
        <w:tblW w:w="9218" w:type="dxa"/>
        <w:jc w:val="center"/>
        <w:tblLook w:val="04A0" w:firstRow="1" w:lastRow="0" w:firstColumn="1" w:lastColumn="0" w:noHBand="0" w:noVBand="1"/>
      </w:tblPr>
      <w:tblGrid>
        <w:gridCol w:w="1231"/>
        <w:gridCol w:w="2520"/>
        <w:gridCol w:w="5467"/>
      </w:tblGrid>
      <w:tr w:rsidR="00D66A93" w:rsidRPr="00E54AAB" w14:paraId="2EADC92B" w14:textId="77777777" w:rsidTr="00BF7CEC">
        <w:trPr>
          <w:trHeight w:val="530"/>
          <w:jc w:val="center"/>
        </w:trPr>
        <w:tc>
          <w:tcPr>
            <w:tcW w:w="9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E14CA9D" w14:textId="77777777" w:rsidR="00D66A93" w:rsidRPr="00E54AAB" w:rsidRDefault="00D66A93" w:rsidP="00BC57A0">
            <w:pPr>
              <w:spacing w:line="360" w:lineRule="auto"/>
              <w:jc w:val="center"/>
              <w:rPr>
                <w:rFonts w:ascii="Times New Roman" w:eastAsia="MS Mincho" w:hAnsi="Times New Roman" w:cs="Times New Roman"/>
                <w:bCs/>
                <w:sz w:val="26"/>
                <w:szCs w:val="26"/>
                <w:lang w:eastAsia="ko-KR"/>
              </w:rPr>
            </w:pPr>
            <w:bookmarkStart w:id="230" w:name="_Toc61777089"/>
            <w:bookmarkStart w:id="231" w:name="_Toc482650467"/>
            <w:r w:rsidRPr="00E54AAB">
              <w:rPr>
                <w:rFonts w:ascii="Times New Roman" w:hAnsi="Times New Roman" w:cs="Times New Roman"/>
                <w:sz w:val="26"/>
                <w:szCs w:val="26"/>
              </w:rPr>
              <w:t>Đánh giá khả năng và mức độ nghiệm trọng đối với mỗi rủi ro</w:t>
            </w:r>
            <w:bookmarkEnd w:id="230"/>
          </w:p>
        </w:tc>
      </w:tr>
      <w:tr w:rsidR="00D66A93" w:rsidRPr="00E54AAB" w14:paraId="21AB82C6" w14:textId="77777777" w:rsidTr="00BF7CEC">
        <w:trPr>
          <w:jc w:val="center"/>
        </w:trPr>
        <w:tc>
          <w:tcPr>
            <w:tcW w:w="1231" w:type="dxa"/>
            <w:tcBorders>
              <w:top w:val="single" w:sz="4" w:space="0" w:color="auto"/>
              <w:left w:val="single" w:sz="4" w:space="0" w:color="auto"/>
              <w:bottom w:val="single" w:sz="4" w:space="0" w:color="auto"/>
              <w:right w:val="single" w:sz="4" w:space="0" w:color="auto"/>
            </w:tcBorders>
          </w:tcPr>
          <w:p w14:paraId="5C0B5242" w14:textId="6E8C6493" w:rsidR="00D66A93" w:rsidRPr="00E54AAB" w:rsidRDefault="00D66A93" w:rsidP="00BC57A0">
            <w:pPr>
              <w:spacing w:line="360" w:lineRule="auto"/>
              <w:rPr>
                <w:rFonts w:ascii="Times New Roman" w:eastAsia="MS Mincho" w:hAnsi="Times New Roman" w:cs="Times New Roman"/>
                <w:b/>
                <w:bCs/>
                <w:sz w:val="26"/>
                <w:szCs w:val="26"/>
                <w:lang w:eastAsia="ko-KR"/>
              </w:rPr>
            </w:pPr>
            <w:bookmarkStart w:id="232" w:name="_Toc61777090"/>
            <w:r w:rsidRPr="00E54AAB">
              <w:rPr>
                <w:rFonts w:ascii="Times New Roman" w:eastAsia="MS Mincho" w:hAnsi="Times New Roman" w:cs="Times New Roman"/>
                <w:b/>
                <w:bCs/>
                <w:sz w:val="26"/>
                <w:szCs w:val="26"/>
                <w:lang w:eastAsia="ko-KR"/>
              </w:rPr>
              <w:t>Số thứ tự</w:t>
            </w:r>
            <w:bookmarkEnd w:id="232"/>
          </w:p>
        </w:tc>
        <w:tc>
          <w:tcPr>
            <w:tcW w:w="2520" w:type="dxa"/>
            <w:tcBorders>
              <w:top w:val="single" w:sz="4" w:space="0" w:color="auto"/>
              <w:left w:val="single" w:sz="4" w:space="0" w:color="auto"/>
              <w:bottom w:val="single" w:sz="4" w:space="0" w:color="auto"/>
              <w:right w:val="single" w:sz="4" w:space="0" w:color="auto"/>
            </w:tcBorders>
          </w:tcPr>
          <w:p w14:paraId="395F8D70" w14:textId="77777777" w:rsidR="00D66A93" w:rsidRPr="00E54AAB" w:rsidRDefault="00D66A93" w:rsidP="00BC57A0">
            <w:pPr>
              <w:spacing w:line="360" w:lineRule="auto"/>
              <w:rPr>
                <w:rFonts w:ascii="Times New Roman" w:eastAsia="MS Mincho" w:hAnsi="Times New Roman" w:cs="Times New Roman"/>
                <w:b/>
                <w:bCs/>
                <w:sz w:val="26"/>
                <w:szCs w:val="26"/>
                <w:lang w:eastAsia="ko-KR"/>
              </w:rPr>
            </w:pPr>
            <w:bookmarkStart w:id="233" w:name="_Toc61777091"/>
            <w:r w:rsidRPr="00E54AAB">
              <w:rPr>
                <w:rFonts w:ascii="Times New Roman" w:eastAsia="MS Mincho" w:hAnsi="Times New Roman" w:cs="Times New Roman"/>
                <w:b/>
                <w:bCs/>
                <w:sz w:val="26"/>
                <w:szCs w:val="26"/>
                <w:lang w:eastAsia="ko-KR"/>
              </w:rPr>
              <w:t>Viết tắt</w:t>
            </w:r>
            <w:bookmarkEnd w:id="233"/>
          </w:p>
        </w:tc>
        <w:tc>
          <w:tcPr>
            <w:tcW w:w="5467" w:type="dxa"/>
            <w:tcBorders>
              <w:top w:val="single" w:sz="4" w:space="0" w:color="auto"/>
              <w:left w:val="single" w:sz="4" w:space="0" w:color="auto"/>
              <w:bottom w:val="single" w:sz="4" w:space="0" w:color="auto"/>
              <w:right w:val="single" w:sz="4" w:space="0" w:color="auto"/>
            </w:tcBorders>
          </w:tcPr>
          <w:p w14:paraId="21C1C4E6" w14:textId="77777777" w:rsidR="00D66A93" w:rsidRPr="00E54AAB" w:rsidRDefault="00D66A93" w:rsidP="00BC57A0">
            <w:pPr>
              <w:spacing w:line="360" w:lineRule="auto"/>
              <w:rPr>
                <w:rFonts w:ascii="Times New Roman" w:eastAsia="MS Mincho" w:hAnsi="Times New Roman" w:cs="Times New Roman"/>
                <w:b/>
                <w:bCs/>
                <w:sz w:val="26"/>
                <w:szCs w:val="26"/>
                <w:lang w:eastAsia="ko-KR"/>
              </w:rPr>
            </w:pPr>
            <w:bookmarkStart w:id="234" w:name="_Toc61777092"/>
            <w:r w:rsidRPr="00E54AAB">
              <w:rPr>
                <w:rFonts w:ascii="Times New Roman" w:eastAsia="MS Mincho" w:hAnsi="Times New Roman" w:cs="Times New Roman"/>
                <w:b/>
                <w:bCs/>
                <w:sz w:val="26"/>
                <w:szCs w:val="26"/>
                <w:lang w:eastAsia="ko-KR"/>
              </w:rPr>
              <w:t>Mức độ ảnh hưởng</w:t>
            </w:r>
            <w:bookmarkEnd w:id="234"/>
          </w:p>
        </w:tc>
      </w:tr>
      <w:tr w:rsidR="00D66A93" w:rsidRPr="00E54AAB" w14:paraId="0F2A673E" w14:textId="77777777" w:rsidTr="00BF7CEC">
        <w:trPr>
          <w:jc w:val="center"/>
        </w:trPr>
        <w:tc>
          <w:tcPr>
            <w:tcW w:w="1231" w:type="dxa"/>
            <w:tcBorders>
              <w:top w:val="single" w:sz="4" w:space="0" w:color="auto"/>
              <w:left w:val="single" w:sz="4" w:space="0" w:color="auto"/>
              <w:bottom w:val="single" w:sz="4" w:space="0" w:color="auto"/>
              <w:right w:val="single" w:sz="4" w:space="0" w:color="auto"/>
            </w:tcBorders>
          </w:tcPr>
          <w:p w14:paraId="4BC4A9E4" w14:textId="29C750A2"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35" w:name="_Toc61777093"/>
            <w:r w:rsidRPr="00E54AAB">
              <w:rPr>
                <w:rFonts w:ascii="Times New Roman" w:eastAsia="MS Mincho" w:hAnsi="Times New Roman" w:cs="Times New Roman"/>
                <w:bCs/>
                <w:sz w:val="26"/>
                <w:szCs w:val="26"/>
                <w:lang w:eastAsia="ko-KR"/>
              </w:rPr>
              <w:t>1</w:t>
            </w:r>
            <w:bookmarkEnd w:id="235"/>
          </w:p>
        </w:tc>
        <w:tc>
          <w:tcPr>
            <w:tcW w:w="2520" w:type="dxa"/>
            <w:tcBorders>
              <w:top w:val="single" w:sz="4" w:space="0" w:color="auto"/>
              <w:left w:val="single" w:sz="4" w:space="0" w:color="auto"/>
              <w:bottom w:val="single" w:sz="4" w:space="0" w:color="auto"/>
              <w:right w:val="single" w:sz="4" w:space="0" w:color="auto"/>
            </w:tcBorders>
          </w:tcPr>
          <w:p w14:paraId="52B66000"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36" w:name="_Toc61777094"/>
            <w:r w:rsidRPr="00E54AAB">
              <w:rPr>
                <w:rFonts w:ascii="Times New Roman" w:eastAsia="MS Mincho" w:hAnsi="Times New Roman" w:cs="Times New Roman"/>
                <w:bCs/>
                <w:sz w:val="26"/>
                <w:szCs w:val="26"/>
                <w:lang w:eastAsia="ko-KR"/>
              </w:rPr>
              <w:t>L</w:t>
            </w:r>
            <w:bookmarkEnd w:id="236"/>
          </w:p>
        </w:tc>
        <w:tc>
          <w:tcPr>
            <w:tcW w:w="5467" w:type="dxa"/>
            <w:tcBorders>
              <w:top w:val="single" w:sz="4" w:space="0" w:color="auto"/>
              <w:left w:val="single" w:sz="4" w:space="0" w:color="auto"/>
              <w:bottom w:val="single" w:sz="4" w:space="0" w:color="auto"/>
              <w:right w:val="single" w:sz="4" w:space="0" w:color="auto"/>
            </w:tcBorders>
          </w:tcPr>
          <w:p w14:paraId="398DC77A"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37" w:name="_Toc61777095"/>
            <w:r w:rsidRPr="00E54AAB">
              <w:rPr>
                <w:rFonts w:ascii="Times New Roman" w:eastAsia="MS Mincho" w:hAnsi="Times New Roman" w:cs="Times New Roman"/>
                <w:bCs/>
                <w:sz w:val="26"/>
                <w:szCs w:val="26"/>
                <w:lang w:eastAsia="ko-KR"/>
              </w:rPr>
              <w:t>Thấp</w:t>
            </w:r>
            <w:bookmarkEnd w:id="237"/>
          </w:p>
        </w:tc>
      </w:tr>
      <w:tr w:rsidR="00D66A93" w:rsidRPr="00E54AAB" w14:paraId="19E07606" w14:textId="77777777" w:rsidTr="00BF7CEC">
        <w:trPr>
          <w:jc w:val="center"/>
        </w:trPr>
        <w:tc>
          <w:tcPr>
            <w:tcW w:w="1231" w:type="dxa"/>
            <w:tcBorders>
              <w:top w:val="single" w:sz="4" w:space="0" w:color="auto"/>
              <w:left w:val="single" w:sz="4" w:space="0" w:color="auto"/>
              <w:bottom w:val="single" w:sz="4" w:space="0" w:color="auto"/>
              <w:right w:val="single" w:sz="4" w:space="0" w:color="auto"/>
            </w:tcBorders>
          </w:tcPr>
          <w:p w14:paraId="68C779C8" w14:textId="5491EE1E"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38" w:name="_Toc61777096"/>
            <w:r w:rsidRPr="00E54AAB">
              <w:rPr>
                <w:rFonts w:ascii="Times New Roman" w:eastAsia="MS Mincho" w:hAnsi="Times New Roman" w:cs="Times New Roman"/>
                <w:bCs/>
                <w:sz w:val="26"/>
                <w:szCs w:val="26"/>
                <w:lang w:eastAsia="ko-KR"/>
              </w:rPr>
              <w:t>2</w:t>
            </w:r>
            <w:bookmarkEnd w:id="238"/>
          </w:p>
        </w:tc>
        <w:tc>
          <w:tcPr>
            <w:tcW w:w="2520" w:type="dxa"/>
            <w:tcBorders>
              <w:top w:val="single" w:sz="4" w:space="0" w:color="auto"/>
              <w:left w:val="single" w:sz="4" w:space="0" w:color="auto"/>
              <w:bottom w:val="single" w:sz="4" w:space="0" w:color="auto"/>
              <w:right w:val="single" w:sz="4" w:space="0" w:color="auto"/>
            </w:tcBorders>
          </w:tcPr>
          <w:p w14:paraId="4797D9B4"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39" w:name="_Toc61777097"/>
            <w:r w:rsidRPr="00E54AAB">
              <w:rPr>
                <w:rFonts w:ascii="Times New Roman" w:eastAsia="MS Mincho" w:hAnsi="Times New Roman" w:cs="Times New Roman"/>
                <w:bCs/>
                <w:sz w:val="26"/>
                <w:szCs w:val="26"/>
                <w:lang w:eastAsia="ko-KR"/>
              </w:rPr>
              <w:t>M</w:t>
            </w:r>
            <w:bookmarkEnd w:id="239"/>
          </w:p>
        </w:tc>
        <w:tc>
          <w:tcPr>
            <w:tcW w:w="5467" w:type="dxa"/>
            <w:tcBorders>
              <w:top w:val="single" w:sz="4" w:space="0" w:color="auto"/>
              <w:left w:val="single" w:sz="4" w:space="0" w:color="auto"/>
              <w:bottom w:val="single" w:sz="4" w:space="0" w:color="auto"/>
              <w:right w:val="single" w:sz="4" w:space="0" w:color="auto"/>
            </w:tcBorders>
          </w:tcPr>
          <w:p w14:paraId="2787A562"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0" w:name="_Toc61777098"/>
            <w:r w:rsidRPr="00E54AAB">
              <w:rPr>
                <w:rFonts w:ascii="Times New Roman" w:eastAsia="MS Mincho" w:hAnsi="Times New Roman" w:cs="Times New Roman"/>
                <w:bCs/>
                <w:sz w:val="26"/>
                <w:szCs w:val="26"/>
                <w:lang w:eastAsia="ko-KR"/>
              </w:rPr>
              <w:t>Trung bình</w:t>
            </w:r>
            <w:bookmarkEnd w:id="240"/>
          </w:p>
        </w:tc>
      </w:tr>
      <w:tr w:rsidR="00D66A93" w:rsidRPr="00E54AAB" w14:paraId="296A192F" w14:textId="77777777" w:rsidTr="00BF7CEC">
        <w:trPr>
          <w:jc w:val="center"/>
        </w:trPr>
        <w:tc>
          <w:tcPr>
            <w:tcW w:w="1231" w:type="dxa"/>
            <w:tcBorders>
              <w:top w:val="single" w:sz="4" w:space="0" w:color="auto"/>
              <w:left w:val="single" w:sz="4" w:space="0" w:color="auto"/>
              <w:bottom w:val="single" w:sz="4" w:space="0" w:color="auto"/>
              <w:right w:val="single" w:sz="4" w:space="0" w:color="auto"/>
            </w:tcBorders>
          </w:tcPr>
          <w:p w14:paraId="531C7A5A" w14:textId="6BE69541"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1" w:name="_Toc61777099"/>
            <w:r w:rsidRPr="00E54AAB">
              <w:rPr>
                <w:rFonts w:ascii="Times New Roman" w:eastAsia="MS Mincho" w:hAnsi="Times New Roman" w:cs="Times New Roman"/>
                <w:bCs/>
                <w:sz w:val="26"/>
                <w:szCs w:val="26"/>
                <w:lang w:eastAsia="ko-KR"/>
              </w:rPr>
              <w:t>3</w:t>
            </w:r>
            <w:bookmarkEnd w:id="241"/>
          </w:p>
        </w:tc>
        <w:tc>
          <w:tcPr>
            <w:tcW w:w="2520" w:type="dxa"/>
            <w:tcBorders>
              <w:top w:val="single" w:sz="4" w:space="0" w:color="auto"/>
              <w:left w:val="single" w:sz="4" w:space="0" w:color="auto"/>
              <w:bottom w:val="single" w:sz="4" w:space="0" w:color="auto"/>
              <w:right w:val="single" w:sz="4" w:space="0" w:color="auto"/>
            </w:tcBorders>
          </w:tcPr>
          <w:p w14:paraId="068EB50D"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r w:rsidRPr="00E54AAB">
              <w:rPr>
                <w:rFonts w:ascii="Times New Roman" w:eastAsia="MS Mincho" w:hAnsi="Times New Roman" w:cs="Times New Roman"/>
                <w:bCs/>
                <w:sz w:val="26"/>
                <w:szCs w:val="26"/>
                <w:lang w:eastAsia="ko-KR"/>
              </w:rPr>
              <w:t>H</w:t>
            </w:r>
          </w:p>
        </w:tc>
        <w:tc>
          <w:tcPr>
            <w:tcW w:w="5467" w:type="dxa"/>
            <w:tcBorders>
              <w:top w:val="single" w:sz="4" w:space="0" w:color="auto"/>
              <w:left w:val="single" w:sz="4" w:space="0" w:color="auto"/>
              <w:bottom w:val="single" w:sz="4" w:space="0" w:color="auto"/>
              <w:right w:val="single" w:sz="4" w:space="0" w:color="auto"/>
            </w:tcBorders>
          </w:tcPr>
          <w:p w14:paraId="2BC46BD8"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2" w:name="_Toc61777101"/>
            <w:r w:rsidRPr="00E54AAB">
              <w:rPr>
                <w:rFonts w:ascii="Times New Roman" w:eastAsia="MS Mincho" w:hAnsi="Times New Roman" w:cs="Times New Roman"/>
                <w:bCs/>
                <w:sz w:val="26"/>
                <w:szCs w:val="26"/>
                <w:lang w:eastAsia="ko-KR"/>
              </w:rPr>
              <w:t>Cực kỳ nghiêm trọng</w:t>
            </w:r>
            <w:bookmarkEnd w:id="242"/>
          </w:p>
        </w:tc>
      </w:tr>
      <w:tr w:rsidR="00D66A93" w:rsidRPr="00E54AAB" w14:paraId="3E67276B" w14:textId="77777777" w:rsidTr="00BF7CEC">
        <w:trPr>
          <w:jc w:val="center"/>
        </w:trPr>
        <w:tc>
          <w:tcPr>
            <w:tcW w:w="1231" w:type="dxa"/>
            <w:tcBorders>
              <w:top w:val="single" w:sz="4" w:space="0" w:color="auto"/>
              <w:left w:val="single" w:sz="4" w:space="0" w:color="auto"/>
              <w:bottom w:val="single" w:sz="4" w:space="0" w:color="auto"/>
              <w:right w:val="single" w:sz="4" w:space="0" w:color="auto"/>
            </w:tcBorders>
          </w:tcPr>
          <w:p w14:paraId="6654E023" w14:textId="661ECAB4"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3" w:name="_Toc61777102"/>
            <w:r w:rsidRPr="00E54AAB">
              <w:rPr>
                <w:rFonts w:ascii="Times New Roman" w:eastAsia="MS Mincho" w:hAnsi="Times New Roman" w:cs="Times New Roman"/>
                <w:bCs/>
                <w:sz w:val="26"/>
                <w:szCs w:val="26"/>
                <w:lang w:eastAsia="ko-KR"/>
              </w:rPr>
              <w:t>4</w:t>
            </w:r>
            <w:bookmarkEnd w:id="243"/>
          </w:p>
        </w:tc>
        <w:tc>
          <w:tcPr>
            <w:tcW w:w="2520" w:type="dxa"/>
            <w:tcBorders>
              <w:top w:val="single" w:sz="4" w:space="0" w:color="auto"/>
              <w:left w:val="single" w:sz="4" w:space="0" w:color="auto"/>
              <w:bottom w:val="single" w:sz="4" w:space="0" w:color="auto"/>
              <w:right w:val="single" w:sz="4" w:space="0" w:color="auto"/>
            </w:tcBorders>
          </w:tcPr>
          <w:p w14:paraId="6127842B"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4" w:name="_Toc61777103"/>
            <w:r w:rsidRPr="00E54AAB">
              <w:rPr>
                <w:rFonts w:ascii="Times New Roman" w:eastAsia="MS Mincho" w:hAnsi="Times New Roman" w:cs="Times New Roman"/>
                <w:bCs/>
                <w:sz w:val="26"/>
                <w:szCs w:val="26"/>
                <w:lang w:eastAsia="ko-KR"/>
              </w:rPr>
              <w:t>N/A</w:t>
            </w:r>
            <w:bookmarkEnd w:id="244"/>
          </w:p>
        </w:tc>
        <w:tc>
          <w:tcPr>
            <w:tcW w:w="5467" w:type="dxa"/>
            <w:tcBorders>
              <w:top w:val="single" w:sz="4" w:space="0" w:color="auto"/>
              <w:left w:val="single" w:sz="4" w:space="0" w:color="auto"/>
              <w:bottom w:val="single" w:sz="4" w:space="0" w:color="auto"/>
              <w:right w:val="single" w:sz="4" w:space="0" w:color="auto"/>
            </w:tcBorders>
          </w:tcPr>
          <w:p w14:paraId="44063D36" w14:textId="77777777" w:rsidR="00D66A93" w:rsidRPr="00E54AAB" w:rsidRDefault="00D66A93" w:rsidP="00BC57A0">
            <w:pPr>
              <w:spacing w:line="360" w:lineRule="auto"/>
              <w:rPr>
                <w:rFonts w:ascii="Times New Roman" w:eastAsia="MS Mincho" w:hAnsi="Times New Roman" w:cs="Times New Roman"/>
                <w:bCs/>
                <w:sz w:val="26"/>
                <w:szCs w:val="26"/>
                <w:lang w:eastAsia="ko-KR"/>
              </w:rPr>
            </w:pPr>
            <w:bookmarkStart w:id="245" w:name="_Toc61777104"/>
            <w:r w:rsidRPr="00E54AAB">
              <w:rPr>
                <w:rFonts w:ascii="Times New Roman" w:eastAsia="MS Mincho" w:hAnsi="Times New Roman" w:cs="Times New Roman"/>
                <w:bCs/>
                <w:sz w:val="26"/>
                <w:szCs w:val="26"/>
                <w:lang w:eastAsia="ko-KR"/>
              </w:rPr>
              <w:t>Không</w:t>
            </w:r>
            <w:bookmarkEnd w:id="245"/>
            <w:r w:rsidRPr="00E54AAB">
              <w:rPr>
                <w:rFonts w:ascii="Times New Roman" w:eastAsia="MS Mincho" w:hAnsi="Times New Roman" w:cs="Times New Roman"/>
                <w:bCs/>
                <w:sz w:val="26"/>
                <w:szCs w:val="26"/>
                <w:lang w:eastAsia="ko-KR"/>
              </w:rPr>
              <w:t xml:space="preserve"> </w:t>
            </w:r>
          </w:p>
        </w:tc>
      </w:tr>
    </w:tbl>
    <w:p w14:paraId="474868A8" w14:textId="77777777" w:rsidR="0071281C" w:rsidRPr="00E54AAB" w:rsidRDefault="0071281C" w:rsidP="00BC57A0">
      <w:pPr>
        <w:spacing w:line="360" w:lineRule="auto"/>
        <w:rPr>
          <w:rFonts w:ascii="Times New Roman" w:hAnsi="Times New Roman" w:cs="Times New Roman"/>
          <w:sz w:val="26"/>
          <w:szCs w:val="26"/>
        </w:rPr>
      </w:pPr>
    </w:p>
    <w:p w14:paraId="3FE3CCB3" w14:textId="23760FF8" w:rsidR="005C1C42" w:rsidRPr="00E54AAB" w:rsidRDefault="00147CDB" w:rsidP="00BC57A0">
      <w:pPr>
        <w:pStyle w:val="Heading2"/>
        <w:numPr>
          <w:ilvl w:val="0"/>
          <w:numId w:val="0"/>
        </w:numPr>
        <w:spacing w:line="360" w:lineRule="auto"/>
      </w:pPr>
      <w:bookmarkStart w:id="246" w:name="_Toc165585719"/>
      <w:r w:rsidRPr="00E54AAB">
        <w:rPr>
          <w:rFonts w:eastAsia="Times New Roman"/>
        </w:rPr>
        <w:t xml:space="preserve">Bảng </w:t>
      </w:r>
      <w:r w:rsidR="00DC6F72" w:rsidRPr="00E54AAB">
        <w:rPr>
          <w:rFonts w:eastAsia="Times New Roman"/>
        </w:rPr>
        <w:t>6</w:t>
      </w:r>
      <w:r w:rsidR="001B188A" w:rsidRPr="00E54AAB">
        <w:rPr>
          <w:rFonts w:eastAsia="Times New Roman"/>
        </w:rPr>
        <w:t>.2</w:t>
      </w:r>
      <w:r w:rsidR="000B2BE2" w:rsidRPr="00E54AAB">
        <w:rPr>
          <w:rFonts w:eastAsia="Times New Roman"/>
        </w:rPr>
        <w:t xml:space="preserve">: </w:t>
      </w:r>
      <w:bookmarkEnd w:id="231"/>
      <w:r w:rsidR="002964CA" w:rsidRPr="00E54AAB">
        <w:rPr>
          <w:rFonts w:eastAsia="Times New Roman"/>
        </w:rPr>
        <w:t>Các rủi ro của dự án</w:t>
      </w:r>
      <w:bookmarkEnd w:id="246"/>
    </w:p>
    <w:p w14:paraId="034F60D5" w14:textId="77777777" w:rsidR="00A65750" w:rsidRPr="00E54AAB" w:rsidRDefault="00A65750" w:rsidP="00BC57A0">
      <w:pPr>
        <w:spacing w:line="360" w:lineRule="auto"/>
        <w:ind w:firstLine="567"/>
        <w:rPr>
          <w:rFonts w:ascii="Times New Roman" w:hAnsi="Times New Roman" w:cs="Times New Roman"/>
          <w:sz w:val="26"/>
          <w:szCs w:val="26"/>
        </w:rPr>
      </w:pPr>
    </w:p>
    <w:tbl>
      <w:tblPr>
        <w:tblW w:w="9235" w:type="dxa"/>
        <w:jc w:val="center"/>
        <w:tblLayout w:type="fixed"/>
        <w:tblLook w:val="0000" w:firstRow="0" w:lastRow="0" w:firstColumn="0" w:lastColumn="0" w:noHBand="0" w:noVBand="0"/>
      </w:tblPr>
      <w:tblGrid>
        <w:gridCol w:w="1701"/>
        <w:gridCol w:w="2776"/>
        <w:gridCol w:w="810"/>
        <w:gridCol w:w="809"/>
        <w:gridCol w:w="3139"/>
      </w:tblGrid>
      <w:tr w:rsidR="000B2BE2" w:rsidRPr="00E54AAB" w14:paraId="3DA8A78B" w14:textId="77777777" w:rsidTr="00BF7CEC">
        <w:trPr>
          <w:trHeight w:val="453"/>
          <w:jc w:val="center"/>
        </w:trPr>
        <w:tc>
          <w:tcPr>
            <w:tcW w:w="1701" w:type="dxa"/>
            <w:tcBorders>
              <w:top w:val="single" w:sz="4" w:space="0" w:color="000000"/>
              <w:left w:val="single" w:sz="4" w:space="0" w:color="000000"/>
              <w:bottom w:val="single" w:sz="4" w:space="0" w:color="000000"/>
            </w:tcBorders>
            <w:shd w:val="clear" w:color="auto" w:fill="9CC2E5" w:themeFill="accent1" w:themeFillTint="99"/>
          </w:tcPr>
          <w:p w14:paraId="2130B670" w14:textId="77777777" w:rsidR="000B2BE2" w:rsidRPr="00E54AAB" w:rsidRDefault="002964CA"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Rủi ro</w:t>
            </w:r>
          </w:p>
        </w:tc>
        <w:tc>
          <w:tcPr>
            <w:tcW w:w="2776" w:type="dxa"/>
            <w:tcBorders>
              <w:top w:val="single" w:sz="4" w:space="0" w:color="000000"/>
              <w:left w:val="single" w:sz="4" w:space="0" w:color="000000"/>
              <w:bottom w:val="single" w:sz="4" w:space="0" w:color="000000"/>
            </w:tcBorders>
            <w:shd w:val="clear" w:color="auto" w:fill="9CC2E5" w:themeFill="accent1" w:themeFillTint="99"/>
          </w:tcPr>
          <w:p w14:paraId="64D39E22" w14:textId="77777777" w:rsidR="000B2BE2" w:rsidRPr="00E54AAB" w:rsidRDefault="002964CA"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Định nghĩa</w:t>
            </w:r>
          </w:p>
        </w:tc>
        <w:tc>
          <w:tcPr>
            <w:tcW w:w="810" w:type="dxa"/>
            <w:tcBorders>
              <w:top w:val="single" w:sz="4" w:space="0" w:color="000000"/>
              <w:left w:val="single" w:sz="4" w:space="0" w:color="000000"/>
              <w:bottom w:val="single" w:sz="4" w:space="0" w:color="000000"/>
            </w:tcBorders>
            <w:shd w:val="clear" w:color="auto" w:fill="9CC2E5" w:themeFill="accent1" w:themeFillTint="99"/>
          </w:tcPr>
          <w:p w14:paraId="25666814" w14:textId="77777777" w:rsidR="000B2BE2" w:rsidRPr="00E54AAB" w:rsidRDefault="002964CA"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Mức độ</w:t>
            </w:r>
          </w:p>
        </w:tc>
        <w:tc>
          <w:tcPr>
            <w:tcW w:w="809" w:type="dxa"/>
            <w:tcBorders>
              <w:top w:val="single" w:sz="4" w:space="0" w:color="000000"/>
              <w:left w:val="single" w:sz="4" w:space="0" w:color="000000"/>
              <w:bottom w:val="single" w:sz="4" w:space="0" w:color="000000"/>
            </w:tcBorders>
            <w:shd w:val="clear" w:color="auto" w:fill="9CC2E5" w:themeFill="accent1" w:themeFillTint="99"/>
          </w:tcPr>
          <w:p w14:paraId="64B3860E" w14:textId="77777777" w:rsidR="000B2BE2" w:rsidRPr="00E54AAB" w:rsidRDefault="002964CA"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Khả năng</w:t>
            </w:r>
          </w:p>
        </w:tc>
        <w:tc>
          <w:tcPr>
            <w:tcW w:w="3139"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562AA92B" w14:textId="77777777" w:rsidR="000B2BE2" w:rsidRPr="00E54AAB" w:rsidRDefault="002964CA" w:rsidP="00BC57A0">
            <w:pPr>
              <w:spacing w:line="360" w:lineRule="auto"/>
              <w:jc w:val="center"/>
              <w:rPr>
                <w:rFonts w:ascii="Times New Roman" w:hAnsi="Times New Roman" w:cs="Times New Roman"/>
                <w:sz w:val="26"/>
                <w:szCs w:val="26"/>
              </w:rPr>
            </w:pPr>
            <w:r w:rsidRPr="00E54AAB">
              <w:rPr>
                <w:rFonts w:ascii="Times New Roman" w:eastAsia="Times New Roman" w:hAnsi="Times New Roman" w:cs="Times New Roman"/>
                <w:b/>
                <w:sz w:val="26"/>
                <w:szCs w:val="26"/>
              </w:rPr>
              <w:t>Chiến lược giảm thiểu</w:t>
            </w:r>
          </w:p>
        </w:tc>
      </w:tr>
      <w:tr w:rsidR="000B2BE2" w:rsidRPr="00E54AAB" w14:paraId="289A0DA9" w14:textId="77777777" w:rsidTr="00BF7CEC">
        <w:trPr>
          <w:trHeight w:val="1380"/>
          <w:jc w:val="center"/>
        </w:trPr>
        <w:tc>
          <w:tcPr>
            <w:tcW w:w="1701" w:type="dxa"/>
            <w:tcBorders>
              <w:top w:val="single" w:sz="4" w:space="0" w:color="000000"/>
              <w:left w:val="single" w:sz="4" w:space="0" w:color="000000"/>
              <w:bottom w:val="single" w:sz="4" w:space="0" w:color="000000"/>
            </w:tcBorders>
            <w:shd w:val="clear" w:color="auto" w:fill="FFFFFF"/>
          </w:tcPr>
          <w:p w14:paraId="0A305FEF"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7CDCFE88"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Ước tính lập kế hoạch dự án</w:t>
            </w:r>
          </w:p>
        </w:tc>
        <w:tc>
          <w:tcPr>
            <w:tcW w:w="2776" w:type="dxa"/>
            <w:tcBorders>
              <w:top w:val="single" w:sz="4" w:space="0" w:color="000000"/>
              <w:left w:val="single" w:sz="4" w:space="0" w:color="000000"/>
              <w:bottom w:val="single" w:sz="4" w:space="0" w:color="000000"/>
            </w:tcBorders>
            <w:shd w:val="clear" w:color="auto" w:fill="FFFFFF"/>
          </w:tcPr>
          <w:p w14:paraId="451D95C7" w14:textId="77777777" w:rsidR="00A822F4" w:rsidRPr="00E54AAB" w:rsidRDefault="002964CA" w:rsidP="00BC57A0">
            <w:pPr>
              <w:spacing w:line="360" w:lineRule="auto"/>
              <w:jc w:val="both"/>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Kế hoạch có thể bị trì hoãn so với ước tính ban đầu của dự án.</w:t>
            </w:r>
          </w:p>
        </w:tc>
        <w:tc>
          <w:tcPr>
            <w:tcW w:w="810" w:type="dxa"/>
            <w:tcBorders>
              <w:top w:val="single" w:sz="4" w:space="0" w:color="000000"/>
              <w:left w:val="single" w:sz="4" w:space="0" w:color="000000"/>
              <w:bottom w:val="single" w:sz="4" w:space="0" w:color="000000"/>
            </w:tcBorders>
            <w:shd w:val="clear" w:color="auto" w:fill="FFFFFF"/>
          </w:tcPr>
          <w:p w14:paraId="1B07BC33"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12CBC041"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L</w:t>
            </w:r>
          </w:p>
        </w:tc>
        <w:tc>
          <w:tcPr>
            <w:tcW w:w="809" w:type="dxa"/>
            <w:tcBorders>
              <w:top w:val="single" w:sz="4" w:space="0" w:color="000000"/>
              <w:left w:val="single" w:sz="4" w:space="0" w:color="000000"/>
              <w:bottom w:val="single" w:sz="4" w:space="0" w:color="000000"/>
            </w:tcBorders>
            <w:shd w:val="clear" w:color="auto" w:fill="FFFFFF"/>
          </w:tcPr>
          <w:p w14:paraId="2D9B3B48"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73DFF71"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L</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607D5410" w14:textId="77777777" w:rsidR="002964CA"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Phân tích và đánh giá thang đo.</w:t>
            </w:r>
          </w:p>
          <w:p w14:paraId="430EC4A0"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Yêu cầu Phân ngành.</w:t>
            </w:r>
          </w:p>
        </w:tc>
      </w:tr>
      <w:tr w:rsidR="000B2BE2" w:rsidRPr="00E54AAB" w14:paraId="0B980A96" w14:textId="77777777" w:rsidTr="00BF7CEC">
        <w:trPr>
          <w:trHeight w:val="2766"/>
          <w:jc w:val="center"/>
        </w:trPr>
        <w:tc>
          <w:tcPr>
            <w:tcW w:w="1701" w:type="dxa"/>
            <w:tcBorders>
              <w:top w:val="single" w:sz="4" w:space="0" w:color="000000"/>
              <w:left w:val="single" w:sz="4" w:space="0" w:color="000000"/>
              <w:bottom w:val="single" w:sz="4" w:space="0" w:color="000000"/>
            </w:tcBorders>
            <w:shd w:val="clear" w:color="auto" w:fill="FFFFFF"/>
          </w:tcPr>
          <w:p w14:paraId="390AD693"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6FD6987F"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16A52AD6"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59692065"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Các yêu cầu</w:t>
            </w:r>
          </w:p>
        </w:tc>
        <w:tc>
          <w:tcPr>
            <w:tcW w:w="2776" w:type="dxa"/>
            <w:tcBorders>
              <w:top w:val="single" w:sz="4" w:space="0" w:color="000000"/>
              <w:left w:val="single" w:sz="4" w:space="0" w:color="000000"/>
              <w:bottom w:val="single" w:sz="4" w:space="0" w:color="000000"/>
            </w:tcBorders>
            <w:shd w:val="clear" w:color="auto" w:fill="FFFFFF"/>
          </w:tcPr>
          <w:p w14:paraId="310C9590" w14:textId="77777777" w:rsidR="002964CA"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Các mâu thuẫn nội tại có thể tồn tại trong yêu cầu.</w:t>
            </w:r>
          </w:p>
          <w:p w14:paraId="4AD28B1B" w14:textId="77777777" w:rsidR="00A822F4"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Các tính năng quan trọng có thể thiếu trong các thông số kỹ thuật yêu cầu chính thức.</w:t>
            </w:r>
          </w:p>
        </w:tc>
        <w:tc>
          <w:tcPr>
            <w:tcW w:w="810" w:type="dxa"/>
            <w:tcBorders>
              <w:top w:val="single" w:sz="4" w:space="0" w:color="000000"/>
              <w:left w:val="single" w:sz="4" w:space="0" w:color="000000"/>
              <w:bottom w:val="single" w:sz="4" w:space="0" w:color="000000"/>
            </w:tcBorders>
            <w:shd w:val="clear" w:color="auto" w:fill="FFFFFF"/>
          </w:tcPr>
          <w:p w14:paraId="0A2F63D4"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57156766"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809" w:type="dxa"/>
            <w:tcBorders>
              <w:top w:val="single" w:sz="4" w:space="0" w:color="000000"/>
              <w:left w:val="single" w:sz="4" w:space="0" w:color="000000"/>
              <w:bottom w:val="single" w:sz="4" w:space="0" w:color="000000"/>
            </w:tcBorders>
            <w:shd w:val="clear" w:color="auto" w:fill="FFFFFF"/>
          </w:tcPr>
          <w:p w14:paraId="6B2C9469"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2846709D"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315B033D"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Xác nhận với chủ sở hữu sản phẩm các yêu cầu trước khi thiết kế.</w:t>
            </w:r>
          </w:p>
        </w:tc>
      </w:tr>
      <w:tr w:rsidR="000B2BE2" w:rsidRPr="00E54AAB" w14:paraId="117B61C7" w14:textId="77777777" w:rsidTr="00BF7CEC">
        <w:trPr>
          <w:jc w:val="center"/>
        </w:trPr>
        <w:tc>
          <w:tcPr>
            <w:tcW w:w="1701" w:type="dxa"/>
            <w:tcBorders>
              <w:top w:val="single" w:sz="4" w:space="0" w:color="000000"/>
              <w:left w:val="single" w:sz="4" w:space="0" w:color="000000"/>
              <w:bottom w:val="single" w:sz="4" w:space="0" w:color="000000"/>
            </w:tcBorders>
            <w:shd w:val="clear" w:color="auto" w:fill="FFFFFF"/>
          </w:tcPr>
          <w:p w14:paraId="62DAE4A5"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Ước tính kế hoạch dự án</w:t>
            </w:r>
          </w:p>
        </w:tc>
        <w:tc>
          <w:tcPr>
            <w:tcW w:w="2776" w:type="dxa"/>
            <w:tcBorders>
              <w:top w:val="single" w:sz="4" w:space="0" w:color="000000"/>
              <w:left w:val="single" w:sz="4" w:space="0" w:color="000000"/>
              <w:bottom w:val="single" w:sz="4" w:space="0" w:color="000000"/>
            </w:tcBorders>
            <w:shd w:val="clear" w:color="auto" w:fill="FFFFFF"/>
          </w:tcPr>
          <w:p w14:paraId="02828B13"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Sắp xếp thời gian công việc</w:t>
            </w:r>
          </w:p>
        </w:tc>
        <w:tc>
          <w:tcPr>
            <w:tcW w:w="810" w:type="dxa"/>
            <w:tcBorders>
              <w:top w:val="single" w:sz="4" w:space="0" w:color="000000"/>
              <w:left w:val="single" w:sz="4" w:space="0" w:color="000000"/>
              <w:bottom w:val="single" w:sz="4" w:space="0" w:color="000000"/>
            </w:tcBorders>
            <w:shd w:val="clear" w:color="auto" w:fill="FFFFFF"/>
          </w:tcPr>
          <w:p w14:paraId="651E186A"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4E9B8369"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M</w:t>
            </w:r>
          </w:p>
        </w:tc>
        <w:tc>
          <w:tcPr>
            <w:tcW w:w="809" w:type="dxa"/>
            <w:tcBorders>
              <w:top w:val="single" w:sz="4" w:space="0" w:color="000000"/>
              <w:left w:val="single" w:sz="4" w:space="0" w:color="000000"/>
              <w:bottom w:val="single" w:sz="4" w:space="0" w:color="000000"/>
            </w:tcBorders>
            <w:shd w:val="clear" w:color="auto" w:fill="FFFFFF"/>
          </w:tcPr>
          <w:p w14:paraId="3F0D2903"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76EB3812"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M</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38D2FE87"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Tiến độ dự án được cập nhật và đánh giá thường xuyên.</w:t>
            </w:r>
          </w:p>
        </w:tc>
      </w:tr>
      <w:tr w:rsidR="000B2BE2" w:rsidRPr="00E54AAB" w14:paraId="394231F5" w14:textId="77777777" w:rsidTr="00BF7CEC">
        <w:trPr>
          <w:trHeight w:val="1038"/>
          <w:jc w:val="center"/>
        </w:trPr>
        <w:tc>
          <w:tcPr>
            <w:tcW w:w="1701" w:type="dxa"/>
            <w:tcBorders>
              <w:top w:val="single" w:sz="4" w:space="0" w:color="000000"/>
              <w:left w:val="single" w:sz="4" w:space="0" w:color="000000"/>
              <w:bottom w:val="single" w:sz="4" w:space="0" w:color="000000"/>
            </w:tcBorders>
            <w:shd w:val="clear" w:color="auto" w:fill="FFFFFF"/>
          </w:tcPr>
          <w:p w14:paraId="4562D5E0"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Kinh nghiệm lập trình</w:t>
            </w:r>
          </w:p>
        </w:tc>
        <w:tc>
          <w:tcPr>
            <w:tcW w:w="2776" w:type="dxa"/>
            <w:tcBorders>
              <w:top w:val="single" w:sz="4" w:space="0" w:color="000000"/>
              <w:left w:val="single" w:sz="4" w:space="0" w:color="000000"/>
              <w:bottom w:val="single" w:sz="4" w:space="0" w:color="000000"/>
            </w:tcBorders>
            <w:shd w:val="clear" w:color="auto" w:fill="FFFFFF"/>
          </w:tcPr>
          <w:p w14:paraId="7BB3D042" w14:textId="77777777" w:rsidR="000B2BE2" w:rsidRPr="00E54AAB" w:rsidRDefault="002964CA"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Ngôn ngữ lập trình và công nghệ.</w:t>
            </w:r>
          </w:p>
        </w:tc>
        <w:tc>
          <w:tcPr>
            <w:tcW w:w="810" w:type="dxa"/>
            <w:tcBorders>
              <w:top w:val="single" w:sz="4" w:space="0" w:color="000000"/>
              <w:left w:val="single" w:sz="4" w:space="0" w:color="000000"/>
              <w:bottom w:val="single" w:sz="4" w:space="0" w:color="000000"/>
            </w:tcBorders>
            <w:shd w:val="clear" w:color="auto" w:fill="FFFFFF"/>
          </w:tcPr>
          <w:p w14:paraId="3C4964AB"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66A7D527"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M</w:t>
            </w:r>
          </w:p>
        </w:tc>
        <w:tc>
          <w:tcPr>
            <w:tcW w:w="809" w:type="dxa"/>
            <w:tcBorders>
              <w:top w:val="single" w:sz="4" w:space="0" w:color="000000"/>
              <w:left w:val="single" w:sz="4" w:space="0" w:color="000000"/>
              <w:bottom w:val="single" w:sz="4" w:space="0" w:color="000000"/>
            </w:tcBorders>
            <w:shd w:val="clear" w:color="auto" w:fill="FFFFFF"/>
          </w:tcPr>
          <w:p w14:paraId="4FA91BA0"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25959687"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L</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76BC84DE"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 xml:space="preserve">Chia sẻ kinh </w:t>
            </w:r>
            <w:r w:rsidR="00214C2C" w:rsidRPr="00E54AAB">
              <w:rPr>
                <w:rFonts w:ascii="Times New Roman" w:eastAsia="Times New Roman" w:hAnsi="Times New Roman" w:cs="Times New Roman"/>
                <w:sz w:val="26"/>
                <w:szCs w:val="26"/>
              </w:rPr>
              <w:t xml:space="preserve">nghiệm để giảm thời gian nghiên </w:t>
            </w:r>
            <w:r w:rsidRPr="00E54AAB">
              <w:rPr>
                <w:rFonts w:ascii="Times New Roman" w:eastAsia="Times New Roman" w:hAnsi="Times New Roman" w:cs="Times New Roman"/>
                <w:sz w:val="26"/>
                <w:szCs w:val="26"/>
              </w:rPr>
              <w:t>cứu.</w:t>
            </w:r>
          </w:p>
        </w:tc>
      </w:tr>
      <w:tr w:rsidR="000B2BE2" w:rsidRPr="00E54AAB" w14:paraId="4B2ABD65" w14:textId="77777777" w:rsidTr="00BF7CEC">
        <w:trPr>
          <w:jc w:val="center"/>
        </w:trPr>
        <w:tc>
          <w:tcPr>
            <w:tcW w:w="1701" w:type="dxa"/>
            <w:tcBorders>
              <w:top w:val="single" w:sz="4" w:space="0" w:color="000000"/>
              <w:left w:val="single" w:sz="4" w:space="0" w:color="000000"/>
              <w:bottom w:val="single" w:sz="4" w:space="0" w:color="000000"/>
            </w:tcBorders>
            <w:shd w:val="clear" w:color="auto" w:fill="FFFFFF"/>
          </w:tcPr>
          <w:p w14:paraId="3B8360D7" w14:textId="77777777" w:rsidR="000B2BE2" w:rsidRPr="00E54AAB" w:rsidRDefault="00FD0585" w:rsidP="00BC57A0">
            <w:pPr>
              <w:spacing w:line="360" w:lineRule="auto"/>
              <w:jc w:val="both"/>
              <w:rPr>
                <w:rFonts w:ascii="Times New Roman" w:eastAsia="Times New Roman" w:hAnsi="Times New Roman" w:cs="Times New Roman"/>
                <w:b/>
                <w:sz w:val="26"/>
                <w:szCs w:val="26"/>
              </w:rPr>
            </w:pPr>
            <w:r w:rsidRPr="00E54AAB">
              <w:rPr>
                <w:rFonts w:ascii="Times New Roman" w:eastAsia="Times New Roman" w:hAnsi="Times New Roman" w:cs="Times New Roman"/>
                <w:sz w:val="26"/>
                <w:szCs w:val="26"/>
              </w:rPr>
              <w:t>Quy trình kỹ thuật</w:t>
            </w:r>
          </w:p>
        </w:tc>
        <w:tc>
          <w:tcPr>
            <w:tcW w:w="2776" w:type="dxa"/>
            <w:tcBorders>
              <w:top w:val="single" w:sz="4" w:space="0" w:color="000000"/>
              <w:left w:val="single" w:sz="4" w:space="0" w:color="000000"/>
              <w:bottom w:val="single" w:sz="4" w:space="0" w:color="000000"/>
            </w:tcBorders>
            <w:shd w:val="clear" w:color="auto" w:fill="FFFFFF"/>
          </w:tcPr>
          <w:p w14:paraId="3A26F3F8" w14:textId="77777777" w:rsidR="000B2BE2" w:rsidRPr="00E54AAB" w:rsidRDefault="00FD0585" w:rsidP="00BC57A0">
            <w:pPr>
              <w:spacing w:line="360" w:lineRule="auto"/>
              <w:rPr>
                <w:rFonts w:ascii="Times New Roman" w:hAnsi="Times New Roman" w:cs="Times New Roman"/>
                <w:sz w:val="26"/>
                <w:szCs w:val="26"/>
              </w:rPr>
            </w:pPr>
            <w:r w:rsidRPr="00E54AAB">
              <w:rPr>
                <w:rFonts w:ascii="Times New Roman" w:eastAsia="Times New Roman" w:hAnsi="Times New Roman" w:cs="Times New Roman"/>
                <w:sz w:val="26"/>
                <w:szCs w:val="26"/>
              </w:rPr>
              <w:t>Những khó khăn trong kỹ thuật mới</w:t>
            </w:r>
            <w:r w:rsidR="006443CE" w:rsidRPr="00E54AAB">
              <w:rPr>
                <w:rFonts w:ascii="Times New Roman" w:eastAsia="Times New Roman" w:hAnsi="Times New Roman" w:cs="Times New Roman"/>
                <w:sz w:val="26"/>
                <w:szCs w:val="26"/>
              </w:rPr>
              <w:t>.</w:t>
            </w:r>
          </w:p>
          <w:p w14:paraId="036A3F19" w14:textId="77777777" w:rsidR="000B2BE2" w:rsidRPr="00E54AAB" w:rsidRDefault="000B2BE2" w:rsidP="00BC57A0">
            <w:pPr>
              <w:spacing w:line="360" w:lineRule="auto"/>
              <w:jc w:val="both"/>
              <w:rPr>
                <w:rFonts w:ascii="Times New Roman" w:hAnsi="Times New Roman" w:cs="Times New Roman"/>
                <w:sz w:val="26"/>
                <w:szCs w:val="26"/>
              </w:rPr>
            </w:pPr>
          </w:p>
        </w:tc>
        <w:tc>
          <w:tcPr>
            <w:tcW w:w="810" w:type="dxa"/>
            <w:tcBorders>
              <w:top w:val="single" w:sz="4" w:space="0" w:color="000000"/>
              <w:left w:val="single" w:sz="4" w:space="0" w:color="000000"/>
              <w:bottom w:val="single" w:sz="4" w:space="0" w:color="000000"/>
            </w:tcBorders>
            <w:shd w:val="clear" w:color="auto" w:fill="FFFFFF"/>
          </w:tcPr>
          <w:p w14:paraId="1E0358EF"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01777ACE"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L</w:t>
            </w:r>
          </w:p>
        </w:tc>
        <w:tc>
          <w:tcPr>
            <w:tcW w:w="809" w:type="dxa"/>
            <w:tcBorders>
              <w:top w:val="single" w:sz="4" w:space="0" w:color="000000"/>
              <w:left w:val="single" w:sz="4" w:space="0" w:color="000000"/>
              <w:bottom w:val="single" w:sz="4" w:space="0" w:color="000000"/>
            </w:tcBorders>
            <w:shd w:val="clear" w:color="auto" w:fill="FFFFFF"/>
          </w:tcPr>
          <w:p w14:paraId="5FAEEA3B"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545CB885"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M</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041F9884"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hAnsi="Times New Roman" w:cs="Times New Roman"/>
                <w:sz w:val="26"/>
                <w:szCs w:val="26"/>
              </w:rPr>
              <w:t xml:space="preserve">Phân tích và đánh giá các kỹ thuật mới để cải tiến kỹ </w:t>
            </w:r>
            <w:r w:rsidRPr="00E54AAB">
              <w:rPr>
                <w:rFonts w:ascii="Times New Roman" w:hAnsi="Times New Roman" w:cs="Times New Roman"/>
                <w:sz w:val="26"/>
                <w:szCs w:val="26"/>
              </w:rPr>
              <w:lastRenderedPageBreak/>
              <w:t>thuật cũ.</w:t>
            </w:r>
          </w:p>
        </w:tc>
      </w:tr>
      <w:tr w:rsidR="000B2BE2" w:rsidRPr="00E54AAB" w14:paraId="16CBCFB8" w14:textId="77777777" w:rsidTr="00BF7CEC">
        <w:trPr>
          <w:jc w:val="center"/>
        </w:trPr>
        <w:tc>
          <w:tcPr>
            <w:tcW w:w="1701" w:type="dxa"/>
            <w:tcBorders>
              <w:top w:val="single" w:sz="4" w:space="0" w:color="000000"/>
              <w:left w:val="single" w:sz="4" w:space="0" w:color="000000"/>
              <w:bottom w:val="single" w:sz="4" w:space="0" w:color="000000"/>
            </w:tcBorders>
            <w:shd w:val="clear" w:color="auto" w:fill="FFFFFF"/>
          </w:tcPr>
          <w:p w14:paraId="41B0A36F"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lastRenderedPageBreak/>
              <w:t>Mạng lưới</w:t>
            </w:r>
          </w:p>
        </w:tc>
        <w:tc>
          <w:tcPr>
            <w:tcW w:w="2776" w:type="dxa"/>
            <w:tcBorders>
              <w:top w:val="single" w:sz="4" w:space="0" w:color="000000"/>
              <w:left w:val="single" w:sz="4" w:space="0" w:color="000000"/>
              <w:bottom w:val="single" w:sz="4" w:space="0" w:color="000000"/>
            </w:tcBorders>
            <w:shd w:val="clear" w:color="auto" w:fill="FFFFFF"/>
          </w:tcPr>
          <w:p w14:paraId="307AA7B3"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Băng thông bị giới hạn</w:t>
            </w:r>
          </w:p>
        </w:tc>
        <w:tc>
          <w:tcPr>
            <w:tcW w:w="810" w:type="dxa"/>
            <w:tcBorders>
              <w:top w:val="single" w:sz="4" w:space="0" w:color="000000"/>
              <w:left w:val="single" w:sz="4" w:space="0" w:color="000000"/>
              <w:bottom w:val="single" w:sz="4" w:space="0" w:color="000000"/>
            </w:tcBorders>
            <w:shd w:val="clear" w:color="auto" w:fill="FFFFFF"/>
          </w:tcPr>
          <w:p w14:paraId="6C8057B7"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12B1F195"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809" w:type="dxa"/>
            <w:tcBorders>
              <w:top w:val="single" w:sz="4" w:space="0" w:color="000000"/>
              <w:left w:val="single" w:sz="4" w:space="0" w:color="000000"/>
              <w:bottom w:val="single" w:sz="4" w:space="0" w:color="000000"/>
            </w:tcBorders>
            <w:shd w:val="clear" w:color="auto" w:fill="FFFFFF"/>
          </w:tcPr>
          <w:p w14:paraId="4F8D9C66"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06B5C289"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05F4AE35"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Nâng cấp mạng đường truyền</w:t>
            </w:r>
          </w:p>
        </w:tc>
      </w:tr>
      <w:tr w:rsidR="000B2BE2" w:rsidRPr="00E54AAB" w14:paraId="7AEAD778" w14:textId="77777777" w:rsidTr="00BF7CEC">
        <w:trPr>
          <w:jc w:val="center"/>
        </w:trPr>
        <w:tc>
          <w:tcPr>
            <w:tcW w:w="1701" w:type="dxa"/>
            <w:tcBorders>
              <w:top w:val="single" w:sz="4" w:space="0" w:color="000000"/>
              <w:left w:val="single" w:sz="4" w:space="0" w:color="000000"/>
              <w:bottom w:val="single" w:sz="4" w:space="0" w:color="000000"/>
            </w:tcBorders>
            <w:shd w:val="clear" w:color="auto" w:fill="FFFFFF"/>
          </w:tcPr>
          <w:p w14:paraId="23EC7C9E"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42758AC5"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2598B72"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0477320"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40185CE1"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01AFFDCE"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57A8880C"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Thời gian</w:t>
            </w:r>
          </w:p>
        </w:tc>
        <w:tc>
          <w:tcPr>
            <w:tcW w:w="2776" w:type="dxa"/>
            <w:tcBorders>
              <w:top w:val="single" w:sz="4" w:space="0" w:color="000000"/>
              <w:left w:val="single" w:sz="4" w:space="0" w:color="000000"/>
              <w:bottom w:val="single" w:sz="4" w:space="0" w:color="000000"/>
            </w:tcBorders>
            <w:shd w:val="clear" w:color="auto" w:fill="FFFFFF"/>
          </w:tcPr>
          <w:p w14:paraId="777827C0" w14:textId="77777777" w:rsidR="00FD0585" w:rsidRPr="00E54AAB" w:rsidRDefault="00FD0585" w:rsidP="00BC57A0">
            <w:pPr>
              <w:spacing w:line="360" w:lineRule="auto"/>
              <w:jc w:val="both"/>
              <w:rPr>
                <w:rFonts w:ascii="Times New Roman" w:eastAsia="Times New Roman" w:hAnsi="Times New Roman" w:cs="Times New Roman"/>
                <w:sz w:val="26"/>
                <w:szCs w:val="26"/>
              </w:rPr>
            </w:pPr>
            <w:r w:rsidRPr="00E54AAB">
              <w:rPr>
                <w:rFonts w:ascii="Times New Roman" w:eastAsia="Times New Roman" w:hAnsi="Times New Roman" w:cs="Times New Roman"/>
                <w:sz w:val="26"/>
                <w:szCs w:val="26"/>
              </w:rPr>
              <w:t>Thời gian thực hiện dự án quá ngắn nên nhóm chúng tôi không thể hoàn thành dự án này trong thời gian ngắn.</w:t>
            </w:r>
          </w:p>
          <w:p w14:paraId="5799D71A"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Trong quá trình thực hiện dự án, nhóm chúng tôi phải học hỏi và có nhiều việc phải làm, chúng tôi không thể tập trung toàn bộ thời gian để thực hiện dự án này.</w:t>
            </w:r>
          </w:p>
        </w:tc>
        <w:tc>
          <w:tcPr>
            <w:tcW w:w="810" w:type="dxa"/>
            <w:tcBorders>
              <w:top w:val="single" w:sz="4" w:space="0" w:color="000000"/>
              <w:left w:val="single" w:sz="4" w:space="0" w:color="000000"/>
              <w:bottom w:val="single" w:sz="4" w:space="0" w:color="000000"/>
            </w:tcBorders>
            <w:shd w:val="clear" w:color="auto" w:fill="FFFFFF"/>
          </w:tcPr>
          <w:p w14:paraId="43DDDF14"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1C3EBEA"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443E4E31"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809" w:type="dxa"/>
            <w:tcBorders>
              <w:top w:val="single" w:sz="4" w:space="0" w:color="000000"/>
              <w:left w:val="single" w:sz="4" w:space="0" w:color="000000"/>
              <w:bottom w:val="single" w:sz="4" w:space="0" w:color="000000"/>
            </w:tcBorders>
            <w:shd w:val="clear" w:color="auto" w:fill="FFFFFF"/>
          </w:tcPr>
          <w:p w14:paraId="254A9401"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91CBAE9"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1E3B609A"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M</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66F5B342"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Tăng thời gian cá nhân làm việc trong thời gian lưu trú của họ vào cuối tuần</w:t>
            </w:r>
            <w:r w:rsidR="007A6983" w:rsidRPr="00E54AAB">
              <w:rPr>
                <w:rFonts w:ascii="Times New Roman" w:eastAsia="Times New Roman" w:hAnsi="Times New Roman" w:cs="Times New Roman"/>
                <w:sz w:val="26"/>
                <w:szCs w:val="26"/>
              </w:rPr>
              <w:t>.</w:t>
            </w:r>
          </w:p>
        </w:tc>
      </w:tr>
      <w:tr w:rsidR="000B2BE2" w:rsidRPr="00E54AAB" w14:paraId="78B3B3AA" w14:textId="77777777" w:rsidTr="00BF7CEC">
        <w:trPr>
          <w:trHeight w:val="2087"/>
          <w:jc w:val="center"/>
        </w:trPr>
        <w:tc>
          <w:tcPr>
            <w:tcW w:w="1701" w:type="dxa"/>
            <w:tcBorders>
              <w:top w:val="single" w:sz="4" w:space="0" w:color="000000"/>
              <w:left w:val="single" w:sz="4" w:space="0" w:color="000000"/>
              <w:bottom w:val="single" w:sz="4" w:space="0" w:color="000000"/>
            </w:tcBorders>
            <w:shd w:val="clear" w:color="auto" w:fill="FFFFFF"/>
          </w:tcPr>
          <w:p w14:paraId="1E591766"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5AE360D2"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60063E0A"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Quản lý dự án</w:t>
            </w:r>
          </w:p>
        </w:tc>
        <w:tc>
          <w:tcPr>
            <w:tcW w:w="2776" w:type="dxa"/>
            <w:tcBorders>
              <w:top w:val="single" w:sz="4" w:space="0" w:color="000000"/>
              <w:left w:val="single" w:sz="4" w:space="0" w:color="000000"/>
              <w:bottom w:val="single" w:sz="4" w:space="0" w:color="000000"/>
            </w:tcBorders>
            <w:shd w:val="clear" w:color="auto" w:fill="FFFFFF"/>
          </w:tcPr>
          <w:p w14:paraId="6A86F918"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Hệ thống quản lý dự án có thể không đủ để hỗ trợ các yêu cầu của dự án.</w:t>
            </w:r>
          </w:p>
        </w:tc>
        <w:tc>
          <w:tcPr>
            <w:tcW w:w="810" w:type="dxa"/>
            <w:tcBorders>
              <w:top w:val="single" w:sz="4" w:space="0" w:color="000000"/>
              <w:left w:val="single" w:sz="4" w:space="0" w:color="000000"/>
              <w:bottom w:val="single" w:sz="4" w:space="0" w:color="000000"/>
            </w:tcBorders>
            <w:shd w:val="clear" w:color="auto" w:fill="FFFFFF"/>
          </w:tcPr>
          <w:p w14:paraId="570F0A66"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770ECE7B"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L</w:t>
            </w:r>
          </w:p>
        </w:tc>
        <w:tc>
          <w:tcPr>
            <w:tcW w:w="809" w:type="dxa"/>
            <w:tcBorders>
              <w:top w:val="single" w:sz="4" w:space="0" w:color="000000"/>
              <w:left w:val="single" w:sz="4" w:space="0" w:color="000000"/>
              <w:bottom w:val="single" w:sz="4" w:space="0" w:color="000000"/>
            </w:tcBorders>
            <w:shd w:val="clear" w:color="auto" w:fill="FFFFFF"/>
          </w:tcPr>
          <w:p w14:paraId="0E144650" w14:textId="77777777" w:rsidR="00713997" w:rsidRPr="00E54AAB" w:rsidRDefault="00713997" w:rsidP="00BC57A0">
            <w:pPr>
              <w:spacing w:line="360" w:lineRule="auto"/>
              <w:jc w:val="both"/>
              <w:rPr>
                <w:rFonts w:ascii="Times New Roman" w:eastAsia="Times New Roman" w:hAnsi="Times New Roman" w:cs="Times New Roman"/>
                <w:sz w:val="26"/>
                <w:szCs w:val="26"/>
              </w:rPr>
            </w:pPr>
          </w:p>
          <w:p w14:paraId="3ADA27D4" w14:textId="77777777" w:rsidR="000B2BE2" w:rsidRPr="00E54AAB" w:rsidRDefault="000B2BE2"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H</w:t>
            </w:r>
          </w:p>
        </w:tc>
        <w:tc>
          <w:tcPr>
            <w:tcW w:w="3139" w:type="dxa"/>
            <w:tcBorders>
              <w:top w:val="single" w:sz="4" w:space="0" w:color="000000"/>
              <w:left w:val="single" w:sz="4" w:space="0" w:color="000000"/>
              <w:bottom w:val="single" w:sz="4" w:space="0" w:color="000000"/>
              <w:right w:val="single" w:sz="4" w:space="0" w:color="000000"/>
            </w:tcBorders>
            <w:shd w:val="clear" w:color="auto" w:fill="FFFFFF"/>
          </w:tcPr>
          <w:p w14:paraId="5E36D5C4" w14:textId="77777777" w:rsidR="000B2BE2" w:rsidRPr="00E54AAB" w:rsidRDefault="00FD0585" w:rsidP="00BC57A0">
            <w:pPr>
              <w:spacing w:line="360" w:lineRule="auto"/>
              <w:jc w:val="both"/>
              <w:rPr>
                <w:rFonts w:ascii="Times New Roman" w:hAnsi="Times New Roman" w:cs="Times New Roman"/>
                <w:sz w:val="26"/>
                <w:szCs w:val="26"/>
              </w:rPr>
            </w:pPr>
            <w:r w:rsidRPr="00E54AAB">
              <w:rPr>
                <w:rFonts w:ascii="Times New Roman" w:eastAsia="Times New Roman" w:hAnsi="Times New Roman" w:cs="Times New Roman"/>
                <w:sz w:val="26"/>
                <w:szCs w:val="26"/>
              </w:rPr>
              <w:t>Thảo luận với nhóm để đưa ra giải pháp và độ chính xác nhất quán.</w:t>
            </w:r>
          </w:p>
        </w:tc>
      </w:tr>
    </w:tbl>
    <w:p w14:paraId="3F04EBB9" w14:textId="297DD5A2" w:rsidR="00D66A93" w:rsidRPr="00E54AAB" w:rsidRDefault="00D66A93" w:rsidP="00BC57A0">
      <w:pPr>
        <w:spacing w:line="360" w:lineRule="auto"/>
        <w:rPr>
          <w:rFonts w:ascii="Times New Roman" w:hAnsi="Times New Roman" w:cs="Times New Roman"/>
          <w:sz w:val="26"/>
          <w:szCs w:val="26"/>
        </w:rPr>
      </w:pPr>
      <w:bookmarkStart w:id="247" w:name="_4i7ojhp"/>
      <w:bookmarkStart w:id="248" w:name="_2xcytpi"/>
      <w:bookmarkStart w:id="249" w:name="_Toc480824085"/>
      <w:bookmarkStart w:id="250" w:name="_Toc8386613"/>
      <w:bookmarkStart w:id="251" w:name="_Toc133524894"/>
      <w:bookmarkStart w:id="252" w:name="_Toc61808876"/>
      <w:bookmarkStart w:id="253" w:name="_Toc153742137"/>
      <w:bookmarkEnd w:id="247"/>
      <w:bookmarkEnd w:id="248"/>
    </w:p>
    <w:p w14:paraId="6CF8229E" w14:textId="61ED13A3" w:rsidR="00D66A93" w:rsidRPr="00E54AAB" w:rsidRDefault="00E54AAB" w:rsidP="00BC57A0">
      <w:pPr>
        <w:pStyle w:val="Heading2"/>
        <w:numPr>
          <w:ilvl w:val="0"/>
          <w:numId w:val="0"/>
        </w:numPr>
        <w:spacing w:line="360" w:lineRule="auto"/>
      </w:pPr>
      <w:bookmarkStart w:id="254" w:name="_Toc166244064"/>
      <w:bookmarkStart w:id="255" w:name="_Toc166246546"/>
      <w:bookmarkStart w:id="256" w:name="_Toc166247152"/>
      <w:bookmarkStart w:id="257" w:name="_Toc166247228"/>
      <w:bookmarkStart w:id="258" w:name="_Toc166410477"/>
      <w:r>
        <w:rPr>
          <w:rFonts w:eastAsia="Times New Roman"/>
        </w:rPr>
        <w:t xml:space="preserve">Bảng 6.3 </w:t>
      </w:r>
      <w:r w:rsidR="00DC6F72" w:rsidRPr="00E54AAB">
        <w:rPr>
          <w:rFonts w:eastAsia="Times New Roman"/>
        </w:rPr>
        <w:t>Mục tiêu chấ</w:t>
      </w:r>
      <w:r w:rsidR="00DA43D2" w:rsidRPr="00E54AAB">
        <w:rPr>
          <w:rFonts w:eastAsia="Times New Roman"/>
        </w:rPr>
        <w:t>t l</w:t>
      </w:r>
      <w:r w:rsidR="00DC6F72" w:rsidRPr="00E54AAB">
        <w:rPr>
          <w:rFonts w:eastAsia="Times New Roman"/>
        </w:rPr>
        <w:t>ượng</w:t>
      </w:r>
      <w:bookmarkEnd w:id="254"/>
      <w:bookmarkEnd w:id="255"/>
      <w:bookmarkEnd w:id="256"/>
      <w:bookmarkEnd w:id="257"/>
      <w:bookmarkEnd w:id="258"/>
      <w:r w:rsidR="00DC6F72" w:rsidRPr="00E54AAB">
        <w:rPr>
          <w:rFonts w:eastAsia="Times New Roman"/>
        </w:rPr>
        <w:t xml:space="preserve"> </w:t>
      </w:r>
    </w:p>
    <w:p w14:paraId="1442563D" w14:textId="1851C929" w:rsidR="00DC6F72" w:rsidRPr="00E54AAB" w:rsidRDefault="00DC6F72" w:rsidP="00BC57A0">
      <w:pPr>
        <w:spacing w:line="360" w:lineRule="auto"/>
        <w:ind w:firstLine="360"/>
        <w:rPr>
          <w:rFonts w:ascii="Times New Roman" w:hAnsi="Times New Roman" w:cs="Times New Roman"/>
          <w:sz w:val="26"/>
          <w:szCs w:val="26"/>
        </w:rPr>
      </w:pPr>
      <w:r w:rsidRPr="00E54AAB">
        <w:rPr>
          <w:rFonts w:ascii="Times New Roman" w:eastAsia="Times New Roman" w:hAnsi="Times New Roman" w:cs="Times New Roman"/>
          <w:sz w:val="26"/>
          <w:szCs w:val="26"/>
        </w:rP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43CCEB1F" w14:textId="1B17CB7E" w:rsidR="009E16E6" w:rsidRPr="00E54AAB" w:rsidRDefault="009E16E6" w:rsidP="00BC57A0">
      <w:pPr>
        <w:spacing w:line="360" w:lineRule="auto"/>
        <w:jc w:val="center"/>
        <w:rPr>
          <w:rFonts w:ascii="Times New Roman" w:hAnsi="Times New Roman" w:cs="Times New Roman"/>
          <w:i/>
          <w:sz w:val="26"/>
          <w:szCs w:val="26"/>
        </w:rPr>
      </w:pPr>
      <w:r w:rsidRPr="00E54AAB">
        <w:rPr>
          <w:rFonts w:ascii="Times New Roman" w:eastAsia="Times New Roman" w:hAnsi="Times New Roman" w:cs="Times New Roman"/>
          <w:i/>
          <w:sz w:val="26"/>
          <w:szCs w:val="26"/>
        </w:rPr>
        <w:t xml:space="preserve">Bảng </w:t>
      </w:r>
      <w:r w:rsidRPr="00E54AAB">
        <w:rPr>
          <w:rFonts w:ascii="Times New Roman" w:eastAsia="Times New Roman" w:hAnsi="Times New Roman" w:cs="Times New Roman"/>
          <w:i/>
          <w:sz w:val="26"/>
          <w:szCs w:val="26"/>
          <w:lang w:val="vi-VN"/>
        </w:rPr>
        <w:t>6.</w:t>
      </w:r>
      <w:r w:rsidR="00E54AAB">
        <w:rPr>
          <w:rFonts w:ascii="Times New Roman" w:eastAsia="Times New Roman" w:hAnsi="Times New Roman" w:cs="Times New Roman"/>
          <w:i/>
          <w:sz w:val="26"/>
          <w:szCs w:val="26"/>
        </w:rPr>
        <w:t>3</w:t>
      </w:r>
      <w:r w:rsidRPr="00E54AAB">
        <w:rPr>
          <w:rFonts w:ascii="Times New Roman" w:eastAsia="Times New Roman" w:hAnsi="Times New Roman" w:cs="Times New Roman"/>
          <w:i/>
          <w:sz w:val="26"/>
          <w:szCs w:val="26"/>
          <w:lang w:val="vi-VN"/>
        </w:rPr>
        <w:t>.1.</w:t>
      </w:r>
      <w:r w:rsidRPr="00E54AAB">
        <w:rPr>
          <w:rFonts w:ascii="Times New Roman" w:eastAsia="Times New Roman" w:hAnsi="Times New Roman" w:cs="Times New Roman"/>
          <w:i/>
          <w:sz w:val="26"/>
          <w:szCs w:val="26"/>
        </w:rPr>
        <w:t xml:space="preserve"> Các hệ số đánh giá cho dự án</w:t>
      </w:r>
    </w:p>
    <w:p w14:paraId="149EF739" w14:textId="77777777" w:rsidR="009E16E6" w:rsidRPr="00E54AAB" w:rsidRDefault="009E16E6" w:rsidP="00BC57A0">
      <w:pPr>
        <w:spacing w:line="360" w:lineRule="auto"/>
        <w:ind w:firstLine="360"/>
        <w:rPr>
          <w:rFonts w:ascii="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985"/>
        <w:gridCol w:w="2700"/>
        <w:gridCol w:w="5092"/>
      </w:tblGrid>
      <w:tr w:rsidR="00DC6F72" w:rsidRPr="00E54AAB" w14:paraId="1D6624CF" w14:textId="77777777" w:rsidTr="00BF7CEC">
        <w:trPr>
          <w:jc w:val="center"/>
        </w:trPr>
        <w:tc>
          <w:tcPr>
            <w:tcW w:w="985" w:type="dxa"/>
            <w:shd w:val="clear" w:color="auto" w:fill="BDD6EE" w:themeFill="accent1" w:themeFillTint="66"/>
          </w:tcPr>
          <w:p w14:paraId="255DC227" w14:textId="4E3D513A" w:rsidR="00DC6F72" w:rsidRPr="00E54AAB" w:rsidRDefault="00DC6F72" w:rsidP="00BC57A0">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STT</w:t>
            </w:r>
          </w:p>
        </w:tc>
        <w:tc>
          <w:tcPr>
            <w:tcW w:w="2700" w:type="dxa"/>
            <w:shd w:val="clear" w:color="auto" w:fill="BDD6EE" w:themeFill="accent1" w:themeFillTint="66"/>
          </w:tcPr>
          <w:p w14:paraId="18EE15D5" w14:textId="49F0D65F" w:rsidR="00DC6F72" w:rsidRPr="00E54AAB" w:rsidRDefault="00DC6F72" w:rsidP="00BC57A0">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Hệ Số</w:t>
            </w:r>
          </w:p>
        </w:tc>
        <w:tc>
          <w:tcPr>
            <w:tcW w:w="5092" w:type="dxa"/>
            <w:shd w:val="clear" w:color="auto" w:fill="BDD6EE" w:themeFill="accent1" w:themeFillTint="66"/>
          </w:tcPr>
          <w:p w14:paraId="00C840AF" w14:textId="2FAF6FD7" w:rsidR="00DC6F72" w:rsidRPr="00E54AAB" w:rsidRDefault="00DC6F72" w:rsidP="00BC57A0">
            <w:pPr>
              <w:spacing w:line="360" w:lineRule="auto"/>
              <w:jc w:val="center"/>
              <w:rPr>
                <w:rFonts w:ascii="Times New Roman" w:hAnsi="Times New Roman" w:cs="Times New Roman"/>
                <w:sz w:val="26"/>
                <w:szCs w:val="26"/>
              </w:rPr>
            </w:pPr>
            <w:r w:rsidRPr="00E54AAB">
              <w:rPr>
                <w:rFonts w:ascii="Times New Roman" w:hAnsi="Times New Roman" w:cs="Times New Roman"/>
                <w:sz w:val="26"/>
                <w:szCs w:val="26"/>
              </w:rPr>
              <w:t>Mô tả</w:t>
            </w:r>
          </w:p>
        </w:tc>
      </w:tr>
      <w:tr w:rsidR="00DC6F72" w:rsidRPr="00E54AAB" w14:paraId="631F94BE" w14:textId="77777777" w:rsidTr="00BF7CEC">
        <w:trPr>
          <w:jc w:val="center"/>
        </w:trPr>
        <w:tc>
          <w:tcPr>
            <w:tcW w:w="985" w:type="dxa"/>
          </w:tcPr>
          <w:p w14:paraId="729EEB9E" w14:textId="7A2F15CD" w:rsidR="00DC6F72" w:rsidRPr="00E54AAB" w:rsidRDefault="00DC6F72"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1</w:t>
            </w:r>
          </w:p>
        </w:tc>
        <w:tc>
          <w:tcPr>
            <w:tcW w:w="2700" w:type="dxa"/>
          </w:tcPr>
          <w:p w14:paraId="55C2109C" w14:textId="4F85DA66" w:rsidR="00DC6F72" w:rsidRPr="00E54AAB" w:rsidRDefault="00DC6F72" w:rsidP="00BC57A0">
            <w:pPr>
              <w:spacing w:line="360" w:lineRule="auto"/>
              <w:rPr>
                <w:rFonts w:ascii="Times New Roman" w:hAnsi="Times New Roman" w:cs="Times New Roman"/>
                <w:sz w:val="26"/>
                <w:szCs w:val="26"/>
              </w:rPr>
            </w:pPr>
            <w:bookmarkStart w:id="259" w:name="_Toc133524899"/>
            <w:r w:rsidRPr="00E54AAB">
              <w:rPr>
                <w:rFonts w:ascii="Times New Roman" w:hAnsi="Times New Roman" w:cs="Times New Roman"/>
                <w:sz w:val="26"/>
                <w:szCs w:val="26"/>
                <w:lang w:val="vi-VN"/>
              </w:rPr>
              <w:t>Tính kịp thời</w:t>
            </w:r>
            <w:bookmarkEnd w:id="259"/>
          </w:p>
        </w:tc>
        <w:tc>
          <w:tcPr>
            <w:tcW w:w="5092" w:type="dxa"/>
          </w:tcPr>
          <w:p w14:paraId="11040AD0" w14:textId="5D1861DB" w:rsidR="00DC6F72" w:rsidRPr="00E54AAB" w:rsidRDefault="00DC6F72" w:rsidP="00BC57A0">
            <w:pPr>
              <w:spacing w:line="360" w:lineRule="auto"/>
              <w:rPr>
                <w:rFonts w:ascii="Times New Roman" w:hAnsi="Times New Roman" w:cs="Times New Roman"/>
                <w:sz w:val="26"/>
                <w:szCs w:val="26"/>
              </w:rPr>
            </w:pPr>
            <w:bookmarkStart w:id="260" w:name="_Toc133524900"/>
            <w:r w:rsidRPr="00E54AAB">
              <w:rPr>
                <w:rFonts w:ascii="Times New Roman" w:hAnsi="Times New Roman" w:cs="Times New Roman"/>
                <w:sz w:val="26"/>
                <w:szCs w:val="26"/>
                <w:lang w:val="vi-VN"/>
              </w:rPr>
              <w:t>Cung cấp sản phẩm đúng thời gian qui định.</w:t>
            </w:r>
            <w:bookmarkEnd w:id="260"/>
          </w:p>
        </w:tc>
      </w:tr>
      <w:tr w:rsidR="00DC6F72" w:rsidRPr="00E54AAB" w14:paraId="1F74EFE9" w14:textId="77777777" w:rsidTr="00BF7CEC">
        <w:trPr>
          <w:jc w:val="center"/>
        </w:trPr>
        <w:tc>
          <w:tcPr>
            <w:tcW w:w="985" w:type="dxa"/>
          </w:tcPr>
          <w:p w14:paraId="4D9A2C4B" w14:textId="2C47F217" w:rsidR="00DC6F72" w:rsidRPr="00E54AAB" w:rsidRDefault="00DC6F72"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2</w:t>
            </w:r>
          </w:p>
        </w:tc>
        <w:tc>
          <w:tcPr>
            <w:tcW w:w="2700" w:type="dxa"/>
          </w:tcPr>
          <w:p w14:paraId="2EA208F9" w14:textId="0B6EF07E" w:rsidR="00DC6F72" w:rsidRPr="00E54AAB" w:rsidRDefault="00DC6F72" w:rsidP="00BC57A0">
            <w:pPr>
              <w:spacing w:line="360" w:lineRule="auto"/>
              <w:rPr>
                <w:rFonts w:ascii="Times New Roman" w:hAnsi="Times New Roman" w:cs="Times New Roman"/>
                <w:sz w:val="26"/>
                <w:szCs w:val="26"/>
              </w:rPr>
            </w:pPr>
            <w:bookmarkStart w:id="261" w:name="_Toc133524902"/>
            <w:r w:rsidRPr="00E54AAB">
              <w:rPr>
                <w:rFonts w:ascii="Times New Roman" w:hAnsi="Times New Roman" w:cs="Times New Roman"/>
                <w:sz w:val="26"/>
                <w:szCs w:val="26"/>
                <w:lang w:val="vi-VN"/>
              </w:rPr>
              <w:t>Chức năng</w:t>
            </w:r>
            <w:bookmarkEnd w:id="261"/>
          </w:p>
        </w:tc>
        <w:tc>
          <w:tcPr>
            <w:tcW w:w="5092" w:type="dxa"/>
          </w:tcPr>
          <w:p w14:paraId="193EF620" w14:textId="3A0CD4C3" w:rsidR="00DC6F72" w:rsidRPr="00E54AAB" w:rsidRDefault="00DC6F72" w:rsidP="00BC57A0">
            <w:pPr>
              <w:spacing w:line="360" w:lineRule="auto"/>
              <w:rPr>
                <w:rFonts w:ascii="Times New Roman" w:hAnsi="Times New Roman" w:cs="Times New Roman"/>
                <w:sz w:val="26"/>
                <w:szCs w:val="26"/>
              </w:rPr>
            </w:pPr>
            <w:bookmarkStart w:id="262" w:name="_Toc133524903"/>
            <w:r w:rsidRPr="00E54AAB">
              <w:rPr>
                <w:rFonts w:ascii="Times New Roman" w:hAnsi="Times New Roman" w:cs="Times New Roman"/>
                <w:sz w:val="26"/>
                <w:szCs w:val="26"/>
                <w:lang w:val="vi-VN"/>
              </w:rPr>
              <w:t>Đáp ứng tất cả các chức năng trong yêu cầu của người dùng (User Stories)</w:t>
            </w:r>
            <w:bookmarkEnd w:id="262"/>
          </w:p>
        </w:tc>
      </w:tr>
      <w:tr w:rsidR="00DC6F72" w:rsidRPr="00E54AAB" w14:paraId="60C8EEE2" w14:textId="77777777" w:rsidTr="00BF7CEC">
        <w:trPr>
          <w:jc w:val="center"/>
        </w:trPr>
        <w:tc>
          <w:tcPr>
            <w:tcW w:w="985" w:type="dxa"/>
          </w:tcPr>
          <w:p w14:paraId="44CAA630" w14:textId="582C6B2E" w:rsidR="00DC6F72" w:rsidRPr="00E54AAB" w:rsidRDefault="00DC6F72" w:rsidP="00BC57A0">
            <w:pPr>
              <w:spacing w:line="360" w:lineRule="auto"/>
              <w:rPr>
                <w:rFonts w:ascii="Times New Roman" w:hAnsi="Times New Roman" w:cs="Times New Roman"/>
                <w:sz w:val="26"/>
                <w:szCs w:val="26"/>
              </w:rPr>
            </w:pPr>
            <w:r w:rsidRPr="00E54AAB">
              <w:rPr>
                <w:rFonts w:ascii="Times New Roman" w:hAnsi="Times New Roman" w:cs="Times New Roman"/>
                <w:sz w:val="26"/>
                <w:szCs w:val="26"/>
              </w:rPr>
              <w:t>3</w:t>
            </w:r>
          </w:p>
        </w:tc>
        <w:tc>
          <w:tcPr>
            <w:tcW w:w="2700" w:type="dxa"/>
          </w:tcPr>
          <w:p w14:paraId="2D56565B" w14:textId="194AFF27" w:rsidR="00DC6F72" w:rsidRPr="00E54AAB" w:rsidRDefault="00DC6F72" w:rsidP="00BC57A0">
            <w:pPr>
              <w:spacing w:line="360" w:lineRule="auto"/>
              <w:rPr>
                <w:rFonts w:ascii="Times New Roman" w:hAnsi="Times New Roman" w:cs="Times New Roman"/>
                <w:sz w:val="26"/>
                <w:szCs w:val="26"/>
              </w:rPr>
            </w:pPr>
            <w:bookmarkStart w:id="263" w:name="_Toc133524905"/>
            <w:r w:rsidRPr="00E54AAB">
              <w:rPr>
                <w:rFonts w:ascii="Times New Roman" w:hAnsi="Times New Roman" w:cs="Times New Roman"/>
                <w:sz w:val="26"/>
                <w:szCs w:val="26"/>
                <w:lang w:val="vi-VN"/>
              </w:rPr>
              <w:t>Độ tin cậy</w:t>
            </w:r>
            <w:bookmarkEnd w:id="263"/>
          </w:p>
        </w:tc>
        <w:tc>
          <w:tcPr>
            <w:tcW w:w="5092" w:type="dxa"/>
          </w:tcPr>
          <w:p w14:paraId="643BAF82" w14:textId="6D2B4B7D" w:rsidR="00DC6F72" w:rsidRPr="00E54AAB" w:rsidRDefault="00DC6F72" w:rsidP="00BC57A0">
            <w:pPr>
              <w:spacing w:line="360" w:lineRule="auto"/>
              <w:rPr>
                <w:rFonts w:ascii="Times New Roman" w:hAnsi="Times New Roman" w:cs="Times New Roman"/>
                <w:sz w:val="26"/>
                <w:szCs w:val="26"/>
              </w:rPr>
            </w:pPr>
            <w:bookmarkStart w:id="264" w:name="_Toc133524906"/>
            <w:r w:rsidRPr="00E54AAB">
              <w:rPr>
                <w:rFonts w:ascii="Times New Roman" w:hAnsi="Times New Roman" w:cs="Times New Roman"/>
                <w:sz w:val="26"/>
                <w:szCs w:val="26"/>
                <w:lang w:val="vi-VN"/>
              </w:rPr>
              <w:t xml:space="preserve">Nên đáp ứng các tiêu chí sau: - Không có </w:t>
            </w:r>
            <w:r w:rsidRPr="00E54AAB">
              <w:rPr>
                <w:rFonts w:ascii="Times New Roman" w:hAnsi="Times New Roman" w:cs="Times New Roman"/>
                <w:sz w:val="26"/>
                <w:szCs w:val="26"/>
                <w:lang w:val="vi-VN"/>
              </w:rPr>
              <w:lastRenderedPageBreak/>
              <w:t>khiếm khuyết lớn. (Số lỗi tìm thấy trong giai đoạn thử nghiệm nghiệm thu) / (Mức độ nỗ lực của dự án) &lt;= 1</w:t>
            </w:r>
            <w:bookmarkEnd w:id="264"/>
          </w:p>
        </w:tc>
      </w:tr>
    </w:tbl>
    <w:p w14:paraId="5A2C2825" w14:textId="17F12863" w:rsidR="009E16E6" w:rsidRPr="00E54AAB" w:rsidRDefault="00E54AAB" w:rsidP="00BC57A0">
      <w:pPr>
        <w:pStyle w:val="Heading2"/>
        <w:numPr>
          <w:ilvl w:val="0"/>
          <w:numId w:val="0"/>
        </w:numPr>
        <w:spacing w:line="360" w:lineRule="auto"/>
        <w:ind w:left="720" w:hanging="720"/>
      </w:pPr>
      <w:bookmarkStart w:id="265" w:name="_Toc8386614"/>
      <w:bookmarkStart w:id="266" w:name="_Toc513987719"/>
      <w:bookmarkStart w:id="267" w:name="_Toc61808877"/>
      <w:bookmarkStart w:id="268" w:name="_Toc61777105"/>
      <w:bookmarkStart w:id="269" w:name="_Toc133524907"/>
      <w:bookmarkStart w:id="270" w:name="_Toc153742138"/>
      <w:bookmarkStart w:id="271" w:name="_Toc166244065"/>
      <w:bookmarkStart w:id="272" w:name="_Toc166246547"/>
      <w:bookmarkStart w:id="273" w:name="_Toc166247153"/>
      <w:bookmarkStart w:id="274" w:name="_Toc166247229"/>
      <w:bookmarkStart w:id="275" w:name="_Toc166410478"/>
      <w:r>
        <w:rPr>
          <w:rFonts w:eastAsia="Times New Roman"/>
        </w:rPr>
        <w:lastRenderedPageBreak/>
        <w:t xml:space="preserve">Bảng 6.4 </w:t>
      </w:r>
      <w:r w:rsidR="009E16E6" w:rsidRPr="00E54AAB">
        <w:rPr>
          <w:rFonts w:eastAsia="Times New Roman"/>
        </w:rPr>
        <w:t>Chỉ số</w:t>
      </w:r>
      <w:bookmarkEnd w:id="265"/>
      <w:bookmarkEnd w:id="266"/>
      <w:bookmarkEnd w:id="267"/>
      <w:bookmarkEnd w:id="268"/>
      <w:bookmarkEnd w:id="269"/>
      <w:bookmarkEnd w:id="270"/>
      <w:bookmarkEnd w:id="271"/>
      <w:bookmarkEnd w:id="272"/>
      <w:bookmarkEnd w:id="273"/>
      <w:bookmarkEnd w:id="274"/>
      <w:bookmarkEnd w:id="275"/>
      <w:r w:rsidR="009E16E6" w:rsidRPr="00E54AAB">
        <w:rPr>
          <w:rFonts w:eastAsia="Times New Roman"/>
        </w:rPr>
        <w:t xml:space="preserve"> </w:t>
      </w:r>
    </w:p>
    <w:p w14:paraId="4820131C" w14:textId="52E9219A" w:rsidR="009E16E6" w:rsidRPr="00E54AAB" w:rsidRDefault="009E16E6" w:rsidP="00BC57A0">
      <w:pPr>
        <w:spacing w:line="360" w:lineRule="auto"/>
        <w:ind w:firstLine="720"/>
        <w:rPr>
          <w:rFonts w:ascii="Times New Roman" w:hAnsi="Times New Roman" w:cs="Times New Roman"/>
          <w:sz w:val="26"/>
          <w:szCs w:val="26"/>
        </w:rPr>
      </w:pPr>
      <w:r w:rsidRPr="00E54AAB">
        <w:rPr>
          <w:rFonts w:ascii="Times New Roman" w:eastAsia="Times New Roman" w:hAnsi="Times New Roman" w:cs="Times New Roman"/>
          <w:sz w:val="26"/>
          <w:szCs w:val="26"/>
        </w:rPr>
        <w:t>Số liệu phần mềm dự kiến sẽ được sử dụng trong quá trình này được liệt kê trong bảng dướ</w:t>
      </w:r>
      <w:r w:rsidR="00A65750" w:rsidRPr="00E54AAB">
        <w:rPr>
          <w:rFonts w:ascii="Times New Roman" w:eastAsia="Times New Roman" w:hAnsi="Times New Roman" w:cs="Times New Roman"/>
          <w:sz w:val="26"/>
          <w:szCs w:val="26"/>
        </w:rPr>
        <w:t>i đây:</w:t>
      </w:r>
    </w:p>
    <w:p w14:paraId="041A9CD3" w14:textId="77777777" w:rsidR="000035A1" w:rsidRDefault="000035A1">
      <w:pPr>
        <w:widowControl/>
        <w:suppressAutoHyphens w:val="0"/>
        <w:spacing w:line="360" w:lineRule="auto"/>
        <w:rPr>
          <w:rFonts w:ascii="Times New Roman" w:hAnsi="Times New Roman" w:cs="Times New Roman"/>
          <w:i/>
          <w:sz w:val="26"/>
          <w:szCs w:val="26"/>
          <w:lang w:val="vi-VN"/>
        </w:rPr>
      </w:pPr>
      <w:r>
        <w:rPr>
          <w:rFonts w:ascii="Times New Roman" w:eastAsia="Times New Roman" w:hAnsi="Times New Roman" w:cs="Times New Roman"/>
          <w:i/>
          <w:sz w:val="26"/>
          <w:szCs w:val="26"/>
          <w:lang w:val="vi-VN"/>
        </w:rPr>
        <w:br w:type="page"/>
      </w:r>
    </w:p>
    <w:p w14:paraId="3105D0C7" w14:textId="1E71857C" w:rsidR="009E16E6" w:rsidRPr="00E54AAB" w:rsidRDefault="009E16E6" w:rsidP="00BC57A0">
      <w:pPr>
        <w:spacing w:line="360" w:lineRule="auto"/>
        <w:ind w:left="142"/>
        <w:jc w:val="center"/>
        <w:rPr>
          <w:rFonts w:ascii="Times New Roman" w:hAnsi="Times New Roman" w:cs="Times New Roman"/>
          <w:i/>
          <w:sz w:val="26"/>
          <w:szCs w:val="26"/>
          <w:lang w:val="vi-VN"/>
        </w:rPr>
      </w:pPr>
      <w:r w:rsidRPr="00E54AAB">
        <w:rPr>
          <w:rFonts w:ascii="Times New Roman" w:eastAsia="Times New Roman" w:hAnsi="Times New Roman" w:cs="Times New Roman"/>
          <w:i/>
          <w:sz w:val="26"/>
          <w:szCs w:val="26"/>
          <w:lang w:val="vi-VN"/>
        </w:rPr>
        <w:lastRenderedPageBreak/>
        <w:t>Bảng 6.</w:t>
      </w:r>
      <w:r w:rsidR="00E54AAB">
        <w:rPr>
          <w:rFonts w:ascii="Times New Roman" w:eastAsia="Times New Roman" w:hAnsi="Times New Roman" w:cs="Times New Roman"/>
          <w:i/>
          <w:sz w:val="26"/>
          <w:szCs w:val="26"/>
        </w:rPr>
        <w:t>4</w:t>
      </w:r>
      <w:r w:rsidRPr="00E54AAB">
        <w:rPr>
          <w:rFonts w:ascii="Times New Roman" w:eastAsia="Times New Roman" w:hAnsi="Times New Roman" w:cs="Times New Roman"/>
          <w:i/>
          <w:sz w:val="26"/>
          <w:szCs w:val="26"/>
          <w:lang w:val="vi-VN"/>
        </w:rPr>
        <w:t>.1. Bảng chỉ số cho dự</w:t>
      </w:r>
      <w:r w:rsidR="00A65750" w:rsidRPr="00E54AAB">
        <w:rPr>
          <w:rFonts w:ascii="Times New Roman" w:eastAsia="Times New Roman" w:hAnsi="Times New Roman" w:cs="Times New Roman"/>
          <w:i/>
          <w:sz w:val="26"/>
          <w:szCs w:val="26"/>
          <w:lang w:val="vi-VN"/>
        </w:rPr>
        <w:t xml:space="preserve"> án</w:t>
      </w:r>
    </w:p>
    <w:tbl>
      <w:tblPr>
        <w:tblStyle w:val="TableGrid"/>
        <w:tblW w:w="0" w:type="auto"/>
        <w:jc w:val="center"/>
        <w:tblLook w:val="04A0" w:firstRow="1" w:lastRow="0" w:firstColumn="1" w:lastColumn="0" w:noHBand="0" w:noVBand="1"/>
      </w:tblPr>
      <w:tblGrid>
        <w:gridCol w:w="1399"/>
        <w:gridCol w:w="1486"/>
        <w:gridCol w:w="1837"/>
        <w:gridCol w:w="2684"/>
        <w:gridCol w:w="1656"/>
      </w:tblGrid>
      <w:tr w:rsidR="009E16E6" w:rsidRPr="00E54AAB" w14:paraId="260A9CFB" w14:textId="14DD7D09" w:rsidTr="00BF7CEC">
        <w:trPr>
          <w:jc w:val="center"/>
        </w:trPr>
        <w:tc>
          <w:tcPr>
            <w:tcW w:w="1435" w:type="dxa"/>
            <w:shd w:val="clear" w:color="auto" w:fill="F4B083" w:themeFill="accent2" w:themeFillTint="99"/>
          </w:tcPr>
          <w:p w14:paraId="671E7EB3" w14:textId="0491725D" w:rsidR="009E16E6" w:rsidRPr="00E54AAB" w:rsidRDefault="009E16E6" w:rsidP="00BC57A0">
            <w:pPr>
              <w:spacing w:line="360" w:lineRule="auto"/>
              <w:jc w:val="center"/>
              <w:rPr>
                <w:rFonts w:ascii="Times New Roman" w:hAnsi="Times New Roman" w:cs="Times New Roman"/>
                <w:sz w:val="26"/>
                <w:szCs w:val="26"/>
                <w:lang w:val="vi-VN"/>
              </w:rPr>
            </w:pPr>
            <w:bookmarkStart w:id="276" w:name="_Toc133524908"/>
            <w:r w:rsidRPr="00E54AAB">
              <w:rPr>
                <w:rFonts w:ascii="Times New Roman" w:hAnsi="Times New Roman" w:cs="Times New Roman"/>
                <w:b/>
                <w:sz w:val="26"/>
                <w:szCs w:val="26"/>
                <w:lang w:val="vi-VN"/>
              </w:rPr>
              <w:t>Loại</w:t>
            </w:r>
            <w:bookmarkEnd w:id="276"/>
          </w:p>
        </w:tc>
        <w:tc>
          <w:tcPr>
            <w:tcW w:w="1530" w:type="dxa"/>
            <w:shd w:val="clear" w:color="auto" w:fill="F4B083" w:themeFill="accent2" w:themeFillTint="99"/>
          </w:tcPr>
          <w:p w14:paraId="17EF73FE" w14:textId="5ADD15CD" w:rsidR="009E16E6" w:rsidRPr="00E54AAB" w:rsidRDefault="009E16E6" w:rsidP="00BC57A0">
            <w:pPr>
              <w:spacing w:line="360" w:lineRule="auto"/>
              <w:jc w:val="center"/>
              <w:rPr>
                <w:rFonts w:ascii="Times New Roman" w:hAnsi="Times New Roman" w:cs="Times New Roman"/>
                <w:sz w:val="26"/>
                <w:szCs w:val="26"/>
                <w:lang w:val="vi-VN"/>
              </w:rPr>
            </w:pPr>
            <w:bookmarkStart w:id="277" w:name="_Toc133524909"/>
            <w:r w:rsidRPr="00E54AAB">
              <w:rPr>
                <w:rFonts w:ascii="Times New Roman" w:hAnsi="Times New Roman" w:cs="Times New Roman"/>
                <w:b/>
                <w:sz w:val="26"/>
                <w:szCs w:val="26"/>
                <w:lang w:val="vi-VN"/>
              </w:rPr>
              <w:t>Chỉ số</w:t>
            </w:r>
            <w:bookmarkEnd w:id="277"/>
          </w:p>
        </w:tc>
        <w:tc>
          <w:tcPr>
            <w:tcW w:w="1890" w:type="dxa"/>
            <w:shd w:val="clear" w:color="auto" w:fill="F4B083" w:themeFill="accent2" w:themeFillTint="99"/>
          </w:tcPr>
          <w:p w14:paraId="58419E61" w14:textId="6E9A4644" w:rsidR="009E16E6" w:rsidRPr="00E54AAB" w:rsidRDefault="009E16E6" w:rsidP="00BC57A0">
            <w:pPr>
              <w:spacing w:line="360" w:lineRule="auto"/>
              <w:jc w:val="center"/>
              <w:rPr>
                <w:rFonts w:ascii="Times New Roman" w:hAnsi="Times New Roman" w:cs="Times New Roman"/>
                <w:sz w:val="26"/>
                <w:szCs w:val="26"/>
                <w:lang w:val="vi-VN"/>
              </w:rPr>
            </w:pPr>
            <w:bookmarkStart w:id="278" w:name="_Toc133524910"/>
            <w:r w:rsidRPr="00E54AAB">
              <w:rPr>
                <w:rFonts w:ascii="Times New Roman" w:hAnsi="Times New Roman" w:cs="Times New Roman"/>
                <w:b/>
                <w:sz w:val="26"/>
                <w:szCs w:val="26"/>
                <w:lang w:val="vi-VN"/>
              </w:rPr>
              <w:t>Đơn vị đo lường</w:t>
            </w:r>
            <w:bookmarkEnd w:id="278"/>
          </w:p>
        </w:tc>
        <w:tc>
          <w:tcPr>
            <w:tcW w:w="2790" w:type="dxa"/>
            <w:shd w:val="clear" w:color="auto" w:fill="F4B083" w:themeFill="accent2" w:themeFillTint="99"/>
          </w:tcPr>
          <w:p w14:paraId="6865D789" w14:textId="2F869504" w:rsidR="009E16E6" w:rsidRPr="00E54AAB" w:rsidRDefault="009E16E6" w:rsidP="00BC57A0">
            <w:pPr>
              <w:spacing w:line="360" w:lineRule="auto"/>
              <w:jc w:val="center"/>
              <w:rPr>
                <w:rFonts w:ascii="Times New Roman" w:hAnsi="Times New Roman" w:cs="Times New Roman"/>
                <w:sz w:val="26"/>
                <w:szCs w:val="26"/>
                <w:lang w:val="vi-VN"/>
              </w:rPr>
            </w:pPr>
            <w:bookmarkStart w:id="279" w:name="_Toc133524911"/>
            <w:r w:rsidRPr="00E54AAB">
              <w:rPr>
                <w:rFonts w:ascii="Times New Roman" w:hAnsi="Times New Roman" w:cs="Times New Roman"/>
                <w:b/>
                <w:sz w:val="26"/>
                <w:szCs w:val="26"/>
                <w:lang w:val="vi-VN"/>
              </w:rPr>
              <w:t>Ước lượng</w:t>
            </w:r>
            <w:bookmarkEnd w:id="279"/>
          </w:p>
        </w:tc>
        <w:tc>
          <w:tcPr>
            <w:tcW w:w="1710" w:type="dxa"/>
            <w:shd w:val="clear" w:color="auto" w:fill="F4B083" w:themeFill="accent2" w:themeFillTint="99"/>
          </w:tcPr>
          <w:p w14:paraId="101281E3" w14:textId="590F8D19" w:rsidR="009E16E6" w:rsidRPr="00E54AAB" w:rsidRDefault="009E16E6" w:rsidP="00BC57A0">
            <w:pPr>
              <w:spacing w:line="360" w:lineRule="auto"/>
              <w:jc w:val="center"/>
              <w:rPr>
                <w:rFonts w:ascii="Times New Roman" w:hAnsi="Times New Roman" w:cs="Times New Roman"/>
                <w:sz w:val="26"/>
                <w:szCs w:val="26"/>
                <w:lang w:val="vi-VN"/>
              </w:rPr>
            </w:pPr>
            <w:bookmarkStart w:id="280" w:name="_Toc133524912"/>
            <w:r w:rsidRPr="00E54AAB">
              <w:rPr>
                <w:rFonts w:ascii="Times New Roman" w:hAnsi="Times New Roman" w:cs="Times New Roman"/>
                <w:b/>
                <w:sz w:val="26"/>
                <w:szCs w:val="26"/>
                <w:lang w:val="vi-VN"/>
              </w:rPr>
              <w:t>Tần suất</w:t>
            </w:r>
            <w:bookmarkEnd w:id="280"/>
          </w:p>
        </w:tc>
      </w:tr>
      <w:tr w:rsidR="009E16E6" w:rsidRPr="00E54AAB" w14:paraId="4554542B" w14:textId="310D9D1C" w:rsidTr="00BF7CEC">
        <w:trPr>
          <w:jc w:val="center"/>
        </w:trPr>
        <w:tc>
          <w:tcPr>
            <w:tcW w:w="1435" w:type="dxa"/>
          </w:tcPr>
          <w:p w14:paraId="0035067B" w14:textId="1D1A0552" w:rsidR="009E16E6" w:rsidRPr="00E54AAB" w:rsidRDefault="009E16E6" w:rsidP="00BC57A0">
            <w:pPr>
              <w:spacing w:line="360" w:lineRule="auto"/>
              <w:rPr>
                <w:rFonts w:ascii="Times New Roman" w:hAnsi="Times New Roman" w:cs="Times New Roman"/>
                <w:sz w:val="26"/>
                <w:szCs w:val="26"/>
                <w:lang w:val="vi-VN"/>
              </w:rPr>
            </w:pPr>
            <w:bookmarkStart w:id="281" w:name="_Toc133524913"/>
            <w:r w:rsidRPr="00E54AAB">
              <w:rPr>
                <w:rFonts w:ascii="Times New Roman" w:hAnsi="Times New Roman" w:cs="Times New Roman"/>
                <w:sz w:val="26"/>
                <w:szCs w:val="26"/>
                <w:lang w:val="vi-VN"/>
              </w:rPr>
              <w:t>Tính kịp thời</w:t>
            </w:r>
            <w:bookmarkEnd w:id="281"/>
          </w:p>
        </w:tc>
        <w:tc>
          <w:tcPr>
            <w:tcW w:w="1530" w:type="dxa"/>
          </w:tcPr>
          <w:p w14:paraId="0D464021" w14:textId="0A4ADEE7" w:rsidR="009E16E6" w:rsidRPr="00E54AAB" w:rsidRDefault="009E16E6" w:rsidP="00BC57A0">
            <w:pPr>
              <w:spacing w:line="360" w:lineRule="auto"/>
              <w:rPr>
                <w:rFonts w:ascii="Times New Roman" w:hAnsi="Times New Roman" w:cs="Times New Roman"/>
                <w:sz w:val="26"/>
                <w:szCs w:val="26"/>
                <w:lang w:val="vi-VN"/>
              </w:rPr>
            </w:pPr>
            <w:bookmarkStart w:id="282" w:name="_Toc133524914"/>
            <w:r w:rsidRPr="00E54AAB">
              <w:rPr>
                <w:rFonts w:ascii="Times New Roman" w:hAnsi="Times New Roman" w:cs="Times New Roman"/>
                <w:sz w:val="26"/>
                <w:szCs w:val="26"/>
              </w:rPr>
              <w:t>Sản phẩm</w:t>
            </w:r>
            <w:bookmarkEnd w:id="282"/>
          </w:p>
        </w:tc>
        <w:tc>
          <w:tcPr>
            <w:tcW w:w="1890" w:type="dxa"/>
          </w:tcPr>
          <w:p w14:paraId="5B16E23E" w14:textId="7555FBA9" w:rsidR="009E16E6" w:rsidRPr="00E54AAB" w:rsidRDefault="009E16E6" w:rsidP="00BC57A0">
            <w:pPr>
              <w:spacing w:line="360" w:lineRule="auto"/>
              <w:rPr>
                <w:rFonts w:ascii="Times New Roman" w:hAnsi="Times New Roman" w:cs="Times New Roman"/>
                <w:sz w:val="26"/>
                <w:szCs w:val="26"/>
                <w:lang w:val="vi-VN"/>
              </w:rPr>
            </w:pPr>
            <w:bookmarkStart w:id="283" w:name="_Toc133524915"/>
            <w:r w:rsidRPr="00E54AAB">
              <w:rPr>
                <w:rFonts w:ascii="Times New Roman" w:hAnsi="Times New Roman" w:cs="Times New Roman"/>
                <w:sz w:val="26"/>
                <w:szCs w:val="26"/>
              </w:rPr>
              <w:t>%</w:t>
            </w:r>
            <w:bookmarkEnd w:id="283"/>
          </w:p>
        </w:tc>
        <w:tc>
          <w:tcPr>
            <w:tcW w:w="2790" w:type="dxa"/>
          </w:tcPr>
          <w:p w14:paraId="17F24BD8" w14:textId="7EA487FD" w:rsidR="009E16E6" w:rsidRPr="00E54AAB" w:rsidRDefault="009E16E6" w:rsidP="00BC57A0">
            <w:pPr>
              <w:spacing w:line="360" w:lineRule="auto"/>
              <w:rPr>
                <w:rFonts w:ascii="Times New Roman" w:hAnsi="Times New Roman" w:cs="Times New Roman"/>
                <w:sz w:val="26"/>
                <w:szCs w:val="26"/>
                <w:lang w:val="vi-VN"/>
              </w:rPr>
            </w:pPr>
            <w:bookmarkStart w:id="284" w:name="_Toc133524916"/>
            <w:r w:rsidRPr="00E54AAB">
              <w:rPr>
                <w:rFonts w:ascii="Times New Roman" w:hAnsi="Times New Roman" w:cs="Times New Roman"/>
                <w:sz w:val="26"/>
                <w:szCs w:val="26"/>
              </w:rPr>
              <w:t>&gt;=90%</w:t>
            </w:r>
            <w:bookmarkEnd w:id="284"/>
          </w:p>
        </w:tc>
        <w:tc>
          <w:tcPr>
            <w:tcW w:w="1710" w:type="dxa"/>
          </w:tcPr>
          <w:p w14:paraId="72510520" w14:textId="0901F005" w:rsidR="009E16E6" w:rsidRPr="00E54AAB" w:rsidRDefault="009E16E6" w:rsidP="00BC57A0">
            <w:pPr>
              <w:spacing w:line="360" w:lineRule="auto"/>
              <w:rPr>
                <w:rFonts w:ascii="Times New Roman" w:hAnsi="Times New Roman" w:cs="Times New Roman"/>
                <w:sz w:val="26"/>
                <w:szCs w:val="26"/>
                <w:lang w:val="vi-VN"/>
              </w:rPr>
            </w:pPr>
            <w:bookmarkStart w:id="285" w:name="_Toc133524917"/>
            <w:r w:rsidRPr="00E54AAB">
              <w:rPr>
                <w:rFonts w:ascii="Times New Roman" w:hAnsi="Times New Roman" w:cs="Times New Roman"/>
                <w:sz w:val="26"/>
                <w:szCs w:val="26"/>
              </w:rPr>
              <w:t>Tại phiên bản cuối</w:t>
            </w:r>
            <w:bookmarkEnd w:id="285"/>
            <w:r w:rsidRPr="00E54AAB">
              <w:rPr>
                <w:rFonts w:ascii="Times New Roman" w:hAnsi="Times New Roman" w:cs="Times New Roman"/>
                <w:sz w:val="26"/>
                <w:szCs w:val="26"/>
              </w:rPr>
              <w:t xml:space="preserve"> </w:t>
            </w:r>
          </w:p>
        </w:tc>
      </w:tr>
      <w:tr w:rsidR="009E16E6" w:rsidRPr="00E54AAB" w14:paraId="1785DA06" w14:textId="293E812E" w:rsidTr="00BF7CEC">
        <w:trPr>
          <w:jc w:val="center"/>
        </w:trPr>
        <w:tc>
          <w:tcPr>
            <w:tcW w:w="1435" w:type="dxa"/>
          </w:tcPr>
          <w:p w14:paraId="4F2DC006" w14:textId="2A61B414" w:rsidR="009E16E6" w:rsidRPr="00E54AAB" w:rsidRDefault="009E16E6" w:rsidP="00BC57A0">
            <w:pPr>
              <w:spacing w:line="360" w:lineRule="auto"/>
              <w:rPr>
                <w:rFonts w:ascii="Times New Roman" w:hAnsi="Times New Roman" w:cs="Times New Roman"/>
                <w:sz w:val="26"/>
                <w:szCs w:val="26"/>
                <w:lang w:val="vi-VN"/>
              </w:rPr>
            </w:pPr>
            <w:bookmarkStart w:id="286" w:name="_Toc133524918"/>
            <w:r w:rsidRPr="00E54AAB">
              <w:rPr>
                <w:rFonts w:ascii="Times New Roman" w:hAnsi="Times New Roman" w:cs="Times New Roman"/>
                <w:sz w:val="26"/>
                <w:szCs w:val="26"/>
              </w:rPr>
              <w:t>Effort</w:t>
            </w:r>
            <w:bookmarkEnd w:id="286"/>
          </w:p>
        </w:tc>
        <w:tc>
          <w:tcPr>
            <w:tcW w:w="1530" w:type="dxa"/>
          </w:tcPr>
          <w:p w14:paraId="292C8E2F" w14:textId="014628F4" w:rsidR="009E16E6" w:rsidRPr="00E54AAB" w:rsidRDefault="009E16E6" w:rsidP="00BC57A0">
            <w:pPr>
              <w:spacing w:line="360" w:lineRule="auto"/>
              <w:rPr>
                <w:rFonts w:ascii="Times New Roman" w:hAnsi="Times New Roman" w:cs="Times New Roman"/>
                <w:sz w:val="26"/>
                <w:szCs w:val="26"/>
                <w:lang w:val="vi-VN"/>
              </w:rPr>
            </w:pPr>
            <w:bookmarkStart w:id="287" w:name="_Toc133524919"/>
            <w:r w:rsidRPr="00E54AAB">
              <w:rPr>
                <w:rFonts w:ascii="Times New Roman" w:hAnsi="Times New Roman" w:cs="Times New Roman"/>
                <w:sz w:val="26"/>
                <w:szCs w:val="26"/>
              </w:rPr>
              <w:t>Sản phẩm</w:t>
            </w:r>
            <w:bookmarkEnd w:id="287"/>
          </w:p>
        </w:tc>
        <w:tc>
          <w:tcPr>
            <w:tcW w:w="1890" w:type="dxa"/>
          </w:tcPr>
          <w:p w14:paraId="2D57590C" w14:textId="7B9DC944" w:rsidR="009E16E6" w:rsidRPr="00E54AAB" w:rsidRDefault="009E16E6" w:rsidP="00BC57A0">
            <w:pPr>
              <w:spacing w:line="360" w:lineRule="auto"/>
              <w:rPr>
                <w:rFonts w:ascii="Times New Roman" w:hAnsi="Times New Roman" w:cs="Times New Roman"/>
                <w:sz w:val="26"/>
                <w:szCs w:val="26"/>
                <w:lang w:val="vi-VN"/>
              </w:rPr>
            </w:pPr>
            <w:bookmarkStart w:id="288" w:name="_Toc133524920"/>
            <w:r w:rsidRPr="00E54AAB">
              <w:rPr>
                <w:rFonts w:ascii="Times New Roman" w:hAnsi="Times New Roman" w:cs="Times New Roman"/>
                <w:sz w:val="26"/>
                <w:szCs w:val="26"/>
              </w:rPr>
              <w:t>Man-Day</w:t>
            </w:r>
            <w:bookmarkEnd w:id="288"/>
          </w:p>
        </w:tc>
        <w:tc>
          <w:tcPr>
            <w:tcW w:w="2790" w:type="dxa"/>
          </w:tcPr>
          <w:p w14:paraId="0AFFEF23" w14:textId="6F3F317C" w:rsidR="009E16E6" w:rsidRPr="00E54AAB" w:rsidRDefault="009E16E6" w:rsidP="00BC57A0">
            <w:pPr>
              <w:spacing w:line="360" w:lineRule="auto"/>
              <w:rPr>
                <w:rFonts w:ascii="Times New Roman" w:hAnsi="Times New Roman" w:cs="Times New Roman"/>
                <w:sz w:val="26"/>
                <w:szCs w:val="26"/>
                <w:lang w:val="vi-VN"/>
              </w:rPr>
            </w:pPr>
            <w:bookmarkStart w:id="289" w:name="_Toc133524921"/>
            <w:r w:rsidRPr="00E54AAB">
              <w:rPr>
                <w:rFonts w:ascii="Times New Roman" w:hAnsi="Times New Roman" w:cs="Times New Roman"/>
                <w:sz w:val="26"/>
                <w:szCs w:val="26"/>
              </w:rPr>
              <w:t>(30 MD)</w:t>
            </w:r>
            <w:bookmarkEnd w:id="289"/>
          </w:p>
        </w:tc>
        <w:tc>
          <w:tcPr>
            <w:tcW w:w="1710" w:type="dxa"/>
          </w:tcPr>
          <w:p w14:paraId="5DEE928F" w14:textId="665A4A1F" w:rsidR="009E16E6" w:rsidRPr="00E54AAB" w:rsidRDefault="009E16E6" w:rsidP="00BC57A0">
            <w:pPr>
              <w:spacing w:line="360" w:lineRule="auto"/>
              <w:rPr>
                <w:rFonts w:ascii="Times New Roman" w:hAnsi="Times New Roman" w:cs="Times New Roman"/>
                <w:sz w:val="26"/>
                <w:szCs w:val="26"/>
                <w:lang w:val="vi-VN"/>
              </w:rPr>
            </w:pPr>
            <w:bookmarkStart w:id="290" w:name="_Toc133524922"/>
            <w:r w:rsidRPr="00E54AAB">
              <w:rPr>
                <w:rFonts w:ascii="Times New Roman" w:hAnsi="Times New Roman" w:cs="Times New Roman"/>
                <w:sz w:val="26"/>
                <w:szCs w:val="26"/>
              </w:rPr>
              <w:t>Hàng tuần</w:t>
            </w:r>
            <w:bookmarkEnd w:id="290"/>
          </w:p>
        </w:tc>
      </w:tr>
      <w:tr w:rsidR="009E16E6" w:rsidRPr="00E54AAB" w14:paraId="785E275B" w14:textId="2479516A" w:rsidTr="00BF7CEC">
        <w:trPr>
          <w:jc w:val="center"/>
        </w:trPr>
        <w:tc>
          <w:tcPr>
            <w:tcW w:w="1435" w:type="dxa"/>
          </w:tcPr>
          <w:p w14:paraId="0509D686" w14:textId="30DA6CA4" w:rsidR="009E16E6" w:rsidRPr="00E54AAB" w:rsidRDefault="009E16E6" w:rsidP="00BC57A0">
            <w:pPr>
              <w:spacing w:line="360" w:lineRule="auto"/>
              <w:rPr>
                <w:rFonts w:ascii="Times New Roman" w:hAnsi="Times New Roman" w:cs="Times New Roman"/>
                <w:sz w:val="26"/>
                <w:szCs w:val="26"/>
                <w:lang w:val="vi-VN"/>
              </w:rPr>
            </w:pPr>
            <w:bookmarkStart w:id="291" w:name="_Toc133524923"/>
            <w:r w:rsidRPr="00E54AAB">
              <w:rPr>
                <w:rFonts w:ascii="Times New Roman" w:hAnsi="Times New Roman" w:cs="Times New Roman"/>
                <w:sz w:val="26"/>
                <w:szCs w:val="26"/>
                <w:lang w:val="vi-VN"/>
              </w:rPr>
              <w:t>Sự chính xác</w:t>
            </w:r>
            <w:bookmarkEnd w:id="291"/>
          </w:p>
        </w:tc>
        <w:tc>
          <w:tcPr>
            <w:tcW w:w="1530" w:type="dxa"/>
          </w:tcPr>
          <w:p w14:paraId="65778AF3" w14:textId="4686A033" w:rsidR="009E16E6" w:rsidRPr="00E54AAB" w:rsidRDefault="009E16E6" w:rsidP="00BC57A0">
            <w:pPr>
              <w:spacing w:line="360" w:lineRule="auto"/>
              <w:rPr>
                <w:rFonts w:ascii="Times New Roman" w:hAnsi="Times New Roman" w:cs="Times New Roman"/>
                <w:sz w:val="26"/>
                <w:szCs w:val="26"/>
                <w:lang w:val="vi-VN"/>
              </w:rPr>
            </w:pPr>
            <w:bookmarkStart w:id="292" w:name="_Toc133524924"/>
            <w:r w:rsidRPr="00E54AAB">
              <w:rPr>
                <w:rFonts w:ascii="Times New Roman" w:hAnsi="Times New Roman" w:cs="Times New Roman"/>
                <w:sz w:val="26"/>
                <w:szCs w:val="26"/>
              </w:rPr>
              <w:t>Sản phẩm</w:t>
            </w:r>
            <w:bookmarkEnd w:id="292"/>
          </w:p>
        </w:tc>
        <w:tc>
          <w:tcPr>
            <w:tcW w:w="1890" w:type="dxa"/>
          </w:tcPr>
          <w:p w14:paraId="361A75ED" w14:textId="35BCAF73" w:rsidR="009E16E6" w:rsidRPr="00E54AAB" w:rsidRDefault="009E16E6" w:rsidP="00BC57A0">
            <w:pPr>
              <w:spacing w:line="360" w:lineRule="auto"/>
              <w:rPr>
                <w:rFonts w:ascii="Times New Roman" w:hAnsi="Times New Roman" w:cs="Times New Roman"/>
                <w:sz w:val="26"/>
                <w:szCs w:val="26"/>
                <w:lang w:val="vi-VN"/>
              </w:rPr>
            </w:pPr>
            <w:bookmarkStart w:id="293" w:name="_Toc133524925"/>
            <w:r w:rsidRPr="00E54AAB">
              <w:rPr>
                <w:rFonts w:ascii="Times New Roman" w:hAnsi="Times New Roman" w:cs="Times New Roman"/>
                <w:sz w:val="26"/>
                <w:szCs w:val="26"/>
              </w:rPr>
              <w:t>Tổng các khiếm khuyết.</w:t>
            </w:r>
            <w:bookmarkEnd w:id="293"/>
          </w:p>
        </w:tc>
        <w:tc>
          <w:tcPr>
            <w:tcW w:w="2790" w:type="dxa"/>
          </w:tcPr>
          <w:p w14:paraId="302AE349" w14:textId="22A3B056" w:rsidR="009E16E6" w:rsidRPr="00E54AAB" w:rsidRDefault="009E16E6" w:rsidP="00BC57A0">
            <w:pPr>
              <w:spacing w:line="360" w:lineRule="auto"/>
              <w:rPr>
                <w:rFonts w:ascii="Times New Roman" w:hAnsi="Times New Roman" w:cs="Times New Roman"/>
                <w:sz w:val="26"/>
                <w:szCs w:val="26"/>
                <w:lang w:val="vi-VN"/>
              </w:rPr>
            </w:pPr>
            <w:bookmarkStart w:id="294" w:name="_Toc133524926"/>
            <w:r w:rsidRPr="00E54AAB">
              <w:rPr>
                <w:rFonts w:ascii="Times New Roman" w:hAnsi="Times New Roman" w:cs="Times New Roman"/>
                <w:sz w:val="26"/>
                <w:szCs w:val="26"/>
              </w:rPr>
              <w:t>Không có khiếm khuyết lớn. (Số lỗi tìm thấy trong giai đoạn thử nghiệm nghiệm thu) / (Mức độ nỗ lực của dự án) &lt;= 1</w:t>
            </w:r>
            <w:bookmarkEnd w:id="294"/>
          </w:p>
        </w:tc>
        <w:tc>
          <w:tcPr>
            <w:tcW w:w="1710" w:type="dxa"/>
          </w:tcPr>
          <w:p w14:paraId="5D3524B3" w14:textId="7CB099BF" w:rsidR="009E16E6" w:rsidRPr="00E54AAB" w:rsidRDefault="009E16E6" w:rsidP="00BC57A0">
            <w:pPr>
              <w:spacing w:line="360" w:lineRule="auto"/>
              <w:rPr>
                <w:rFonts w:ascii="Times New Roman" w:hAnsi="Times New Roman" w:cs="Times New Roman"/>
                <w:sz w:val="26"/>
                <w:szCs w:val="26"/>
                <w:lang w:val="vi-VN"/>
              </w:rPr>
            </w:pPr>
            <w:bookmarkStart w:id="295" w:name="_Toc133524927"/>
            <w:r w:rsidRPr="00E54AAB">
              <w:rPr>
                <w:rFonts w:ascii="Times New Roman" w:hAnsi="Times New Roman" w:cs="Times New Roman"/>
                <w:sz w:val="26"/>
                <w:szCs w:val="26"/>
              </w:rPr>
              <w:t>Tại phiên bản cuối</w:t>
            </w:r>
            <w:bookmarkEnd w:id="295"/>
            <w:r w:rsidRPr="00E54AAB">
              <w:rPr>
                <w:rFonts w:ascii="Times New Roman" w:hAnsi="Times New Roman" w:cs="Times New Roman"/>
                <w:sz w:val="26"/>
                <w:szCs w:val="26"/>
              </w:rPr>
              <w:t xml:space="preserve"> </w:t>
            </w:r>
          </w:p>
        </w:tc>
      </w:tr>
      <w:tr w:rsidR="009E16E6" w:rsidRPr="00E54AAB" w14:paraId="74C99EF6" w14:textId="77777777" w:rsidTr="00BF7CEC">
        <w:trPr>
          <w:jc w:val="center"/>
        </w:trPr>
        <w:tc>
          <w:tcPr>
            <w:tcW w:w="1435" w:type="dxa"/>
          </w:tcPr>
          <w:p w14:paraId="02B45773" w14:textId="75E43D1F" w:rsidR="009E16E6" w:rsidRPr="00E54AAB" w:rsidRDefault="009E16E6" w:rsidP="00BC57A0">
            <w:pPr>
              <w:spacing w:line="360" w:lineRule="auto"/>
              <w:rPr>
                <w:rFonts w:ascii="Times New Roman" w:hAnsi="Times New Roman" w:cs="Times New Roman"/>
                <w:sz w:val="26"/>
                <w:szCs w:val="26"/>
                <w:lang w:val="vi-VN"/>
              </w:rPr>
            </w:pPr>
            <w:bookmarkStart w:id="296" w:name="_Toc133524928"/>
            <w:r w:rsidRPr="00E54AAB">
              <w:rPr>
                <w:rFonts w:ascii="Times New Roman" w:hAnsi="Times New Roman" w:cs="Times New Roman"/>
                <w:sz w:val="26"/>
                <w:szCs w:val="26"/>
                <w:lang w:val="vi-VN"/>
              </w:rPr>
              <w:t>Thời gian đã qua</w:t>
            </w:r>
            <w:bookmarkEnd w:id="296"/>
          </w:p>
        </w:tc>
        <w:tc>
          <w:tcPr>
            <w:tcW w:w="1530" w:type="dxa"/>
          </w:tcPr>
          <w:p w14:paraId="5B8B94F7" w14:textId="5009D4E8" w:rsidR="009E16E6" w:rsidRPr="00E54AAB" w:rsidRDefault="009E16E6" w:rsidP="00BC57A0">
            <w:pPr>
              <w:spacing w:line="360" w:lineRule="auto"/>
              <w:rPr>
                <w:rFonts w:ascii="Times New Roman" w:hAnsi="Times New Roman" w:cs="Times New Roman"/>
                <w:sz w:val="26"/>
                <w:szCs w:val="26"/>
              </w:rPr>
            </w:pPr>
            <w:bookmarkStart w:id="297" w:name="_Toc133524929"/>
            <w:r w:rsidRPr="00E54AAB">
              <w:rPr>
                <w:rFonts w:ascii="Times New Roman" w:hAnsi="Times New Roman" w:cs="Times New Roman"/>
                <w:sz w:val="26"/>
                <w:szCs w:val="26"/>
              </w:rPr>
              <w:t>Dự án</w:t>
            </w:r>
            <w:bookmarkEnd w:id="297"/>
          </w:p>
        </w:tc>
        <w:tc>
          <w:tcPr>
            <w:tcW w:w="1890" w:type="dxa"/>
          </w:tcPr>
          <w:p w14:paraId="14DEBECC" w14:textId="2439B1DB" w:rsidR="009E16E6" w:rsidRPr="00E54AAB" w:rsidRDefault="009E16E6" w:rsidP="00BC57A0">
            <w:pPr>
              <w:spacing w:line="360" w:lineRule="auto"/>
              <w:rPr>
                <w:rFonts w:ascii="Times New Roman" w:hAnsi="Times New Roman" w:cs="Times New Roman"/>
                <w:sz w:val="26"/>
                <w:szCs w:val="26"/>
              </w:rPr>
            </w:pPr>
            <w:bookmarkStart w:id="298" w:name="_Toc133524930"/>
            <w:r w:rsidRPr="00E54AAB">
              <w:rPr>
                <w:rFonts w:ascii="Times New Roman" w:hAnsi="Times New Roman" w:cs="Times New Roman"/>
                <w:sz w:val="26"/>
                <w:szCs w:val="26"/>
              </w:rPr>
              <w:t>Day</w:t>
            </w:r>
            <w:bookmarkEnd w:id="298"/>
          </w:p>
        </w:tc>
        <w:tc>
          <w:tcPr>
            <w:tcW w:w="2790" w:type="dxa"/>
          </w:tcPr>
          <w:p w14:paraId="404A5447" w14:textId="5468F5C6" w:rsidR="009E16E6" w:rsidRPr="00E54AAB" w:rsidRDefault="009E16E6" w:rsidP="00BC57A0">
            <w:pPr>
              <w:spacing w:line="360" w:lineRule="auto"/>
              <w:rPr>
                <w:rFonts w:ascii="Times New Roman" w:hAnsi="Times New Roman" w:cs="Times New Roman"/>
                <w:sz w:val="26"/>
                <w:szCs w:val="26"/>
              </w:rPr>
            </w:pPr>
            <w:bookmarkStart w:id="299" w:name="_Toc133524931"/>
            <w:r w:rsidRPr="00E54AAB">
              <w:rPr>
                <w:rFonts w:ascii="Times New Roman" w:hAnsi="Times New Roman" w:cs="Times New Roman"/>
                <w:sz w:val="26"/>
                <w:szCs w:val="26"/>
              </w:rPr>
              <w:t>72 ngày</w:t>
            </w:r>
            <w:bookmarkEnd w:id="299"/>
          </w:p>
        </w:tc>
        <w:tc>
          <w:tcPr>
            <w:tcW w:w="1710" w:type="dxa"/>
          </w:tcPr>
          <w:p w14:paraId="7E8FFC29" w14:textId="59A99740" w:rsidR="009E16E6" w:rsidRPr="00E54AAB" w:rsidRDefault="009E16E6" w:rsidP="00BC57A0">
            <w:pPr>
              <w:spacing w:line="360" w:lineRule="auto"/>
              <w:rPr>
                <w:rFonts w:ascii="Times New Roman" w:hAnsi="Times New Roman" w:cs="Times New Roman"/>
                <w:sz w:val="26"/>
                <w:szCs w:val="26"/>
              </w:rPr>
            </w:pPr>
            <w:bookmarkStart w:id="300" w:name="_Toc133524932"/>
            <w:r w:rsidRPr="00E54AAB">
              <w:rPr>
                <w:rFonts w:ascii="Times New Roman" w:hAnsi="Times New Roman" w:cs="Times New Roman"/>
                <w:sz w:val="26"/>
                <w:szCs w:val="26"/>
              </w:rPr>
              <w:t>Tại phiên bản cuối</w:t>
            </w:r>
            <w:bookmarkEnd w:id="300"/>
          </w:p>
        </w:tc>
      </w:tr>
    </w:tbl>
    <w:p w14:paraId="09BF736D" w14:textId="77777777" w:rsidR="009E16E6" w:rsidRPr="00E54AAB" w:rsidRDefault="009E16E6" w:rsidP="00BC57A0">
      <w:pPr>
        <w:spacing w:line="360" w:lineRule="auto"/>
        <w:rPr>
          <w:rFonts w:ascii="Times New Roman" w:hAnsi="Times New Roman" w:cs="Times New Roman"/>
          <w:sz w:val="26"/>
          <w:szCs w:val="26"/>
        </w:rPr>
      </w:pPr>
    </w:p>
    <w:p w14:paraId="3CBF0807" w14:textId="19A71950" w:rsidR="009E16E6" w:rsidRPr="00E54AAB" w:rsidRDefault="00E54AAB" w:rsidP="00BC57A0">
      <w:pPr>
        <w:pStyle w:val="Heading2"/>
        <w:numPr>
          <w:ilvl w:val="0"/>
          <w:numId w:val="0"/>
        </w:numPr>
        <w:spacing w:line="360" w:lineRule="auto"/>
      </w:pPr>
      <w:bookmarkStart w:id="301" w:name="_Toc166244066"/>
      <w:bookmarkStart w:id="302" w:name="_Toc166246548"/>
      <w:bookmarkStart w:id="303" w:name="_Toc166247154"/>
      <w:bookmarkStart w:id="304" w:name="_Toc166247230"/>
      <w:bookmarkStart w:id="305" w:name="_Toc166410479"/>
      <w:r>
        <w:rPr>
          <w:rFonts w:eastAsia="Times New Roman"/>
        </w:rPr>
        <w:t xml:space="preserve">Bảng 6.5 </w:t>
      </w:r>
      <w:r w:rsidR="009E16E6" w:rsidRPr="00E54AAB">
        <w:rPr>
          <w:rFonts w:eastAsia="Times New Roman"/>
        </w:rPr>
        <w:t>Kiểm tra</w:t>
      </w:r>
      <w:bookmarkEnd w:id="301"/>
      <w:bookmarkEnd w:id="302"/>
      <w:bookmarkEnd w:id="303"/>
      <w:bookmarkEnd w:id="304"/>
      <w:bookmarkEnd w:id="305"/>
      <w:r w:rsidR="009E16E6" w:rsidRPr="00E54AAB">
        <w:rPr>
          <w:rFonts w:eastAsia="Times New Roman"/>
        </w:rPr>
        <w:t xml:space="preserve"> </w:t>
      </w:r>
    </w:p>
    <w:tbl>
      <w:tblPr>
        <w:tblStyle w:val="TableGrid"/>
        <w:tblW w:w="0" w:type="auto"/>
        <w:jc w:val="center"/>
        <w:tblLook w:val="04A0" w:firstRow="1" w:lastRow="0" w:firstColumn="1" w:lastColumn="0" w:noHBand="0" w:noVBand="1"/>
      </w:tblPr>
      <w:tblGrid>
        <w:gridCol w:w="1697"/>
        <w:gridCol w:w="1968"/>
        <w:gridCol w:w="1400"/>
        <w:gridCol w:w="1480"/>
        <w:gridCol w:w="2517"/>
      </w:tblGrid>
      <w:tr w:rsidR="009E16E6" w:rsidRPr="00E54AAB" w14:paraId="125E1E20" w14:textId="77777777" w:rsidTr="00BF7CEC">
        <w:trPr>
          <w:jc w:val="center"/>
        </w:trPr>
        <w:tc>
          <w:tcPr>
            <w:tcW w:w="1755" w:type="dxa"/>
            <w:shd w:val="clear" w:color="auto" w:fill="F4B083" w:themeFill="accent2" w:themeFillTint="99"/>
          </w:tcPr>
          <w:p w14:paraId="50635A17" w14:textId="77777777" w:rsidR="009E16E6" w:rsidRPr="00E54AAB" w:rsidRDefault="009E16E6" w:rsidP="00BC57A0">
            <w:pPr>
              <w:pStyle w:val="Caption"/>
              <w:spacing w:before="0" w:after="0" w:line="360" w:lineRule="auto"/>
              <w:jc w:val="center"/>
              <w:rPr>
                <w:rStyle w:val="Bullets"/>
                <w:rFonts w:ascii="Times New Roman" w:hAnsi="Times New Roman" w:cs="Times New Roman"/>
                <w:b/>
                <w:color w:val="000000" w:themeColor="text1"/>
                <w:sz w:val="26"/>
                <w:szCs w:val="26"/>
              </w:rPr>
            </w:pPr>
            <w:bookmarkStart w:id="306" w:name="_Toc133524934"/>
            <w:r w:rsidRPr="00E54AAB">
              <w:rPr>
                <w:rStyle w:val="Bullets"/>
                <w:rFonts w:ascii="Times New Roman" w:hAnsi="Times New Roman" w:cs="Times New Roman"/>
                <w:b/>
                <w:i w:val="0"/>
                <w:color w:val="000000" w:themeColor="text1"/>
                <w:sz w:val="26"/>
                <w:szCs w:val="26"/>
                <w:lang w:val="vi-VN"/>
              </w:rPr>
              <w:t>Giai đoạn</w:t>
            </w:r>
            <w:bookmarkEnd w:id="306"/>
          </w:p>
          <w:p w14:paraId="53524C49" w14:textId="77777777" w:rsidR="009E16E6" w:rsidRPr="00E54AAB" w:rsidRDefault="009E16E6" w:rsidP="00BC57A0">
            <w:pPr>
              <w:pStyle w:val="BodyText"/>
              <w:spacing w:after="0" w:line="360" w:lineRule="auto"/>
              <w:jc w:val="center"/>
              <w:rPr>
                <w:rFonts w:ascii="Times New Roman" w:hAnsi="Times New Roman" w:cs="Times New Roman"/>
                <w:sz w:val="26"/>
                <w:szCs w:val="26"/>
              </w:rPr>
            </w:pPr>
          </w:p>
        </w:tc>
        <w:tc>
          <w:tcPr>
            <w:tcW w:w="2020" w:type="dxa"/>
            <w:shd w:val="clear" w:color="auto" w:fill="F4B083" w:themeFill="accent2" w:themeFillTint="99"/>
          </w:tcPr>
          <w:p w14:paraId="174581A3" w14:textId="0E841414" w:rsidR="009E16E6" w:rsidRPr="00E54AAB" w:rsidRDefault="009E16E6" w:rsidP="00BC57A0">
            <w:pPr>
              <w:pStyle w:val="BodyText"/>
              <w:spacing w:after="0" w:line="360" w:lineRule="auto"/>
              <w:jc w:val="center"/>
              <w:rPr>
                <w:rFonts w:ascii="Times New Roman" w:hAnsi="Times New Roman" w:cs="Times New Roman"/>
                <w:sz w:val="26"/>
                <w:szCs w:val="26"/>
              </w:rPr>
            </w:pPr>
            <w:bookmarkStart w:id="307" w:name="_Toc133524935"/>
            <w:r w:rsidRPr="00E54AAB">
              <w:rPr>
                <w:rStyle w:val="Bullets"/>
                <w:rFonts w:ascii="Times New Roman" w:hAnsi="Times New Roman" w:cs="Times New Roman"/>
                <w:b/>
                <w:color w:val="000000" w:themeColor="text1"/>
                <w:sz w:val="26"/>
                <w:szCs w:val="26"/>
                <w:lang w:val="vi-VN"/>
              </w:rPr>
              <w:t>Chất lượng hạn mục</w:t>
            </w:r>
            <w:bookmarkEnd w:id="307"/>
          </w:p>
        </w:tc>
        <w:tc>
          <w:tcPr>
            <w:tcW w:w="1400" w:type="dxa"/>
            <w:shd w:val="clear" w:color="auto" w:fill="F4B083" w:themeFill="accent2" w:themeFillTint="99"/>
          </w:tcPr>
          <w:p w14:paraId="608AFA04" w14:textId="7C02F012" w:rsidR="009E16E6" w:rsidRPr="00E54AAB" w:rsidRDefault="009E16E6" w:rsidP="00BC57A0">
            <w:pPr>
              <w:pStyle w:val="BodyText"/>
              <w:spacing w:after="0" w:line="360" w:lineRule="auto"/>
              <w:jc w:val="center"/>
              <w:rPr>
                <w:rFonts w:ascii="Times New Roman" w:hAnsi="Times New Roman" w:cs="Times New Roman"/>
                <w:sz w:val="26"/>
                <w:szCs w:val="26"/>
              </w:rPr>
            </w:pPr>
            <w:bookmarkStart w:id="308" w:name="_Toc133524936"/>
            <w:r w:rsidRPr="00E54AAB">
              <w:rPr>
                <w:rStyle w:val="Bullets"/>
                <w:rFonts w:ascii="Times New Roman" w:hAnsi="Times New Roman" w:cs="Times New Roman"/>
                <w:b/>
                <w:color w:val="000000" w:themeColor="text1"/>
                <w:sz w:val="26"/>
                <w:szCs w:val="26"/>
                <w:lang w:val="vi-VN"/>
              </w:rPr>
              <w:t>Ký hiệu và loại review</w:t>
            </w:r>
            <w:bookmarkEnd w:id="308"/>
          </w:p>
        </w:tc>
        <w:tc>
          <w:tcPr>
            <w:tcW w:w="1530" w:type="dxa"/>
            <w:shd w:val="clear" w:color="auto" w:fill="F4B083" w:themeFill="accent2" w:themeFillTint="99"/>
          </w:tcPr>
          <w:p w14:paraId="4EA6674F" w14:textId="17C0D435" w:rsidR="009E16E6" w:rsidRPr="00E54AAB" w:rsidRDefault="009E16E6" w:rsidP="00BC57A0">
            <w:pPr>
              <w:pStyle w:val="BodyText"/>
              <w:spacing w:after="0" w:line="360" w:lineRule="auto"/>
              <w:jc w:val="center"/>
              <w:rPr>
                <w:rFonts w:ascii="Times New Roman" w:hAnsi="Times New Roman" w:cs="Times New Roman"/>
                <w:sz w:val="26"/>
                <w:szCs w:val="26"/>
              </w:rPr>
            </w:pPr>
            <w:bookmarkStart w:id="309" w:name="_Toc133524937"/>
            <w:r w:rsidRPr="00E54AAB">
              <w:rPr>
                <w:rStyle w:val="Bullets"/>
                <w:rFonts w:ascii="Times New Roman" w:hAnsi="Times New Roman" w:cs="Times New Roman"/>
                <w:b/>
                <w:color w:val="000000" w:themeColor="text1"/>
                <w:sz w:val="26"/>
                <w:szCs w:val="26"/>
                <w:lang w:val="vi-VN"/>
              </w:rPr>
              <w:t>Ước tính sự nổ lực</w:t>
            </w:r>
            <w:bookmarkEnd w:id="309"/>
          </w:p>
        </w:tc>
        <w:tc>
          <w:tcPr>
            <w:tcW w:w="2650" w:type="dxa"/>
            <w:shd w:val="clear" w:color="auto" w:fill="F4B083" w:themeFill="accent2" w:themeFillTint="99"/>
          </w:tcPr>
          <w:p w14:paraId="60D62534" w14:textId="5B99BDDC" w:rsidR="009E16E6" w:rsidRPr="00E54AAB" w:rsidRDefault="009E16E6" w:rsidP="00BC57A0">
            <w:pPr>
              <w:pStyle w:val="BodyText"/>
              <w:spacing w:after="0" w:line="360" w:lineRule="auto"/>
              <w:jc w:val="center"/>
              <w:rPr>
                <w:rFonts w:ascii="Times New Roman" w:hAnsi="Times New Roman" w:cs="Times New Roman"/>
                <w:sz w:val="26"/>
                <w:szCs w:val="26"/>
              </w:rPr>
            </w:pPr>
            <w:bookmarkStart w:id="310" w:name="_Toc133524938"/>
            <w:r w:rsidRPr="00E54AAB">
              <w:rPr>
                <w:rStyle w:val="Bullets"/>
                <w:rFonts w:ascii="Times New Roman" w:hAnsi="Times New Roman" w:cs="Times New Roman"/>
                <w:b/>
                <w:color w:val="000000" w:themeColor="text1"/>
                <w:sz w:val="26"/>
                <w:szCs w:val="26"/>
                <w:lang w:val="vi-VN"/>
              </w:rPr>
              <w:t>Tiêu chuẩn kết thúc</w:t>
            </w:r>
            <w:bookmarkEnd w:id="310"/>
          </w:p>
        </w:tc>
      </w:tr>
      <w:tr w:rsidR="009E16E6" w:rsidRPr="00E54AAB" w14:paraId="0FE628F6" w14:textId="77777777" w:rsidTr="00BF7CEC">
        <w:trPr>
          <w:jc w:val="center"/>
        </w:trPr>
        <w:tc>
          <w:tcPr>
            <w:tcW w:w="1755" w:type="dxa"/>
            <w:vAlign w:val="center"/>
          </w:tcPr>
          <w:p w14:paraId="3FB66A1F" w14:textId="528B0600" w:rsidR="009E16E6" w:rsidRPr="00E54AAB" w:rsidRDefault="009E16E6" w:rsidP="00BC57A0">
            <w:pPr>
              <w:pStyle w:val="BodyText"/>
              <w:spacing w:after="0" w:line="360" w:lineRule="auto"/>
              <w:rPr>
                <w:rFonts w:ascii="Times New Roman" w:hAnsi="Times New Roman" w:cs="Times New Roman"/>
                <w:sz w:val="26"/>
                <w:szCs w:val="26"/>
              </w:rPr>
            </w:pPr>
            <w:bookmarkStart w:id="311" w:name="_Toc133524939"/>
            <w:r w:rsidRPr="00E54AAB">
              <w:rPr>
                <w:rStyle w:val="Bullets"/>
                <w:rFonts w:ascii="Times New Roman" w:hAnsi="Times New Roman" w:cs="Times New Roman"/>
                <w:b/>
                <w:sz w:val="26"/>
                <w:szCs w:val="26"/>
                <w:lang w:val="vi-VN"/>
              </w:rPr>
              <w:t>Bắt đầu</w:t>
            </w:r>
            <w:bookmarkEnd w:id="311"/>
          </w:p>
        </w:tc>
        <w:tc>
          <w:tcPr>
            <w:tcW w:w="2020" w:type="dxa"/>
            <w:vAlign w:val="center"/>
          </w:tcPr>
          <w:p w14:paraId="5411FF74" w14:textId="5368C3D6" w:rsidR="009E16E6" w:rsidRPr="00E54AAB" w:rsidRDefault="009E16E6" w:rsidP="00BC57A0">
            <w:pPr>
              <w:pStyle w:val="BodyText"/>
              <w:spacing w:after="0" w:line="360" w:lineRule="auto"/>
              <w:rPr>
                <w:rFonts w:ascii="Times New Roman" w:hAnsi="Times New Roman" w:cs="Times New Roman"/>
                <w:sz w:val="26"/>
                <w:szCs w:val="26"/>
              </w:rPr>
            </w:pPr>
            <w:bookmarkStart w:id="312" w:name="_Toc133524940"/>
            <w:r w:rsidRPr="00E54AAB">
              <w:rPr>
                <w:rStyle w:val="Bullets"/>
                <w:rFonts w:ascii="Times New Roman" w:hAnsi="Times New Roman" w:cs="Times New Roman"/>
                <w:sz w:val="26"/>
                <w:szCs w:val="26"/>
                <w:lang w:val="vi-VN"/>
              </w:rPr>
              <w:t>Xem lại bản kế hoạch dự án</w:t>
            </w:r>
            <w:bookmarkEnd w:id="312"/>
          </w:p>
        </w:tc>
        <w:tc>
          <w:tcPr>
            <w:tcW w:w="1400" w:type="dxa"/>
            <w:vAlign w:val="center"/>
          </w:tcPr>
          <w:p w14:paraId="5181D6F6" w14:textId="752DD396" w:rsidR="009E16E6" w:rsidRPr="00E54AAB" w:rsidRDefault="009E16E6" w:rsidP="00BC57A0">
            <w:pPr>
              <w:pStyle w:val="BodyText"/>
              <w:spacing w:after="0" w:line="360" w:lineRule="auto"/>
              <w:rPr>
                <w:rFonts w:ascii="Times New Roman" w:hAnsi="Times New Roman" w:cs="Times New Roman"/>
                <w:sz w:val="26"/>
                <w:szCs w:val="26"/>
              </w:rPr>
            </w:pPr>
            <w:bookmarkStart w:id="313" w:name="_Toc133524941"/>
            <w:proofErr w:type="gramStart"/>
            <w:r w:rsidRPr="00E54AAB">
              <w:rPr>
                <w:rStyle w:val="Bullets"/>
                <w:rFonts w:ascii="Times New Roman" w:hAnsi="Times New Roman" w:cs="Times New Roman"/>
                <w:sz w:val="26"/>
                <w:szCs w:val="26"/>
              </w:rPr>
              <w:t>External(</w:t>
            </w:r>
            <w:proofErr w:type="gramEnd"/>
            <w:r w:rsidRPr="00E54AAB">
              <w:rPr>
                <w:rStyle w:val="Bullets"/>
                <w:rFonts w:ascii="Times New Roman" w:hAnsi="Times New Roman" w:cs="Times New Roman"/>
                <w:sz w:val="26"/>
                <w:szCs w:val="26"/>
              </w:rPr>
              <w:t>2)</w:t>
            </w:r>
            <w:bookmarkEnd w:id="313"/>
          </w:p>
        </w:tc>
        <w:tc>
          <w:tcPr>
            <w:tcW w:w="1530" w:type="dxa"/>
            <w:vAlign w:val="center"/>
          </w:tcPr>
          <w:p w14:paraId="7D2082B1" w14:textId="7A1B2271" w:rsidR="009E16E6" w:rsidRPr="00E54AAB" w:rsidRDefault="009E16E6" w:rsidP="00BC57A0">
            <w:pPr>
              <w:pStyle w:val="BodyText"/>
              <w:spacing w:after="0" w:line="360" w:lineRule="auto"/>
              <w:rPr>
                <w:rFonts w:ascii="Times New Roman" w:hAnsi="Times New Roman" w:cs="Times New Roman"/>
                <w:sz w:val="26"/>
                <w:szCs w:val="26"/>
              </w:rPr>
            </w:pPr>
            <w:bookmarkStart w:id="314" w:name="_Toc133524942"/>
            <w:r w:rsidRPr="00E54AAB">
              <w:rPr>
                <w:rStyle w:val="Bullets"/>
                <w:rFonts w:ascii="Times New Roman" w:hAnsi="Times New Roman" w:cs="Times New Roman"/>
                <w:sz w:val="26"/>
                <w:szCs w:val="26"/>
              </w:rPr>
              <w:t>1</w:t>
            </w:r>
            <w:bookmarkEnd w:id="314"/>
          </w:p>
        </w:tc>
        <w:tc>
          <w:tcPr>
            <w:tcW w:w="2650" w:type="dxa"/>
            <w:vAlign w:val="center"/>
          </w:tcPr>
          <w:p w14:paraId="6342ACA5" w14:textId="7E053A1D" w:rsidR="009E16E6" w:rsidRPr="00E54AAB" w:rsidRDefault="009E16E6" w:rsidP="00BC57A0">
            <w:pPr>
              <w:pStyle w:val="BodyText"/>
              <w:spacing w:after="0" w:line="360" w:lineRule="auto"/>
              <w:rPr>
                <w:rFonts w:ascii="Times New Roman" w:hAnsi="Times New Roman" w:cs="Times New Roman"/>
                <w:sz w:val="26"/>
                <w:szCs w:val="26"/>
              </w:rPr>
            </w:pPr>
            <w:bookmarkStart w:id="315" w:name="_Toc133524943"/>
            <w:r w:rsidRPr="00E54AAB">
              <w:rPr>
                <w:rStyle w:val="Bullets"/>
                <w:rFonts w:ascii="Times New Roman" w:hAnsi="Times New Roman" w:cs="Times New Roman"/>
                <w:sz w:val="26"/>
                <w:szCs w:val="26"/>
              </w:rPr>
              <w:t>Approved by PM</w:t>
            </w:r>
            <w:bookmarkEnd w:id="315"/>
          </w:p>
        </w:tc>
      </w:tr>
      <w:tr w:rsidR="009E16E6" w:rsidRPr="00E54AAB" w14:paraId="444146D3" w14:textId="77777777" w:rsidTr="00BF7CEC">
        <w:trPr>
          <w:jc w:val="center"/>
        </w:trPr>
        <w:tc>
          <w:tcPr>
            <w:tcW w:w="1755" w:type="dxa"/>
            <w:vAlign w:val="center"/>
          </w:tcPr>
          <w:p w14:paraId="0BBE11E1" w14:textId="77777777" w:rsidR="009E16E6" w:rsidRPr="00E54AAB" w:rsidRDefault="009E16E6" w:rsidP="00BC57A0">
            <w:pPr>
              <w:pStyle w:val="BodyText"/>
              <w:spacing w:after="0" w:line="360" w:lineRule="auto"/>
              <w:rPr>
                <w:rFonts w:ascii="Times New Roman" w:hAnsi="Times New Roman" w:cs="Times New Roman"/>
                <w:sz w:val="26"/>
                <w:szCs w:val="26"/>
              </w:rPr>
            </w:pPr>
          </w:p>
        </w:tc>
        <w:tc>
          <w:tcPr>
            <w:tcW w:w="2020" w:type="dxa"/>
            <w:vAlign w:val="center"/>
          </w:tcPr>
          <w:p w14:paraId="15C0942C" w14:textId="29936E7C" w:rsidR="009E16E6" w:rsidRPr="00E54AAB" w:rsidRDefault="009E16E6" w:rsidP="00BC57A0">
            <w:pPr>
              <w:pStyle w:val="BodyText"/>
              <w:spacing w:after="0" w:line="360" w:lineRule="auto"/>
              <w:rPr>
                <w:rFonts w:ascii="Times New Roman" w:hAnsi="Times New Roman" w:cs="Times New Roman"/>
                <w:sz w:val="26"/>
                <w:szCs w:val="26"/>
              </w:rPr>
            </w:pPr>
            <w:bookmarkStart w:id="316" w:name="_Toc133524944"/>
            <w:r w:rsidRPr="00E54AAB">
              <w:rPr>
                <w:rStyle w:val="Bullets"/>
                <w:rFonts w:ascii="Times New Roman" w:hAnsi="Times New Roman" w:cs="Times New Roman"/>
                <w:sz w:val="26"/>
                <w:szCs w:val="26"/>
              </w:rPr>
              <w:t>Internal review PP</w:t>
            </w:r>
            <w:bookmarkEnd w:id="316"/>
          </w:p>
        </w:tc>
        <w:tc>
          <w:tcPr>
            <w:tcW w:w="1400" w:type="dxa"/>
            <w:vAlign w:val="center"/>
          </w:tcPr>
          <w:p w14:paraId="18010EA3" w14:textId="18025FF2" w:rsidR="009E16E6" w:rsidRPr="00E54AAB" w:rsidRDefault="009E16E6" w:rsidP="00BC57A0">
            <w:pPr>
              <w:pStyle w:val="BodyText"/>
              <w:spacing w:after="0" w:line="360" w:lineRule="auto"/>
              <w:rPr>
                <w:rFonts w:ascii="Times New Roman" w:hAnsi="Times New Roman" w:cs="Times New Roman"/>
                <w:sz w:val="26"/>
                <w:szCs w:val="26"/>
              </w:rPr>
            </w:pPr>
            <w:bookmarkStart w:id="317" w:name="_Toc133524945"/>
            <w:proofErr w:type="gramStart"/>
            <w:r w:rsidRPr="00E54AAB">
              <w:rPr>
                <w:rStyle w:val="Bullets"/>
                <w:rFonts w:ascii="Times New Roman" w:hAnsi="Times New Roman" w:cs="Times New Roman"/>
                <w:sz w:val="26"/>
                <w:szCs w:val="26"/>
              </w:rPr>
              <w:t>Internal(</w:t>
            </w:r>
            <w:proofErr w:type="gramEnd"/>
            <w:r w:rsidRPr="00E54AAB">
              <w:rPr>
                <w:rStyle w:val="Bullets"/>
                <w:rFonts w:ascii="Times New Roman" w:hAnsi="Times New Roman" w:cs="Times New Roman"/>
                <w:sz w:val="26"/>
                <w:szCs w:val="26"/>
              </w:rPr>
              <w:t>3)</w:t>
            </w:r>
            <w:bookmarkEnd w:id="317"/>
          </w:p>
        </w:tc>
        <w:tc>
          <w:tcPr>
            <w:tcW w:w="1530" w:type="dxa"/>
            <w:vAlign w:val="center"/>
          </w:tcPr>
          <w:p w14:paraId="7B9B54F5" w14:textId="2E2772AC" w:rsidR="009E16E6" w:rsidRPr="00E54AAB" w:rsidRDefault="009E16E6" w:rsidP="00BC57A0">
            <w:pPr>
              <w:pStyle w:val="BodyText"/>
              <w:spacing w:after="0" w:line="360" w:lineRule="auto"/>
              <w:rPr>
                <w:rFonts w:ascii="Times New Roman" w:hAnsi="Times New Roman" w:cs="Times New Roman"/>
                <w:sz w:val="26"/>
                <w:szCs w:val="26"/>
              </w:rPr>
            </w:pPr>
            <w:bookmarkStart w:id="318" w:name="_Toc133524946"/>
            <w:r w:rsidRPr="00E54AAB">
              <w:rPr>
                <w:rStyle w:val="Bullets"/>
                <w:rFonts w:ascii="Times New Roman" w:hAnsi="Times New Roman" w:cs="Times New Roman"/>
                <w:sz w:val="26"/>
                <w:szCs w:val="26"/>
              </w:rPr>
              <w:t>1</w:t>
            </w:r>
            <w:bookmarkEnd w:id="318"/>
          </w:p>
        </w:tc>
        <w:tc>
          <w:tcPr>
            <w:tcW w:w="2650" w:type="dxa"/>
            <w:vAlign w:val="center"/>
          </w:tcPr>
          <w:p w14:paraId="111741BA" w14:textId="3A670D52" w:rsidR="009E16E6" w:rsidRPr="00E54AAB" w:rsidRDefault="009E16E6" w:rsidP="00BC57A0">
            <w:pPr>
              <w:pStyle w:val="BodyText"/>
              <w:spacing w:after="0" w:line="360" w:lineRule="auto"/>
              <w:rPr>
                <w:rFonts w:ascii="Times New Roman" w:hAnsi="Times New Roman" w:cs="Times New Roman"/>
                <w:sz w:val="26"/>
                <w:szCs w:val="26"/>
              </w:rPr>
            </w:pPr>
            <w:bookmarkStart w:id="319" w:name="_Toc133524947"/>
            <w:r w:rsidRPr="00E54AAB">
              <w:rPr>
                <w:rStyle w:val="Bullets"/>
                <w:rFonts w:ascii="Times New Roman" w:hAnsi="Times New Roman" w:cs="Times New Roman"/>
                <w:sz w:val="26"/>
                <w:szCs w:val="26"/>
              </w:rPr>
              <w:t>Total Fatal = 0 Total Serious = 0</w:t>
            </w:r>
            <w:bookmarkEnd w:id="319"/>
          </w:p>
        </w:tc>
      </w:tr>
      <w:tr w:rsidR="009E16E6" w:rsidRPr="00E54AAB" w14:paraId="7C1AA85E" w14:textId="77777777" w:rsidTr="00BF7CEC">
        <w:trPr>
          <w:jc w:val="center"/>
        </w:trPr>
        <w:tc>
          <w:tcPr>
            <w:tcW w:w="1755" w:type="dxa"/>
            <w:vAlign w:val="center"/>
          </w:tcPr>
          <w:p w14:paraId="1746E6B8" w14:textId="1BD191F4" w:rsidR="009E16E6" w:rsidRPr="00E54AAB" w:rsidRDefault="009E16E6" w:rsidP="00BC57A0">
            <w:pPr>
              <w:pStyle w:val="BodyText"/>
              <w:spacing w:after="0" w:line="360" w:lineRule="auto"/>
              <w:rPr>
                <w:rFonts w:ascii="Times New Roman" w:hAnsi="Times New Roman" w:cs="Times New Roman"/>
                <w:sz w:val="26"/>
                <w:szCs w:val="26"/>
              </w:rPr>
            </w:pPr>
            <w:bookmarkStart w:id="320" w:name="_Toc133524948"/>
            <w:r w:rsidRPr="00E54AAB">
              <w:rPr>
                <w:rStyle w:val="Bullets"/>
                <w:rFonts w:ascii="Times New Roman" w:hAnsi="Times New Roman" w:cs="Times New Roman"/>
                <w:b/>
                <w:color w:val="auto"/>
                <w:sz w:val="26"/>
                <w:szCs w:val="26"/>
              </w:rPr>
              <w:t>Analysis &amp; Design</w:t>
            </w:r>
            <w:bookmarkEnd w:id="320"/>
          </w:p>
        </w:tc>
        <w:tc>
          <w:tcPr>
            <w:tcW w:w="2020" w:type="dxa"/>
            <w:vAlign w:val="center"/>
          </w:tcPr>
          <w:p w14:paraId="160DE10F" w14:textId="51487AAB" w:rsidR="009E16E6" w:rsidRPr="00E54AAB" w:rsidRDefault="009E16E6" w:rsidP="00BC57A0">
            <w:pPr>
              <w:pStyle w:val="BodyText"/>
              <w:spacing w:after="0" w:line="360" w:lineRule="auto"/>
              <w:rPr>
                <w:rFonts w:ascii="Times New Roman" w:hAnsi="Times New Roman" w:cs="Times New Roman"/>
                <w:sz w:val="26"/>
                <w:szCs w:val="26"/>
              </w:rPr>
            </w:pPr>
            <w:bookmarkStart w:id="321" w:name="_Toc133524949"/>
            <w:r w:rsidRPr="00E54AAB">
              <w:rPr>
                <w:rStyle w:val="Bullets"/>
                <w:rFonts w:ascii="Times New Roman" w:hAnsi="Times New Roman" w:cs="Times New Roman"/>
                <w:sz w:val="26"/>
                <w:szCs w:val="26"/>
              </w:rPr>
              <w:t>Internal System Design Review</w:t>
            </w:r>
            <w:bookmarkEnd w:id="321"/>
          </w:p>
        </w:tc>
        <w:tc>
          <w:tcPr>
            <w:tcW w:w="1400" w:type="dxa"/>
            <w:vAlign w:val="center"/>
          </w:tcPr>
          <w:p w14:paraId="2D7FC97A" w14:textId="6496CF54" w:rsidR="009E16E6" w:rsidRPr="00E54AAB" w:rsidRDefault="009E16E6" w:rsidP="00BC57A0">
            <w:pPr>
              <w:pStyle w:val="BodyText"/>
              <w:spacing w:after="0" w:line="360" w:lineRule="auto"/>
              <w:rPr>
                <w:rFonts w:ascii="Times New Roman" w:hAnsi="Times New Roman" w:cs="Times New Roman"/>
                <w:sz w:val="26"/>
                <w:szCs w:val="26"/>
              </w:rPr>
            </w:pPr>
            <w:bookmarkStart w:id="322" w:name="_Toc133524950"/>
            <w:proofErr w:type="gramStart"/>
            <w:r w:rsidRPr="00E54AAB">
              <w:rPr>
                <w:rStyle w:val="Bullets"/>
                <w:rFonts w:ascii="Times New Roman" w:hAnsi="Times New Roman" w:cs="Times New Roman"/>
                <w:sz w:val="26"/>
                <w:szCs w:val="26"/>
              </w:rPr>
              <w:t>Internal(</w:t>
            </w:r>
            <w:proofErr w:type="gramEnd"/>
            <w:r w:rsidRPr="00E54AAB">
              <w:rPr>
                <w:rStyle w:val="Bullets"/>
                <w:rFonts w:ascii="Times New Roman" w:hAnsi="Times New Roman" w:cs="Times New Roman"/>
                <w:sz w:val="26"/>
                <w:szCs w:val="26"/>
              </w:rPr>
              <w:t>3)</w:t>
            </w:r>
            <w:bookmarkEnd w:id="322"/>
          </w:p>
        </w:tc>
        <w:tc>
          <w:tcPr>
            <w:tcW w:w="1530" w:type="dxa"/>
            <w:vAlign w:val="center"/>
          </w:tcPr>
          <w:p w14:paraId="1A611CAC" w14:textId="089CC839" w:rsidR="009E16E6" w:rsidRPr="00E54AAB" w:rsidRDefault="009E16E6" w:rsidP="00BC57A0">
            <w:pPr>
              <w:pStyle w:val="BodyText"/>
              <w:spacing w:after="0" w:line="360" w:lineRule="auto"/>
              <w:rPr>
                <w:rFonts w:ascii="Times New Roman" w:hAnsi="Times New Roman" w:cs="Times New Roman"/>
                <w:sz w:val="26"/>
                <w:szCs w:val="26"/>
              </w:rPr>
            </w:pPr>
            <w:bookmarkStart w:id="323" w:name="_Toc133524951"/>
            <w:r w:rsidRPr="00E54AAB">
              <w:rPr>
                <w:rStyle w:val="Bullets"/>
                <w:rFonts w:ascii="Times New Roman" w:hAnsi="Times New Roman" w:cs="Times New Roman"/>
                <w:sz w:val="26"/>
                <w:szCs w:val="26"/>
              </w:rPr>
              <w:t>1</w:t>
            </w:r>
            <w:bookmarkEnd w:id="323"/>
          </w:p>
        </w:tc>
        <w:tc>
          <w:tcPr>
            <w:tcW w:w="2650" w:type="dxa"/>
            <w:vAlign w:val="center"/>
          </w:tcPr>
          <w:p w14:paraId="1A95B3AD" w14:textId="01B9EC1B" w:rsidR="009E16E6" w:rsidRPr="00E54AAB" w:rsidRDefault="009E16E6" w:rsidP="00BC57A0">
            <w:pPr>
              <w:pStyle w:val="BodyText"/>
              <w:spacing w:after="0" w:line="360" w:lineRule="auto"/>
              <w:rPr>
                <w:rFonts w:ascii="Times New Roman" w:hAnsi="Times New Roman" w:cs="Times New Roman"/>
                <w:sz w:val="26"/>
                <w:szCs w:val="26"/>
              </w:rPr>
            </w:pPr>
            <w:bookmarkStart w:id="324" w:name="_Toc133524952"/>
            <w:r w:rsidRPr="00E54AAB">
              <w:rPr>
                <w:rStyle w:val="Bullets"/>
                <w:rFonts w:ascii="Times New Roman" w:hAnsi="Times New Roman" w:cs="Times New Roman"/>
                <w:sz w:val="26"/>
                <w:szCs w:val="26"/>
              </w:rPr>
              <w:t>Approved by Product Owner</w:t>
            </w:r>
            <w:bookmarkEnd w:id="324"/>
          </w:p>
        </w:tc>
      </w:tr>
      <w:tr w:rsidR="009E16E6" w:rsidRPr="00E54AAB" w14:paraId="1C2F254C" w14:textId="77777777" w:rsidTr="00BF7CEC">
        <w:trPr>
          <w:jc w:val="center"/>
        </w:trPr>
        <w:tc>
          <w:tcPr>
            <w:tcW w:w="1755" w:type="dxa"/>
            <w:vAlign w:val="center"/>
          </w:tcPr>
          <w:p w14:paraId="25BA2B04" w14:textId="77777777" w:rsidR="009E16E6" w:rsidRPr="00E54AAB" w:rsidRDefault="009E16E6" w:rsidP="00BC57A0">
            <w:pPr>
              <w:pStyle w:val="BodyText"/>
              <w:spacing w:after="0" w:line="360" w:lineRule="auto"/>
              <w:rPr>
                <w:rFonts w:ascii="Times New Roman" w:hAnsi="Times New Roman" w:cs="Times New Roman"/>
                <w:sz w:val="26"/>
                <w:szCs w:val="26"/>
              </w:rPr>
            </w:pPr>
          </w:p>
        </w:tc>
        <w:tc>
          <w:tcPr>
            <w:tcW w:w="2020" w:type="dxa"/>
            <w:vAlign w:val="center"/>
          </w:tcPr>
          <w:p w14:paraId="7210FE82" w14:textId="54A38087" w:rsidR="009E16E6" w:rsidRPr="00E54AAB" w:rsidRDefault="009E16E6" w:rsidP="00BC57A0">
            <w:pPr>
              <w:pStyle w:val="BodyText"/>
              <w:spacing w:after="0" w:line="360" w:lineRule="auto"/>
              <w:rPr>
                <w:rFonts w:ascii="Times New Roman" w:hAnsi="Times New Roman" w:cs="Times New Roman"/>
                <w:sz w:val="26"/>
                <w:szCs w:val="26"/>
              </w:rPr>
            </w:pPr>
            <w:bookmarkStart w:id="325" w:name="_Toc133524953"/>
            <w:r w:rsidRPr="00E54AAB">
              <w:rPr>
                <w:rStyle w:val="Bullets"/>
                <w:rFonts w:ascii="Times New Roman" w:hAnsi="Times New Roman" w:cs="Times New Roman"/>
                <w:sz w:val="26"/>
                <w:szCs w:val="26"/>
              </w:rPr>
              <w:t>Review System Design</w:t>
            </w:r>
            <w:bookmarkEnd w:id="325"/>
          </w:p>
        </w:tc>
        <w:tc>
          <w:tcPr>
            <w:tcW w:w="1400" w:type="dxa"/>
            <w:vAlign w:val="center"/>
          </w:tcPr>
          <w:p w14:paraId="1100BB10" w14:textId="1F86A825" w:rsidR="009E16E6" w:rsidRPr="00E54AAB" w:rsidRDefault="009E16E6" w:rsidP="00BC57A0">
            <w:pPr>
              <w:pStyle w:val="BodyText"/>
              <w:spacing w:after="0" w:line="360" w:lineRule="auto"/>
              <w:rPr>
                <w:rFonts w:ascii="Times New Roman" w:hAnsi="Times New Roman" w:cs="Times New Roman"/>
                <w:sz w:val="26"/>
                <w:szCs w:val="26"/>
              </w:rPr>
            </w:pPr>
            <w:bookmarkStart w:id="326" w:name="_Toc133524954"/>
            <w:proofErr w:type="gramStart"/>
            <w:r w:rsidRPr="00E54AAB">
              <w:rPr>
                <w:rStyle w:val="Bullets"/>
                <w:rFonts w:ascii="Times New Roman" w:hAnsi="Times New Roman" w:cs="Times New Roman"/>
                <w:sz w:val="26"/>
                <w:szCs w:val="26"/>
              </w:rPr>
              <w:t>External(</w:t>
            </w:r>
            <w:proofErr w:type="gramEnd"/>
            <w:r w:rsidRPr="00E54AAB">
              <w:rPr>
                <w:rStyle w:val="Bullets"/>
                <w:rFonts w:ascii="Times New Roman" w:hAnsi="Times New Roman" w:cs="Times New Roman"/>
                <w:sz w:val="26"/>
                <w:szCs w:val="26"/>
              </w:rPr>
              <w:t>3)</w:t>
            </w:r>
            <w:bookmarkEnd w:id="326"/>
          </w:p>
        </w:tc>
        <w:tc>
          <w:tcPr>
            <w:tcW w:w="1530" w:type="dxa"/>
            <w:vAlign w:val="center"/>
          </w:tcPr>
          <w:p w14:paraId="641515C6" w14:textId="0BED498B" w:rsidR="009E16E6" w:rsidRPr="00E54AAB" w:rsidRDefault="009E16E6" w:rsidP="00BC57A0">
            <w:pPr>
              <w:pStyle w:val="BodyText"/>
              <w:spacing w:after="0" w:line="360" w:lineRule="auto"/>
              <w:rPr>
                <w:rFonts w:ascii="Times New Roman" w:hAnsi="Times New Roman" w:cs="Times New Roman"/>
                <w:sz w:val="26"/>
                <w:szCs w:val="26"/>
              </w:rPr>
            </w:pPr>
            <w:bookmarkStart w:id="327" w:name="_Toc133524955"/>
            <w:r w:rsidRPr="00E54AAB">
              <w:rPr>
                <w:rStyle w:val="Bullets"/>
                <w:rFonts w:ascii="Times New Roman" w:hAnsi="Times New Roman" w:cs="Times New Roman"/>
                <w:sz w:val="26"/>
                <w:szCs w:val="26"/>
              </w:rPr>
              <w:t>1</w:t>
            </w:r>
            <w:bookmarkEnd w:id="327"/>
          </w:p>
        </w:tc>
        <w:tc>
          <w:tcPr>
            <w:tcW w:w="2650" w:type="dxa"/>
            <w:vAlign w:val="center"/>
          </w:tcPr>
          <w:p w14:paraId="17F13947" w14:textId="292B1285" w:rsidR="009E16E6" w:rsidRPr="00E54AAB" w:rsidRDefault="009E16E6" w:rsidP="00BC57A0">
            <w:pPr>
              <w:pStyle w:val="BodyText"/>
              <w:spacing w:after="0" w:line="360" w:lineRule="auto"/>
              <w:rPr>
                <w:rFonts w:ascii="Times New Roman" w:hAnsi="Times New Roman" w:cs="Times New Roman"/>
                <w:sz w:val="26"/>
                <w:szCs w:val="26"/>
              </w:rPr>
            </w:pPr>
            <w:bookmarkStart w:id="328" w:name="_Toc133524956"/>
            <w:r w:rsidRPr="00E54AAB">
              <w:rPr>
                <w:rStyle w:val="Bullets"/>
                <w:rFonts w:ascii="Times New Roman" w:hAnsi="Times New Roman" w:cs="Times New Roman"/>
                <w:sz w:val="26"/>
                <w:szCs w:val="26"/>
              </w:rPr>
              <w:t>Approved by PM</w:t>
            </w:r>
            <w:bookmarkEnd w:id="328"/>
          </w:p>
        </w:tc>
      </w:tr>
      <w:tr w:rsidR="009E16E6" w:rsidRPr="00E54AAB" w14:paraId="174EFE93" w14:textId="77777777" w:rsidTr="00BF7CEC">
        <w:trPr>
          <w:jc w:val="center"/>
        </w:trPr>
        <w:tc>
          <w:tcPr>
            <w:tcW w:w="1755" w:type="dxa"/>
            <w:vAlign w:val="center"/>
          </w:tcPr>
          <w:p w14:paraId="57B6998B" w14:textId="70DDE620" w:rsidR="009E16E6" w:rsidRPr="00E54AAB" w:rsidRDefault="009E16E6" w:rsidP="00BC57A0">
            <w:pPr>
              <w:pStyle w:val="BodyText"/>
              <w:spacing w:after="0" w:line="360" w:lineRule="auto"/>
              <w:rPr>
                <w:rFonts w:ascii="Times New Roman" w:hAnsi="Times New Roman" w:cs="Times New Roman"/>
                <w:sz w:val="26"/>
                <w:szCs w:val="26"/>
              </w:rPr>
            </w:pPr>
            <w:bookmarkStart w:id="329" w:name="_Toc133524957"/>
            <w:r w:rsidRPr="00E54AAB">
              <w:rPr>
                <w:rStyle w:val="Bullets"/>
                <w:rFonts w:ascii="Times New Roman" w:hAnsi="Times New Roman" w:cs="Times New Roman"/>
                <w:b/>
                <w:sz w:val="26"/>
                <w:szCs w:val="26"/>
              </w:rPr>
              <w:t>Coding</w:t>
            </w:r>
            <w:bookmarkEnd w:id="329"/>
          </w:p>
        </w:tc>
        <w:tc>
          <w:tcPr>
            <w:tcW w:w="2020" w:type="dxa"/>
            <w:vAlign w:val="center"/>
          </w:tcPr>
          <w:p w14:paraId="132D4789" w14:textId="5C572D49" w:rsidR="009E16E6" w:rsidRPr="00E54AAB" w:rsidRDefault="009E16E6" w:rsidP="00BC57A0">
            <w:pPr>
              <w:pStyle w:val="BodyText"/>
              <w:spacing w:after="0" w:line="360" w:lineRule="auto"/>
              <w:rPr>
                <w:rFonts w:ascii="Times New Roman" w:hAnsi="Times New Roman" w:cs="Times New Roman"/>
                <w:sz w:val="26"/>
                <w:szCs w:val="26"/>
              </w:rPr>
            </w:pPr>
            <w:bookmarkStart w:id="330" w:name="_Toc133524958"/>
            <w:r w:rsidRPr="00E54AAB">
              <w:rPr>
                <w:rStyle w:val="Bullets"/>
                <w:rFonts w:ascii="Times New Roman" w:hAnsi="Times New Roman" w:cs="Times New Roman"/>
                <w:sz w:val="26"/>
                <w:szCs w:val="26"/>
              </w:rPr>
              <w:t>Review Source Code</w:t>
            </w:r>
            <w:bookmarkEnd w:id="330"/>
          </w:p>
        </w:tc>
        <w:tc>
          <w:tcPr>
            <w:tcW w:w="1400" w:type="dxa"/>
            <w:vAlign w:val="center"/>
          </w:tcPr>
          <w:p w14:paraId="4B1E04AC" w14:textId="1771338C" w:rsidR="009E16E6" w:rsidRPr="00E54AAB" w:rsidRDefault="009E16E6" w:rsidP="00BC57A0">
            <w:pPr>
              <w:pStyle w:val="BodyText"/>
              <w:spacing w:after="0" w:line="360" w:lineRule="auto"/>
              <w:rPr>
                <w:rFonts w:ascii="Times New Roman" w:hAnsi="Times New Roman" w:cs="Times New Roman"/>
                <w:sz w:val="26"/>
                <w:szCs w:val="26"/>
              </w:rPr>
            </w:pPr>
            <w:bookmarkStart w:id="331" w:name="_Toc133524959"/>
            <w:proofErr w:type="gramStart"/>
            <w:r w:rsidRPr="00E54AAB">
              <w:rPr>
                <w:rStyle w:val="Bullets"/>
                <w:rFonts w:ascii="Times New Roman" w:hAnsi="Times New Roman" w:cs="Times New Roman"/>
                <w:sz w:val="26"/>
                <w:szCs w:val="26"/>
              </w:rPr>
              <w:t>External(</w:t>
            </w:r>
            <w:proofErr w:type="gramEnd"/>
            <w:r w:rsidRPr="00E54AAB">
              <w:rPr>
                <w:rStyle w:val="Bullets"/>
                <w:rFonts w:ascii="Times New Roman" w:hAnsi="Times New Roman" w:cs="Times New Roman"/>
                <w:sz w:val="26"/>
                <w:szCs w:val="26"/>
              </w:rPr>
              <w:t>3)</w:t>
            </w:r>
            <w:bookmarkEnd w:id="331"/>
          </w:p>
        </w:tc>
        <w:tc>
          <w:tcPr>
            <w:tcW w:w="1530" w:type="dxa"/>
            <w:vAlign w:val="center"/>
          </w:tcPr>
          <w:p w14:paraId="59A61346" w14:textId="6CD33628" w:rsidR="009E16E6" w:rsidRPr="00E54AAB" w:rsidRDefault="009E16E6" w:rsidP="00BC57A0">
            <w:pPr>
              <w:pStyle w:val="BodyText"/>
              <w:spacing w:after="0" w:line="360" w:lineRule="auto"/>
              <w:rPr>
                <w:rFonts w:ascii="Times New Roman" w:hAnsi="Times New Roman" w:cs="Times New Roman"/>
                <w:sz w:val="26"/>
                <w:szCs w:val="26"/>
              </w:rPr>
            </w:pPr>
            <w:bookmarkStart w:id="332" w:name="_Toc133524960"/>
            <w:r w:rsidRPr="00E54AAB">
              <w:rPr>
                <w:rStyle w:val="Bullets"/>
                <w:rFonts w:ascii="Times New Roman" w:hAnsi="Times New Roman" w:cs="Times New Roman"/>
                <w:sz w:val="26"/>
                <w:szCs w:val="26"/>
              </w:rPr>
              <w:t>As Needed (4)</w:t>
            </w:r>
            <w:bookmarkEnd w:id="332"/>
          </w:p>
        </w:tc>
        <w:tc>
          <w:tcPr>
            <w:tcW w:w="2650" w:type="dxa"/>
            <w:vAlign w:val="center"/>
          </w:tcPr>
          <w:p w14:paraId="533E47A2" w14:textId="7DD1947D" w:rsidR="009E16E6" w:rsidRPr="00E54AAB" w:rsidRDefault="009E16E6" w:rsidP="00BC57A0">
            <w:pPr>
              <w:pStyle w:val="BodyText"/>
              <w:spacing w:after="0" w:line="360" w:lineRule="auto"/>
              <w:rPr>
                <w:rFonts w:ascii="Times New Roman" w:hAnsi="Times New Roman" w:cs="Times New Roman"/>
                <w:sz w:val="26"/>
                <w:szCs w:val="26"/>
              </w:rPr>
            </w:pPr>
            <w:bookmarkStart w:id="333" w:name="_Toc133524961"/>
            <w:r w:rsidRPr="00E54AAB">
              <w:rPr>
                <w:rStyle w:val="Bullets"/>
                <w:rFonts w:ascii="Times New Roman" w:hAnsi="Times New Roman" w:cs="Times New Roman"/>
                <w:sz w:val="26"/>
                <w:szCs w:val="26"/>
              </w:rPr>
              <w:t>Total Fatal = 0 Total Serious = 0 Approved by Scrum Master</w:t>
            </w:r>
            <w:bookmarkEnd w:id="333"/>
          </w:p>
        </w:tc>
      </w:tr>
      <w:tr w:rsidR="009E16E6" w:rsidRPr="00E54AAB" w14:paraId="396A0374" w14:textId="77777777" w:rsidTr="00BF7CEC">
        <w:trPr>
          <w:jc w:val="center"/>
        </w:trPr>
        <w:tc>
          <w:tcPr>
            <w:tcW w:w="1755" w:type="dxa"/>
            <w:vAlign w:val="center"/>
          </w:tcPr>
          <w:p w14:paraId="4C891662" w14:textId="7F3C4A9C" w:rsidR="009E16E6" w:rsidRPr="00E54AAB" w:rsidRDefault="009E16E6" w:rsidP="00BC57A0">
            <w:pPr>
              <w:pStyle w:val="BodyText"/>
              <w:spacing w:after="0" w:line="360" w:lineRule="auto"/>
              <w:rPr>
                <w:rFonts w:ascii="Times New Roman" w:hAnsi="Times New Roman" w:cs="Times New Roman"/>
                <w:sz w:val="26"/>
                <w:szCs w:val="26"/>
              </w:rPr>
            </w:pPr>
            <w:bookmarkStart w:id="334" w:name="_Toc133524962"/>
            <w:r w:rsidRPr="00E54AAB">
              <w:rPr>
                <w:rStyle w:val="Bullets"/>
                <w:rFonts w:ascii="Times New Roman" w:hAnsi="Times New Roman" w:cs="Times New Roman"/>
                <w:b/>
                <w:sz w:val="26"/>
                <w:szCs w:val="26"/>
              </w:rPr>
              <w:t>System Test</w:t>
            </w:r>
            <w:bookmarkEnd w:id="334"/>
          </w:p>
        </w:tc>
        <w:tc>
          <w:tcPr>
            <w:tcW w:w="2020" w:type="dxa"/>
            <w:vAlign w:val="center"/>
          </w:tcPr>
          <w:p w14:paraId="422C844B" w14:textId="1A24C875" w:rsidR="009E16E6" w:rsidRPr="00E54AAB" w:rsidRDefault="009E16E6" w:rsidP="00BC57A0">
            <w:pPr>
              <w:pStyle w:val="BodyText"/>
              <w:spacing w:after="0" w:line="360" w:lineRule="auto"/>
              <w:rPr>
                <w:rFonts w:ascii="Times New Roman" w:hAnsi="Times New Roman" w:cs="Times New Roman"/>
                <w:sz w:val="26"/>
                <w:szCs w:val="26"/>
              </w:rPr>
            </w:pPr>
            <w:bookmarkStart w:id="335" w:name="_Toc133524963"/>
            <w:r w:rsidRPr="00E54AAB">
              <w:rPr>
                <w:rStyle w:val="Bullets"/>
                <w:rFonts w:ascii="Times New Roman" w:hAnsi="Times New Roman" w:cs="Times New Roman"/>
                <w:sz w:val="26"/>
                <w:szCs w:val="26"/>
              </w:rPr>
              <w:t>System Test plan review</w:t>
            </w:r>
            <w:bookmarkEnd w:id="335"/>
          </w:p>
        </w:tc>
        <w:tc>
          <w:tcPr>
            <w:tcW w:w="1400" w:type="dxa"/>
            <w:vAlign w:val="center"/>
          </w:tcPr>
          <w:p w14:paraId="40DC1128" w14:textId="102AFECF" w:rsidR="009E16E6" w:rsidRPr="00E54AAB" w:rsidRDefault="009E16E6" w:rsidP="00BC57A0">
            <w:pPr>
              <w:pStyle w:val="BodyText"/>
              <w:spacing w:after="0" w:line="360" w:lineRule="auto"/>
              <w:rPr>
                <w:rFonts w:ascii="Times New Roman" w:hAnsi="Times New Roman" w:cs="Times New Roman"/>
                <w:sz w:val="26"/>
                <w:szCs w:val="26"/>
              </w:rPr>
            </w:pPr>
            <w:bookmarkStart w:id="336" w:name="_Toc133524964"/>
            <w:proofErr w:type="gramStart"/>
            <w:r w:rsidRPr="00E54AAB">
              <w:rPr>
                <w:rStyle w:val="Bullets"/>
                <w:rFonts w:ascii="Times New Roman" w:hAnsi="Times New Roman" w:cs="Times New Roman"/>
                <w:sz w:val="26"/>
                <w:szCs w:val="26"/>
              </w:rPr>
              <w:t>Internal(</w:t>
            </w:r>
            <w:proofErr w:type="gramEnd"/>
            <w:r w:rsidRPr="00E54AAB">
              <w:rPr>
                <w:rStyle w:val="Bullets"/>
                <w:rFonts w:ascii="Times New Roman" w:hAnsi="Times New Roman" w:cs="Times New Roman"/>
                <w:sz w:val="26"/>
                <w:szCs w:val="26"/>
              </w:rPr>
              <w:t>3)</w:t>
            </w:r>
            <w:bookmarkEnd w:id="336"/>
          </w:p>
        </w:tc>
        <w:tc>
          <w:tcPr>
            <w:tcW w:w="1530" w:type="dxa"/>
            <w:vAlign w:val="center"/>
          </w:tcPr>
          <w:p w14:paraId="558AF230" w14:textId="5C7DF78E" w:rsidR="009E16E6" w:rsidRPr="00E54AAB" w:rsidRDefault="009E16E6" w:rsidP="00BC57A0">
            <w:pPr>
              <w:pStyle w:val="BodyText"/>
              <w:spacing w:after="0" w:line="360" w:lineRule="auto"/>
              <w:rPr>
                <w:rFonts w:ascii="Times New Roman" w:hAnsi="Times New Roman" w:cs="Times New Roman"/>
                <w:sz w:val="26"/>
                <w:szCs w:val="26"/>
              </w:rPr>
            </w:pPr>
            <w:bookmarkStart w:id="337" w:name="_Toc133524965"/>
            <w:r w:rsidRPr="00E54AAB">
              <w:rPr>
                <w:rStyle w:val="Bullets"/>
                <w:rFonts w:ascii="Times New Roman" w:hAnsi="Times New Roman" w:cs="Times New Roman"/>
                <w:sz w:val="26"/>
                <w:szCs w:val="26"/>
              </w:rPr>
              <w:t>1</w:t>
            </w:r>
            <w:bookmarkEnd w:id="337"/>
          </w:p>
        </w:tc>
        <w:tc>
          <w:tcPr>
            <w:tcW w:w="2650" w:type="dxa"/>
            <w:vAlign w:val="center"/>
          </w:tcPr>
          <w:p w14:paraId="4E7A004A" w14:textId="678EF0CE" w:rsidR="009E16E6" w:rsidRPr="00E54AAB" w:rsidRDefault="009E16E6" w:rsidP="00BC57A0">
            <w:pPr>
              <w:pStyle w:val="BodyText"/>
              <w:spacing w:after="0" w:line="360" w:lineRule="auto"/>
              <w:rPr>
                <w:rFonts w:ascii="Times New Roman" w:hAnsi="Times New Roman" w:cs="Times New Roman"/>
                <w:sz w:val="26"/>
                <w:szCs w:val="26"/>
              </w:rPr>
            </w:pPr>
            <w:bookmarkStart w:id="338" w:name="_Toc133524966"/>
            <w:r w:rsidRPr="00E54AAB">
              <w:rPr>
                <w:rStyle w:val="Bullets"/>
                <w:rFonts w:ascii="Times New Roman" w:hAnsi="Times New Roman" w:cs="Times New Roman"/>
                <w:sz w:val="26"/>
                <w:szCs w:val="26"/>
              </w:rPr>
              <w:t>Approved by Scrum Master</w:t>
            </w:r>
            <w:bookmarkEnd w:id="338"/>
          </w:p>
        </w:tc>
      </w:tr>
      <w:tr w:rsidR="009E16E6" w:rsidRPr="00E54AAB" w14:paraId="092280EE" w14:textId="77777777" w:rsidTr="00BF7CEC">
        <w:trPr>
          <w:jc w:val="center"/>
        </w:trPr>
        <w:tc>
          <w:tcPr>
            <w:tcW w:w="1755" w:type="dxa"/>
            <w:vAlign w:val="center"/>
          </w:tcPr>
          <w:p w14:paraId="33135A8C" w14:textId="77777777" w:rsidR="009E16E6" w:rsidRPr="00E54AAB" w:rsidRDefault="009E16E6" w:rsidP="00BC57A0">
            <w:pPr>
              <w:pStyle w:val="BodyText"/>
              <w:spacing w:after="0" w:line="360" w:lineRule="auto"/>
              <w:rPr>
                <w:rFonts w:ascii="Times New Roman" w:hAnsi="Times New Roman" w:cs="Times New Roman"/>
                <w:sz w:val="26"/>
                <w:szCs w:val="26"/>
              </w:rPr>
            </w:pPr>
          </w:p>
        </w:tc>
        <w:tc>
          <w:tcPr>
            <w:tcW w:w="2020" w:type="dxa"/>
            <w:vAlign w:val="center"/>
          </w:tcPr>
          <w:p w14:paraId="08858BCC" w14:textId="71B8F017" w:rsidR="009E16E6" w:rsidRPr="00E54AAB" w:rsidRDefault="009E16E6" w:rsidP="00BC57A0">
            <w:pPr>
              <w:pStyle w:val="BodyText"/>
              <w:spacing w:after="0" w:line="360" w:lineRule="auto"/>
              <w:rPr>
                <w:rFonts w:ascii="Times New Roman" w:hAnsi="Times New Roman" w:cs="Times New Roman"/>
                <w:sz w:val="26"/>
                <w:szCs w:val="26"/>
              </w:rPr>
            </w:pPr>
            <w:bookmarkStart w:id="339" w:name="_Toc133524967"/>
            <w:r w:rsidRPr="00E54AAB">
              <w:rPr>
                <w:rStyle w:val="Bullets"/>
                <w:rFonts w:ascii="Times New Roman" w:hAnsi="Times New Roman" w:cs="Times New Roman"/>
                <w:sz w:val="26"/>
                <w:szCs w:val="26"/>
              </w:rPr>
              <w:t>Updated System test plan review</w:t>
            </w:r>
            <w:bookmarkEnd w:id="339"/>
          </w:p>
        </w:tc>
        <w:tc>
          <w:tcPr>
            <w:tcW w:w="1400" w:type="dxa"/>
            <w:vAlign w:val="center"/>
          </w:tcPr>
          <w:p w14:paraId="0650C9E9" w14:textId="5EDF99B7" w:rsidR="009E16E6" w:rsidRPr="00E54AAB" w:rsidRDefault="009E16E6" w:rsidP="00BC57A0">
            <w:pPr>
              <w:pStyle w:val="BodyText"/>
              <w:spacing w:after="0" w:line="360" w:lineRule="auto"/>
              <w:rPr>
                <w:rFonts w:ascii="Times New Roman" w:hAnsi="Times New Roman" w:cs="Times New Roman"/>
                <w:sz w:val="26"/>
                <w:szCs w:val="26"/>
              </w:rPr>
            </w:pPr>
            <w:bookmarkStart w:id="340" w:name="_Toc133524968"/>
            <w:proofErr w:type="gramStart"/>
            <w:r w:rsidRPr="00E54AAB">
              <w:rPr>
                <w:rStyle w:val="Bullets"/>
                <w:rFonts w:ascii="Times New Roman" w:hAnsi="Times New Roman" w:cs="Times New Roman"/>
                <w:sz w:val="26"/>
                <w:szCs w:val="26"/>
              </w:rPr>
              <w:t>Internal(</w:t>
            </w:r>
            <w:proofErr w:type="gramEnd"/>
            <w:r w:rsidRPr="00E54AAB">
              <w:rPr>
                <w:rStyle w:val="Bullets"/>
                <w:rFonts w:ascii="Times New Roman" w:hAnsi="Times New Roman" w:cs="Times New Roman"/>
                <w:sz w:val="26"/>
                <w:szCs w:val="26"/>
              </w:rPr>
              <w:t>3)</w:t>
            </w:r>
            <w:bookmarkEnd w:id="340"/>
          </w:p>
        </w:tc>
        <w:tc>
          <w:tcPr>
            <w:tcW w:w="1530" w:type="dxa"/>
            <w:vAlign w:val="center"/>
          </w:tcPr>
          <w:p w14:paraId="645E96FB" w14:textId="4318E8F5" w:rsidR="009E16E6" w:rsidRPr="00E54AAB" w:rsidRDefault="009E16E6" w:rsidP="00BC57A0">
            <w:pPr>
              <w:pStyle w:val="BodyText"/>
              <w:spacing w:after="0" w:line="360" w:lineRule="auto"/>
              <w:rPr>
                <w:rFonts w:ascii="Times New Roman" w:hAnsi="Times New Roman" w:cs="Times New Roman"/>
                <w:sz w:val="26"/>
                <w:szCs w:val="26"/>
              </w:rPr>
            </w:pPr>
            <w:bookmarkStart w:id="341" w:name="_Toc133524969"/>
            <w:r w:rsidRPr="00E54AAB">
              <w:rPr>
                <w:rStyle w:val="Bullets"/>
                <w:rFonts w:ascii="Times New Roman" w:hAnsi="Times New Roman" w:cs="Times New Roman"/>
                <w:sz w:val="26"/>
                <w:szCs w:val="26"/>
              </w:rPr>
              <w:t>As Needed</w:t>
            </w:r>
            <w:bookmarkEnd w:id="341"/>
          </w:p>
        </w:tc>
        <w:tc>
          <w:tcPr>
            <w:tcW w:w="2650" w:type="dxa"/>
            <w:vAlign w:val="center"/>
          </w:tcPr>
          <w:p w14:paraId="1BD302E3" w14:textId="77777777" w:rsidR="009E16E6" w:rsidRPr="00E54AAB" w:rsidRDefault="009E16E6" w:rsidP="00BC57A0">
            <w:pPr>
              <w:pStyle w:val="BodyText"/>
              <w:spacing w:after="0" w:line="360" w:lineRule="auto"/>
              <w:rPr>
                <w:rFonts w:ascii="Times New Roman" w:hAnsi="Times New Roman" w:cs="Times New Roman"/>
                <w:sz w:val="26"/>
                <w:szCs w:val="26"/>
              </w:rPr>
            </w:pPr>
          </w:p>
        </w:tc>
      </w:tr>
      <w:tr w:rsidR="009E16E6" w:rsidRPr="00E54AAB" w14:paraId="34E95488" w14:textId="77777777" w:rsidTr="00BF7CEC">
        <w:trPr>
          <w:jc w:val="center"/>
        </w:trPr>
        <w:tc>
          <w:tcPr>
            <w:tcW w:w="1755" w:type="dxa"/>
            <w:vAlign w:val="center"/>
          </w:tcPr>
          <w:p w14:paraId="162920D6" w14:textId="77777777" w:rsidR="009E16E6" w:rsidRPr="00E54AAB" w:rsidRDefault="009E16E6" w:rsidP="00BC57A0">
            <w:pPr>
              <w:pStyle w:val="BodyText"/>
              <w:spacing w:after="0" w:line="360" w:lineRule="auto"/>
              <w:rPr>
                <w:rFonts w:ascii="Times New Roman" w:hAnsi="Times New Roman" w:cs="Times New Roman"/>
                <w:sz w:val="26"/>
                <w:szCs w:val="26"/>
              </w:rPr>
            </w:pPr>
          </w:p>
        </w:tc>
        <w:tc>
          <w:tcPr>
            <w:tcW w:w="2020" w:type="dxa"/>
            <w:vAlign w:val="center"/>
          </w:tcPr>
          <w:p w14:paraId="42DD5F26" w14:textId="2DADD2ED" w:rsidR="009E16E6" w:rsidRPr="00E54AAB" w:rsidRDefault="009E16E6" w:rsidP="00BC57A0">
            <w:pPr>
              <w:pStyle w:val="BodyText"/>
              <w:spacing w:after="0" w:line="360" w:lineRule="auto"/>
              <w:rPr>
                <w:rFonts w:ascii="Times New Roman" w:hAnsi="Times New Roman" w:cs="Times New Roman"/>
                <w:sz w:val="26"/>
                <w:szCs w:val="26"/>
              </w:rPr>
            </w:pPr>
            <w:bookmarkStart w:id="342" w:name="_Toc133524970"/>
            <w:r w:rsidRPr="00E54AAB">
              <w:rPr>
                <w:rStyle w:val="Bullets"/>
                <w:rFonts w:ascii="Times New Roman" w:hAnsi="Times New Roman" w:cs="Times New Roman"/>
                <w:sz w:val="26"/>
                <w:szCs w:val="26"/>
              </w:rPr>
              <w:t>Final Inspection of all deliverables</w:t>
            </w:r>
            <w:bookmarkEnd w:id="342"/>
          </w:p>
        </w:tc>
        <w:tc>
          <w:tcPr>
            <w:tcW w:w="1400" w:type="dxa"/>
            <w:vAlign w:val="center"/>
          </w:tcPr>
          <w:p w14:paraId="4198117E" w14:textId="0081925D" w:rsidR="009E16E6" w:rsidRPr="00E54AAB" w:rsidRDefault="009E16E6" w:rsidP="00BC57A0">
            <w:pPr>
              <w:pStyle w:val="BodyText"/>
              <w:spacing w:after="0" w:line="360" w:lineRule="auto"/>
              <w:rPr>
                <w:rFonts w:ascii="Times New Roman" w:hAnsi="Times New Roman" w:cs="Times New Roman"/>
                <w:sz w:val="26"/>
                <w:szCs w:val="26"/>
              </w:rPr>
            </w:pPr>
            <w:bookmarkStart w:id="343" w:name="_Toc133524971"/>
            <w:proofErr w:type="gramStart"/>
            <w:r w:rsidRPr="00E54AAB">
              <w:rPr>
                <w:rStyle w:val="Bullets"/>
                <w:rFonts w:ascii="Times New Roman" w:hAnsi="Times New Roman" w:cs="Times New Roman"/>
                <w:sz w:val="26"/>
                <w:szCs w:val="26"/>
              </w:rPr>
              <w:t>Internal(</w:t>
            </w:r>
            <w:proofErr w:type="gramEnd"/>
            <w:r w:rsidRPr="00E54AAB">
              <w:rPr>
                <w:rStyle w:val="Bullets"/>
                <w:rFonts w:ascii="Times New Roman" w:hAnsi="Times New Roman" w:cs="Times New Roman"/>
                <w:sz w:val="26"/>
                <w:szCs w:val="26"/>
              </w:rPr>
              <w:t>3)</w:t>
            </w:r>
            <w:bookmarkEnd w:id="343"/>
          </w:p>
        </w:tc>
        <w:tc>
          <w:tcPr>
            <w:tcW w:w="1530" w:type="dxa"/>
            <w:vAlign w:val="center"/>
          </w:tcPr>
          <w:p w14:paraId="01E3DCB4" w14:textId="05D8991C" w:rsidR="009E16E6" w:rsidRPr="00E54AAB" w:rsidRDefault="009E16E6" w:rsidP="00BC57A0">
            <w:pPr>
              <w:pStyle w:val="BodyText"/>
              <w:spacing w:after="0" w:line="360" w:lineRule="auto"/>
              <w:rPr>
                <w:rFonts w:ascii="Times New Roman" w:hAnsi="Times New Roman" w:cs="Times New Roman"/>
                <w:sz w:val="26"/>
                <w:szCs w:val="26"/>
              </w:rPr>
            </w:pPr>
            <w:bookmarkStart w:id="344" w:name="_Toc133524972"/>
            <w:r w:rsidRPr="00E54AAB">
              <w:rPr>
                <w:rStyle w:val="Bullets"/>
                <w:rFonts w:ascii="Times New Roman" w:hAnsi="Times New Roman" w:cs="Times New Roman"/>
                <w:sz w:val="26"/>
                <w:szCs w:val="26"/>
              </w:rPr>
              <w:t>1</w:t>
            </w:r>
            <w:bookmarkEnd w:id="344"/>
          </w:p>
        </w:tc>
        <w:tc>
          <w:tcPr>
            <w:tcW w:w="2650" w:type="dxa"/>
            <w:vAlign w:val="center"/>
          </w:tcPr>
          <w:p w14:paraId="1D969546" w14:textId="617677CD" w:rsidR="009E16E6" w:rsidRPr="00E54AAB" w:rsidRDefault="009E16E6" w:rsidP="00BC57A0">
            <w:pPr>
              <w:pStyle w:val="BodyText"/>
              <w:spacing w:after="0" w:line="360" w:lineRule="auto"/>
              <w:rPr>
                <w:rFonts w:ascii="Times New Roman" w:hAnsi="Times New Roman" w:cs="Times New Roman"/>
                <w:sz w:val="26"/>
                <w:szCs w:val="26"/>
              </w:rPr>
            </w:pPr>
            <w:bookmarkStart w:id="345" w:name="_Toc133524973"/>
            <w:r w:rsidRPr="00E54AAB">
              <w:rPr>
                <w:rStyle w:val="Bullets"/>
                <w:rFonts w:ascii="Times New Roman" w:hAnsi="Times New Roman" w:cs="Times New Roman"/>
                <w:sz w:val="26"/>
                <w:szCs w:val="26"/>
              </w:rPr>
              <w:t>Fatal = 0 Cosmetic &lt; 10</w:t>
            </w:r>
            <w:bookmarkEnd w:id="345"/>
          </w:p>
        </w:tc>
      </w:tr>
    </w:tbl>
    <w:p w14:paraId="2ACA42FA" w14:textId="77777777" w:rsidR="009E16E6" w:rsidRPr="00E54AAB" w:rsidRDefault="009E16E6" w:rsidP="00BC57A0">
      <w:pPr>
        <w:pStyle w:val="BodyText"/>
        <w:spacing w:after="0" w:line="360" w:lineRule="auto"/>
        <w:rPr>
          <w:rFonts w:ascii="Times New Roman" w:hAnsi="Times New Roman" w:cs="Times New Roman"/>
          <w:sz w:val="26"/>
          <w:szCs w:val="26"/>
        </w:rPr>
      </w:pPr>
    </w:p>
    <w:p w14:paraId="174083D6" w14:textId="08F40331" w:rsidR="009E16E6" w:rsidRPr="00E54AAB" w:rsidRDefault="00E54AAB" w:rsidP="00BC57A0">
      <w:pPr>
        <w:pStyle w:val="Heading2"/>
        <w:numPr>
          <w:ilvl w:val="0"/>
          <w:numId w:val="0"/>
        </w:numPr>
        <w:spacing w:line="360" w:lineRule="auto"/>
        <w:ind w:left="720" w:hanging="720"/>
      </w:pPr>
      <w:bookmarkStart w:id="346" w:name="_Toc166244067"/>
      <w:bookmarkStart w:id="347" w:name="_Toc166246549"/>
      <w:bookmarkStart w:id="348" w:name="_Toc166247155"/>
      <w:bookmarkStart w:id="349" w:name="_Toc166247231"/>
      <w:bookmarkStart w:id="350" w:name="_Toc166410480"/>
      <w:r>
        <w:rPr>
          <w:rFonts w:eastAsia="Times New Roman"/>
        </w:rPr>
        <w:t xml:space="preserve">Bảng 6.6 </w:t>
      </w:r>
      <w:r w:rsidR="009E16E6" w:rsidRPr="00E54AAB">
        <w:rPr>
          <w:rFonts w:eastAsia="Times New Roman"/>
        </w:rPr>
        <w:t>Khắc phục sự cố</w:t>
      </w:r>
      <w:bookmarkEnd w:id="346"/>
      <w:bookmarkEnd w:id="347"/>
      <w:bookmarkEnd w:id="348"/>
      <w:bookmarkEnd w:id="349"/>
      <w:bookmarkEnd w:id="350"/>
    </w:p>
    <w:tbl>
      <w:tblPr>
        <w:tblStyle w:val="TableGrid"/>
        <w:tblW w:w="0" w:type="auto"/>
        <w:jc w:val="center"/>
        <w:tblLook w:val="04A0" w:firstRow="1" w:lastRow="0" w:firstColumn="1" w:lastColumn="0" w:noHBand="0" w:noVBand="1"/>
      </w:tblPr>
      <w:tblGrid>
        <w:gridCol w:w="1165"/>
        <w:gridCol w:w="3223"/>
        <w:gridCol w:w="2194"/>
        <w:gridCol w:w="2195"/>
      </w:tblGrid>
      <w:tr w:rsidR="009E16E6" w:rsidRPr="00E54AAB" w14:paraId="78699AAE" w14:textId="77777777" w:rsidTr="00BF7CEC">
        <w:trPr>
          <w:jc w:val="center"/>
        </w:trPr>
        <w:tc>
          <w:tcPr>
            <w:tcW w:w="1165" w:type="dxa"/>
            <w:shd w:val="clear" w:color="auto" w:fill="F4B083" w:themeFill="accent2" w:themeFillTint="99"/>
          </w:tcPr>
          <w:p w14:paraId="37000B87" w14:textId="3903A329" w:rsidR="009E16E6" w:rsidRPr="00E54AAB" w:rsidRDefault="009E16E6" w:rsidP="00BC57A0">
            <w:pPr>
              <w:pStyle w:val="BodyText"/>
              <w:spacing w:after="0" w:line="360" w:lineRule="auto"/>
              <w:rPr>
                <w:rFonts w:ascii="Times New Roman" w:hAnsi="Times New Roman" w:cs="Times New Roman"/>
                <w:sz w:val="26"/>
                <w:szCs w:val="26"/>
              </w:rPr>
            </w:pPr>
            <w:r w:rsidRPr="00E54AAB">
              <w:rPr>
                <w:rFonts w:ascii="Times New Roman" w:hAnsi="Times New Roman" w:cs="Times New Roman"/>
                <w:b/>
                <w:sz w:val="26"/>
                <w:szCs w:val="26"/>
              </w:rPr>
              <w:t>STT</w:t>
            </w:r>
          </w:p>
        </w:tc>
        <w:tc>
          <w:tcPr>
            <w:tcW w:w="3223" w:type="dxa"/>
            <w:shd w:val="clear" w:color="auto" w:fill="F4B083" w:themeFill="accent2" w:themeFillTint="99"/>
          </w:tcPr>
          <w:p w14:paraId="17C6FAA2" w14:textId="7CA54333" w:rsidR="009E16E6" w:rsidRPr="00E54AAB" w:rsidRDefault="009E16E6" w:rsidP="00BC57A0">
            <w:pPr>
              <w:pStyle w:val="BodyText"/>
              <w:spacing w:after="0" w:line="360" w:lineRule="auto"/>
              <w:rPr>
                <w:rFonts w:ascii="Times New Roman" w:hAnsi="Times New Roman" w:cs="Times New Roman"/>
                <w:sz w:val="26"/>
                <w:szCs w:val="26"/>
              </w:rPr>
            </w:pPr>
            <w:bookmarkStart w:id="351" w:name="_Toc133524977"/>
            <w:r w:rsidRPr="00E54AAB">
              <w:rPr>
                <w:rFonts w:ascii="Times New Roman" w:hAnsi="Times New Roman" w:cs="Times New Roman"/>
                <w:b/>
                <w:sz w:val="26"/>
                <w:szCs w:val="26"/>
              </w:rPr>
              <w:t>Hoạt động</w:t>
            </w:r>
            <w:bookmarkEnd w:id="351"/>
          </w:p>
        </w:tc>
        <w:tc>
          <w:tcPr>
            <w:tcW w:w="2194" w:type="dxa"/>
            <w:shd w:val="clear" w:color="auto" w:fill="F4B083" w:themeFill="accent2" w:themeFillTint="99"/>
          </w:tcPr>
          <w:p w14:paraId="4789E25B" w14:textId="6B0FFAD4" w:rsidR="009E16E6" w:rsidRPr="00E54AAB" w:rsidRDefault="009E16E6" w:rsidP="00BC57A0">
            <w:pPr>
              <w:pStyle w:val="BodyText"/>
              <w:spacing w:after="0" w:line="360" w:lineRule="auto"/>
              <w:rPr>
                <w:rFonts w:ascii="Times New Roman" w:hAnsi="Times New Roman" w:cs="Times New Roman"/>
                <w:sz w:val="26"/>
                <w:szCs w:val="26"/>
              </w:rPr>
            </w:pPr>
            <w:bookmarkStart w:id="352" w:name="_Toc133524978"/>
            <w:r w:rsidRPr="00E54AAB">
              <w:rPr>
                <w:rFonts w:ascii="Times New Roman" w:hAnsi="Times New Roman" w:cs="Times New Roman"/>
                <w:b/>
                <w:sz w:val="26"/>
                <w:szCs w:val="26"/>
              </w:rPr>
              <w:t>Tuần suất</w:t>
            </w:r>
            <w:bookmarkEnd w:id="352"/>
          </w:p>
        </w:tc>
        <w:tc>
          <w:tcPr>
            <w:tcW w:w="2195" w:type="dxa"/>
            <w:shd w:val="clear" w:color="auto" w:fill="F4B083" w:themeFill="accent2" w:themeFillTint="99"/>
          </w:tcPr>
          <w:p w14:paraId="0FBD9E2B" w14:textId="5F16883B" w:rsidR="009E16E6" w:rsidRPr="00E54AAB" w:rsidRDefault="009E16E6" w:rsidP="00BC57A0">
            <w:pPr>
              <w:pStyle w:val="BodyText"/>
              <w:spacing w:after="0" w:line="360" w:lineRule="auto"/>
              <w:rPr>
                <w:rFonts w:ascii="Times New Roman" w:hAnsi="Times New Roman" w:cs="Times New Roman"/>
                <w:sz w:val="26"/>
                <w:szCs w:val="26"/>
              </w:rPr>
            </w:pPr>
            <w:bookmarkStart w:id="353" w:name="_Toc133524979"/>
            <w:r w:rsidRPr="00E54AAB">
              <w:rPr>
                <w:rFonts w:ascii="Times New Roman" w:hAnsi="Times New Roman" w:cs="Times New Roman"/>
                <w:b/>
                <w:sz w:val="26"/>
                <w:szCs w:val="26"/>
              </w:rPr>
              <w:t>Template No</w:t>
            </w:r>
            <w:bookmarkEnd w:id="353"/>
          </w:p>
        </w:tc>
      </w:tr>
      <w:tr w:rsidR="009E16E6" w:rsidRPr="00E54AAB" w14:paraId="16E51419" w14:textId="77777777" w:rsidTr="00BF7CEC">
        <w:trPr>
          <w:jc w:val="center"/>
        </w:trPr>
        <w:tc>
          <w:tcPr>
            <w:tcW w:w="1165" w:type="dxa"/>
            <w:vAlign w:val="center"/>
          </w:tcPr>
          <w:p w14:paraId="065FF4DC" w14:textId="6820BA3D" w:rsidR="009E16E6" w:rsidRPr="00E54AAB" w:rsidRDefault="009E16E6" w:rsidP="00BC57A0">
            <w:pPr>
              <w:pStyle w:val="BodyText"/>
              <w:spacing w:after="0" w:line="360" w:lineRule="auto"/>
              <w:rPr>
                <w:rFonts w:ascii="Times New Roman" w:hAnsi="Times New Roman" w:cs="Times New Roman"/>
                <w:sz w:val="26"/>
                <w:szCs w:val="26"/>
              </w:rPr>
            </w:pPr>
            <w:bookmarkStart w:id="354" w:name="_Toc133524980"/>
            <w:r w:rsidRPr="00E54AAB">
              <w:rPr>
                <w:rFonts w:ascii="Times New Roman" w:hAnsi="Times New Roman" w:cs="Times New Roman"/>
                <w:sz w:val="26"/>
                <w:szCs w:val="26"/>
              </w:rPr>
              <w:t>1</w:t>
            </w:r>
            <w:bookmarkEnd w:id="354"/>
          </w:p>
        </w:tc>
        <w:tc>
          <w:tcPr>
            <w:tcW w:w="3223" w:type="dxa"/>
            <w:vAlign w:val="center"/>
          </w:tcPr>
          <w:p w14:paraId="2A4141EA" w14:textId="4B41328C" w:rsidR="009E16E6" w:rsidRPr="00E54AAB" w:rsidRDefault="009E16E6" w:rsidP="00BC57A0">
            <w:pPr>
              <w:pStyle w:val="BodyText"/>
              <w:spacing w:after="0" w:line="360" w:lineRule="auto"/>
              <w:rPr>
                <w:rFonts w:ascii="Times New Roman" w:hAnsi="Times New Roman" w:cs="Times New Roman"/>
                <w:sz w:val="26"/>
                <w:szCs w:val="26"/>
              </w:rPr>
            </w:pPr>
            <w:bookmarkStart w:id="355" w:name="_Toc133524981"/>
            <w:r w:rsidRPr="00E54AAB">
              <w:rPr>
                <w:rFonts w:ascii="Times New Roman" w:hAnsi="Times New Roman" w:cs="Times New Roman"/>
                <w:sz w:val="26"/>
                <w:szCs w:val="26"/>
              </w:rPr>
              <w:t>Sprint Review &amp; Defect logging</w:t>
            </w:r>
            <w:bookmarkEnd w:id="355"/>
          </w:p>
        </w:tc>
        <w:tc>
          <w:tcPr>
            <w:tcW w:w="2194" w:type="dxa"/>
            <w:vAlign w:val="center"/>
          </w:tcPr>
          <w:p w14:paraId="248A6502" w14:textId="1F3CFD47" w:rsidR="009E16E6" w:rsidRPr="00E54AAB" w:rsidRDefault="009E16E6" w:rsidP="00BC57A0">
            <w:pPr>
              <w:pStyle w:val="BodyText"/>
              <w:spacing w:after="0" w:line="360" w:lineRule="auto"/>
              <w:rPr>
                <w:rFonts w:ascii="Times New Roman" w:hAnsi="Times New Roman" w:cs="Times New Roman"/>
                <w:sz w:val="26"/>
                <w:szCs w:val="26"/>
              </w:rPr>
            </w:pPr>
            <w:bookmarkStart w:id="356" w:name="_Toc133524982"/>
            <w:r w:rsidRPr="00E54AAB">
              <w:rPr>
                <w:rFonts w:ascii="Times New Roman" w:hAnsi="Times New Roman" w:cs="Times New Roman"/>
                <w:sz w:val="26"/>
                <w:szCs w:val="26"/>
              </w:rPr>
              <w:t>End of Sprint</w:t>
            </w:r>
            <w:bookmarkEnd w:id="356"/>
          </w:p>
        </w:tc>
        <w:tc>
          <w:tcPr>
            <w:tcW w:w="2195" w:type="dxa"/>
            <w:vAlign w:val="center"/>
          </w:tcPr>
          <w:p w14:paraId="6C51BDA3" w14:textId="01CD4D29" w:rsidR="009E16E6" w:rsidRPr="00E54AAB" w:rsidRDefault="009E16E6" w:rsidP="00BC57A0">
            <w:pPr>
              <w:pStyle w:val="BodyText"/>
              <w:spacing w:after="0" w:line="360" w:lineRule="auto"/>
              <w:rPr>
                <w:rFonts w:ascii="Times New Roman" w:hAnsi="Times New Roman" w:cs="Times New Roman"/>
                <w:sz w:val="26"/>
                <w:szCs w:val="26"/>
              </w:rPr>
            </w:pPr>
            <w:bookmarkStart w:id="357" w:name="_Toc133524983"/>
            <w:r w:rsidRPr="00E54AAB">
              <w:rPr>
                <w:rFonts w:ascii="Times New Roman" w:hAnsi="Times New Roman" w:cs="Times New Roman"/>
                <w:sz w:val="26"/>
                <w:szCs w:val="26"/>
              </w:rPr>
              <w:t>Review Report</w:t>
            </w:r>
            <w:bookmarkEnd w:id="357"/>
          </w:p>
        </w:tc>
      </w:tr>
      <w:tr w:rsidR="009E16E6" w:rsidRPr="00E54AAB" w14:paraId="4BCD03BF" w14:textId="77777777" w:rsidTr="00BF7CEC">
        <w:trPr>
          <w:jc w:val="center"/>
        </w:trPr>
        <w:tc>
          <w:tcPr>
            <w:tcW w:w="1165" w:type="dxa"/>
            <w:vAlign w:val="center"/>
          </w:tcPr>
          <w:p w14:paraId="6D40BC8D" w14:textId="6BC4742B" w:rsidR="009E16E6" w:rsidRPr="00E54AAB" w:rsidRDefault="009E16E6" w:rsidP="00BC57A0">
            <w:pPr>
              <w:pStyle w:val="BodyText"/>
              <w:spacing w:after="0" w:line="360" w:lineRule="auto"/>
              <w:rPr>
                <w:rFonts w:ascii="Times New Roman" w:hAnsi="Times New Roman" w:cs="Times New Roman"/>
                <w:sz w:val="26"/>
                <w:szCs w:val="26"/>
              </w:rPr>
            </w:pPr>
            <w:bookmarkStart w:id="358" w:name="_Toc133524984"/>
            <w:r w:rsidRPr="00E54AAB">
              <w:rPr>
                <w:rFonts w:ascii="Times New Roman" w:hAnsi="Times New Roman" w:cs="Times New Roman"/>
                <w:sz w:val="26"/>
                <w:szCs w:val="26"/>
              </w:rPr>
              <w:t>2</w:t>
            </w:r>
            <w:bookmarkEnd w:id="358"/>
          </w:p>
        </w:tc>
        <w:tc>
          <w:tcPr>
            <w:tcW w:w="3223" w:type="dxa"/>
            <w:vAlign w:val="center"/>
          </w:tcPr>
          <w:p w14:paraId="678E5346" w14:textId="2C39193F" w:rsidR="009E16E6" w:rsidRPr="00E54AAB" w:rsidRDefault="009E16E6" w:rsidP="00BC57A0">
            <w:pPr>
              <w:pStyle w:val="BodyText"/>
              <w:spacing w:after="0" w:line="360" w:lineRule="auto"/>
              <w:rPr>
                <w:rFonts w:ascii="Times New Roman" w:hAnsi="Times New Roman" w:cs="Times New Roman"/>
                <w:sz w:val="26"/>
                <w:szCs w:val="26"/>
              </w:rPr>
            </w:pPr>
            <w:bookmarkStart w:id="359" w:name="_Toc133524985"/>
            <w:r w:rsidRPr="00E54AAB">
              <w:rPr>
                <w:rFonts w:ascii="Times New Roman" w:hAnsi="Times New Roman" w:cs="Times New Roman"/>
                <w:sz w:val="26"/>
                <w:szCs w:val="26"/>
              </w:rPr>
              <w:t>Sprint Retrospective &amp; Reflection</w:t>
            </w:r>
            <w:bookmarkEnd w:id="359"/>
          </w:p>
        </w:tc>
        <w:tc>
          <w:tcPr>
            <w:tcW w:w="2194" w:type="dxa"/>
            <w:vAlign w:val="center"/>
          </w:tcPr>
          <w:p w14:paraId="5A1D8D8E" w14:textId="258A5ED4" w:rsidR="009E16E6" w:rsidRPr="00E54AAB" w:rsidRDefault="009E16E6" w:rsidP="00BC57A0">
            <w:pPr>
              <w:pStyle w:val="BodyText"/>
              <w:spacing w:after="0" w:line="360" w:lineRule="auto"/>
              <w:rPr>
                <w:rFonts w:ascii="Times New Roman" w:hAnsi="Times New Roman" w:cs="Times New Roman"/>
                <w:sz w:val="26"/>
                <w:szCs w:val="26"/>
              </w:rPr>
            </w:pPr>
            <w:bookmarkStart w:id="360" w:name="_Toc133524986"/>
            <w:r w:rsidRPr="00E54AAB">
              <w:rPr>
                <w:rFonts w:ascii="Times New Roman" w:hAnsi="Times New Roman" w:cs="Times New Roman"/>
                <w:sz w:val="26"/>
                <w:szCs w:val="26"/>
              </w:rPr>
              <w:t>End of Sprint</w:t>
            </w:r>
            <w:bookmarkEnd w:id="360"/>
          </w:p>
        </w:tc>
        <w:tc>
          <w:tcPr>
            <w:tcW w:w="2195" w:type="dxa"/>
            <w:vAlign w:val="center"/>
          </w:tcPr>
          <w:p w14:paraId="3ACC545B" w14:textId="4864B5CB" w:rsidR="009E16E6" w:rsidRPr="00E54AAB" w:rsidRDefault="009E16E6" w:rsidP="00BC57A0">
            <w:pPr>
              <w:pStyle w:val="BodyText"/>
              <w:spacing w:after="0" w:line="360" w:lineRule="auto"/>
              <w:rPr>
                <w:rFonts w:ascii="Times New Roman" w:hAnsi="Times New Roman" w:cs="Times New Roman"/>
                <w:sz w:val="26"/>
                <w:szCs w:val="26"/>
              </w:rPr>
            </w:pPr>
            <w:bookmarkStart w:id="361" w:name="_Toc133524987"/>
            <w:r w:rsidRPr="00E54AAB">
              <w:rPr>
                <w:rFonts w:ascii="Times New Roman" w:hAnsi="Times New Roman" w:cs="Times New Roman"/>
                <w:sz w:val="26"/>
                <w:szCs w:val="26"/>
              </w:rPr>
              <w:t>Retrospective Report</w:t>
            </w:r>
            <w:bookmarkEnd w:id="361"/>
          </w:p>
        </w:tc>
      </w:tr>
      <w:tr w:rsidR="009E16E6" w:rsidRPr="00E54AAB" w14:paraId="5850A074" w14:textId="77777777" w:rsidTr="00BF7CEC">
        <w:trPr>
          <w:jc w:val="center"/>
        </w:trPr>
        <w:tc>
          <w:tcPr>
            <w:tcW w:w="1165" w:type="dxa"/>
            <w:vAlign w:val="center"/>
          </w:tcPr>
          <w:p w14:paraId="13158451" w14:textId="5F4D2D0B" w:rsidR="009E16E6" w:rsidRPr="00E54AAB" w:rsidRDefault="009E16E6" w:rsidP="00BC57A0">
            <w:pPr>
              <w:pStyle w:val="BodyText"/>
              <w:spacing w:after="0" w:line="360" w:lineRule="auto"/>
              <w:rPr>
                <w:rFonts w:ascii="Times New Roman" w:hAnsi="Times New Roman" w:cs="Times New Roman"/>
                <w:sz w:val="26"/>
                <w:szCs w:val="26"/>
              </w:rPr>
            </w:pPr>
            <w:bookmarkStart w:id="362" w:name="_Toc133524988"/>
            <w:r w:rsidRPr="00E54AAB">
              <w:rPr>
                <w:rFonts w:ascii="Times New Roman" w:hAnsi="Times New Roman" w:cs="Times New Roman"/>
                <w:sz w:val="26"/>
                <w:szCs w:val="26"/>
              </w:rPr>
              <w:t>3</w:t>
            </w:r>
            <w:bookmarkEnd w:id="362"/>
          </w:p>
        </w:tc>
        <w:tc>
          <w:tcPr>
            <w:tcW w:w="3223" w:type="dxa"/>
            <w:vAlign w:val="center"/>
          </w:tcPr>
          <w:p w14:paraId="3B81C74E" w14:textId="2364A7CD" w:rsidR="009E16E6" w:rsidRPr="00E54AAB" w:rsidRDefault="009E16E6" w:rsidP="00BC57A0">
            <w:pPr>
              <w:pStyle w:val="BodyText"/>
              <w:spacing w:after="0" w:line="360" w:lineRule="auto"/>
              <w:rPr>
                <w:rFonts w:ascii="Times New Roman" w:hAnsi="Times New Roman" w:cs="Times New Roman"/>
                <w:sz w:val="26"/>
                <w:szCs w:val="26"/>
              </w:rPr>
            </w:pPr>
            <w:bookmarkStart w:id="363" w:name="_Toc133524989"/>
            <w:r w:rsidRPr="00E54AAB">
              <w:rPr>
                <w:rFonts w:ascii="Times New Roman" w:hAnsi="Times New Roman" w:cs="Times New Roman"/>
                <w:sz w:val="26"/>
                <w:szCs w:val="26"/>
              </w:rPr>
              <w:t>Issues reporting</w:t>
            </w:r>
            <w:bookmarkEnd w:id="363"/>
          </w:p>
        </w:tc>
        <w:tc>
          <w:tcPr>
            <w:tcW w:w="2194" w:type="dxa"/>
            <w:vAlign w:val="center"/>
          </w:tcPr>
          <w:p w14:paraId="7CC7D7CB" w14:textId="6786331F" w:rsidR="009E16E6" w:rsidRPr="00E54AAB" w:rsidRDefault="009E16E6" w:rsidP="00BC57A0">
            <w:pPr>
              <w:pStyle w:val="BodyText"/>
              <w:spacing w:after="0" w:line="360" w:lineRule="auto"/>
              <w:rPr>
                <w:rFonts w:ascii="Times New Roman" w:hAnsi="Times New Roman" w:cs="Times New Roman"/>
                <w:sz w:val="26"/>
                <w:szCs w:val="26"/>
              </w:rPr>
            </w:pPr>
            <w:bookmarkStart w:id="364" w:name="_Toc133524990"/>
            <w:r w:rsidRPr="00E54AAB">
              <w:rPr>
                <w:rFonts w:ascii="Times New Roman" w:hAnsi="Times New Roman" w:cs="Times New Roman"/>
                <w:sz w:val="26"/>
                <w:szCs w:val="26"/>
              </w:rPr>
              <w:t>On demand</w:t>
            </w:r>
            <w:bookmarkEnd w:id="364"/>
          </w:p>
        </w:tc>
        <w:tc>
          <w:tcPr>
            <w:tcW w:w="2195" w:type="dxa"/>
            <w:vAlign w:val="center"/>
          </w:tcPr>
          <w:p w14:paraId="19AE8C7F" w14:textId="22640953" w:rsidR="009E16E6" w:rsidRPr="00E54AAB" w:rsidRDefault="009E16E6" w:rsidP="00BC57A0">
            <w:pPr>
              <w:pStyle w:val="BodyText"/>
              <w:spacing w:after="0" w:line="360" w:lineRule="auto"/>
              <w:rPr>
                <w:rFonts w:ascii="Times New Roman" w:hAnsi="Times New Roman" w:cs="Times New Roman"/>
                <w:sz w:val="26"/>
                <w:szCs w:val="26"/>
              </w:rPr>
            </w:pPr>
            <w:bookmarkStart w:id="365" w:name="_Toc133524991"/>
            <w:r w:rsidRPr="00E54AAB">
              <w:rPr>
                <w:rFonts w:ascii="Times New Roman" w:hAnsi="Times New Roman" w:cs="Times New Roman"/>
                <w:sz w:val="26"/>
                <w:szCs w:val="26"/>
              </w:rPr>
              <w:t>Google Issues (Google Code)</w:t>
            </w:r>
            <w:bookmarkEnd w:id="365"/>
          </w:p>
        </w:tc>
      </w:tr>
    </w:tbl>
    <w:p w14:paraId="341623BA" w14:textId="77777777" w:rsidR="009E16E6" w:rsidRPr="002B1086" w:rsidRDefault="009E16E6" w:rsidP="00BC57A0">
      <w:pPr>
        <w:pStyle w:val="BodyText"/>
        <w:spacing w:after="0" w:line="360" w:lineRule="auto"/>
        <w:rPr>
          <w:rFonts w:ascii="Times New Roman" w:hAnsi="Times New Roman" w:cs="Times New Roman"/>
          <w:sz w:val="28"/>
          <w:szCs w:val="28"/>
        </w:rPr>
      </w:pPr>
    </w:p>
    <w:p w14:paraId="47B37BD2" w14:textId="522C7995" w:rsidR="00DE082F" w:rsidRPr="002B1086" w:rsidRDefault="00A41C7E" w:rsidP="00BC57A0">
      <w:pPr>
        <w:pStyle w:val="Heading1"/>
        <w:numPr>
          <w:ilvl w:val="0"/>
          <w:numId w:val="41"/>
        </w:numPr>
        <w:spacing w:before="0"/>
        <w:rPr>
          <w:sz w:val="28"/>
          <w:szCs w:val="28"/>
        </w:rPr>
      </w:pPr>
      <w:bookmarkStart w:id="366" w:name="_Toc166244068"/>
      <w:bookmarkStart w:id="367" w:name="_Toc166246550"/>
      <w:bookmarkStart w:id="368" w:name="_Toc166247156"/>
      <w:bookmarkStart w:id="369" w:name="_Toc166247232"/>
      <w:bookmarkStart w:id="370" w:name="_Toc166410481"/>
      <w:bookmarkStart w:id="371" w:name="_Toc165585722"/>
      <w:bookmarkEnd w:id="249"/>
      <w:bookmarkEnd w:id="250"/>
      <w:bookmarkEnd w:id="251"/>
      <w:bookmarkEnd w:id="252"/>
      <w:bookmarkEnd w:id="253"/>
      <w:r w:rsidRPr="002B1086">
        <w:rPr>
          <w:szCs w:val="28"/>
        </w:rPr>
        <w:t>QUẢN LÍ CẤU HÌNH</w:t>
      </w:r>
      <w:bookmarkEnd w:id="366"/>
      <w:bookmarkEnd w:id="367"/>
      <w:bookmarkEnd w:id="368"/>
      <w:bookmarkEnd w:id="369"/>
      <w:bookmarkEnd w:id="370"/>
    </w:p>
    <w:p w14:paraId="03717F5D" w14:textId="257BD41F" w:rsidR="00DE082F" w:rsidRPr="005140B1" w:rsidRDefault="00EF0EA2" w:rsidP="00BC57A0">
      <w:pPr>
        <w:pStyle w:val="Heading2"/>
        <w:numPr>
          <w:ilvl w:val="1"/>
          <w:numId w:val="44"/>
        </w:numPr>
        <w:spacing w:line="360" w:lineRule="auto"/>
      </w:pPr>
      <w:bookmarkStart w:id="372" w:name="_Toc166244069"/>
      <w:bookmarkStart w:id="373" w:name="_Toc166246551"/>
      <w:bookmarkStart w:id="374" w:name="_Toc166247157"/>
      <w:bookmarkStart w:id="375" w:name="_Toc166247233"/>
      <w:bookmarkStart w:id="376" w:name="_Toc166410482"/>
      <w:r w:rsidRPr="002B1086">
        <w:rPr>
          <w:rFonts w:eastAsia="Times New Roman"/>
        </w:rPr>
        <w:t>Bảng quản lí cấu hình</w:t>
      </w:r>
      <w:bookmarkEnd w:id="371"/>
      <w:bookmarkEnd w:id="372"/>
      <w:bookmarkEnd w:id="373"/>
      <w:bookmarkEnd w:id="374"/>
      <w:bookmarkEnd w:id="375"/>
      <w:bookmarkEnd w:id="376"/>
    </w:p>
    <w:tbl>
      <w:tblPr>
        <w:tblStyle w:val="TableGrid"/>
        <w:tblW w:w="0" w:type="auto"/>
        <w:jc w:val="center"/>
        <w:tblLook w:val="04A0" w:firstRow="1" w:lastRow="0" w:firstColumn="1" w:lastColumn="0" w:noHBand="0" w:noVBand="1"/>
      </w:tblPr>
      <w:tblGrid>
        <w:gridCol w:w="957"/>
        <w:gridCol w:w="4092"/>
        <w:gridCol w:w="4013"/>
      </w:tblGrid>
      <w:tr w:rsidR="00A41C7E" w:rsidRPr="002A4CEE" w14:paraId="4FE38F2B"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C300F37" w14:textId="0503DD79" w:rsidR="00A41C7E" w:rsidRPr="002A4CEE" w:rsidRDefault="00A41C7E" w:rsidP="00BC57A0">
            <w:pPr>
              <w:pStyle w:val="Caption"/>
              <w:spacing w:before="0" w:after="0" w:line="360" w:lineRule="auto"/>
              <w:jc w:val="center"/>
              <w:rPr>
                <w:rFonts w:ascii="Times New Roman" w:hAnsi="Times New Roman" w:cs="Times New Roman"/>
                <w:b/>
                <w:i w:val="0"/>
                <w:sz w:val="26"/>
                <w:szCs w:val="26"/>
              </w:rPr>
            </w:pPr>
            <w:bookmarkStart w:id="377" w:name="_Toc133524995"/>
            <w:r w:rsidRPr="002A4CEE">
              <w:rPr>
                <w:rFonts w:ascii="Times New Roman" w:hAnsi="Times New Roman" w:cs="Times New Roman"/>
                <w:b/>
                <w:i w:val="0"/>
                <w:sz w:val="26"/>
                <w:szCs w:val="26"/>
              </w:rPr>
              <w:t>Mục</w:t>
            </w:r>
            <w:bookmarkEnd w:id="377"/>
          </w:p>
        </w:tc>
        <w:tc>
          <w:tcPr>
            <w:tcW w:w="4144"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AC49CF5" w14:textId="77777777" w:rsidR="00A41C7E" w:rsidRPr="002A4CEE" w:rsidRDefault="00A41C7E" w:rsidP="00BC57A0">
            <w:pPr>
              <w:pStyle w:val="Caption"/>
              <w:spacing w:before="0" w:after="0" w:line="360" w:lineRule="auto"/>
              <w:jc w:val="center"/>
              <w:rPr>
                <w:rFonts w:ascii="Times New Roman" w:hAnsi="Times New Roman" w:cs="Times New Roman"/>
                <w:b/>
                <w:i w:val="0"/>
                <w:sz w:val="26"/>
                <w:szCs w:val="26"/>
              </w:rPr>
            </w:pPr>
            <w:bookmarkStart w:id="378" w:name="_Toc133524996"/>
            <w:r w:rsidRPr="002A4CEE">
              <w:rPr>
                <w:rFonts w:ascii="Times New Roman" w:hAnsi="Times New Roman" w:cs="Times New Roman"/>
                <w:b/>
                <w:i w:val="0"/>
                <w:sz w:val="26"/>
                <w:szCs w:val="26"/>
              </w:rPr>
              <w:t>Tên danh mục</w:t>
            </w:r>
            <w:bookmarkEnd w:id="378"/>
          </w:p>
        </w:tc>
        <w:tc>
          <w:tcPr>
            <w:tcW w:w="4488"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3C60CBD" w14:textId="77777777" w:rsidR="00A41C7E" w:rsidRPr="002A4CEE" w:rsidRDefault="00A41C7E" w:rsidP="00BC57A0">
            <w:pPr>
              <w:pStyle w:val="Caption"/>
              <w:spacing w:before="0" w:after="0" w:line="360" w:lineRule="auto"/>
              <w:jc w:val="center"/>
              <w:rPr>
                <w:rFonts w:ascii="Times New Roman" w:hAnsi="Times New Roman" w:cs="Times New Roman"/>
                <w:b/>
                <w:i w:val="0"/>
                <w:sz w:val="26"/>
                <w:szCs w:val="26"/>
              </w:rPr>
            </w:pPr>
            <w:bookmarkStart w:id="379" w:name="_Toc133524997"/>
            <w:r w:rsidRPr="002A4CEE">
              <w:rPr>
                <w:rFonts w:ascii="Times New Roman" w:hAnsi="Times New Roman" w:cs="Times New Roman"/>
                <w:b/>
                <w:i w:val="0"/>
                <w:sz w:val="26"/>
                <w:szCs w:val="26"/>
              </w:rPr>
              <w:t>Gh</w:t>
            </w:r>
            <w:r w:rsidRPr="002A4CEE">
              <w:rPr>
                <w:rFonts w:ascii="Times New Roman" w:hAnsi="Times New Roman" w:cs="Times New Roman"/>
                <w:b/>
                <w:i w:val="0"/>
                <w:sz w:val="26"/>
                <w:szCs w:val="26"/>
                <w:lang w:val="vi-VN"/>
              </w:rPr>
              <w:t>i</w:t>
            </w:r>
            <w:r w:rsidRPr="002A4CEE">
              <w:rPr>
                <w:rFonts w:ascii="Times New Roman" w:hAnsi="Times New Roman" w:cs="Times New Roman"/>
                <w:b/>
                <w:i w:val="0"/>
                <w:sz w:val="26"/>
                <w:szCs w:val="26"/>
              </w:rPr>
              <w:t xml:space="preserve"> chú</w:t>
            </w:r>
            <w:bookmarkEnd w:id="379"/>
          </w:p>
        </w:tc>
      </w:tr>
      <w:tr w:rsidR="00DA619B" w:rsidRPr="002A4CEE" w14:paraId="02ED1F0B"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67F83CA9" w14:textId="33D69EE1"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380" w:name="_Toc133524998"/>
            <w:r w:rsidRPr="00926F7D">
              <w:rPr>
                <w:rFonts w:ascii="Times New Roman" w:hAnsi="Times New Roman" w:cs="Times New Roman"/>
                <w:i w:val="0"/>
                <w:sz w:val="26"/>
                <w:szCs w:val="26"/>
              </w:rPr>
              <w:t>1</w:t>
            </w:r>
            <w:bookmarkEnd w:id="380"/>
          </w:p>
        </w:tc>
        <w:tc>
          <w:tcPr>
            <w:tcW w:w="4144" w:type="dxa"/>
            <w:tcBorders>
              <w:top w:val="single" w:sz="4" w:space="0" w:color="auto"/>
              <w:left w:val="single" w:sz="4" w:space="0" w:color="auto"/>
              <w:bottom w:val="single" w:sz="4" w:space="0" w:color="auto"/>
              <w:right w:val="single" w:sz="4" w:space="0" w:color="auto"/>
            </w:tcBorders>
          </w:tcPr>
          <w:p w14:paraId="393C09A5" w14:textId="6ACA70CF"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81" w:name="_Toc133524999"/>
            <w:r w:rsidRPr="00926F7D">
              <w:rPr>
                <w:rFonts w:ascii="Times New Roman" w:hAnsi="Times New Roman" w:cs="Times New Roman"/>
                <w:i w:val="0"/>
                <w:sz w:val="26"/>
                <w:szCs w:val="26"/>
                <w:lang w:val="vi-VN"/>
              </w:rPr>
              <w:t>Prod</w:t>
            </w:r>
            <w:r w:rsidRPr="00926F7D">
              <w:rPr>
                <w:rFonts w:ascii="Times New Roman" w:hAnsi="Times New Roman" w:cs="Times New Roman"/>
                <w:i w:val="0"/>
                <w:sz w:val="26"/>
                <w:szCs w:val="26"/>
              </w:rPr>
              <w:t>uct</w:t>
            </w:r>
            <w:r w:rsidRPr="00926F7D">
              <w:rPr>
                <w:rFonts w:ascii="Times New Roman" w:hAnsi="Times New Roman" w:cs="Times New Roman"/>
                <w:i w:val="0"/>
                <w:sz w:val="26"/>
                <w:szCs w:val="26"/>
                <w:lang w:val="vi-VN"/>
              </w:rPr>
              <w:t xml:space="preserve"> Proposal</w:t>
            </w:r>
            <w:bookmarkEnd w:id="381"/>
          </w:p>
        </w:tc>
        <w:tc>
          <w:tcPr>
            <w:tcW w:w="4488" w:type="dxa"/>
            <w:tcBorders>
              <w:top w:val="single" w:sz="4" w:space="0" w:color="auto"/>
              <w:left w:val="single" w:sz="4" w:space="0" w:color="auto"/>
              <w:bottom w:val="single" w:sz="4" w:space="0" w:color="auto"/>
              <w:right w:val="single" w:sz="4" w:space="0" w:color="auto"/>
            </w:tcBorders>
          </w:tcPr>
          <w:p w14:paraId="4F4AC825" w14:textId="5E047E69"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82" w:name="_Toc133525000"/>
            <w:r w:rsidRPr="00926F7D">
              <w:rPr>
                <w:rFonts w:ascii="Times New Roman" w:hAnsi="Times New Roman" w:cs="Times New Roman"/>
                <w:i w:val="0"/>
                <w:sz w:val="26"/>
                <w:szCs w:val="26"/>
                <w:lang w:val="vi-VN"/>
              </w:rPr>
              <w:t>Tài liệu giới thiệu dự án</w:t>
            </w:r>
            <w:bookmarkEnd w:id="382"/>
          </w:p>
        </w:tc>
      </w:tr>
      <w:tr w:rsidR="00DA619B" w:rsidRPr="002A4CEE" w14:paraId="178DF93B"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5DCC962D" w14:textId="5A368213"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383" w:name="_Toc133525001"/>
            <w:r w:rsidRPr="00926F7D">
              <w:rPr>
                <w:rFonts w:ascii="Times New Roman" w:hAnsi="Times New Roman" w:cs="Times New Roman"/>
                <w:i w:val="0"/>
                <w:sz w:val="26"/>
                <w:szCs w:val="26"/>
              </w:rPr>
              <w:t>2</w:t>
            </w:r>
            <w:bookmarkEnd w:id="383"/>
          </w:p>
        </w:tc>
        <w:tc>
          <w:tcPr>
            <w:tcW w:w="4144" w:type="dxa"/>
            <w:tcBorders>
              <w:top w:val="single" w:sz="4" w:space="0" w:color="auto"/>
              <w:left w:val="single" w:sz="4" w:space="0" w:color="auto"/>
              <w:bottom w:val="single" w:sz="4" w:space="0" w:color="auto"/>
              <w:right w:val="single" w:sz="4" w:space="0" w:color="auto"/>
            </w:tcBorders>
          </w:tcPr>
          <w:p w14:paraId="0CAA2A7F" w14:textId="58B25CCB"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384" w:name="_Toc133525002"/>
            <w:r w:rsidRPr="00926F7D">
              <w:rPr>
                <w:rFonts w:ascii="Times New Roman" w:hAnsi="Times New Roman" w:cs="Times New Roman"/>
                <w:i w:val="0"/>
                <w:sz w:val="26"/>
                <w:szCs w:val="26"/>
              </w:rPr>
              <w:t>Project Plan</w:t>
            </w:r>
            <w:bookmarkEnd w:id="384"/>
          </w:p>
        </w:tc>
        <w:tc>
          <w:tcPr>
            <w:tcW w:w="4488" w:type="dxa"/>
            <w:tcBorders>
              <w:top w:val="single" w:sz="4" w:space="0" w:color="auto"/>
              <w:left w:val="single" w:sz="4" w:space="0" w:color="auto"/>
              <w:bottom w:val="single" w:sz="4" w:space="0" w:color="auto"/>
              <w:right w:val="single" w:sz="4" w:space="0" w:color="auto"/>
            </w:tcBorders>
          </w:tcPr>
          <w:p w14:paraId="772D1510" w14:textId="5D238CBF"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385" w:name="_Toc133525003"/>
            <w:r w:rsidRPr="00926F7D">
              <w:rPr>
                <w:rFonts w:ascii="Times New Roman" w:hAnsi="Times New Roman" w:cs="Times New Roman"/>
                <w:i w:val="0"/>
                <w:sz w:val="26"/>
                <w:szCs w:val="26"/>
              </w:rPr>
              <w:t>Kế hoạch dự án</w:t>
            </w:r>
            <w:bookmarkEnd w:id="385"/>
          </w:p>
        </w:tc>
      </w:tr>
      <w:tr w:rsidR="00DA619B" w:rsidRPr="002A4CEE" w14:paraId="024C2946"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3C9F0DFF" w14:textId="7843F6FE" w:rsidR="00DA619B" w:rsidRPr="002A4CEE" w:rsidRDefault="00DA619B" w:rsidP="00DA619B">
            <w:pPr>
              <w:pStyle w:val="Caption"/>
              <w:spacing w:before="0" w:after="0" w:line="360" w:lineRule="auto"/>
              <w:jc w:val="both"/>
              <w:rPr>
                <w:rFonts w:ascii="Times New Roman" w:hAnsi="Times New Roman" w:cs="Times New Roman"/>
                <w:i w:val="0"/>
                <w:color w:val="auto"/>
                <w:sz w:val="26"/>
                <w:szCs w:val="26"/>
              </w:rPr>
            </w:pPr>
            <w:bookmarkStart w:id="386" w:name="_Toc133525004"/>
            <w:r w:rsidRPr="00926F7D">
              <w:rPr>
                <w:rFonts w:ascii="Times New Roman" w:hAnsi="Times New Roman" w:cs="Times New Roman"/>
                <w:i w:val="0"/>
                <w:color w:val="auto"/>
                <w:sz w:val="26"/>
                <w:szCs w:val="26"/>
              </w:rPr>
              <w:t>3</w:t>
            </w:r>
            <w:bookmarkEnd w:id="386"/>
          </w:p>
        </w:tc>
        <w:tc>
          <w:tcPr>
            <w:tcW w:w="4144" w:type="dxa"/>
            <w:tcBorders>
              <w:top w:val="single" w:sz="4" w:space="0" w:color="auto"/>
              <w:left w:val="single" w:sz="4" w:space="0" w:color="auto"/>
              <w:bottom w:val="single" w:sz="4" w:space="0" w:color="auto"/>
              <w:right w:val="single" w:sz="4" w:space="0" w:color="auto"/>
            </w:tcBorders>
          </w:tcPr>
          <w:p w14:paraId="3CE8C701" w14:textId="33FD9BF7" w:rsidR="00DA619B" w:rsidRPr="002A4CEE" w:rsidRDefault="00DA619B" w:rsidP="00DA619B">
            <w:pPr>
              <w:pStyle w:val="Caption"/>
              <w:spacing w:before="0" w:after="0" w:line="360" w:lineRule="auto"/>
              <w:jc w:val="both"/>
              <w:rPr>
                <w:rFonts w:ascii="Times New Roman" w:hAnsi="Times New Roman" w:cs="Times New Roman"/>
                <w:i w:val="0"/>
                <w:color w:val="auto"/>
                <w:sz w:val="26"/>
                <w:szCs w:val="26"/>
                <w:lang w:val="vi-VN"/>
              </w:rPr>
            </w:pPr>
            <w:bookmarkStart w:id="387" w:name="_Toc133525005"/>
            <w:r w:rsidRPr="00926F7D">
              <w:rPr>
                <w:rFonts w:ascii="Times New Roman" w:hAnsi="Times New Roman" w:cs="Times New Roman"/>
                <w:i w:val="0"/>
                <w:color w:val="auto"/>
                <w:sz w:val="26"/>
                <w:szCs w:val="26"/>
                <w:lang w:val="vi-VN"/>
              </w:rPr>
              <w:t>User Story</w:t>
            </w:r>
            <w:bookmarkEnd w:id="387"/>
          </w:p>
        </w:tc>
        <w:tc>
          <w:tcPr>
            <w:tcW w:w="4488" w:type="dxa"/>
            <w:tcBorders>
              <w:top w:val="single" w:sz="4" w:space="0" w:color="auto"/>
              <w:left w:val="single" w:sz="4" w:space="0" w:color="auto"/>
              <w:bottom w:val="single" w:sz="4" w:space="0" w:color="auto"/>
              <w:right w:val="single" w:sz="4" w:space="0" w:color="auto"/>
            </w:tcBorders>
          </w:tcPr>
          <w:p w14:paraId="49274342" w14:textId="15E94B39" w:rsidR="00DA619B" w:rsidRPr="002A4CEE" w:rsidRDefault="00DA619B" w:rsidP="00DA619B">
            <w:pPr>
              <w:pStyle w:val="Caption"/>
              <w:spacing w:before="0" w:after="0" w:line="360" w:lineRule="auto"/>
              <w:jc w:val="both"/>
              <w:rPr>
                <w:rFonts w:ascii="Times New Roman" w:hAnsi="Times New Roman" w:cs="Times New Roman"/>
                <w:i w:val="0"/>
                <w:color w:val="auto"/>
                <w:sz w:val="26"/>
                <w:szCs w:val="26"/>
                <w:lang w:val="vi-VN"/>
              </w:rPr>
            </w:pPr>
            <w:bookmarkStart w:id="388" w:name="_Toc133525006"/>
            <w:r w:rsidRPr="00926F7D">
              <w:rPr>
                <w:rFonts w:ascii="Times New Roman" w:hAnsi="Times New Roman" w:cs="Times New Roman"/>
                <w:i w:val="0"/>
                <w:color w:val="auto"/>
                <w:sz w:val="26"/>
                <w:szCs w:val="26"/>
                <w:lang w:val="vi-VN"/>
              </w:rPr>
              <w:t>Các kịch bản người dùng</w:t>
            </w:r>
            <w:bookmarkEnd w:id="388"/>
          </w:p>
        </w:tc>
      </w:tr>
      <w:tr w:rsidR="00DA619B" w:rsidRPr="002A4CEE" w14:paraId="4C69885C"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3ED8244B" w14:textId="7F0B9FEC" w:rsidR="00DA619B" w:rsidRPr="002A4CEE" w:rsidRDefault="00DA619B" w:rsidP="00DA619B">
            <w:pPr>
              <w:pStyle w:val="Caption"/>
              <w:tabs>
                <w:tab w:val="left" w:pos="750"/>
              </w:tabs>
              <w:spacing w:before="0" w:after="0" w:line="360" w:lineRule="auto"/>
              <w:jc w:val="both"/>
              <w:rPr>
                <w:rFonts w:ascii="Times New Roman" w:hAnsi="Times New Roman" w:cs="Times New Roman"/>
                <w:i w:val="0"/>
                <w:color w:val="auto"/>
                <w:sz w:val="26"/>
                <w:szCs w:val="26"/>
              </w:rPr>
            </w:pPr>
            <w:bookmarkStart w:id="389" w:name="_Toc133525007"/>
            <w:r w:rsidRPr="00926F7D">
              <w:rPr>
                <w:rFonts w:ascii="Times New Roman" w:hAnsi="Times New Roman" w:cs="Times New Roman"/>
                <w:i w:val="0"/>
                <w:sz w:val="26"/>
                <w:szCs w:val="26"/>
              </w:rPr>
              <w:t>4</w:t>
            </w:r>
            <w:bookmarkEnd w:id="389"/>
          </w:p>
        </w:tc>
        <w:tc>
          <w:tcPr>
            <w:tcW w:w="4144" w:type="dxa"/>
            <w:tcBorders>
              <w:top w:val="single" w:sz="4" w:space="0" w:color="auto"/>
              <w:left w:val="single" w:sz="4" w:space="0" w:color="auto"/>
              <w:bottom w:val="single" w:sz="4" w:space="0" w:color="auto"/>
              <w:right w:val="single" w:sz="4" w:space="0" w:color="auto"/>
            </w:tcBorders>
          </w:tcPr>
          <w:p w14:paraId="04F51E21" w14:textId="1FF67ECB" w:rsidR="00DA619B" w:rsidRPr="002A4CEE" w:rsidRDefault="00DA619B" w:rsidP="00DA619B">
            <w:pPr>
              <w:pStyle w:val="Caption"/>
              <w:spacing w:before="0" w:after="0" w:line="360" w:lineRule="auto"/>
              <w:jc w:val="both"/>
              <w:rPr>
                <w:rFonts w:ascii="Times New Roman" w:hAnsi="Times New Roman" w:cs="Times New Roman"/>
                <w:i w:val="0"/>
                <w:color w:val="auto"/>
                <w:sz w:val="26"/>
                <w:szCs w:val="26"/>
                <w:lang w:val="vi-VN"/>
              </w:rPr>
            </w:pPr>
            <w:bookmarkStart w:id="390" w:name="_Toc133525008"/>
            <w:r w:rsidRPr="00926F7D">
              <w:rPr>
                <w:rFonts w:ascii="Times New Roman" w:hAnsi="Times New Roman" w:cs="Times New Roman"/>
                <w:i w:val="0"/>
                <w:sz w:val="26"/>
                <w:szCs w:val="26"/>
                <w:lang w:val="vi-VN"/>
              </w:rPr>
              <w:t>Prod</w:t>
            </w:r>
            <w:r w:rsidRPr="00926F7D">
              <w:rPr>
                <w:rFonts w:ascii="Times New Roman" w:hAnsi="Times New Roman" w:cs="Times New Roman"/>
                <w:i w:val="0"/>
                <w:sz w:val="26"/>
                <w:szCs w:val="26"/>
              </w:rPr>
              <w:t>uct</w:t>
            </w:r>
            <w:r w:rsidRPr="00926F7D">
              <w:rPr>
                <w:rFonts w:ascii="Times New Roman" w:hAnsi="Times New Roman" w:cs="Times New Roman"/>
                <w:i w:val="0"/>
                <w:sz w:val="26"/>
                <w:szCs w:val="26"/>
                <w:lang w:val="vi-VN"/>
              </w:rPr>
              <w:t xml:space="preserve"> Backlog</w:t>
            </w:r>
            <w:bookmarkEnd w:id="390"/>
          </w:p>
        </w:tc>
        <w:tc>
          <w:tcPr>
            <w:tcW w:w="4488" w:type="dxa"/>
            <w:tcBorders>
              <w:top w:val="single" w:sz="4" w:space="0" w:color="auto"/>
              <w:left w:val="single" w:sz="4" w:space="0" w:color="auto"/>
              <w:bottom w:val="single" w:sz="4" w:space="0" w:color="auto"/>
              <w:right w:val="single" w:sz="4" w:space="0" w:color="auto"/>
            </w:tcBorders>
          </w:tcPr>
          <w:p w14:paraId="4A918A0A" w14:textId="7AE4D3F4"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1" w:name="_Toc133525009"/>
            <w:r w:rsidRPr="00926F7D">
              <w:rPr>
                <w:rFonts w:ascii="Times New Roman" w:hAnsi="Times New Roman" w:cs="Times New Roman"/>
                <w:i w:val="0"/>
                <w:sz w:val="26"/>
                <w:szCs w:val="26"/>
                <w:lang w:val="vi-VN"/>
              </w:rPr>
              <w:t>Tài liệu mô tả yêu cầu người dùng</w:t>
            </w:r>
            <w:bookmarkEnd w:id="391"/>
          </w:p>
        </w:tc>
      </w:tr>
      <w:tr w:rsidR="00DA619B" w:rsidRPr="002A4CEE" w14:paraId="4B97BC88"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5BA313EE" w14:textId="33AE57D1" w:rsidR="00DA619B" w:rsidRPr="002A4CEE" w:rsidRDefault="00DA619B" w:rsidP="00DA619B">
            <w:pPr>
              <w:pStyle w:val="Caption"/>
              <w:spacing w:before="0" w:after="0" w:line="360" w:lineRule="auto"/>
              <w:jc w:val="both"/>
              <w:rPr>
                <w:rFonts w:ascii="Times New Roman" w:hAnsi="Times New Roman" w:cs="Times New Roman"/>
                <w:i w:val="0"/>
                <w:sz w:val="26"/>
                <w:szCs w:val="26"/>
              </w:rPr>
            </w:pPr>
            <w:r w:rsidRPr="00926F7D">
              <w:rPr>
                <w:rFonts w:ascii="Times New Roman" w:hAnsi="Times New Roman" w:cs="Times New Roman"/>
                <w:i w:val="0"/>
                <w:sz w:val="26"/>
                <w:szCs w:val="26"/>
              </w:rPr>
              <w:t>5</w:t>
            </w:r>
          </w:p>
        </w:tc>
        <w:tc>
          <w:tcPr>
            <w:tcW w:w="4144" w:type="dxa"/>
            <w:tcBorders>
              <w:top w:val="single" w:sz="4" w:space="0" w:color="auto"/>
              <w:left w:val="single" w:sz="4" w:space="0" w:color="auto"/>
              <w:bottom w:val="single" w:sz="4" w:space="0" w:color="auto"/>
              <w:right w:val="single" w:sz="4" w:space="0" w:color="auto"/>
            </w:tcBorders>
          </w:tcPr>
          <w:p w14:paraId="1A4081C8" w14:textId="3C087B20"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2" w:name="_Toc133525014"/>
            <w:r w:rsidRPr="00926F7D">
              <w:rPr>
                <w:rFonts w:ascii="Times New Roman" w:hAnsi="Times New Roman" w:cs="Times New Roman"/>
                <w:i w:val="0"/>
                <w:sz w:val="26"/>
                <w:szCs w:val="26"/>
                <w:lang w:val="vi-VN"/>
              </w:rPr>
              <w:t>Database Design</w:t>
            </w:r>
            <w:bookmarkEnd w:id="392"/>
          </w:p>
        </w:tc>
        <w:tc>
          <w:tcPr>
            <w:tcW w:w="4488" w:type="dxa"/>
            <w:tcBorders>
              <w:top w:val="single" w:sz="4" w:space="0" w:color="auto"/>
              <w:left w:val="single" w:sz="4" w:space="0" w:color="auto"/>
              <w:bottom w:val="single" w:sz="4" w:space="0" w:color="auto"/>
              <w:right w:val="single" w:sz="4" w:space="0" w:color="auto"/>
            </w:tcBorders>
          </w:tcPr>
          <w:p w14:paraId="37BF93D9" w14:textId="38C2534F" w:rsidR="00DA619B" w:rsidRPr="002A4CEE" w:rsidRDefault="00DA619B" w:rsidP="00DA619B">
            <w:pPr>
              <w:pStyle w:val="Caption"/>
              <w:spacing w:before="0" w:after="0" w:line="360" w:lineRule="auto"/>
              <w:jc w:val="both"/>
              <w:rPr>
                <w:rFonts w:ascii="Times New Roman" w:eastAsia="Times New Roman" w:hAnsi="Times New Roman" w:cs="Times New Roman"/>
                <w:i w:val="0"/>
                <w:color w:val="000000" w:themeColor="text1"/>
                <w:sz w:val="26"/>
                <w:szCs w:val="26"/>
                <w:shd w:val="clear" w:color="auto" w:fill="F7FBFC"/>
                <w:lang w:val="vi-VN"/>
              </w:rPr>
            </w:pPr>
            <w:bookmarkStart w:id="393" w:name="_Toc133525015"/>
            <w:r w:rsidRPr="00926F7D">
              <w:rPr>
                <w:rFonts w:ascii="Times New Roman" w:eastAsia="Times New Roman" w:hAnsi="Times New Roman" w:cs="Times New Roman"/>
                <w:i w:val="0"/>
                <w:color w:val="000000" w:themeColor="text1"/>
                <w:sz w:val="26"/>
                <w:szCs w:val="26"/>
                <w:shd w:val="clear" w:color="auto" w:fill="F7FBFC"/>
                <w:lang w:val="vi-VN"/>
              </w:rPr>
              <w:t>Tài liệu thiết kế CSDL</w:t>
            </w:r>
            <w:bookmarkEnd w:id="393"/>
          </w:p>
        </w:tc>
      </w:tr>
      <w:tr w:rsidR="00DA619B" w:rsidRPr="002A4CEE" w14:paraId="6A9E411A"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172878F0" w14:textId="11E87CBF" w:rsidR="00DA619B" w:rsidRPr="002A4CEE" w:rsidRDefault="00DA619B" w:rsidP="00DA619B">
            <w:pPr>
              <w:spacing w:line="360" w:lineRule="auto"/>
              <w:rPr>
                <w:rFonts w:ascii="Times New Roman" w:hAnsi="Times New Roman" w:cs="Times New Roman"/>
                <w:sz w:val="26"/>
                <w:szCs w:val="26"/>
              </w:rPr>
            </w:pPr>
            <w:r w:rsidRPr="00926F7D">
              <w:rPr>
                <w:rFonts w:ascii="Times New Roman" w:hAnsi="Times New Roman" w:cs="Times New Roman"/>
                <w:sz w:val="26"/>
                <w:szCs w:val="26"/>
              </w:rPr>
              <w:t>6</w:t>
            </w:r>
          </w:p>
        </w:tc>
        <w:tc>
          <w:tcPr>
            <w:tcW w:w="4144" w:type="dxa"/>
            <w:tcBorders>
              <w:top w:val="single" w:sz="4" w:space="0" w:color="auto"/>
              <w:left w:val="single" w:sz="4" w:space="0" w:color="auto"/>
              <w:bottom w:val="single" w:sz="4" w:space="0" w:color="auto"/>
              <w:right w:val="single" w:sz="4" w:space="0" w:color="auto"/>
            </w:tcBorders>
          </w:tcPr>
          <w:p w14:paraId="06B44643" w14:textId="55E48E41" w:rsidR="00DA619B" w:rsidRPr="002A4CEE" w:rsidRDefault="00DA619B" w:rsidP="00DA619B">
            <w:pPr>
              <w:spacing w:line="360" w:lineRule="auto"/>
              <w:rPr>
                <w:rFonts w:ascii="Times New Roman" w:hAnsi="Times New Roman" w:cs="Times New Roman"/>
                <w:sz w:val="26"/>
                <w:szCs w:val="26"/>
                <w:lang w:val="vi-VN"/>
              </w:rPr>
            </w:pPr>
            <w:bookmarkStart w:id="394" w:name="_Toc133525017"/>
            <w:r w:rsidRPr="00926F7D">
              <w:rPr>
                <w:rFonts w:ascii="Times New Roman" w:hAnsi="Times New Roman" w:cs="Times New Roman"/>
                <w:sz w:val="26"/>
                <w:szCs w:val="26"/>
                <w:lang w:val="vi-VN"/>
              </w:rPr>
              <w:t>User Interface Design</w:t>
            </w:r>
            <w:bookmarkEnd w:id="394"/>
          </w:p>
        </w:tc>
        <w:tc>
          <w:tcPr>
            <w:tcW w:w="4488" w:type="dxa"/>
            <w:tcBorders>
              <w:top w:val="single" w:sz="4" w:space="0" w:color="auto"/>
              <w:left w:val="single" w:sz="4" w:space="0" w:color="auto"/>
              <w:bottom w:val="single" w:sz="4" w:space="0" w:color="auto"/>
              <w:right w:val="single" w:sz="4" w:space="0" w:color="auto"/>
            </w:tcBorders>
          </w:tcPr>
          <w:p w14:paraId="4CF83F39" w14:textId="6C14EC2A" w:rsidR="00DA619B" w:rsidRPr="002A4CEE" w:rsidRDefault="00DA619B" w:rsidP="00DA619B">
            <w:pPr>
              <w:spacing w:line="360" w:lineRule="auto"/>
              <w:rPr>
                <w:rFonts w:ascii="Times New Roman" w:hAnsi="Times New Roman" w:cs="Times New Roman"/>
                <w:sz w:val="26"/>
                <w:szCs w:val="26"/>
                <w:lang w:val="vi-VN"/>
              </w:rPr>
            </w:pPr>
            <w:bookmarkStart w:id="395" w:name="_Toc133525018"/>
            <w:r w:rsidRPr="00926F7D">
              <w:rPr>
                <w:rFonts w:ascii="Times New Roman" w:eastAsia="Times New Roman" w:hAnsi="Times New Roman" w:cs="Times New Roman"/>
                <w:color w:val="000000" w:themeColor="text1"/>
                <w:sz w:val="26"/>
                <w:szCs w:val="26"/>
                <w:shd w:val="clear" w:color="auto" w:fill="F7FBFC"/>
                <w:lang w:val="vi-VN"/>
              </w:rPr>
              <w:t>Tài liệu thiết kế giao diện người dùng</w:t>
            </w:r>
            <w:bookmarkEnd w:id="395"/>
          </w:p>
        </w:tc>
      </w:tr>
      <w:tr w:rsidR="00DA619B" w:rsidRPr="002A4CEE" w14:paraId="77CDB268"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543462A7" w14:textId="2DC45008" w:rsidR="00DA619B" w:rsidRPr="002A4CEE" w:rsidRDefault="00DA619B" w:rsidP="00DA619B">
            <w:pPr>
              <w:pStyle w:val="Caption"/>
              <w:spacing w:before="0" w:after="0" w:line="360" w:lineRule="auto"/>
              <w:jc w:val="both"/>
              <w:rPr>
                <w:rFonts w:ascii="Times New Roman" w:hAnsi="Times New Roman" w:cs="Times New Roman"/>
                <w:i w:val="0"/>
                <w:sz w:val="26"/>
                <w:szCs w:val="26"/>
              </w:rPr>
            </w:pPr>
            <w:r w:rsidRPr="00926F7D">
              <w:rPr>
                <w:rFonts w:ascii="Times New Roman" w:hAnsi="Times New Roman" w:cs="Times New Roman"/>
                <w:i w:val="0"/>
                <w:sz w:val="26"/>
                <w:szCs w:val="26"/>
              </w:rPr>
              <w:t>7</w:t>
            </w:r>
          </w:p>
        </w:tc>
        <w:tc>
          <w:tcPr>
            <w:tcW w:w="4144" w:type="dxa"/>
            <w:tcBorders>
              <w:top w:val="single" w:sz="4" w:space="0" w:color="auto"/>
              <w:left w:val="single" w:sz="4" w:space="0" w:color="auto"/>
              <w:bottom w:val="single" w:sz="4" w:space="0" w:color="auto"/>
              <w:right w:val="single" w:sz="4" w:space="0" w:color="auto"/>
            </w:tcBorders>
          </w:tcPr>
          <w:p w14:paraId="78B98332" w14:textId="10983B95"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6" w:name="_Toc133525020"/>
            <w:r w:rsidRPr="00926F7D">
              <w:rPr>
                <w:rFonts w:ascii="Times New Roman" w:hAnsi="Times New Roman" w:cs="Times New Roman"/>
                <w:i w:val="0"/>
                <w:sz w:val="26"/>
                <w:szCs w:val="26"/>
                <w:lang w:val="vi-VN"/>
              </w:rPr>
              <w:t>Project Test Plan</w:t>
            </w:r>
            <w:bookmarkEnd w:id="396"/>
          </w:p>
        </w:tc>
        <w:tc>
          <w:tcPr>
            <w:tcW w:w="4488" w:type="dxa"/>
            <w:tcBorders>
              <w:top w:val="single" w:sz="4" w:space="0" w:color="auto"/>
              <w:left w:val="single" w:sz="4" w:space="0" w:color="auto"/>
              <w:bottom w:val="single" w:sz="4" w:space="0" w:color="auto"/>
              <w:right w:val="single" w:sz="4" w:space="0" w:color="auto"/>
            </w:tcBorders>
          </w:tcPr>
          <w:p w14:paraId="7FEB0FE5" w14:textId="1BF1137B"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7" w:name="_Toc133525021"/>
            <w:r w:rsidRPr="00926F7D">
              <w:rPr>
                <w:rFonts w:ascii="Times New Roman" w:eastAsia="Times New Roman" w:hAnsi="Times New Roman" w:cs="Times New Roman"/>
                <w:i w:val="0"/>
                <w:color w:val="000000" w:themeColor="text1"/>
                <w:sz w:val="26"/>
                <w:szCs w:val="26"/>
                <w:shd w:val="clear" w:color="auto" w:fill="F7FBFC"/>
                <w:lang w:val="vi-VN"/>
              </w:rPr>
              <w:t>Tài liệu kiểm thử Plan</w:t>
            </w:r>
            <w:bookmarkEnd w:id="397"/>
          </w:p>
        </w:tc>
      </w:tr>
      <w:tr w:rsidR="00DA619B" w:rsidRPr="002A4CEE" w14:paraId="2B3F19D7"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2942477A" w14:textId="2E7227E9" w:rsidR="00DA619B" w:rsidRPr="002A4CEE" w:rsidRDefault="00DA619B" w:rsidP="00DA619B">
            <w:pPr>
              <w:pStyle w:val="Caption"/>
              <w:spacing w:before="0" w:after="0" w:line="360" w:lineRule="auto"/>
              <w:jc w:val="both"/>
              <w:rPr>
                <w:rFonts w:ascii="Times New Roman" w:hAnsi="Times New Roman" w:cs="Times New Roman"/>
                <w:i w:val="0"/>
                <w:sz w:val="26"/>
                <w:szCs w:val="26"/>
              </w:rPr>
            </w:pPr>
            <w:r w:rsidRPr="00926F7D">
              <w:rPr>
                <w:rFonts w:ascii="Times New Roman" w:hAnsi="Times New Roman" w:cs="Times New Roman"/>
                <w:i w:val="0"/>
                <w:sz w:val="26"/>
                <w:szCs w:val="26"/>
              </w:rPr>
              <w:t>8</w:t>
            </w:r>
          </w:p>
        </w:tc>
        <w:tc>
          <w:tcPr>
            <w:tcW w:w="4144" w:type="dxa"/>
            <w:tcBorders>
              <w:top w:val="single" w:sz="4" w:space="0" w:color="auto"/>
              <w:left w:val="single" w:sz="4" w:space="0" w:color="auto"/>
              <w:bottom w:val="single" w:sz="4" w:space="0" w:color="auto"/>
              <w:right w:val="single" w:sz="4" w:space="0" w:color="auto"/>
            </w:tcBorders>
          </w:tcPr>
          <w:p w14:paraId="6EBCEB5C" w14:textId="68091038"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8" w:name="_Toc133525023"/>
            <w:r w:rsidRPr="00926F7D">
              <w:rPr>
                <w:rFonts w:ascii="Times New Roman" w:hAnsi="Times New Roman" w:cs="Times New Roman"/>
                <w:i w:val="0"/>
                <w:sz w:val="26"/>
                <w:szCs w:val="26"/>
                <w:lang w:val="vi-VN"/>
              </w:rPr>
              <w:t>Test Sprint Backlog</w:t>
            </w:r>
            <w:bookmarkEnd w:id="398"/>
          </w:p>
        </w:tc>
        <w:tc>
          <w:tcPr>
            <w:tcW w:w="4488" w:type="dxa"/>
            <w:tcBorders>
              <w:top w:val="single" w:sz="4" w:space="0" w:color="auto"/>
              <w:left w:val="single" w:sz="4" w:space="0" w:color="auto"/>
              <w:bottom w:val="single" w:sz="4" w:space="0" w:color="auto"/>
              <w:right w:val="single" w:sz="4" w:space="0" w:color="auto"/>
            </w:tcBorders>
          </w:tcPr>
          <w:p w14:paraId="609E12AB" w14:textId="6CD545BD"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399" w:name="_Toc133525024"/>
            <w:r w:rsidRPr="00926F7D">
              <w:rPr>
                <w:rFonts w:ascii="Times New Roman" w:eastAsia="Times New Roman" w:hAnsi="Times New Roman" w:cs="Times New Roman"/>
                <w:i w:val="0"/>
                <w:color w:val="000000" w:themeColor="text1"/>
                <w:sz w:val="26"/>
                <w:szCs w:val="26"/>
                <w:shd w:val="clear" w:color="auto" w:fill="F7FBFC"/>
                <w:lang w:val="vi-VN"/>
              </w:rPr>
              <w:t>Tài liệu kiểm thử Sprint</w:t>
            </w:r>
            <w:bookmarkEnd w:id="399"/>
          </w:p>
        </w:tc>
      </w:tr>
      <w:tr w:rsidR="00DA619B" w:rsidRPr="002A4CEE" w14:paraId="62942C47"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2ECF2047" w14:textId="7B7C4127" w:rsidR="00DA619B" w:rsidRPr="002A4CEE" w:rsidRDefault="00DA619B" w:rsidP="00DA619B">
            <w:pPr>
              <w:pStyle w:val="Caption"/>
              <w:spacing w:before="0" w:after="0" w:line="360" w:lineRule="auto"/>
              <w:jc w:val="both"/>
              <w:rPr>
                <w:rFonts w:ascii="Times New Roman" w:hAnsi="Times New Roman" w:cs="Times New Roman"/>
                <w:i w:val="0"/>
                <w:sz w:val="26"/>
                <w:szCs w:val="26"/>
              </w:rPr>
            </w:pPr>
            <w:r w:rsidRPr="00926F7D">
              <w:rPr>
                <w:rFonts w:ascii="Times New Roman" w:hAnsi="Times New Roman" w:cs="Times New Roman"/>
                <w:i w:val="0"/>
                <w:sz w:val="26"/>
                <w:szCs w:val="26"/>
              </w:rPr>
              <w:t>9</w:t>
            </w:r>
          </w:p>
        </w:tc>
        <w:tc>
          <w:tcPr>
            <w:tcW w:w="4144" w:type="dxa"/>
            <w:tcBorders>
              <w:top w:val="single" w:sz="4" w:space="0" w:color="auto"/>
              <w:left w:val="single" w:sz="4" w:space="0" w:color="auto"/>
              <w:bottom w:val="single" w:sz="4" w:space="0" w:color="auto"/>
              <w:right w:val="single" w:sz="4" w:space="0" w:color="auto"/>
            </w:tcBorders>
          </w:tcPr>
          <w:p w14:paraId="5B160F18" w14:textId="6BCEF7D9"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400" w:name="_Toc133525026"/>
            <w:r w:rsidRPr="00926F7D">
              <w:rPr>
                <w:rFonts w:ascii="Times New Roman" w:hAnsi="Times New Roman" w:cs="Times New Roman"/>
                <w:i w:val="0"/>
                <w:sz w:val="26"/>
                <w:szCs w:val="26"/>
                <w:lang w:val="vi-VN"/>
              </w:rPr>
              <w:t>Project Test Report</w:t>
            </w:r>
            <w:bookmarkEnd w:id="400"/>
          </w:p>
        </w:tc>
        <w:tc>
          <w:tcPr>
            <w:tcW w:w="4488" w:type="dxa"/>
            <w:tcBorders>
              <w:top w:val="single" w:sz="4" w:space="0" w:color="auto"/>
              <w:left w:val="single" w:sz="4" w:space="0" w:color="auto"/>
              <w:bottom w:val="single" w:sz="4" w:space="0" w:color="auto"/>
              <w:right w:val="single" w:sz="4" w:space="0" w:color="auto"/>
            </w:tcBorders>
          </w:tcPr>
          <w:p w14:paraId="784DFA9C" w14:textId="7281C104"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401" w:name="_Toc133525027"/>
            <w:r w:rsidRPr="00926F7D">
              <w:rPr>
                <w:rFonts w:ascii="Times New Roman" w:eastAsia="Times New Roman" w:hAnsi="Times New Roman" w:cs="Times New Roman"/>
                <w:i w:val="0"/>
                <w:color w:val="000000" w:themeColor="text1"/>
                <w:sz w:val="26"/>
                <w:szCs w:val="26"/>
                <w:shd w:val="clear" w:color="auto" w:fill="F7FBFC"/>
                <w:lang w:val="vi-VN"/>
              </w:rPr>
              <w:t>Tài liệu kiểm thử báo cáo</w:t>
            </w:r>
            <w:bookmarkEnd w:id="401"/>
          </w:p>
        </w:tc>
      </w:tr>
      <w:tr w:rsidR="00DA619B" w:rsidRPr="002A4CEE" w14:paraId="43CC3F4E"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69739880" w14:textId="270492F3"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402" w:name="_Toc133525028"/>
            <w:r w:rsidRPr="00926F7D">
              <w:rPr>
                <w:rFonts w:ascii="Times New Roman" w:hAnsi="Times New Roman" w:cs="Times New Roman"/>
                <w:i w:val="0"/>
                <w:sz w:val="26"/>
                <w:szCs w:val="26"/>
              </w:rPr>
              <w:t>1</w:t>
            </w:r>
            <w:bookmarkEnd w:id="402"/>
            <w:r w:rsidRPr="00926F7D">
              <w:rPr>
                <w:rFonts w:ascii="Times New Roman" w:hAnsi="Times New Roman" w:cs="Times New Roman"/>
                <w:i w:val="0"/>
                <w:sz w:val="26"/>
                <w:szCs w:val="26"/>
              </w:rPr>
              <w:t>0</w:t>
            </w:r>
          </w:p>
        </w:tc>
        <w:tc>
          <w:tcPr>
            <w:tcW w:w="4144" w:type="dxa"/>
            <w:tcBorders>
              <w:top w:val="single" w:sz="4" w:space="0" w:color="auto"/>
              <w:left w:val="single" w:sz="4" w:space="0" w:color="auto"/>
              <w:bottom w:val="single" w:sz="4" w:space="0" w:color="auto"/>
              <w:right w:val="single" w:sz="4" w:space="0" w:color="auto"/>
            </w:tcBorders>
          </w:tcPr>
          <w:p w14:paraId="12AE583F" w14:textId="3C7B260E"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403" w:name="_Toc133525029"/>
            <w:r w:rsidRPr="00926F7D">
              <w:rPr>
                <w:rFonts w:ascii="Times New Roman" w:hAnsi="Times New Roman" w:cs="Times New Roman"/>
                <w:i w:val="0"/>
                <w:sz w:val="26"/>
                <w:szCs w:val="26"/>
                <w:lang w:val="vi-VN"/>
              </w:rPr>
              <w:t>Project Sprint Backlog</w:t>
            </w:r>
            <w:bookmarkEnd w:id="403"/>
          </w:p>
        </w:tc>
        <w:tc>
          <w:tcPr>
            <w:tcW w:w="4488" w:type="dxa"/>
            <w:tcBorders>
              <w:top w:val="single" w:sz="4" w:space="0" w:color="auto"/>
              <w:left w:val="single" w:sz="4" w:space="0" w:color="auto"/>
              <w:bottom w:val="single" w:sz="4" w:space="0" w:color="auto"/>
              <w:right w:val="single" w:sz="4" w:space="0" w:color="auto"/>
            </w:tcBorders>
          </w:tcPr>
          <w:p w14:paraId="457C1206" w14:textId="66C532BD" w:rsidR="00DA619B" w:rsidRPr="002A4CEE" w:rsidRDefault="00DA619B" w:rsidP="00DA619B">
            <w:pPr>
              <w:pStyle w:val="Caption"/>
              <w:spacing w:before="0" w:after="0" w:line="360" w:lineRule="auto"/>
              <w:jc w:val="both"/>
              <w:rPr>
                <w:rFonts w:ascii="Times New Roman" w:hAnsi="Times New Roman" w:cs="Times New Roman"/>
                <w:i w:val="0"/>
                <w:sz w:val="26"/>
                <w:szCs w:val="26"/>
                <w:lang w:val="vi-VN"/>
              </w:rPr>
            </w:pPr>
            <w:bookmarkStart w:id="404" w:name="_Toc133525030"/>
            <w:r w:rsidRPr="00926F7D">
              <w:rPr>
                <w:rFonts w:ascii="Times New Roman" w:eastAsia="Times New Roman" w:hAnsi="Times New Roman" w:cs="Times New Roman"/>
                <w:i w:val="0"/>
                <w:color w:val="000000" w:themeColor="text1"/>
                <w:sz w:val="26"/>
                <w:szCs w:val="26"/>
                <w:shd w:val="clear" w:color="auto" w:fill="F7FBFC"/>
                <w:lang w:val="vi-VN"/>
              </w:rPr>
              <w:t>Tài liệu ghi vết thực hiện Sprint</w:t>
            </w:r>
            <w:bookmarkEnd w:id="404"/>
          </w:p>
        </w:tc>
      </w:tr>
      <w:tr w:rsidR="00DA619B" w:rsidRPr="002A4CEE" w14:paraId="332C7204"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0DA565FC" w14:textId="2AA5FAD0"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405" w:name="_Toc133525031"/>
            <w:r w:rsidRPr="00926F7D">
              <w:rPr>
                <w:rFonts w:ascii="Times New Roman" w:hAnsi="Times New Roman" w:cs="Times New Roman"/>
                <w:i w:val="0"/>
                <w:sz w:val="26"/>
                <w:szCs w:val="26"/>
              </w:rPr>
              <w:t>1</w:t>
            </w:r>
            <w:bookmarkEnd w:id="405"/>
            <w:r w:rsidRPr="00926F7D">
              <w:rPr>
                <w:rFonts w:ascii="Times New Roman" w:hAnsi="Times New Roman" w:cs="Times New Roman"/>
                <w:i w:val="0"/>
                <w:sz w:val="26"/>
                <w:szCs w:val="26"/>
              </w:rPr>
              <w:t>1</w:t>
            </w:r>
          </w:p>
        </w:tc>
        <w:tc>
          <w:tcPr>
            <w:tcW w:w="4144" w:type="dxa"/>
            <w:tcBorders>
              <w:top w:val="single" w:sz="4" w:space="0" w:color="auto"/>
              <w:left w:val="single" w:sz="4" w:space="0" w:color="auto"/>
              <w:bottom w:val="single" w:sz="4" w:space="0" w:color="auto"/>
              <w:right w:val="single" w:sz="4" w:space="0" w:color="auto"/>
            </w:tcBorders>
          </w:tcPr>
          <w:p w14:paraId="1D463570" w14:textId="0A1B1160"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406" w:name="_Toc133525032"/>
            <w:r w:rsidRPr="00926F7D">
              <w:rPr>
                <w:rFonts w:ascii="Times New Roman" w:hAnsi="Times New Roman" w:cs="Times New Roman"/>
                <w:i w:val="0"/>
                <w:sz w:val="26"/>
                <w:szCs w:val="26"/>
              </w:rPr>
              <w:t>Meeting Report</w:t>
            </w:r>
            <w:bookmarkEnd w:id="406"/>
          </w:p>
        </w:tc>
        <w:tc>
          <w:tcPr>
            <w:tcW w:w="4488" w:type="dxa"/>
            <w:tcBorders>
              <w:top w:val="single" w:sz="4" w:space="0" w:color="auto"/>
              <w:left w:val="single" w:sz="4" w:space="0" w:color="auto"/>
              <w:bottom w:val="single" w:sz="4" w:space="0" w:color="auto"/>
              <w:right w:val="single" w:sz="4" w:space="0" w:color="auto"/>
            </w:tcBorders>
          </w:tcPr>
          <w:p w14:paraId="297CC8B4" w14:textId="146CD513" w:rsidR="00DA619B" w:rsidRPr="002A4CEE" w:rsidRDefault="00DA619B" w:rsidP="00DA619B">
            <w:pPr>
              <w:pStyle w:val="Caption"/>
              <w:spacing w:before="0" w:after="0" w:line="360" w:lineRule="auto"/>
              <w:jc w:val="both"/>
              <w:rPr>
                <w:rFonts w:ascii="Times New Roman" w:hAnsi="Times New Roman" w:cs="Times New Roman"/>
                <w:i w:val="0"/>
                <w:sz w:val="26"/>
                <w:szCs w:val="26"/>
              </w:rPr>
            </w:pPr>
            <w:bookmarkStart w:id="407" w:name="_Toc133525033"/>
            <w:r w:rsidRPr="00926F7D">
              <w:rPr>
                <w:rFonts w:ascii="Times New Roman" w:hAnsi="Times New Roman" w:cs="Times New Roman"/>
                <w:i w:val="0"/>
                <w:sz w:val="26"/>
                <w:szCs w:val="26"/>
              </w:rPr>
              <w:t>Tài liệu Meeting</w:t>
            </w:r>
            <w:bookmarkEnd w:id="407"/>
          </w:p>
        </w:tc>
      </w:tr>
      <w:tr w:rsidR="00DA619B" w:rsidRPr="002A4CEE" w14:paraId="7A422AB3"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56CF5589" w14:textId="576D0B43" w:rsidR="00DA619B" w:rsidRPr="00926F7D" w:rsidRDefault="00DA619B" w:rsidP="00DA619B">
            <w:pPr>
              <w:pStyle w:val="Caption"/>
              <w:spacing w:before="0" w:after="0" w:line="360" w:lineRule="auto"/>
              <w:jc w:val="both"/>
              <w:rPr>
                <w:rFonts w:ascii="Times New Roman" w:hAnsi="Times New Roman" w:cs="Times New Roman"/>
                <w:i w:val="0"/>
                <w:sz w:val="26"/>
                <w:szCs w:val="26"/>
              </w:rPr>
            </w:pPr>
            <w:r>
              <w:rPr>
                <w:rFonts w:ascii="Times New Roman" w:hAnsi="Times New Roman" w:cs="Times New Roman"/>
                <w:i w:val="0"/>
                <w:sz w:val="26"/>
                <w:szCs w:val="26"/>
              </w:rPr>
              <w:t>12</w:t>
            </w:r>
          </w:p>
        </w:tc>
        <w:tc>
          <w:tcPr>
            <w:tcW w:w="4144" w:type="dxa"/>
            <w:tcBorders>
              <w:top w:val="single" w:sz="4" w:space="0" w:color="auto"/>
              <w:left w:val="single" w:sz="4" w:space="0" w:color="auto"/>
              <w:bottom w:val="single" w:sz="4" w:space="0" w:color="auto"/>
              <w:right w:val="single" w:sz="4" w:space="0" w:color="auto"/>
            </w:tcBorders>
          </w:tcPr>
          <w:p w14:paraId="6B114F7E" w14:textId="0D55FB76" w:rsidR="00DA619B" w:rsidRPr="00926F7D" w:rsidRDefault="00DA619B" w:rsidP="00DA619B">
            <w:pPr>
              <w:pStyle w:val="Caption"/>
              <w:spacing w:before="0" w:after="0" w:line="360" w:lineRule="auto"/>
              <w:jc w:val="both"/>
              <w:rPr>
                <w:rFonts w:ascii="Times New Roman" w:hAnsi="Times New Roman" w:cs="Times New Roman"/>
                <w:i w:val="0"/>
                <w:sz w:val="26"/>
                <w:szCs w:val="26"/>
              </w:rPr>
            </w:pPr>
            <w:r w:rsidRPr="00B7602F">
              <w:rPr>
                <w:rFonts w:ascii="Times New Roman" w:hAnsi="Times New Roman" w:cs="Times New Roman"/>
                <w:i w:val="0"/>
                <w:sz w:val="26"/>
                <w:szCs w:val="26"/>
              </w:rPr>
              <w:t>ProjectConfigurationManagement</w:t>
            </w:r>
          </w:p>
        </w:tc>
        <w:tc>
          <w:tcPr>
            <w:tcW w:w="4488" w:type="dxa"/>
            <w:tcBorders>
              <w:top w:val="single" w:sz="4" w:space="0" w:color="auto"/>
              <w:left w:val="single" w:sz="4" w:space="0" w:color="auto"/>
              <w:bottom w:val="single" w:sz="4" w:space="0" w:color="auto"/>
              <w:right w:val="single" w:sz="4" w:space="0" w:color="auto"/>
            </w:tcBorders>
          </w:tcPr>
          <w:p w14:paraId="1223961A" w14:textId="369C837B" w:rsidR="00DA619B" w:rsidRPr="00926F7D" w:rsidRDefault="00DA619B" w:rsidP="00DA619B">
            <w:pPr>
              <w:pStyle w:val="Caption"/>
              <w:spacing w:before="0" w:after="0" w:line="360" w:lineRule="auto"/>
              <w:jc w:val="both"/>
              <w:rPr>
                <w:rFonts w:ascii="Times New Roman" w:hAnsi="Times New Roman" w:cs="Times New Roman"/>
                <w:i w:val="0"/>
                <w:sz w:val="26"/>
                <w:szCs w:val="26"/>
              </w:rPr>
            </w:pPr>
            <w:r w:rsidRPr="00B7602F">
              <w:rPr>
                <w:rFonts w:ascii="Times New Roman" w:hAnsi="Times New Roman" w:cs="Times New Roman"/>
                <w:i w:val="0"/>
                <w:sz w:val="26"/>
                <w:szCs w:val="26"/>
              </w:rPr>
              <w:t>Quản lý cấu hình hệ thống</w:t>
            </w:r>
          </w:p>
        </w:tc>
      </w:tr>
      <w:tr w:rsidR="00DA619B" w:rsidRPr="002A4CEE" w14:paraId="2B4E5651" w14:textId="77777777" w:rsidTr="00BF7CEC">
        <w:trPr>
          <w:jc w:val="center"/>
        </w:trPr>
        <w:tc>
          <w:tcPr>
            <w:tcW w:w="995" w:type="dxa"/>
            <w:tcBorders>
              <w:top w:val="single" w:sz="4" w:space="0" w:color="auto"/>
              <w:left w:val="single" w:sz="4" w:space="0" w:color="auto"/>
              <w:bottom w:val="single" w:sz="4" w:space="0" w:color="auto"/>
              <w:right w:val="single" w:sz="4" w:space="0" w:color="auto"/>
            </w:tcBorders>
          </w:tcPr>
          <w:p w14:paraId="0165BC48" w14:textId="77522861" w:rsidR="00DA619B" w:rsidRDefault="00DA619B" w:rsidP="00DA619B">
            <w:pPr>
              <w:pStyle w:val="Caption"/>
              <w:spacing w:before="0" w:after="0" w:line="360" w:lineRule="auto"/>
              <w:jc w:val="both"/>
              <w:rPr>
                <w:rFonts w:ascii="Times New Roman" w:hAnsi="Times New Roman" w:cs="Times New Roman"/>
                <w:i w:val="0"/>
                <w:sz w:val="26"/>
                <w:szCs w:val="26"/>
              </w:rPr>
            </w:pPr>
            <w:r>
              <w:rPr>
                <w:rFonts w:ascii="Times New Roman" w:hAnsi="Times New Roman" w:cs="Times New Roman"/>
                <w:i w:val="0"/>
                <w:sz w:val="26"/>
                <w:szCs w:val="26"/>
              </w:rPr>
              <w:lastRenderedPageBreak/>
              <w:t>13</w:t>
            </w:r>
          </w:p>
        </w:tc>
        <w:tc>
          <w:tcPr>
            <w:tcW w:w="4144" w:type="dxa"/>
            <w:tcBorders>
              <w:top w:val="single" w:sz="4" w:space="0" w:color="auto"/>
              <w:left w:val="single" w:sz="4" w:space="0" w:color="auto"/>
              <w:bottom w:val="single" w:sz="4" w:space="0" w:color="auto"/>
              <w:right w:val="single" w:sz="4" w:space="0" w:color="auto"/>
            </w:tcBorders>
          </w:tcPr>
          <w:p w14:paraId="36F4C9C8" w14:textId="25E411F8" w:rsidR="00DA619B" w:rsidRPr="00B7602F" w:rsidRDefault="00DA619B" w:rsidP="00DA619B">
            <w:pPr>
              <w:pStyle w:val="Caption"/>
              <w:spacing w:before="0" w:after="0" w:line="360" w:lineRule="auto"/>
              <w:jc w:val="both"/>
              <w:rPr>
                <w:rFonts w:ascii="Times New Roman" w:hAnsi="Times New Roman" w:cs="Times New Roman"/>
                <w:i w:val="0"/>
                <w:sz w:val="26"/>
                <w:szCs w:val="26"/>
              </w:rPr>
            </w:pPr>
            <w:r w:rsidRPr="00B7602F">
              <w:rPr>
                <w:rFonts w:ascii="Times New Roman" w:hAnsi="Times New Roman" w:cs="Times New Roman"/>
                <w:i w:val="0"/>
                <w:sz w:val="26"/>
                <w:szCs w:val="26"/>
              </w:rPr>
              <w:t>ReflectionDocument</w:t>
            </w:r>
          </w:p>
        </w:tc>
        <w:tc>
          <w:tcPr>
            <w:tcW w:w="4488" w:type="dxa"/>
            <w:tcBorders>
              <w:top w:val="single" w:sz="4" w:space="0" w:color="auto"/>
              <w:left w:val="single" w:sz="4" w:space="0" w:color="auto"/>
              <w:bottom w:val="single" w:sz="4" w:space="0" w:color="auto"/>
              <w:right w:val="single" w:sz="4" w:space="0" w:color="auto"/>
            </w:tcBorders>
          </w:tcPr>
          <w:p w14:paraId="67EDDD44" w14:textId="39920CF8" w:rsidR="00DA619B" w:rsidRPr="00B7602F" w:rsidRDefault="00DA619B" w:rsidP="00DA619B">
            <w:pPr>
              <w:pStyle w:val="Caption"/>
              <w:spacing w:before="0" w:after="0" w:line="360" w:lineRule="auto"/>
              <w:jc w:val="both"/>
              <w:rPr>
                <w:rFonts w:ascii="Times New Roman" w:hAnsi="Times New Roman" w:cs="Times New Roman"/>
                <w:i w:val="0"/>
                <w:sz w:val="26"/>
                <w:szCs w:val="26"/>
              </w:rPr>
            </w:pPr>
            <w:r w:rsidRPr="00B7602F">
              <w:rPr>
                <w:rFonts w:ascii="Times New Roman" w:hAnsi="Times New Roman" w:cs="Times New Roman"/>
                <w:i w:val="0"/>
                <w:sz w:val="26"/>
                <w:szCs w:val="26"/>
              </w:rPr>
              <w:t>Đánh giá và bài học dự án</w:t>
            </w:r>
          </w:p>
        </w:tc>
      </w:tr>
    </w:tbl>
    <w:p w14:paraId="3A642681" w14:textId="77E4DFF1" w:rsidR="009E16E6" w:rsidRPr="002B1086" w:rsidRDefault="009E16E6" w:rsidP="00BC57A0">
      <w:pPr>
        <w:spacing w:line="360" w:lineRule="auto"/>
        <w:rPr>
          <w:rFonts w:ascii="Times New Roman" w:hAnsi="Times New Roman" w:cs="Times New Roman"/>
          <w:sz w:val="28"/>
          <w:szCs w:val="28"/>
        </w:rPr>
      </w:pPr>
      <w:bookmarkStart w:id="408" w:name="_Toc153742142"/>
      <w:bookmarkStart w:id="409" w:name="_Toc165585723"/>
    </w:p>
    <w:p w14:paraId="06956CDF" w14:textId="2A87BCFA" w:rsidR="00A41C7E" w:rsidRPr="002B1086" w:rsidRDefault="0029431C" w:rsidP="00BC57A0">
      <w:pPr>
        <w:pStyle w:val="Heading1"/>
        <w:numPr>
          <w:ilvl w:val="0"/>
          <w:numId w:val="38"/>
        </w:numPr>
        <w:spacing w:before="0"/>
        <w:rPr>
          <w:caps/>
          <w:sz w:val="28"/>
          <w:szCs w:val="28"/>
        </w:rPr>
      </w:pPr>
      <w:r w:rsidRPr="002B1086">
        <w:rPr>
          <w:szCs w:val="28"/>
        </w:rPr>
        <w:br w:type="column"/>
      </w:r>
      <w:bookmarkStart w:id="410" w:name="_Toc166244070"/>
      <w:bookmarkStart w:id="411" w:name="_Toc166246552"/>
      <w:bookmarkStart w:id="412" w:name="_Toc166247158"/>
      <w:bookmarkStart w:id="413" w:name="_Toc166247234"/>
      <w:bookmarkStart w:id="414" w:name="_Toc166410483"/>
      <w:r w:rsidR="00A41C7E" w:rsidRPr="002B1086">
        <w:rPr>
          <w:szCs w:val="28"/>
        </w:rPr>
        <w:lastRenderedPageBreak/>
        <w:t>CÔNG NGHỆ VÀ CÁC RÀNG BUỘC</w:t>
      </w:r>
      <w:bookmarkEnd w:id="408"/>
      <w:bookmarkEnd w:id="409"/>
      <w:bookmarkEnd w:id="410"/>
      <w:bookmarkEnd w:id="411"/>
      <w:bookmarkEnd w:id="412"/>
      <w:bookmarkEnd w:id="413"/>
      <w:bookmarkEnd w:id="414"/>
    </w:p>
    <w:p w14:paraId="2D7E5DF0" w14:textId="29918486" w:rsidR="00A41C7E" w:rsidRPr="002A4CEE" w:rsidRDefault="00A41C7E" w:rsidP="00BC57A0">
      <w:pPr>
        <w:pStyle w:val="Heading2"/>
        <w:numPr>
          <w:ilvl w:val="1"/>
          <w:numId w:val="38"/>
        </w:numPr>
        <w:spacing w:line="360" w:lineRule="auto"/>
      </w:pPr>
      <w:bookmarkStart w:id="415" w:name="_Toc153742143"/>
      <w:bookmarkStart w:id="416" w:name="_Toc165585724"/>
      <w:bookmarkStart w:id="417" w:name="_Toc166244071"/>
      <w:bookmarkStart w:id="418" w:name="_Toc166246553"/>
      <w:bookmarkStart w:id="419" w:name="_Toc166247159"/>
      <w:bookmarkStart w:id="420" w:name="_Toc166247235"/>
      <w:bookmarkStart w:id="421" w:name="_Toc166410484"/>
      <w:r w:rsidRPr="002A4CEE">
        <w:rPr>
          <w:rFonts w:eastAsia="Times New Roman"/>
        </w:rPr>
        <w:t>Công nghệ để phát triển dự án</w:t>
      </w:r>
      <w:bookmarkEnd w:id="415"/>
      <w:bookmarkEnd w:id="416"/>
      <w:bookmarkEnd w:id="417"/>
      <w:bookmarkEnd w:id="418"/>
      <w:bookmarkEnd w:id="419"/>
      <w:bookmarkEnd w:id="420"/>
      <w:bookmarkEnd w:id="421"/>
    </w:p>
    <w:p w14:paraId="210F0F3C" w14:textId="21E4D9B4" w:rsidR="00A41C7E" w:rsidRPr="002A4CEE" w:rsidRDefault="00A41C7E" w:rsidP="00BC57A0">
      <w:pPr>
        <w:pStyle w:val="Caption"/>
        <w:numPr>
          <w:ilvl w:val="0"/>
          <w:numId w:val="23"/>
        </w:numPr>
        <w:spacing w:before="0" w:after="0" w:line="360" w:lineRule="auto"/>
        <w:rPr>
          <w:rFonts w:ascii="Times New Roman" w:hAnsi="Times New Roman" w:cs="Times New Roman"/>
          <w:i w:val="0"/>
          <w:sz w:val="26"/>
          <w:szCs w:val="26"/>
        </w:rPr>
      </w:pPr>
      <w:bookmarkStart w:id="422" w:name="_Toc153742144"/>
      <w:r w:rsidRPr="002A4CEE">
        <w:rPr>
          <w:rFonts w:ascii="Times New Roman" w:eastAsia="Times New Roman" w:hAnsi="Times New Roman" w:cs="Times New Roman"/>
          <w:i w:val="0"/>
          <w:sz w:val="26"/>
          <w:szCs w:val="26"/>
        </w:rPr>
        <w:t>Ngôn ngữ lập trình:</w:t>
      </w:r>
      <w:r w:rsidRPr="002A4CEE">
        <w:rPr>
          <w:rFonts w:ascii="Times New Roman" w:eastAsia="Times New Roman" w:hAnsi="Times New Roman" w:cs="Times New Roman"/>
          <w:i w:val="0"/>
          <w:color w:val="313131"/>
          <w:sz w:val="26"/>
          <w:szCs w:val="26"/>
          <w:shd w:val="clear" w:color="auto" w:fill="FFFFFF"/>
        </w:rPr>
        <w:t xml:space="preserve"> </w:t>
      </w:r>
      <w:r w:rsidR="009B056B" w:rsidRPr="002A4CEE">
        <w:rPr>
          <w:rFonts w:ascii="Times New Roman" w:eastAsia="Times New Roman" w:hAnsi="Times New Roman" w:cs="Times New Roman"/>
          <w:i w:val="0"/>
          <w:color w:val="313131"/>
          <w:sz w:val="26"/>
          <w:szCs w:val="26"/>
          <w:shd w:val="clear" w:color="auto" w:fill="FFFFFF"/>
        </w:rPr>
        <w:t>Php</w:t>
      </w:r>
      <w:r w:rsidR="009E16E6" w:rsidRPr="002A4CEE">
        <w:rPr>
          <w:rFonts w:ascii="Times New Roman" w:eastAsia="Times New Roman" w:hAnsi="Times New Roman" w:cs="Times New Roman"/>
          <w:i w:val="0"/>
          <w:color w:val="313131"/>
          <w:sz w:val="26"/>
          <w:szCs w:val="26"/>
          <w:shd w:val="clear" w:color="auto" w:fill="FFFFFF"/>
        </w:rPr>
        <w:t xml:space="preserve"> </w:t>
      </w:r>
    </w:p>
    <w:p w14:paraId="59C83BCD" w14:textId="25073E78" w:rsidR="00A41C7E" w:rsidRPr="002A4CEE" w:rsidRDefault="00A41C7E" w:rsidP="00BC57A0">
      <w:pPr>
        <w:pStyle w:val="Caption"/>
        <w:numPr>
          <w:ilvl w:val="0"/>
          <w:numId w:val="23"/>
        </w:numPr>
        <w:spacing w:before="0" w:after="0" w:line="360" w:lineRule="auto"/>
        <w:rPr>
          <w:rFonts w:ascii="Times New Roman" w:hAnsi="Times New Roman" w:cs="Times New Roman"/>
          <w:i w:val="0"/>
          <w:sz w:val="26"/>
          <w:szCs w:val="26"/>
        </w:rPr>
      </w:pPr>
      <w:r w:rsidRPr="002A4CEE">
        <w:rPr>
          <w:rFonts w:ascii="Times New Roman" w:eastAsia="Times New Roman" w:hAnsi="Times New Roman" w:cs="Times New Roman"/>
          <w:i w:val="0"/>
          <w:sz w:val="26"/>
          <w:szCs w:val="26"/>
        </w:rPr>
        <w:t xml:space="preserve">Framework: </w:t>
      </w:r>
      <w:r w:rsidR="009B056B" w:rsidRPr="002A4CEE">
        <w:rPr>
          <w:rFonts w:ascii="Times New Roman" w:eastAsia="Times New Roman" w:hAnsi="Times New Roman" w:cs="Times New Roman"/>
          <w:i w:val="0"/>
          <w:sz w:val="26"/>
          <w:szCs w:val="26"/>
        </w:rPr>
        <w:t>Laravel</w:t>
      </w:r>
    </w:p>
    <w:p w14:paraId="71AAFA7E" w14:textId="77CF0E51" w:rsidR="00A41C7E" w:rsidRPr="002A4CEE" w:rsidRDefault="00A41C7E" w:rsidP="00BC57A0">
      <w:pPr>
        <w:pStyle w:val="Caption"/>
        <w:numPr>
          <w:ilvl w:val="0"/>
          <w:numId w:val="23"/>
        </w:numPr>
        <w:spacing w:before="0" w:after="0" w:line="360" w:lineRule="auto"/>
        <w:rPr>
          <w:rFonts w:ascii="Times New Roman" w:hAnsi="Times New Roman" w:cs="Times New Roman"/>
          <w:i w:val="0"/>
          <w:sz w:val="26"/>
          <w:szCs w:val="26"/>
        </w:rPr>
      </w:pPr>
      <w:r w:rsidRPr="002A4CEE">
        <w:rPr>
          <w:rFonts w:ascii="Times New Roman" w:eastAsia="Times New Roman" w:hAnsi="Times New Roman" w:cs="Times New Roman"/>
          <w:i w:val="0"/>
          <w:sz w:val="26"/>
          <w:szCs w:val="26"/>
        </w:rPr>
        <w:t xml:space="preserve">Cơ sở dữ liệu: </w:t>
      </w:r>
      <w:r w:rsidR="00735CE1" w:rsidRPr="002A4CEE">
        <w:rPr>
          <w:rFonts w:ascii="Times New Roman" w:eastAsia="Times New Roman" w:hAnsi="Times New Roman" w:cs="Times New Roman"/>
          <w:i w:val="0"/>
          <w:sz w:val="26"/>
          <w:szCs w:val="26"/>
        </w:rPr>
        <w:t>MySQL</w:t>
      </w:r>
    </w:p>
    <w:p w14:paraId="11EB2CBA" w14:textId="4EBBAA4D" w:rsidR="00A41C7E" w:rsidRPr="002A4CEE" w:rsidRDefault="00A41C7E" w:rsidP="00BC57A0">
      <w:pPr>
        <w:pStyle w:val="Heading2"/>
        <w:numPr>
          <w:ilvl w:val="1"/>
          <w:numId w:val="38"/>
        </w:numPr>
        <w:spacing w:line="360" w:lineRule="auto"/>
      </w:pPr>
      <w:bookmarkStart w:id="423" w:name="_Toc165585725"/>
      <w:bookmarkStart w:id="424" w:name="_Toc166244072"/>
      <w:bookmarkStart w:id="425" w:name="_Toc166246554"/>
      <w:bookmarkStart w:id="426" w:name="_Toc166247160"/>
      <w:bookmarkStart w:id="427" w:name="_Toc166247236"/>
      <w:bookmarkStart w:id="428" w:name="_Toc166410485"/>
      <w:r w:rsidRPr="002A4CEE">
        <w:rPr>
          <w:rFonts w:eastAsia="Times New Roman"/>
        </w:rPr>
        <w:t>Môi trường phát triển</w:t>
      </w:r>
      <w:bookmarkEnd w:id="422"/>
      <w:bookmarkEnd w:id="423"/>
      <w:bookmarkEnd w:id="424"/>
      <w:bookmarkEnd w:id="425"/>
      <w:bookmarkEnd w:id="426"/>
      <w:bookmarkEnd w:id="427"/>
      <w:bookmarkEnd w:id="428"/>
    </w:p>
    <w:p w14:paraId="461978D3" w14:textId="27D7466B" w:rsidR="00A41C7E" w:rsidRPr="002A4CEE" w:rsidRDefault="00A41C7E" w:rsidP="00BC57A0">
      <w:pPr>
        <w:pStyle w:val="Caption"/>
        <w:numPr>
          <w:ilvl w:val="0"/>
          <w:numId w:val="20"/>
        </w:numPr>
        <w:spacing w:before="0" w:after="0" w:line="360" w:lineRule="auto"/>
        <w:rPr>
          <w:rFonts w:ascii="Times New Roman" w:hAnsi="Times New Roman" w:cs="Times New Roman"/>
          <w:i w:val="0"/>
          <w:sz w:val="26"/>
          <w:szCs w:val="26"/>
        </w:rPr>
      </w:pPr>
      <w:bookmarkStart w:id="429" w:name="_Toc153742145"/>
      <w:r w:rsidRPr="002A4CEE">
        <w:rPr>
          <w:rFonts w:ascii="Times New Roman" w:eastAsia="Times New Roman" w:hAnsi="Times New Roman" w:cs="Times New Roman"/>
          <w:i w:val="0"/>
          <w:sz w:val="26"/>
          <w:szCs w:val="26"/>
        </w:rPr>
        <w:t>Môi trường vận hành:</w:t>
      </w:r>
      <w:r w:rsidR="005140B1" w:rsidRPr="002A4CEE">
        <w:rPr>
          <w:rFonts w:ascii="Times New Roman" w:eastAsia="Times New Roman" w:hAnsi="Times New Roman" w:cs="Times New Roman"/>
          <w:i w:val="0"/>
          <w:sz w:val="26"/>
          <w:szCs w:val="26"/>
        </w:rPr>
        <w:t xml:space="preserve"> </w:t>
      </w:r>
      <w:r w:rsidRPr="002A4CEE">
        <w:rPr>
          <w:rFonts w:ascii="Times New Roman" w:eastAsia="Times New Roman" w:hAnsi="Times New Roman" w:cs="Times New Roman"/>
          <w:i w:val="0"/>
          <w:sz w:val="26"/>
          <w:szCs w:val="26"/>
        </w:rPr>
        <w:t>Window</w:t>
      </w:r>
    </w:p>
    <w:p w14:paraId="5A3D12BD" w14:textId="5D652C84" w:rsidR="00A41C7E" w:rsidRPr="002A4CEE" w:rsidRDefault="00A41C7E" w:rsidP="00BC57A0">
      <w:pPr>
        <w:pStyle w:val="Caption"/>
        <w:numPr>
          <w:ilvl w:val="0"/>
          <w:numId w:val="20"/>
        </w:numPr>
        <w:spacing w:before="0" w:after="0" w:line="360" w:lineRule="auto"/>
        <w:rPr>
          <w:rFonts w:ascii="Times New Roman" w:hAnsi="Times New Roman" w:cs="Times New Roman"/>
          <w:i w:val="0"/>
          <w:sz w:val="26"/>
          <w:szCs w:val="26"/>
        </w:rPr>
      </w:pPr>
      <w:r w:rsidRPr="002A4CEE">
        <w:rPr>
          <w:rFonts w:ascii="Times New Roman" w:eastAsia="Times New Roman" w:hAnsi="Times New Roman" w:cs="Times New Roman"/>
          <w:i w:val="0"/>
          <w:sz w:val="26"/>
          <w:szCs w:val="26"/>
        </w:rPr>
        <w:t xml:space="preserve">Phát triển các công cụ: Visual Studio Code, </w:t>
      </w:r>
      <w:r w:rsidR="008902DD" w:rsidRPr="002A4CEE">
        <w:rPr>
          <w:rFonts w:ascii="Times New Roman" w:eastAsia="Times New Roman" w:hAnsi="Times New Roman" w:cs="Times New Roman"/>
          <w:i w:val="0"/>
          <w:sz w:val="26"/>
          <w:szCs w:val="26"/>
        </w:rPr>
        <w:t>My</w:t>
      </w:r>
      <w:r w:rsidRPr="002A4CEE">
        <w:rPr>
          <w:rFonts w:ascii="Times New Roman" w:eastAsia="Times New Roman" w:hAnsi="Times New Roman" w:cs="Times New Roman"/>
          <w:i w:val="0"/>
          <w:sz w:val="26"/>
          <w:szCs w:val="26"/>
        </w:rPr>
        <w:t xml:space="preserve">SQL, </w:t>
      </w:r>
      <w:r w:rsidR="008902DD" w:rsidRPr="002A4CEE">
        <w:rPr>
          <w:rFonts w:ascii="Times New Roman" w:eastAsia="Times New Roman" w:hAnsi="Times New Roman" w:cs="Times New Roman"/>
          <w:i w:val="0"/>
          <w:sz w:val="26"/>
          <w:szCs w:val="26"/>
        </w:rPr>
        <w:t>Php</w:t>
      </w:r>
    </w:p>
    <w:p w14:paraId="7404BF90" w14:textId="77777777" w:rsidR="00A41C7E" w:rsidRPr="002A4CEE" w:rsidRDefault="00A41C7E" w:rsidP="00BC57A0">
      <w:pPr>
        <w:pStyle w:val="Caption"/>
        <w:numPr>
          <w:ilvl w:val="0"/>
          <w:numId w:val="20"/>
        </w:numPr>
        <w:spacing w:before="0" w:after="0" w:line="360" w:lineRule="auto"/>
        <w:rPr>
          <w:rFonts w:ascii="Times New Roman" w:hAnsi="Times New Roman" w:cs="Times New Roman"/>
          <w:i w:val="0"/>
          <w:sz w:val="26"/>
          <w:szCs w:val="26"/>
        </w:rPr>
      </w:pPr>
      <w:r w:rsidRPr="002A4CEE">
        <w:rPr>
          <w:rFonts w:ascii="Times New Roman" w:eastAsia="Times New Roman" w:hAnsi="Times New Roman" w:cs="Times New Roman"/>
          <w:i w:val="0"/>
          <w:sz w:val="26"/>
          <w:szCs w:val="26"/>
        </w:rPr>
        <w:t>Quản lý công cụ mã nguồn: Github.</w:t>
      </w:r>
    </w:p>
    <w:p w14:paraId="7535EE85" w14:textId="77777777" w:rsidR="00A41C7E" w:rsidRPr="002A4CEE" w:rsidRDefault="00A41C7E" w:rsidP="00BC57A0">
      <w:pPr>
        <w:pStyle w:val="Caption"/>
        <w:numPr>
          <w:ilvl w:val="0"/>
          <w:numId w:val="20"/>
        </w:numPr>
        <w:spacing w:before="0" w:after="0" w:line="360" w:lineRule="auto"/>
        <w:rPr>
          <w:rFonts w:ascii="Times New Roman" w:hAnsi="Times New Roman" w:cs="Times New Roman"/>
          <w:i w:val="0"/>
          <w:sz w:val="26"/>
          <w:szCs w:val="26"/>
        </w:rPr>
      </w:pPr>
      <w:r w:rsidRPr="002A4CEE">
        <w:rPr>
          <w:rFonts w:ascii="Times New Roman" w:eastAsia="Times New Roman" w:hAnsi="Times New Roman" w:cs="Times New Roman"/>
          <w:i w:val="0"/>
          <w:sz w:val="26"/>
          <w:szCs w:val="26"/>
        </w:rPr>
        <w:t>Kết nối Internet.</w:t>
      </w:r>
    </w:p>
    <w:p w14:paraId="78C950F2" w14:textId="1AE90A82" w:rsidR="00A41C7E" w:rsidRPr="002A4CEE" w:rsidRDefault="00A41C7E" w:rsidP="00BC57A0">
      <w:pPr>
        <w:pStyle w:val="Heading2"/>
        <w:numPr>
          <w:ilvl w:val="1"/>
          <w:numId w:val="38"/>
        </w:numPr>
        <w:spacing w:line="360" w:lineRule="auto"/>
      </w:pPr>
      <w:bookmarkStart w:id="430" w:name="_Toc165585726"/>
      <w:bookmarkStart w:id="431" w:name="_Toc166244073"/>
      <w:bookmarkStart w:id="432" w:name="_Toc166246555"/>
      <w:bookmarkStart w:id="433" w:name="_Toc166247161"/>
      <w:bookmarkStart w:id="434" w:name="_Toc166247237"/>
      <w:bookmarkStart w:id="435" w:name="_Toc166410486"/>
      <w:r w:rsidRPr="002A4CEE">
        <w:rPr>
          <w:rFonts w:eastAsia="Times New Roman"/>
        </w:rPr>
        <w:t>Hạng mục khác</w:t>
      </w:r>
      <w:bookmarkEnd w:id="429"/>
      <w:bookmarkEnd w:id="430"/>
      <w:bookmarkEnd w:id="431"/>
      <w:bookmarkEnd w:id="432"/>
      <w:bookmarkEnd w:id="433"/>
      <w:bookmarkEnd w:id="434"/>
      <w:bookmarkEnd w:id="435"/>
    </w:p>
    <w:p w14:paraId="5E33504B" w14:textId="77777777" w:rsidR="00A41C7E" w:rsidRPr="002A4CEE" w:rsidRDefault="00A41C7E" w:rsidP="00BC57A0">
      <w:pPr>
        <w:pStyle w:val="ListParagraph"/>
        <w:widowControl/>
        <w:numPr>
          <w:ilvl w:val="0"/>
          <w:numId w:val="18"/>
        </w:numPr>
        <w:suppressAutoHyphens w:val="0"/>
        <w:spacing w:after="0" w:line="360" w:lineRule="auto"/>
        <w:contextualSpacing/>
        <w:rPr>
          <w:rFonts w:ascii="Times New Roman" w:hAnsi="Times New Roman" w:cs="Times New Roman"/>
          <w:b/>
          <w:sz w:val="26"/>
          <w:szCs w:val="26"/>
        </w:rPr>
      </w:pPr>
      <w:r w:rsidRPr="002A4CEE">
        <w:rPr>
          <w:rFonts w:ascii="Times New Roman" w:eastAsia="Times New Roman" w:hAnsi="Times New Roman" w:cs="Times New Roman"/>
          <w:sz w:val="26"/>
          <w:szCs w:val="26"/>
        </w:rPr>
        <w:t>Tài nguyên con người: 5 người.</w:t>
      </w:r>
    </w:p>
    <w:p w14:paraId="719C3B2A" w14:textId="77777777" w:rsidR="00A41C7E" w:rsidRPr="002A4CEE" w:rsidRDefault="00A41C7E" w:rsidP="00BC57A0">
      <w:pPr>
        <w:pStyle w:val="ListParagraph"/>
        <w:widowControl/>
        <w:numPr>
          <w:ilvl w:val="0"/>
          <w:numId w:val="18"/>
        </w:numPr>
        <w:suppressAutoHyphens w:val="0"/>
        <w:spacing w:after="0" w:line="360" w:lineRule="auto"/>
        <w:contextualSpacing/>
        <w:rPr>
          <w:rFonts w:ascii="Times New Roman" w:hAnsi="Times New Roman" w:cs="Times New Roman"/>
          <w:b/>
          <w:sz w:val="26"/>
          <w:szCs w:val="26"/>
        </w:rPr>
      </w:pPr>
      <w:r w:rsidRPr="002A4CEE">
        <w:rPr>
          <w:rFonts w:ascii="Times New Roman" w:eastAsia="Times New Roman" w:hAnsi="Times New Roman" w:cs="Times New Roman"/>
          <w:sz w:val="26"/>
          <w:szCs w:val="26"/>
        </w:rPr>
        <w:t>Ngân sách: Hạn chế.</w:t>
      </w:r>
    </w:p>
    <w:p w14:paraId="18D76CD7" w14:textId="0157F1D2" w:rsidR="006C3049" w:rsidRPr="002A4CEE" w:rsidRDefault="00A41C7E" w:rsidP="00BC57A0">
      <w:pPr>
        <w:pStyle w:val="ListParagraph"/>
        <w:widowControl/>
        <w:numPr>
          <w:ilvl w:val="0"/>
          <w:numId w:val="18"/>
        </w:numPr>
        <w:suppressAutoHyphens w:val="0"/>
        <w:spacing w:after="0" w:line="360" w:lineRule="auto"/>
        <w:contextualSpacing/>
        <w:rPr>
          <w:rFonts w:ascii="Times New Roman" w:hAnsi="Times New Roman" w:cs="Times New Roman"/>
          <w:b/>
          <w:sz w:val="26"/>
          <w:szCs w:val="26"/>
        </w:rPr>
      </w:pPr>
      <w:r w:rsidRPr="002A4CEE">
        <w:rPr>
          <w:rFonts w:ascii="Times New Roman" w:eastAsia="Times New Roman" w:hAnsi="Times New Roman" w:cs="Times New Roman"/>
          <w:sz w:val="26"/>
          <w:szCs w:val="26"/>
        </w:rPr>
        <w:t xml:space="preserve">Thời gian: Dự án phải được hoàn tất trong vòng </w:t>
      </w:r>
      <w:r w:rsidR="0082422D">
        <w:rPr>
          <w:rFonts w:ascii="Times New Roman" w:eastAsia="Times New Roman" w:hAnsi="Times New Roman" w:cs="Times New Roman"/>
          <w:sz w:val="26"/>
          <w:szCs w:val="26"/>
        </w:rPr>
        <w:t>2</w:t>
      </w:r>
      <w:r w:rsidRPr="002A4CEE">
        <w:rPr>
          <w:rFonts w:ascii="Times New Roman" w:eastAsia="Times New Roman" w:hAnsi="Times New Roman" w:cs="Times New Roman"/>
          <w:sz w:val="26"/>
          <w:szCs w:val="26"/>
        </w:rPr>
        <w:t xml:space="preserve"> tháng.</w:t>
      </w:r>
      <w:bookmarkStart w:id="436" w:name="_Toc153742146"/>
      <w:bookmarkStart w:id="437" w:name="_Toc165585727"/>
      <w:bookmarkStart w:id="438" w:name="_Toc166244074"/>
    </w:p>
    <w:p w14:paraId="5B6B55FE" w14:textId="358C78A9" w:rsidR="00A41C7E" w:rsidRPr="002A4CEE" w:rsidRDefault="00A41C7E" w:rsidP="00BC57A0">
      <w:pPr>
        <w:pStyle w:val="Heading1"/>
        <w:numPr>
          <w:ilvl w:val="0"/>
          <w:numId w:val="38"/>
        </w:numPr>
        <w:spacing w:before="0"/>
      </w:pPr>
      <w:bookmarkStart w:id="439" w:name="_Toc166246556"/>
      <w:bookmarkStart w:id="440" w:name="_Toc166247162"/>
      <w:bookmarkStart w:id="441" w:name="_Toc166247238"/>
      <w:bookmarkStart w:id="442" w:name="_Toc166410487"/>
      <w:r w:rsidRPr="002A4CEE">
        <w:t>TÀI LIỆU THAM KHẢO</w:t>
      </w:r>
      <w:bookmarkEnd w:id="436"/>
      <w:bookmarkEnd w:id="437"/>
      <w:bookmarkEnd w:id="438"/>
      <w:bookmarkEnd w:id="439"/>
      <w:bookmarkEnd w:id="440"/>
      <w:bookmarkEnd w:id="441"/>
      <w:bookmarkEnd w:id="442"/>
    </w:p>
    <w:p w14:paraId="1133384B" w14:textId="77777777" w:rsidR="00DE082F" w:rsidRPr="002A4CEE" w:rsidRDefault="00DE082F" w:rsidP="00BC57A0">
      <w:pPr>
        <w:pStyle w:val="ListParagraph"/>
        <w:spacing w:after="0" w:line="360" w:lineRule="auto"/>
        <w:ind w:left="360"/>
        <w:jc w:val="both"/>
        <w:rPr>
          <w:rFonts w:ascii="Times New Roman" w:hAnsi="Times New Roman" w:cs="Times New Roman"/>
          <w:color w:val="FF0000"/>
          <w:sz w:val="26"/>
          <w:szCs w:val="26"/>
        </w:rPr>
      </w:pPr>
      <w:hyperlink r:id="rId17" w:history="1">
        <w:r w:rsidRPr="002A4CEE">
          <w:rPr>
            <w:rStyle w:val="Hyperlink"/>
            <w:rFonts w:ascii="Times New Roman" w:hAnsi="Times New Roman" w:cs="Times New Roman"/>
            <w:sz w:val="26"/>
            <w:szCs w:val="26"/>
          </w:rPr>
          <w:t>https://www.scrum.org/forum/scrum-forum/14437/agile-and-documentation</w:t>
        </w:r>
      </w:hyperlink>
    </w:p>
    <w:p w14:paraId="5AD10B10" w14:textId="02D3E620" w:rsidR="002F425D" w:rsidRPr="002A4CEE" w:rsidRDefault="002F425D" w:rsidP="00A41C7E">
      <w:pPr>
        <w:pStyle w:val="Caption"/>
        <w:spacing w:before="0" w:after="0" w:line="360" w:lineRule="auto"/>
        <w:rPr>
          <w:rFonts w:ascii="Times New Roman" w:hAnsi="Times New Roman" w:cs="Times New Roman"/>
          <w:i w:val="0"/>
          <w:sz w:val="26"/>
          <w:szCs w:val="26"/>
        </w:rPr>
      </w:pPr>
    </w:p>
    <w:sectPr w:rsidR="002F425D" w:rsidRPr="002A4CEE" w:rsidSect="00805034">
      <w:headerReference w:type="default" r:id="rId18"/>
      <w:footerReference w:type="default" r:id="rId19"/>
      <w:pgSz w:w="11906" w:h="16838" w:code="9"/>
      <w:pgMar w:top="1134" w:right="1417" w:bottom="1134" w:left="1417" w:header="284" w:footer="284" w:gutter="0"/>
      <w:pgNumType w:start="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DA29" w14:textId="77777777" w:rsidR="00817017" w:rsidRDefault="00817017">
      <w:pPr>
        <w:spacing w:line="240" w:lineRule="auto"/>
      </w:pPr>
      <w:r>
        <w:separator/>
      </w:r>
    </w:p>
  </w:endnote>
  <w:endnote w:type="continuationSeparator" w:id="0">
    <w:p w14:paraId="305FC513" w14:textId="77777777" w:rsidR="00817017" w:rsidRDefault="008170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1"/>
    <w:family w:val="roman"/>
    <w:pitch w:val="variable"/>
  </w:font>
  <w:font w:name="OpenSymbol">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185191"/>
      <w:docPartObj>
        <w:docPartGallery w:val="Page Numbers (Bottom of Page)"/>
        <w:docPartUnique/>
      </w:docPartObj>
    </w:sdtPr>
    <w:sdtEndPr>
      <w:rPr>
        <w:noProof/>
      </w:rPr>
    </w:sdtEndPr>
    <w:sdtContent>
      <w:p w14:paraId="7F05DDD1" w14:textId="77777777" w:rsidR="00A52575" w:rsidRDefault="00A52575">
        <w:pPr>
          <w:pStyle w:val="Footer"/>
          <w:jc w:val="right"/>
        </w:pPr>
      </w:p>
      <w:p w14:paraId="2A3D85C2" w14:textId="28AD9511" w:rsidR="00A52575" w:rsidRDefault="00000000">
        <w:pPr>
          <w:pStyle w:val="Footer"/>
          <w:jc w:val="right"/>
        </w:pPr>
      </w:p>
    </w:sdtContent>
  </w:sdt>
  <w:p w14:paraId="452E1288" w14:textId="77777777" w:rsidR="00086C1F" w:rsidRDefault="00086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582813"/>
      <w:docPartObj>
        <w:docPartGallery w:val="Page Numbers (Bottom of Page)"/>
        <w:docPartUnique/>
      </w:docPartObj>
    </w:sdtPr>
    <w:sdtEndPr>
      <w:rPr>
        <w:rFonts w:ascii="Times New Roman" w:hAnsi="Times New Roman" w:cs="Times New Roman"/>
        <w:noProof/>
      </w:rPr>
    </w:sdtEndPr>
    <w:sdtContent>
      <w:p w14:paraId="76EF62D0" w14:textId="68D38FE0" w:rsidR="00086C1F" w:rsidRPr="00BC57A0" w:rsidRDefault="00086C1F">
        <w:pPr>
          <w:pStyle w:val="Footer"/>
          <w:jc w:val="right"/>
          <w:rPr>
            <w:rFonts w:ascii="Times New Roman" w:hAnsi="Times New Roman" w:cs="Times New Roman"/>
          </w:rPr>
        </w:pPr>
        <w:r w:rsidRPr="00C00B46">
          <w:rPr>
            <w:rFonts w:ascii="Times New Roman" w:hAnsi="Times New Roman" w:cs="Times New Roman"/>
            <w:sz w:val="22"/>
            <w:szCs w:val="22"/>
          </w:rPr>
          <w:t xml:space="preserve">Trang </w:t>
        </w:r>
        <w:r w:rsidRPr="00C00B46">
          <w:rPr>
            <w:rFonts w:ascii="Times New Roman" w:hAnsi="Times New Roman" w:cs="Times New Roman"/>
            <w:sz w:val="22"/>
            <w:szCs w:val="22"/>
          </w:rPr>
          <w:fldChar w:fldCharType="begin"/>
        </w:r>
        <w:r w:rsidRPr="00C00B46">
          <w:rPr>
            <w:rFonts w:ascii="Times New Roman" w:hAnsi="Times New Roman" w:cs="Times New Roman"/>
            <w:sz w:val="22"/>
            <w:szCs w:val="22"/>
          </w:rPr>
          <w:instrText xml:space="preserve"> PAGE   \* MERGEFORMAT </w:instrText>
        </w:r>
        <w:r w:rsidRPr="00C00B46">
          <w:rPr>
            <w:rFonts w:ascii="Times New Roman" w:hAnsi="Times New Roman" w:cs="Times New Roman"/>
            <w:sz w:val="22"/>
            <w:szCs w:val="22"/>
          </w:rPr>
          <w:fldChar w:fldCharType="separate"/>
        </w:r>
        <w:r w:rsidRPr="00C00B46">
          <w:rPr>
            <w:rFonts w:ascii="Times New Roman" w:hAnsi="Times New Roman" w:cs="Times New Roman"/>
            <w:noProof/>
            <w:sz w:val="22"/>
            <w:szCs w:val="22"/>
          </w:rPr>
          <w:t>15</w:t>
        </w:r>
        <w:r w:rsidRPr="00C00B46">
          <w:rPr>
            <w:rFonts w:ascii="Times New Roman" w:hAnsi="Times New Roman" w:cs="Times New Roman"/>
            <w:noProof/>
            <w:sz w:val="22"/>
            <w:szCs w:val="22"/>
          </w:rPr>
          <w:fldChar w:fldCharType="end"/>
        </w:r>
      </w:p>
    </w:sdtContent>
  </w:sdt>
  <w:p w14:paraId="6BBD99F7" w14:textId="05E2CE23" w:rsidR="00086C1F" w:rsidRPr="00BC57A0" w:rsidRDefault="00086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0A39" w14:textId="77777777" w:rsidR="00817017" w:rsidRDefault="00817017">
      <w:pPr>
        <w:spacing w:line="240" w:lineRule="auto"/>
      </w:pPr>
      <w:r>
        <w:separator/>
      </w:r>
    </w:p>
  </w:footnote>
  <w:footnote w:type="continuationSeparator" w:id="0">
    <w:p w14:paraId="2942BE87" w14:textId="77777777" w:rsidR="00817017" w:rsidRDefault="008170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76ED" w14:textId="77777777" w:rsidR="00086C1F" w:rsidRDefault="00086C1F">
    <w:pPr>
      <w:pStyle w:val="Header"/>
    </w:pPr>
  </w:p>
  <w:p w14:paraId="6D9F460D" w14:textId="77777777" w:rsidR="00086C1F" w:rsidRPr="003D58A7" w:rsidRDefault="00086C1F" w:rsidP="003D5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B6BF" w14:textId="77777777" w:rsidR="00086C1F" w:rsidRPr="00C00B46" w:rsidRDefault="00086C1F" w:rsidP="00C00B46">
    <w:pPr>
      <w:pStyle w:val="Header"/>
      <w:tabs>
        <w:tab w:val="right" w:pos="9540"/>
      </w:tabs>
      <w:rPr>
        <w:i/>
        <w:sz w:val="22"/>
        <w:szCs w:val="22"/>
        <w:lang w:eastAsia="ja-JP"/>
      </w:rPr>
    </w:pPr>
  </w:p>
  <w:p w14:paraId="0CB5391B" w14:textId="6E8C7753" w:rsidR="00086C1F" w:rsidRPr="00C00B46" w:rsidRDefault="00086C1F" w:rsidP="00C00B46">
    <w:pPr>
      <w:pStyle w:val="Header"/>
      <w:tabs>
        <w:tab w:val="right" w:pos="9630"/>
      </w:tabs>
      <w:rPr>
        <w:rFonts w:ascii="Times New Roman" w:hAnsi="Times New Roman" w:cs="Times New Roman"/>
        <w:i/>
        <w:sz w:val="22"/>
        <w:szCs w:val="22"/>
        <w:lang w:eastAsia="ja-JP"/>
      </w:rPr>
    </w:pPr>
    <w:bookmarkStart w:id="443" w:name="_Hlk184795655"/>
    <w:r w:rsidRPr="00C00B46">
      <w:rPr>
        <w:rFonts w:ascii="Times New Roman" w:eastAsia="Times New Roman" w:hAnsi="Times New Roman" w:cs="Times New Roman"/>
        <w:i/>
        <w:sz w:val="20"/>
        <w:szCs w:val="22"/>
        <w:lang w:val="vi-VN" w:eastAsia="ja-JP"/>
      </w:rPr>
      <w:t xml:space="preserve">Project </w:t>
    </w:r>
    <w:r>
      <w:rPr>
        <w:rFonts w:ascii="Times New Roman" w:eastAsia="Times New Roman" w:hAnsi="Times New Roman" w:cs="Times New Roman"/>
        <w:i/>
        <w:sz w:val="20"/>
        <w:szCs w:val="22"/>
        <w:lang w:eastAsia="ja-JP"/>
      </w:rPr>
      <w:t>Plan</w:t>
    </w:r>
    <w:r w:rsidRPr="00C00B46">
      <w:rPr>
        <w:rFonts w:ascii="Times New Roman" w:eastAsia="Times New Roman" w:hAnsi="Times New Roman" w:cs="Times New Roman"/>
        <w:i/>
        <w:sz w:val="20"/>
        <w:szCs w:val="22"/>
        <w:lang w:val="vi-VN" w:eastAsia="ja-JP"/>
      </w:rPr>
      <w:t xml:space="preserve"> Document</w:t>
    </w:r>
    <w:r w:rsidRPr="00C00B46">
      <w:rPr>
        <w:rFonts w:ascii="Times New Roman" w:eastAsia="Times New Roman" w:hAnsi="Times New Roman" w:cs="Times New Roman"/>
        <w:i/>
        <w:sz w:val="20"/>
        <w:szCs w:val="22"/>
        <w:lang w:eastAsia="ja-JP"/>
      </w:rPr>
      <w:tab/>
    </w:r>
    <w:r w:rsidRPr="00C00B46">
      <w:rPr>
        <w:rFonts w:ascii="Times New Roman" w:eastAsia="Times New Roman" w:hAnsi="Times New Roman" w:cs="Times New Roman"/>
        <w:i/>
        <w:sz w:val="20"/>
        <w:szCs w:val="22"/>
        <w:lang w:eastAsia="ja-JP"/>
      </w:rPr>
      <w:tab/>
      <w:t xml:space="preserve">Health </w:t>
    </w:r>
  </w:p>
  <w:bookmarkEnd w:id="443"/>
  <w:p w14:paraId="63D59927" w14:textId="4B0D8127" w:rsidR="00086C1F" w:rsidRDefault="00086C1F" w:rsidP="00BC57A0">
    <w:pPr>
      <w:pStyle w:val="Heade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5AABAC4"/>
    <w:lvl w:ilvl="0">
      <w:start w:val="1"/>
      <w:numFmt w:val="decimal"/>
      <w:lvlText w:val="%1."/>
      <w:lvlJc w:val="left"/>
      <w:pPr>
        <w:tabs>
          <w:tab w:val="num" w:pos="0"/>
        </w:tabs>
        <w:ind w:left="432" w:hanging="432"/>
      </w:pPr>
      <w:rPr>
        <w:b/>
      </w:r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firstLine="360"/>
      </w:pPr>
      <w:rPr>
        <w:rFonts w:ascii="Arial" w:hAnsi="Arial" w:cs="Arial"/>
        <w:caps w:val="0"/>
        <w:smallCaps w:val="0"/>
        <w:strike w:val="0"/>
        <w:dstrike w:val="0"/>
        <w:position w:val="0"/>
        <w:sz w:val="24"/>
        <w:vertAlign w:val="baseline"/>
      </w:rPr>
    </w:lvl>
    <w:lvl w:ilvl="1">
      <w:start w:val="1"/>
      <w:numFmt w:val="decimal"/>
      <w:lvlText w:val="%1.%2."/>
      <w:lvlJc w:val="left"/>
      <w:pPr>
        <w:tabs>
          <w:tab w:val="num" w:pos="720"/>
        </w:tabs>
        <w:ind w:left="1080" w:firstLine="360"/>
      </w:pPr>
    </w:lvl>
    <w:lvl w:ilvl="2">
      <w:start w:val="1"/>
      <w:numFmt w:val="decimal"/>
      <w:lvlText w:val="%1.%2.%3."/>
      <w:lvlJc w:val="left"/>
      <w:pPr>
        <w:tabs>
          <w:tab w:val="num" w:pos="720"/>
        </w:tabs>
        <w:ind w:left="1080" w:firstLine="360"/>
      </w:pPr>
    </w:lvl>
    <w:lvl w:ilvl="3">
      <w:start w:val="1"/>
      <w:numFmt w:val="decimal"/>
      <w:lvlText w:val="%1.%2.%3.%4."/>
      <w:lvlJc w:val="left"/>
      <w:pPr>
        <w:tabs>
          <w:tab w:val="num" w:pos="0"/>
        </w:tabs>
        <w:ind w:left="1440" w:firstLine="360"/>
      </w:pPr>
    </w:lvl>
    <w:lvl w:ilvl="4">
      <w:start w:val="1"/>
      <w:numFmt w:val="decimal"/>
      <w:lvlText w:val="%1.%2.%3.%4.%5."/>
      <w:lvlJc w:val="left"/>
      <w:pPr>
        <w:tabs>
          <w:tab w:val="num" w:pos="0"/>
        </w:tabs>
        <w:ind w:left="1440" w:firstLine="360"/>
      </w:pPr>
    </w:lvl>
    <w:lvl w:ilvl="5">
      <w:start w:val="1"/>
      <w:numFmt w:val="decimal"/>
      <w:lvlText w:val="%1.%2.%3.%4.%5.%6."/>
      <w:lvlJc w:val="left"/>
      <w:pPr>
        <w:tabs>
          <w:tab w:val="num" w:pos="0"/>
        </w:tabs>
        <w:ind w:left="1800" w:firstLine="360"/>
      </w:pPr>
    </w:lvl>
    <w:lvl w:ilvl="6">
      <w:start w:val="1"/>
      <w:numFmt w:val="decimal"/>
      <w:lvlText w:val="%1.%2.%3.%4.%5.%6.%7."/>
      <w:lvlJc w:val="left"/>
      <w:pPr>
        <w:tabs>
          <w:tab w:val="num" w:pos="0"/>
        </w:tabs>
        <w:ind w:left="1800" w:firstLine="360"/>
      </w:pPr>
    </w:lvl>
    <w:lvl w:ilvl="7">
      <w:start w:val="1"/>
      <w:numFmt w:val="decimal"/>
      <w:lvlText w:val="%1.%2.%3.%4.%5.%6.%7.%8."/>
      <w:lvlJc w:val="left"/>
      <w:pPr>
        <w:tabs>
          <w:tab w:val="num" w:pos="0"/>
        </w:tabs>
        <w:ind w:left="2160" w:firstLine="360"/>
      </w:pPr>
    </w:lvl>
    <w:lvl w:ilvl="8">
      <w:start w:val="1"/>
      <w:numFmt w:val="decimal"/>
      <w:lvlText w:val="%1.%2.%3.%4.%5.%6.%7.%8.%9."/>
      <w:lvlJc w:val="left"/>
      <w:pPr>
        <w:tabs>
          <w:tab w:val="num" w:pos="0"/>
        </w:tabs>
        <w:ind w:left="2160" w:firstLine="360"/>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1440" w:firstLine="1080"/>
      </w:pPr>
      <w:rPr>
        <w:rFonts w:ascii="Arial" w:hAnsi="Arial" w:cs="Arial"/>
        <w:caps w:val="0"/>
        <w:smallCaps w:val="0"/>
        <w:strike w:val="0"/>
        <w:dstrike w:val="0"/>
        <w:color w:val="000000"/>
        <w:position w:val="0"/>
        <w:sz w:val="26"/>
        <w:szCs w:val="26"/>
        <w:vertAlign w:val="baseline"/>
      </w:rPr>
    </w:lvl>
    <w:lvl w:ilvl="1">
      <w:start w:val="1"/>
      <w:numFmt w:val="bullet"/>
      <w:lvlText w:val="o"/>
      <w:lvlJc w:val="left"/>
      <w:pPr>
        <w:tabs>
          <w:tab w:val="num" w:pos="0"/>
        </w:tabs>
        <w:ind w:left="2160" w:firstLine="1800"/>
      </w:pPr>
      <w:rPr>
        <w:rFonts w:ascii="Arial" w:hAnsi="Arial" w:cs="Arial"/>
        <w:caps w:val="0"/>
        <w:smallCaps w:val="0"/>
        <w:strike w:val="0"/>
        <w:dstrike w:val="0"/>
        <w:color w:val="000000"/>
        <w:position w:val="0"/>
        <w:sz w:val="26"/>
        <w:szCs w:val="26"/>
        <w:vertAlign w:val="baseline"/>
      </w:rPr>
    </w:lvl>
    <w:lvl w:ilvl="2">
      <w:start w:val="1"/>
      <w:numFmt w:val="bullet"/>
      <w:lvlText w:val="▪"/>
      <w:lvlJc w:val="left"/>
      <w:pPr>
        <w:tabs>
          <w:tab w:val="num" w:pos="0"/>
        </w:tabs>
        <w:ind w:left="2880" w:firstLine="2520"/>
      </w:pPr>
      <w:rPr>
        <w:rFonts w:ascii="Arial" w:hAnsi="Arial" w:cs="Arial"/>
        <w:caps w:val="0"/>
        <w:smallCaps w:val="0"/>
        <w:strike w:val="0"/>
        <w:dstrike w:val="0"/>
        <w:color w:val="000000"/>
        <w:position w:val="0"/>
        <w:sz w:val="26"/>
        <w:szCs w:val="26"/>
        <w:vertAlign w:val="baseline"/>
      </w:rPr>
    </w:lvl>
    <w:lvl w:ilvl="3">
      <w:start w:val="1"/>
      <w:numFmt w:val="bullet"/>
      <w:lvlText w:val="●"/>
      <w:lvlJc w:val="left"/>
      <w:pPr>
        <w:tabs>
          <w:tab w:val="num" w:pos="0"/>
        </w:tabs>
        <w:ind w:left="3600" w:firstLine="3240"/>
      </w:pPr>
      <w:rPr>
        <w:rFonts w:ascii="Arial" w:hAnsi="Arial" w:cs="Arial"/>
        <w:caps w:val="0"/>
        <w:smallCaps w:val="0"/>
        <w:strike w:val="0"/>
        <w:dstrike w:val="0"/>
        <w:color w:val="000000"/>
        <w:position w:val="0"/>
        <w:sz w:val="26"/>
        <w:szCs w:val="26"/>
        <w:vertAlign w:val="baseline"/>
      </w:rPr>
    </w:lvl>
    <w:lvl w:ilvl="4">
      <w:start w:val="1"/>
      <w:numFmt w:val="bullet"/>
      <w:lvlText w:val="o"/>
      <w:lvlJc w:val="left"/>
      <w:pPr>
        <w:tabs>
          <w:tab w:val="num" w:pos="0"/>
        </w:tabs>
        <w:ind w:left="4320" w:firstLine="3960"/>
      </w:pPr>
      <w:rPr>
        <w:rFonts w:ascii="Arial" w:hAnsi="Arial" w:cs="Arial"/>
        <w:caps w:val="0"/>
        <w:smallCaps w:val="0"/>
        <w:strike w:val="0"/>
        <w:dstrike w:val="0"/>
        <w:color w:val="000000"/>
        <w:position w:val="0"/>
        <w:sz w:val="26"/>
        <w:szCs w:val="26"/>
        <w:vertAlign w:val="baseline"/>
      </w:rPr>
    </w:lvl>
    <w:lvl w:ilvl="5">
      <w:start w:val="1"/>
      <w:numFmt w:val="bullet"/>
      <w:lvlText w:val="▪"/>
      <w:lvlJc w:val="left"/>
      <w:pPr>
        <w:tabs>
          <w:tab w:val="num" w:pos="0"/>
        </w:tabs>
        <w:ind w:left="5040" w:firstLine="4680"/>
      </w:pPr>
      <w:rPr>
        <w:rFonts w:ascii="Arial" w:hAnsi="Arial" w:cs="Arial"/>
        <w:caps w:val="0"/>
        <w:smallCaps w:val="0"/>
        <w:strike w:val="0"/>
        <w:dstrike w:val="0"/>
        <w:color w:val="000000"/>
        <w:position w:val="0"/>
        <w:sz w:val="26"/>
        <w:szCs w:val="26"/>
        <w:vertAlign w:val="baseline"/>
      </w:rPr>
    </w:lvl>
    <w:lvl w:ilvl="6">
      <w:start w:val="1"/>
      <w:numFmt w:val="bullet"/>
      <w:lvlText w:val="●"/>
      <w:lvlJc w:val="left"/>
      <w:pPr>
        <w:tabs>
          <w:tab w:val="num" w:pos="0"/>
        </w:tabs>
        <w:ind w:left="5760" w:firstLine="5400"/>
      </w:pPr>
      <w:rPr>
        <w:rFonts w:ascii="Arial" w:hAnsi="Arial" w:cs="Arial"/>
        <w:caps w:val="0"/>
        <w:smallCaps w:val="0"/>
        <w:strike w:val="0"/>
        <w:dstrike w:val="0"/>
        <w:color w:val="000000"/>
        <w:position w:val="0"/>
        <w:sz w:val="26"/>
        <w:szCs w:val="26"/>
        <w:vertAlign w:val="baseline"/>
      </w:rPr>
    </w:lvl>
    <w:lvl w:ilvl="7">
      <w:start w:val="1"/>
      <w:numFmt w:val="bullet"/>
      <w:lvlText w:val="o"/>
      <w:lvlJc w:val="left"/>
      <w:pPr>
        <w:tabs>
          <w:tab w:val="num" w:pos="0"/>
        </w:tabs>
        <w:ind w:left="6480" w:firstLine="6120"/>
      </w:pPr>
      <w:rPr>
        <w:rFonts w:ascii="Arial" w:hAnsi="Arial" w:cs="Arial"/>
        <w:caps w:val="0"/>
        <w:smallCaps w:val="0"/>
        <w:strike w:val="0"/>
        <w:dstrike w:val="0"/>
        <w:color w:val="000000"/>
        <w:position w:val="0"/>
        <w:sz w:val="26"/>
        <w:szCs w:val="26"/>
        <w:vertAlign w:val="baseline"/>
      </w:rPr>
    </w:lvl>
    <w:lvl w:ilvl="8">
      <w:start w:val="1"/>
      <w:numFmt w:val="bullet"/>
      <w:lvlText w:val="▪"/>
      <w:lvlJc w:val="left"/>
      <w:pPr>
        <w:tabs>
          <w:tab w:val="num" w:pos="0"/>
        </w:tabs>
        <w:ind w:left="7200" w:firstLine="6840"/>
      </w:pPr>
      <w:rPr>
        <w:rFonts w:ascii="Arial" w:hAnsi="Arial" w:cs="Arial"/>
        <w:caps w:val="0"/>
        <w:smallCaps w:val="0"/>
        <w:strike w:val="0"/>
        <w:dstrike w:val="0"/>
        <w:color w:val="000000"/>
        <w:position w:val="0"/>
        <w:sz w:val="26"/>
        <w:szCs w:val="26"/>
        <w:vertAlign w:val="baseline"/>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firstLine="360"/>
      </w:pPr>
      <w:rPr>
        <w:rFonts w:ascii="Arial" w:hAnsi="Arial" w:cs="Arial"/>
        <w:color w:val="000000"/>
        <w:sz w:val="26"/>
        <w:szCs w:val="26"/>
      </w:rPr>
    </w:lvl>
    <w:lvl w:ilvl="1">
      <w:start w:val="1"/>
      <w:numFmt w:val="bullet"/>
      <w:lvlText w:val="o"/>
      <w:lvlJc w:val="left"/>
      <w:pPr>
        <w:tabs>
          <w:tab w:val="num" w:pos="0"/>
        </w:tabs>
        <w:ind w:left="1080" w:firstLine="720"/>
      </w:pPr>
      <w:rPr>
        <w:rFonts w:ascii="Arial" w:hAnsi="Arial" w:cs="Arial"/>
        <w:color w:val="000000"/>
        <w:sz w:val="20"/>
        <w:szCs w:val="20"/>
      </w:rPr>
    </w:lvl>
    <w:lvl w:ilvl="2">
      <w:start w:val="1"/>
      <w:numFmt w:val="bullet"/>
      <w:lvlText w:val="▪"/>
      <w:lvlJc w:val="left"/>
      <w:pPr>
        <w:tabs>
          <w:tab w:val="num" w:pos="0"/>
        </w:tabs>
        <w:ind w:left="1440" w:firstLine="1080"/>
      </w:pPr>
      <w:rPr>
        <w:rFonts w:ascii="Arial" w:hAnsi="Arial" w:cs="Arial"/>
      </w:rPr>
    </w:lvl>
    <w:lvl w:ilvl="3">
      <w:start w:val="1"/>
      <w:numFmt w:val="bullet"/>
      <w:lvlText w:val="●"/>
      <w:lvlJc w:val="left"/>
      <w:pPr>
        <w:tabs>
          <w:tab w:val="num" w:pos="0"/>
        </w:tabs>
        <w:ind w:left="1800" w:firstLine="1440"/>
      </w:pPr>
      <w:rPr>
        <w:rFonts w:ascii="Arial" w:hAnsi="Arial" w:cs="Arial"/>
      </w:rPr>
    </w:lvl>
    <w:lvl w:ilvl="4">
      <w:start w:val="1"/>
      <w:numFmt w:val="bullet"/>
      <w:lvlText w:val="o"/>
      <w:lvlJc w:val="left"/>
      <w:pPr>
        <w:tabs>
          <w:tab w:val="num" w:pos="0"/>
        </w:tabs>
        <w:ind w:left="2160" w:firstLine="1800"/>
      </w:pPr>
      <w:rPr>
        <w:rFonts w:ascii="Arial" w:hAnsi="Arial" w:cs="Arial"/>
        <w:color w:val="000000"/>
        <w:sz w:val="20"/>
        <w:szCs w:val="20"/>
      </w:rPr>
    </w:lvl>
    <w:lvl w:ilvl="5">
      <w:start w:val="1"/>
      <w:numFmt w:val="bullet"/>
      <w:lvlText w:val="▪"/>
      <w:lvlJc w:val="left"/>
      <w:pPr>
        <w:tabs>
          <w:tab w:val="num" w:pos="0"/>
        </w:tabs>
        <w:ind w:left="2520" w:firstLine="2160"/>
      </w:pPr>
      <w:rPr>
        <w:rFonts w:ascii="Arial" w:hAnsi="Arial" w:cs="Arial"/>
      </w:rPr>
    </w:lvl>
    <w:lvl w:ilvl="6">
      <w:start w:val="1"/>
      <w:numFmt w:val="bullet"/>
      <w:lvlText w:val="●"/>
      <w:lvlJc w:val="left"/>
      <w:pPr>
        <w:tabs>
          <w:tab w:val="num" w:pos="0"/>
        </w:tabs>
        <w:ind w:left="2880" w:firstLine="2520"/>
      </w:pPr>
      <w:rPr>
        <w:rFonts w:ascii="Arial" w:hAnsi="Arial" w:cs="Arial"/>
      </w:rPr>
    </w:lvl>
    <w:lvl w:ilvl="7">
      <w:start w:val="1"/>
      <w:numFmt w:val="bullet"/>
      <w:lvlText w:val="o"/>
      <w:lvlJc w:val="left"/>
      <w:pPr>
        <w:tabs>
          <w:tab w:val="num" w:pos="0"/>
        </w:tabs>
        <w:ind w:left="3240" w:firstLine="2880"/>
      </w:pPr>
      <w:rPr>
        <w:rFonts w:ascii="Arial" w:hAnsi="Arial" w:cs="Arial"/>
        <w:color w:val="000000"/>
        <w:sz w:val="20"/>
        <w:szCs w:val="20"/>
      </w:rPr>
    </w:lvl>
    <w:lvl w:ilvl="8">
      <w:start w:val="1"/>
      <w:numFmt w:val="bullet"/>
      <w:lvlText w:val="▪"/>
      <w:lvlJc w:val="left"/>
      <w:pPr>
        <w:tabs>
          <w:tab w:val="num" w:pos="0"/>
        </w:tabs>
        <w:ind w:left="3600" w:firstLine="3240"/>
      </w:pPr>
      <w:rPr>
        <w:rFonts w:ascii="Arial" w:hAnsi="Arial" w:cs="Aria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firstLine="360"/>
      </w:pPr>
      <w:rPr>
        <w:rFonts w:ascii="Arial" w:hAnsi="Arial" w:cs="Symbol"/>
        <w:sz w:val="26"/>
        <w:szCs w:val="26"/>
        <w:lang w:eastAsia="ja-JP"/>
      </w:rPr>
    </w:lvl>
    <w:lvl w:ilvl="1">
      <w:start w:val="1"/>
      <w:numFmt w:val="bullet"/>
      <w:lvlText w:val="o"/>
      <w:lvlJc w:val="left"/>
      <w:pPr>
        <w:tabs>
          <w:tab w:val="num" w:pos="0"/>
        </w:tabs>
        <w:ind w:left="1080" w:firstLine="720"/>
      </w:pPr>
      <w:rPr>
        <w:rFonts w:ascii="Arial" w:hAnsi="Arial" w:cs="Courier New"/>
      </w:rPr>
    </w:lvl>
    <w:lvl w:ilvl="2">
      <w:start w:val="1"/>
      <w:numFmt w:val="bullet"/>
      <w:lvlText w:val="▪"/>
      <w:lvlJc w:val="left"/>
      <w:pPr>
        <w:tabs>
          <w:tab w:val="num" w:pos="0"/>
        </w:tabs>
        <w:ind w:left="1440" w:firstLine="1080"/>
      </w:pPr>
      <w:rPr>
        <w:rFonts w:ascii="Arial" w:hAnsi="Arial" w:cs="Wingdings"/>
      </w:rPr>
    </w:lvl>
    <w:lvl w:ilvl="3">
      <w:start w:val="1"/>
      <w:numFmt w:val="bullet"/>
      <w:lvlText w:val="●"/>
      <w:lvlJc w:val="left"/>
      <w:pPr>
        <w:tabs>
          <w:tab w:val="num" w:pos="0"/>
        </w:tabs>
        <w:ind w:left="1800" w:firstLine="1440"/>
      </w:pPr>
      <w:rPr>
        <w:rFonts w:ascii="Arial" w:hAnsi="Arial" w:cs="Wingdings"/>
      </w:rPr>
    </w:lvl>
    <w:lvl w:ilvl="4">
      <w:start w:val="1"/>
      <w:numFmt w:val="bullet"/>
      <w:lvlText w:val="o"/>
      <w:lvlJc w:val="left"/>
      <w:pPr>
        <w:tabs>
          <w:tab w:val="num" w:pos="0"/>
        </w:tabs>
        <w:ind w:left="2160" w:firstLine="1800"/>
      </w:pPr>
      <w:rPr>
        <w:rFonts w:ascii="Arial" w:hAnsi="Arial" w:cs="Courier New"/>
      </w:rPr>
    </w:lvl>
    <w:lvl w:ilvl="5">
      <w:start w:val="1"/>
      <w:numFmt w:val="bullet"/>
      <w:lvlText w:val="▪"/>
      <w:lvlJc w:val="left"/>
      <w:pPr>
        <w:tabs>
          <w:tab w:val="num" w:pos="0"/>
        </w:tabs>
        <w:ind w:left="2520" w:firstLine="2160"/>
      </w:pPr>
      <w:rPr>
        <w:rFonts w:ascii="Arial" w:hAnsi="Arial" w:cs="Wingdings"/>
      </w:rPr>
    </w:lvl>
    <w:lvl w:ilvl="6">
      <w:start w:val="1"/>
      <w:numFmt w:val="bullet"/>
      <w:lvlText w:val="●"/>
      <w:lvlJc w:val="left"/>
      <w:pPr>
        <w:tabs>
          <w:tab w:val="num" w:pos="0"/>
        </w:tabs>
        <w:ind w:left="2880" w:firstLine="2520"/>
      </w:pPr>
      <w:rPr>
        <w:rFonts w:ascii="Arial" w:hAnsi="Arial" w:cs="Wingdings"/>
      </w:rPr>
    </w:lvl>
    <w:lvl w:ilvl="7">
      <w:start w:val="1"/>
      <w:numFmt w:val="bullet"/>
      <w:lvlText w:val="o"/>
      <w:lvlJc w:val="left"/>
      <w:pPr>
        <w:tabs>
          <w:tab w:val="num" w:pos="0"/>
        </w:tabs>
        <w:ind w:left="3240" w:firstLine="2880"/>
      </w:pPr>
      <w:rPr>
        <w:rFonts w:ascii="Arial" w:hAnsi="Arial" w:cs="Courier New"/>
      </w:rPr>
    </w:lvl>
    <w:lvl w:ilvl="8">
      <w:start w:val="1"/>
      <w:numFmt w:val="bullet"/>
      <w:lvlText w:val="▪"/>
      <w:lvlJc w:val="left"/>
      <w:pPr>
        <w:tabs>
          <w:tab w:val="num" w:pos="0"/>
        </w:tabs>
        <w:ind w:left="3600" w:firstLine="3240"/>
      </w:pPr>
      <w:rPr>
        <w:rFonts w:ascii="Arial" w:hAnsi="Arial" w:cs="Wingdings"/>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360" w:hanging="360"/>
      </w:pPr>
      <w:rPr>
        <w:rFonts w:ascii="Symbol" w:hAnsi="Symbol" w:cs="Symbol"/>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360" w:hanging="360"/>
      </w:pPr>
      <w:rPr>
        <w:rFonts w:ascii="Symbol" w:hAnsi="Symbol" w:cs="Symbol"/>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360" w:hanging="360"/>
      </w:pPr>
      <w:rPr>
        <w:rFonts w:ascii="Symbol" w:hAnsi="Symbol" w:cs="Times New Roman"/>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8" w15:restartNumberingAfterBreak="0">
    <w:nsid w:val="099C4C39"/>
    <w:multiLevelType w:val="multilevel"/>
    <w:tmpl w:val="C630A4C4"/>
    <w:lvl w:ilvl="0">
      <w:start w:val="1"/>
      <w:numFmt w:val="decimal"/>
      <w:lvlText w:val="%1."/>
      <w:lvlJc w:val="left"/>
      <w:pPr>
        <w:ind w:left="390" w:hanging="390"/>
      </w:pPr>
      <w:rPr>
        <w:rFonts w:hint="default"/>
      </w:rPr>
    </w:lvl>
    <w:lvl w:ilvl="1">
      <w:start w:val="4"/>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9" w15:restartNumberingAfterBreak="0">
    <w:nsid w:val="0CC5175D"/>
    <w:multiLevelType w:val="hybridMultilevel"/>
    <w:tmpl w:val="DD964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7522D"/>
    <w:multiLevelType w:val="multilevel"/>
    <w:tmpl w:val="0E57522D"/>
    <w:lvl w:ilvl="0">
      <w:numFmt w:val="bullet"/>
      <w:lvlText w:val="-"/>
      <w:lvlJc w:val="left"/>
      <w:pPr>
        <w:ind w:left="1211" w:hanging="360"/>
      </w:pPr>
      <w:rPr>
        <w:rFonts w:ascii="Times New Roman" w:eastAsia="MS Mincho"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1" w15:restartNumberingAfterBreak="0">
    <w:nsid w:val="11884C8D"/>
    <w:multiLevelType w:val="multilevel"/>
    <w:tmpl w:val="11884C8D"/>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11E40C9A"/>
    <w:multiLevelType w:val="hybridMultilevel"/>
    <w:tmpl w:val="C0AE73E4"/>
    <w:lvl w:ilvl="0" w:tplc="5A5612E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121B54B9"/>
    <w:multiLevelType w:val="multilevel"/>
    <w:tmpl w:val="A560D8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5D83555"/>
    <w:multiLevelType w:val="multilevel"/>
    <w:tmpl w:val="8EDAD5F2"/>
    <w:lvl w:ilvl="0">
      <w:start w:val="6"/>
      <w:numFmt w:val="decimal"/>
      <w:pStyle w:val="Heading1"/>
      <w:lvlText w:val="%1."/>
      <w:lvlJc w:val="left"/>
      <w:pPr>
        <w:ind w:left="360" w:hanging="360"/>
      </w:pPr>
      <w:rPr>
        <w:rFonts w:cs="Times New Roman" w:hint="default"/>
        <w:b/>
        <w:color w:val="00000A"/>
        <w:sz w:val="26"/>
        <w:szCs w:val="26"/>
      </w:rPr>
    </w:lvl>
    <w:lvl w:ilvl="1">
      <w:start w:val="2"/>
      <w:numFmt w:val="decimal"/>
      <w:lvlText w:val="%1.%2."/>
      <w:lvlJc w:val="left"/>
      <w:pPr>
        <w:ind w:left="720" w:hanging="720"/>
      </w:pPr>
      <w:rPr>
        <w:rFonts w:cs="Times New Roman" w:hint="default"/>
        <w:b/>
        <w:color w:val="00000A"/>
        <w:sz w:val="26"/>
        <w:szCs w:val="26"/>
      </w:rPr>
    </w:lvl>
    <w:lvl w:ilvl="2">
      <w:start w:val="1"/>
      <w:numFmt w:val="decimal"/>
      <w:lvlText w:val="%1.%2.%3."/>
      <w:lvlJc w:val="left"/>
      <w:pPr>
        <w:ind w:left="720" w:hanging="720"/>
      </w:pPr>
      <w:rPr>
        <w:rFonts w:cs="Times New Roman" w:hint="default"/>
        <w:b w:val="0"/>
        <w:color w:val="00000A"/>
        <w:sz w:val="24"/>
      </w:rPr>
    </w:lvl>
    <w:lvl w:ilvl="3">
      <w:start w:val="1"/>
      <w:numFmt w:val="decimal"/>
      <w:lvlText w:val="%1.%2.%3.%4."/>
      <w:lvlJc w:val="left"/>
      <w:pPr>
        <w:ind w:left="1080" w:hanging="1080"/>
      </w:pPr>
      <w:rPr>
        <w:rFonts w:cs="Times New Roman" w:hint="default"/>
        <w:b w:val="0"/>
        <w:color w:val="00000A"/>
        <w:sz w:val="24"/>
      </w:rPr>
    </w:lvl>
    <w:lvl w:ilvl="4">
      <w:start w:val="1"/>
      <w:numFmt w:val="decimal"/>
      <w:lvlText w:val="%1.%2.%3.%4.%5."/>
      <w:lvlJc w:val="left"/>
      <w:pPr>
        <w:ind w:left="1080" w:hanging="1080"/>
      </w:pPr>
      <w:rPr>
        <w:rFonts w:cs="Times New Roman" w:hint="default"/>
        <w:b w:val="0"/>
        <w:color w:val="00000A"/>
        <w:sz w:val="24"/>
      </w:rPr>
    </w:lvl>
    <w:lvl w:ilvl="5">
      <w:start w:val="1"/>
      <w:numFmt w:val="decimal"/>
      <w:lvlText w:val="%1.%2.%3.%4.%5.%6."/>
      <w:lvlJc w:val="left"/>
      <w:pPr>
        <w:ind w:left="1440" w:hanging="1440"/>
      </w:pPr>
      <w:rPr>
        <w:rFonts w:cs="Times New Roman" w:hint="default"/>
        <w:b w:val="0"/>
        <w:color w:val="00000A"/>
        <w:sz w:val="24"/>
      </w:rPr>
    </w:lvl>
    <w:lvl w:ilvl="6">
      <w:start w:val="1"/>
      <w:numFmt w:val="decimal"/>
      <w:lvlText w:val="%1.%2.%3.%4.%5.%6.%7."/>
      <w:lvlJc w:val="left"/>
      <w:pPr>
        <w:ind w:left="1440" w:hanging="1440"/>
      </w:pPr>
      <w:rPr>
        <w:rFonts w:cs="Times New Roman" w:hint="default"/>
        <w:b w:val="0"/>
        <w:color w:val="00000A"/>
        <w:sz w:val="24"/>
      </w:rPr>
    </w:lvl>
    <w:lvl w:ilvl="7">
      <w:start w:val="1"/>
      <w:numFmt w:val="decimal"/>
      <w:lvlText w:val="%1.%2.%3.%4.%5.%6.%7.%8."/>
      <w:lvlJc w:val="left"/>
      <w:pPr>
        <w:ind w:left="1800" w:hanging="1800"/>
      </w:pPr>
      <w:rPr>
        <w:rFonts w:cs="Times New Roman" w:hint="default"/>
        <w:b w:val="0"/>
        <w:color w:val="00000A"/>
        <w:sz w:val="24"/>
      </w:rPr>
    </w:lvl>
    <w:lvl w:ilvl="8">
      <w:start w:val="1"/>
      <w:numFmt w:val="decimal"/>
      <w:lvlText w:val="%1.%2.%3.%4.%5.%6.%7.%8.%9."/>
      <w:lvlJc w:val="left"/>
      <w:pPr>
        <w:ind w:left="1800" w:hanging="1800"/>
      </w:pPr>
      <w:rPr>
        <w:rFonts w:cs="Times New Roman" w:hint="default"/>
        <w:b w:val="0"/>
        <w:color w:val="00000A"/>
        <w:sz w:val="24"/>
      </w:rPr>
    </w:lvl>
  </w:abstractNum>
  <w:abstractNum w:abstractNumId="15" w15:restartNumberingAfterBreak="0">
    <w:nsid w:val="1B83396E"/>
    <w:multiLevelType w:val="hybridMultilevel"/>
    <w:tmpl w:val="F9B06E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7394F"/>
    <w:multiLevelType w:val="hybridMultilevel"/>
    <w:tmpl w:val="2940F5D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21C53E5"/>
    <w:multiLevelType w:val="hybridMultilevel"/>
    <w:tmpl w:val="8266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D3C51"/>
    <w:multiLevelType w:val="hybridMultilevel"/>
    <w:tmpl w:val="65F01698"/>
    <w:lvl w:ilvl="0" w:tplc="A4C45CF4">
      <w:numFmt w:val="bullet"/>
      <w:lvlText w:val="-"/>
      <w:lvlJc w:val="left"/>
      <w:pPr>
        <w:ind w:left="1070" w:hanging="360"/>
      </w:pPr>
      <w:rPr>
        <w:rFonts w:ascii="Times New Roman" w:eastAsia="Times New Roman" w:hAnsi="Times New Roman" w:cs="Times New Roman"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2BB74407"/>
    <w:multiLevelType w:val="hybridMultilevel"/>
    <w:tmpl w:val="1A3A942E"/>
    <w:lvl w:ilvl="0" w:tplc="042A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2EB1"/>
    <w:multiLevelType w:val="hybridMultilevel"/>
    <w:tmpl w:val="D6227E2A"/>
    <w:lvl w:ilvl="0" w:tplc="0409000D">
      <w:start w:val="1"/>
      <w:numFmt w:val="bullet"/>
      <w:lvlText w:val=""/>
      <w:lvlJc w:val="left"/>
      <w:pPr>
        <w:ind w:left="959" w:hanging="360"/>
      </w:pPr>
      <w:rPr>
        <w:rFonts w:ascii="Wingdings" w:hAnsi="Wingdings"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21" w15:restartNumberingAfterBreak="0">
    <w:nsid w:val="2DF30515"/>
    <w:multiLevelType w:val="hybridMultilevel"/>
    <w:tmpl w:val="BB56862A"/>
    <w:lvl w:ilvl="0" w:tplc="3852EB98">
      <w:start w:val="1"/>
      <w:numFmt w:val="decimal"/>
      <w:lvlText w:val="%1."/>
      <w:lvlJc w:val="left"/>
      <w:pPr>
        <w:ind w:left="720" w:hanging="360"/>
      </w:pPr>
      <w:rPr>
        <w:rFonts w:eastAsia="MS Mincho" w:hint="default"/>
        <w:b/>
        <w:color w:val="00008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CA7AEB"/>
    <w:multiLevelType w:val="multilevel"/>
    <w:tmpl w:val="A9ACDEFA"/>
    <w:lvl w:ilvl="0">
      <w:start w:val="6"/>
      <w:numFmt w:val="decimal"/>
      <w:lvlText w:val="%1."/>
      <w:lvlJc w:val="left"/>
      <w:pPr>
        <w:ind w:left="390" w:hanging="39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23" w15:restartNumberingAfterBreak="0">
    <w:nsid w:val="360F208B"/>
    <w:multiLevelType w:val="multilevel"/>
    <w:tmpl w:val="360F208B"/>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4" w15:restartNumberingAfterBreak="0">
    <w:nsid w:val="38875AD7"/>
    <w:multiLevelType w:val="multilevel"/>
    <w:tmpl w:val="9666340E"/>
    <w:lvl w:ilvl="0">
      <w:start w:val="3"/>
      <w:numFmt w:val="decimal"/>
      <w:lvlText w:val="%1."/>
      <w:lvlJc w:val="left"/>
      <w:pPr>
        <w:ind w:left="390" w:hanging="390"/>
      </w:pPr>
      <w:rPr>
        <w:rFonts w:cs="Times New Roman" w:hint="default"/>
      </w:rPr>
    </w:lvl>
    <w:lvl w:ilvl="1">
      <w:start w:val="1"/>
      <w:numFmt w:val="decimal"/>
      <w:lvlText w:val="%1.%2."/>
      <w:lvlJc w:val="left"/>
      <w:pPr>
        <w:ind w:left="720" w:hanging="720"/>
      </w:pPr>
      <w:rPr>
        <w:rFonts w:cs="Times New Roman" w:hint="default"/>
        <w:sz w:val="26"/>
        <w:szCs w:val="26"/>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5" w15:restartNumberingAfterBreak="0">
    <w:nsid w:val="3CDD1A5E"/>
    <w:multiLevelType w:val="hybridMultilevel"/>
    <w:tmpl w:val="63D2DA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260B4A"/>
    <w:multiLevelType w:val="multilevel"/>
    <w:tmpl w:val="6B365D32"/>
    <w:lvl w:ilvl="0">
      <w:start w:val="1"/>
      <w:numFmt w:val="decimal"/>
      <w:lvlText w:val="%1."/>
      <w:lvlJc w:val="left"/>
      <w:pPr>
        <w:ind w:left="720" w:hanging="360"/>
      </w:pPr>
      <w:rPr>
        <w:rFonts w:hint="default"/>
        <w:b/>
        <w:sz w:val="26"/>
        <w:szCs w:val="26"/>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F5E2DA9"/>
    <w:multiLevelType w:val="hybridMultilevel"/>
    <w:tmpl w:val="F5E26C28"/>
    <w:lvl w:ilvl="0" w:tplc="0409000D">
      <w:start w:val="1"/>
      <w:numFmt w:val="bullet"/>
      <w:lvlText w:val=""/>
      <w:lvlJc w:val="left"/>
      <w:pPr>
        <w:ind w:left="754" w:hanging="360"/>
      </w:pPr>
      <w:rPr>
        <w:rFonts w:ascii="Wingdings" w:hAnsi="Wingdings"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8" w15:restartNumberingAfterBreak="0">
    <w:nsid w:val="412F7A3D"/>
    <w:multiLevelType w:val="hybridMultilevel"/>
    <w:tmpl w:val="94088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5855A7"/>
    <w:multiLevelType w:val="multilevel"/>
    <w:tmpl w:val="5D48302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7751E0C"/>
    <w:multiLevelType w:val="multilevel"/>
    <w:tmpl w:val="E4DE9EFE"/>
    <w:lvl w:ilvl="0">
      <w:start w:val="1"/>
      <w:numFmt w:val="decimal"/>
      <w:lvlText w:val="%1."/>
      <w:lvlJc w:val="left"/>
      <w:pPr>
        <w:tabs>
          <w:tab w:val="num" w:pos="0"/>
        </w:tabs>
        <w:ind w:left="432" w:hanging="432"/>
      </w:pPr>
      <w:rPr>
        <w:b/>
      </w:rPr>
    </w:lvl>
    <w:lvl w:ilvl="1">
      <w:start w:val="1"/>
      <w:numFmt w:val="decimal"/>
      <w:lvlText w:val="2.%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1" w15:restartNumberingAfterBreak="0">
    <w:nsid w:val="4909356A"/>
    <w:multiLevelType w:val="multilevel"/>
    <w:tmpl w:val="4909356A"/>
    <w:lvl w:ilvl="0">
      <w:numFmt w:val="bullet"/>
      <w:lvlText w:val="-"/>
      <w:lvlJc w:val="left"/>
      <w:pPr>
        <w:ind w:left="1080" w:hanging="360"/>
      </w:pPr>
      <w:rPr>
        <w:rFonts w:ascii="Times New Roman" w:eastAsia="MS Mincho"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95D34AF"/>
    <w:multiLevelType w:val="hybridMultilevel"/>
    <w:tmpl w:val="B5D09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A92F0A"/>
    <w:multiLevelType w:val="multilevel"/>
    <w:tmpl w:val="7ED08056"/>
    <w:lvl w:ilvl="0">
      <w:start w:val="1"/>
      <w:numFmt w:val="decimal"/>
      <w:lvlText w:val="%1."/>
      <w:lvlJc w:val="left"/>
      <w:pPr>
        <w:tabs>
          <w:tab w:val="num" w:pos="0"/>
        </w:tabs>
        <w:ind w:left="432" w:hanging="432"/>
      </w:pPr>
      <w:rPr>
        <w:b/>
      </w:rPr>
    </w:lvl>
    <w:lvl w:ilvl="1">
      <w:start w:val="1"/>
      <w:numFmt w:val="decimal"/>
      <w:lvlText w:val="4.%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4" w15:restartNumberingAfterBreak="0">
    <w:nsid w:val="4B037D2C"/>
    <w:multiLevelType w:val="multilevel"/>
    <w:tmpl w:val="4B037D2C"/>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4C6D2A7F"/>
    <w:multiLevelType w:val="multilevel"/>
    <w:tmpl w:val="1D1C1C9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D6D267B"/>
    <w:multiLevelType w:val="multilevel"/>
    <w:tmpl w:val="957AE160"/>
    <w:lvl w:ilvl="0">
      <w:start w:val="1"/>
      <w:numFmt w:val="decimal"/>
      <w:lvlText w:val="%1."/>
      <w:lvlJc w:val="left"/>
      <w:pPr>
        <w:tabs>
          <w:tab w:val="num" w:pos="0"/>
        </w:tabs>
        <w:ind w:left="432" w:hanging="432"/>
      </w:pPr>
      <w:rPr>
        <w:b/>
      </w:rPr>
    </w:lvl>
    <w:lvl w:ilvl="1">
      <w:start w:val="1"/>
      <w:numFmt w:val="decimal"/>
      <w:lvlText w:val="3.%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7"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E95624D"/>
    <w:multiLevelType w:val="multilevel"/>
    <w:tmpl w:val="FFF4C19C"/>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12D68CE"/>
    <w:multiLevelType w:val="multilevel"/>
    <w:tmpl w:val="F02AFE8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9DE56C0"/>
    <w:multiLevelType w:val="multilevel"/>
    <w:tmpl w:val="96B658BC"/>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A7F7167"/>
    <w:multiLevelType w:val="multilevel"/>
    <w:tmpl w:val="A1165016"/>
    <w:lvl w:ilvl="0">
      <w:start w:val="1"/>
      <w:numFmt w:val="decimal"/>
      <w:lvlText w:val="%1."/>
      <w:lvlJc w:val="left"/>
      <w:pPr>
        <w:tabs>
          <w:tab w:val="num" w:pos="0"/>
        </w:tabs>
        <w:ind w:left="432" w:hanging="432"/>
      </w:pPr>
      <w:rPr>
        <w:b/>
      </w:rPr>
    </w:lvl>
    <w:lvl w:ilvl="1">
      <w:start w:val="1"/>
      <w:numFmt w:val="none"/>
      <w:suff w:val="nothing"/>
      <w:lvlText w:val=""/>
      <w:lvlJc w:val="left"/>
      <w:pPr>
        <w:tabs>
          <w:tab w:val="num" w:pos="0"/>
        </w:tabs>
        <w:ind w:left="576" w:hanging="576"/>
      </w:pPr>
    </w:lvl>
    <w:lvl w:ilvl="2">
      <w:start w:val="1"/>
      <w:numFmt w:val="decimal"/>
      <w:lvlText w:val="3.2.%3."/>
      <w:lvlJc w:val="left"/>
      <w:pPr>
        <w:tabs>
          <w:tab w:val="num" w:pos="0"/>
        </w:tabs>
        <w:ind w:left="720" w:hanging="720"/>
      </w:pPr>
      <w:rPr>
        <w:rFonts w:hint="default"/>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2" w15:restartNumberingAfterBreak="0">
    <w:nsid w:val="5BB56BE0"/>
    <w:multiLevelType w:val="multilevel"/>
    <w:tmpl w:val="5BB56BE0"/>
    <w:lvl w:ilvl="0">
      <w:start w:val="1"/>
      <w:numFmt w:val="bullet"/>
      <w:lvlText w:val="-"/>
      <w:lvlJc w:val="left"/>
      <w:pPr>
        <w:ind w:left="1070" w:hanging="360"/>
      </w:pPr>
      <w:rPr>
        <w:rFonts w:ascii="Times New Roman" w:hAnsi="Times New Roman" w:cs="Times New Roman" w:hint="default"/>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43" w15:restartNumberingAfterBreak="0">
    <w:nsid w:val="5DE9024B"/>
    <w:multiLevelType w:val="multilevel"/>
    <w:tmpl w:val="71F2E312"/>
    <w:lvl w:ilvl="0">
      <w:start w:val="1"/>
      <w:numFmt w:val="decimal"/>
      <w:lvlText w:val="%1."/>
      <w:lvlJc w:val="left"/>
      <w:pPr>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4" w15:restartNumberingAfterBreak="0">
    <w:nsid w:val="612752FA"/>
    <w:multiLevelType w:val="multilevel"/>
    <w:tmpl w:val="612752FA"/>
    <w:lvl w:ilvl="0">
      <w:start w:val="1"/>
      <w:numFmt w:val="decimal"/>
      <w:lvlText w:val="%1."/>
      <w:lvlJc w:val="left"/>
      <w:pPr>
        <w:ind w:left="36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288"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5" w15:restartNumberingAfterBreak="0">
    <w:nsid w:val="6ED2460A"/>
    <w:multiLevelType w:val="multilevel"/>
    <w:tmpl w:val="3FFAE242"/>
    <w:lvl w:ilvl="0">
      <w:start w:val="1"/>
      <w:numFmt w:val="decimal"/>
      <w:lvlText w:val="%1."/>
      <w:lvlJc w:val="left"/>
      <w:pPr>
        <w:tabs>
          <w:tab w:val="num" w:pos="0"/>
        </w:tabs>
        <w:ind w:left="432" w:hanging="432"/>
      </w:pPr>
      <w:rPr>
        <w:b/>
      </w:rPr>
    </w:lvl>
    <w:lvl w:ilvl="1">
      <w:start w:val="1"/>
      <w:numFmt w:val="decimal"/>
      <w:lvlText w:val="1.%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6" w15:restartNumberingAfterBreak="0">
    <w:nsid w:val="75AB7A6F"/>
    <w:multiLevelType w:val="multilevel"/>
    <w:tmpl w:val="AC363FFA"/>
    <w:lvl w:ilvl="0">
      <w:start w:val="1"/>
      <w:numFmt w:val="bullet"/>
      <w:lvlText w:val="-"/>
      <w:lvlJc w:val="left"/>
      <w:pPr>
        <w:ind w:left="1069" w:hanging="360"/>
      </w:pPr>
      <w:rPr>
        <w:rFonts w:ascii="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7" w15:restartNumberingAfterBreak="0">
    <w:nsid w:val="769B5D28"/>
    <w:multiLevelType w:val="multilevel"/>
    <w:tmpl w:val="769B5D2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6B41865"/>
    <w:multiLevelType w:val="multilevel"/>
    <w:tmpl w:val="07C08D1A"/>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A0E3173"/>
    <w:multiLevelType w:val="multilevel"/>
    <w:tmpl w:val="69B242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C534981"/>
    <w:multiLevelType w:val="hybridMultilevel"/>
    <w:tmpl w:val="2904F1E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8228A0"/>
    <w:multiLevelType w:val="multilevel"/>
    <w:tmpl w:val="B1B2A764"/>
    <w:lvl w:ilvl="0">
      <w:start w:val="2"/>
      <w:numFmt w:val="decimal"/>
      <w:lvlText w:val="%1."/>
      <w:lvlJc w:val="left"/>
      <w:pPr>
        <w:ind w:left="390" w:hanging="390"/>
      </w:pPr>
      <w:rPr>
        <w:rFonts w:cs="Times New Roman" w:hint="default"/>
      </w:rPr>
    </w:lvl>
    <w:lvl w:ilvl="1">
      <w:start w:val="1"/>
      <w:numFmt w:val="decimal"/>
      <w:pStyle w:val="Heading2"/>
      <w:lvlText w:val="%1.%2."/>
      <w:lvlJc w:val="left"/>
      <w:pPr>
        <w:ind w:left="720" w:hanging="720"/>
      </w:p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55730977">
    <w:abstractNumId w:val="0"/>
  </w:num>
  <w:num w:numId="2" w16cid:durableId="1798721988">
    <w:abstractNumId w:val="45"/>
  </w:num>
  <w:num w:numId="3" w16cid:durableId="449709572">
    <w:abstractNumId w:val="36"/>
  </w:num>
  <w:num w:numId="4" w16cid:durableId="1696030041">
    <w:abstractNumId w:val="41"/>
  </w:num>
  <w:num w:numId="5" w16cid:durableId="1720007486">
    <w:abstractNumId w:val="33"/>
  </w:num>
  <w:num w:numId="6" w16cid:durableId="1830244357">
    <w:abstractNumId w:val="30"/>
  </w:num>
  <w:num w:numId="7" w16cid:durableId="1845434216">
    <w:abstractNumId w:val="16"/>
  </w:num>
  <w:num w:numId="8" w16cid:durableId="53742310">
    <w:abstractNumId w:val="43"/>
  </w:num>
  <w:num w:numId="9" w16cid:durableId="1961260505">
    <w:abstractNumId w:val="26"/>
  </w:num>
  <w:num w:numId="10" w16cid:durableId="10787940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0904874">
    <w:abstractNumId w:val="0"/>
  </w:num>
  <w:num w:numId="12" w16cid:durableId="1851139353">
    <w:abstractNumId w:val="27"/>
  </w:num>
  <w:num w:numId="13" w16cid:durableId="1216045409">
    <w:abstractNumId w:val="20"/>
  </w:num>
  <w:num w:numId="14" w16cid:durableId="97726323">
    <w:abstractNumId w:val="15"/>
  </w:num>
  <w:num w:numId="15" w16cid:durableId="2019187498">
    <w:abstractNumId w:val="23"/>
  </w:num>
  <w:num w:numId="16" w16cid:durableId="1136995085">
    <w:abstractNumId w:val="42"/>
  </w:num>
  <w:num w:numId="17" w16cid:durableId="2072651442">
    <w:abstractNumId w:val="44"/>
  </w:num>
  <w:num w:numId="18" w16cid:durableId="200821403">
    <w:abstractNumId w:val="10"/>
  </w:num>
  <w:num w:numId="19" w16cid:durableId="1809860817">
    <w:abstractNumId w:val="32"/>
  </w:num>
  <w:num w:numId="20" w16cid:durableId="282928663">
    <w:abstractNumId w:val="28"/>
  </w:num>
  <w:num w:numId="21" w16cid:durableId="794451033">
    <w:abstractNumId w:val="25"/>
  </w:num>
  <w:num w:numId="22" w16cid:durableId="1255935893">
    <w:abstractNumId w:val="9"/>
  </w:num>
  <w:num w:numId="23" w16cid:durableId="470365085">
    <w:abstractNumId w:val="17"/>
  </w:num>
  <w:num w:numId="24" w16cid:durableId="577832980">
    <w:abstractNumId w:val="4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3088534">
    <w:abstractNumId w:val="18"/>
  </w:num>
  <w:num w:numId="26" w16cid:durableId="950622596">
    <w:abstractNumId w:val="31"/>
  </w:num>
  <w:num w:numId="27" w16cid:durableId="1668903485">
    <w:abstractNumId w:val="40"/>
  </w:num>
  <w:num w:numId="28" w16cid:durableId="550775020">
    <w:abstractNumId w:val="39"/>
  </w:num>
  <w:num w:numId="29" w16cid:durableId="1957519713">
    <w:abstractNumId w:val="22"/>
  </w:num>
  <w:num w:numId="30" w16cid:durableId="1042751142">
    <w:abstractNumId w:val="14"/>
  </w:num>
  <w:num w:numId="31" w16cid:durableId="342365517">
    <w:abstractNumId w:val="8"/>
  </w:num>
  <w:num w:numId="32" w16cid:durableId="1499155044">
    <w:abstractNumId w:val="51"/>
  </w:num>
  <w:num w:numId="33" w16cid:durableId="1458258796">
    <w:abstractNumId w:val="46"/>
  </w:num>
  <w:num w:numId="34" w16cid:durableId="1121068187">
    <w:abstractNumId w:val="21"/>
  </w:num>
  <w:num w:numId="35" w16cid:durableId="1129863318">
    <w:abstractNumId w:val="13"/>
  </w:num>
  <w:num w:numId="36" w16cid:durableId="1824810799">
    <w:abstractNumId w:val="35"/>
  </w:num>
  <w:num w:numId="37" w16cid:durableId="2083209249">
    <w:abstractNumId w:val="24"/>
  </w:num>
  <w:num w:numId="38" w16cid:durableId="1288583676">
    <w:abstractNumId w:val="38"/>
  </w:num>
  <w:num w:numId="39" w16cid:durableId="16545449">
    <w:abstractNumId w:val="12"/>
  </w:num>
  <w:num w:numId="40" w16cid:durableId="983043226">
    <w:abstractNumId w:val="49"/>
  </w:num>
  <w:num w:numId="41" w16cid:durableId="1876623652">
    <w:abstractNumId w:val="0"/>
    <w:lvlOverride w:ilvl="0">
      <w:startOverride w:val="6"/>
    </w:lvlOverride>
  </w:num>
  <w:num w:numId="42" w16cid:durableId="871918081">
    <w:abstractNumId w:val="48"/>
  </w:num>
  <w:num w:numId="43" w16cid:durableId="1406420158">
    <w:abstractNumId w:val="29"/>
  </w:num>
  <w:num w:numId="44" w16cid:durableId="1935549396">
    <w:abstractNumId w:val="37"/>
  </w:num>
  <w:num w:numId="45" w16cid:durableId="1504397150">
    <w:abstractNumId w:val="11"/>
  </w:num>
  <w:num w:numId="46" w16cid:durableId="1558394765">
    <w:abstractNumId w:val="34"/>
  </w:num>
  <w:num w:numId="47" w16cid:durableId="1865555919">
    <w:abstractNumId w:val="50"/>
  </w:num>
  <w:num w:numId="48" w16cid:durableId="107966868">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B8A"/>
    <w:rsid w:val="000018E1"/>
    <w:rsid w:val="00001DD0"/>
    <w:rsid w:val="000035A1"/>
    <w:rsid w:val="0000574F"/>
    <w:rsid w:val="000063CE"/>
    <w:rsid w:val="000066F2"/>
    <w:rsid w:val="00006AD5"/>
    <w:rsid w:val="00007A23"/>
    <w:rsid w:val="000166A7"/>
    <w:rsid w:val="0002455A"/>
    <w:rsid w:val="00024D19"/>
    <w:rsid w:val="00025041"/>
    <w:rsid w:val="00030D35"/>
    <w:rsid w:val="0003170E"/>
    <w:rsid w:val="00036ED4"/>
    <w:rsid w:val="000378A0"/>
    <w:rsid w:val="00040CF7"/>
    <w:rsid w:val="00042772"/>
    <w:rsid w:val="00042932"/>
    <w:rsid w:val="00047306"/>
    <w:rsid w:val="0005191C"/>
    <w:rsid w:val="00056ABF"/>
    <w:rsid w:val="00060188"/>
    <w:rsid w:val="00060322"/>
    <w:rsid w:val="000605E6"/>
    <w:rsid w:val="00060A5D"/>
    <w:rsid w:val="00060E59"/>
    <w:rsid w:val="0006123F"/>
    <w:rsid w:val="00061C53"/>
    <w:rsid w:val="00061ECC"/>
    <w:rsid w:val="00065DA1"/>
    <w:rsid w:val="00067C6D"/>
    <w:rsid w:val="00067D2A"/>
    <w:rsid w:val="00071B87"/>
    <w:rsid w:val="00073DB2"/>
    <w:rsid w:val="00074811"/>
    <w:rsid w:val="00080CC9"/>
    <w:rsid w:val="00080D18"/>
    <w:rsid w:val="0008322E"/>
    <w:rsid w:val="00083713"/>
    <w:rsid w:val="00085B16"/>
    <w:rsid w:val="00086C1F"/>
    <w:rsid w:val="000903E8"/>
    <w:rsid w:val="00095126"/>
    <w:rsid w:val="00097F69"/>
    <w:rsid w:val="000A4BC6"/>
    <w:rsid w:val="000A5A41"/>
    <w:rsid w:val="000A7EF9"/>
    <w:rsid w:val="000B212D"/>
    <w:rsid w:val="000B2BE2"/>
    <w:rsid w:val="000B6351"/>
    <w:rsid w:val="000B6867"/>
    <w:rsid w:val="000B7548"/>
    <w:rsid w:val="000C08B0"/>
    <w:rsid w:val="000C1925"/>
    <w:rsid w:val="000C2A0A"/>
    <w:rsid w:val="000C2D9C"/>
    <w:rsid w:val="000C346C"/>
    <w:rsid w:val="000C60FF"/>
    <w:rsid w:val="000C7982"/>
    <w:rsid w:val="000D065D"/>
    <w:rsid w:val="000D109F"/>
    <w:rsid w:val="000D194E"/>
    <w:rsid w:val="000D1F1D"/>
    <w:rsid w:val="000D23EB"/>
    <w:rsid w:val="000D27E6"/>
    <w:rsid w:val="000D2D50"/>
    <w:rsid w:val="000D365A"/>
    <w:rsid w:val="000D6094"/>
    <w:rsid w:val="000D639A"/>
    <w:rsid w:val="000D7F6D"/>
    <w:rsid w:val="000E0EFE"/>
    <w:rsid w:val="000E1EA6"/>
    <w:rsid w:val="000E3ECC"/>
    <w:rsid w:val="000E59F9"/>
    <w:rsid w:val="000F25E4"/>
    <w:rsid w:val="000F3B74"/>
    <w:rsid w:val="00101F71"/>
    <w:rsid w:val="001029BF"/>
    <w:rsid w:val="00103518"/>
    <w:rsid w:val="0010704E"/>
    <w:rsid w:val="00107A87"/>
    <w:rsid w:val="0011060E"/>
    <w:rsid w:val="00115DEC"/>
    <w:rsid w:val="00117321"/>
    <w:rsid w:val="00120B37"/>
    <w:rsid w:val="00121538"/>
    <w:rsid w:val="00121AF8"/>
    <w:rsid w:val="00122D42"/>
    <w:rsid w:val="00123FAC"/>
    <w:rsid w:val="00124867"/>
    <w:rsid w:val="001250C2"/>
    <w:rsid w:val="00127AA2"/>
    <w:rsid w:val="00133DC0"/>
    <w:rsid w:val="001359D9"/>
    <w:rsid w:val="0013686E"/>
    <w:rsid w:val="00136BF9"/>
    <w:rsid w:val="00144ABE"/>
    <w:rsid w:val="00144BBB"/>
    <w:rsid w:val="00145E82"/>
    <w:rsid w:val="00146955"/>
    <w:rsid w:val="00147CDB"/>
    <w:rsid w:val="00160829"/>
    <w:rsid w:val="00160EE1"/>
    <w:rsid w:val="00164179"/>
    <w:rsid w:val="00166749"/>
    <w:rsid w:val="00167D14"/>
    <w:rsid w:val="00171F23"/>
    <w:rsid w:val="001726B0"/>
    <w:rsid w:val="00177576"/>
    <w:rsid w:val="00177702"/>
    <w:rsid w:val="00177E4F"/>
    <w:rsid w:val="00184D21"/>
    <w:rsid w:val="00186775"/>
    <w:rsid w:val="001877BB"/>
    <w:rsid w:val="001918BE"/>
    <w:rsid w:val="00194112"/>
    <w:rsid w:val="001949E2"/>
    <w:rsid w:val="00197BAE"/>
    <w:rsid w:val="001A1AC3"/>
    <w:rsid w:val="001A6667"/>
    <w:rsid w:val="001B188A"/>
    <w:rsid w:val="001B1F26"/>
    <w:rsid w:val="001B247D"/>
    <w:rsid w:val="001B37C5"/>
    <w:rsid w:val="001B72D1"/>
    <w:rsid w:val="001B7B86"/>
    <w:rsid w:val="001C16D7"/>
    <w:rsid w:val="001C189C"/>
    <w:rsid w:val="001C2652"/>
    <w:rsid w:val="001C2914"/>
    <w:rsid w:val="001C37D0"/>
    <w:rsid w:val="001D2754"/>
    <w:rsid w:val="001D433C"/>
    <w:rsid w:val="001D4384"/>
    <w:rsid w:val="001D45D3"/>
    <w:rsid w:val="001D49CC"/>
    <w:rsid w:val="001E06D0"/>
    <w:rsid w:val="001E2F36"/>
    <w:rsid w:val="001E3077"/>
    <w:rsid w:val="001E6900"/>
    <w:rsid w:val="001E79C5"/>
    <w:rsid w:val="001F0DA9"/>
    <w:rsid w:val="001F4C48"/>
    <w:rsid w:val="001F6A83"/>
    <w:rsid w:val="001F6F2C"/>
    <w:rsid w:val="001F7558"/>
    <w:rsid w:val="001F761D"/>
    <w:rsid w:val="001F7EBD"/>
    <w:rsid w:val="00204935"/>
    <w:rsid w:val="002050F9"/>
    <w:rsid w:val="002074EA"/>
    <w:rsid w:val="002078D0"/>
    <w:rsid w:val="002079F9"/>
    <w:rsid w:val="00211D37"/>
    <w:rsid w:val="002130F1"/>
    <w:rsid w:val="00214C2C"/>
    <w:rsid w:val="00214EC1"/>
    <w:rsid w:val="00222349"/>
    <w:rsid w:val="0022262C"/>
    <w:rsid w:val="00222E12"/>
    <w:rsid w:val="002240C3"/>
    <w:rsid w:val="00226A5F"/>
    <w:rsid w:val="00231E5B"/>
    <w:rsid w:val="0023544A"/>
    <w:rsid w:val="0023599F"/>
    <w:rsid w:val="00235FA5"/>
    <w:rsid w:val="00236106"/>
    <w:rsid w:val="002458C1"/>
    <w:rsid w:val="00250894"/>
    <w:rsid w:val="00250A66"/>
    <w:rsid w:val="00251389"/>
    <w:rsid w:val="00251810"/>
    <w:rsid w:val="0025240F"/>
    <w:rsid w:val="0025463C"/>
    <w:rsid w:val="00256EC5"/>
    <w:rsid w:val="0025744B"/>
    <w:rsid w:val="002615C0"/>
    <w:rsid w:val="00262260"/>
    <w:rsid w:val="00263A0A"/>
    <w:rsid w:val="00264C72"/>
    <w:rsid w:val="00267B7B"/>
    <w:rsid w:val="00267F15"/>
    <w:rsid w:val="00275E18"/>
    <w:rsid w:val="00280663"/>
    <w:rsid w:val="00282E5C"/>
    <w:rsid w:val="002830ED"/>
    <w:rsid w:val="00283FBA"/>
    <w:rsid w:val="00284118"/>
    <w:rsid w:val="00285582"/>
    <w:rsid w:val="00287BAE"/>
    <w:rsid w:val="00291881"/>
    <w:rsid w:val="00293237"/>
    <w:rsid w:val="00293DEF"/>
    <w:rsid w:val="0029431C"/>
    <w:rsid w:val="002947F8"/>
    <w:rsid w:val="00294D44"/>
    <w:rsid w:val="002964CA"/>
    <w:rsid w:val="002A3682"/>
    <w:rsid w:val="002A4CEE"/>
    <w:rsid w:val="002A53FB"/>
    <w:rsid w:val="002B021E"/>
    <w:rsid w:val="002B1086"/>
    <w:rsid w:val="002B1520"/>
    <w:rsid w:val="002B1C9F"/>
    <w:rsid w:val="002B2C80"/>
    <w:rsid w:val="002B73F7"/>
    <w:rsid w:val="002C0577"/>
    <w:rsid w:val="002C20BB"/>
    <w:rsid w:val="002C50E8"/>
    <w:rsid w:val="002D1F1F"/>
    <w:rsid w:val="002D5053"/>
    <w:rsid w:val="002D5296"/>
    <w:rsid w:val="002D5FE6"/>
    <w:rsid w:val="002D6465"/>
    <w:rsid w:val="002D6BFE"/>
    <w:rsid w:val="002D757F"/>
    <w:rsid w:val="002E171C"/>
    <w:rsid w:val="002E255A"/>
    <w:rsid w:val="002E26C0"/>
    <w:rsid w:val="002E4D2D"/>
    <w:rsid w:val="002E5612"/>
    <w:rsid w:val="002E6076"/>
    <w:rsid w:val="002E7F2A"/>
    <w:rsid w:val="002F2A69"/>
    <w:rsid w:val="002F425D"/>
    <w:rsid w:val="003000AC"/>
    <w:rsid w:val="00300896"/>
    <w:rsid w:val="00302A86"/>
    <w:rsid w:val="00313F8B"/>
    <w:rsid w:val="00314E4C"/>
    <w:rsid w:val="00316DC4"/>
    <w:rsid w:val="00320A78"/>
    <w:rsid w:val="003211E1"/>
    <w:rsid w:val="00321F8E"/>
    <w:rsid w:val="003231AF"/>
    <w:rsid w:val="003256DB"/>
    <w:rsid w:val="003301C8"/>
    <w:rsid w:val="003317F3"/>
    <w:rsid w:val="003323A3"/>
    <w:rsid w:val="003341F3"/>
    <w:rsid w:val="00335436"/>
    <w:rsid w:val="00335733"/>
    <w:rsid w:val="00343C67"/>
    <w:rsid w:val="0034527B"/>
    <w:rsid w:val="00345340"/>
    <w:rsid w:val="00347198"/>
    <w:rsid w:val="0035105F"/>
    <w:rsid w:val="00354AA2"/>
    <w:rsid w:val="003557A2"/>
    <w:rsid w:val="00356D01"/>
    <w:rsid w:val="003603F2"/>
    <w:rsid w:val="0036057A"/>
    <w:rsid w:val="00361FEC"/>
    <w:rsid w:val="00363C4B"/>
    <w:rsid w:val="003654AA"/>
    <w:rsid w:val="00370C98"/>
    <w:rsid w:val="00374B11"/>
    <w:rsid w:val="003755A6"/>
    <w:rsid w:val="00380E4B"/>
    <w:rsid w:val="00390435"/>
    <w:rsid w:val="003918A5"/>
    <w:rsid w:val="00395843"/>
    <w:rsid w:val="0039593D"/>
    <w:rsid w:val="00395DC9"/>
    <w:rsid w:val="003A0323"/>
    <w:rsid w:val="003A1B8D"/>
    <w:rsid w:val="003A1BB8"/>
    <w:rsid w:val="003A4C14"/>
    <w:rsid w:val="003A5138"/>
    <w:rsid w:val="003A6156"/>
    <w:rsid w:val="003A6280"/>
    <w:rsid w:val="003A7C4C"/>
    <w:rsid w:val="003C1057"/>
    <w:rsid w:val="003C29C9"/>
    <w:rsid w:val="003C4F17"/>
    <w:rsid w:val="003D05A2"/>
    <w:rsid w:val="003D3C99"/>
    <w:rsid w:val="003D58A7"/>
    <w:rsid w:val="003E0065"/>
    <w:rsid w:val="003E09A6"/>
    <w:rsid w:val="003E0DF4"/>
    <w:rsid w:val="003E12B5"/>
    <w:rsid w:val="003E2BCA"/>
    <w:rsid w:val="003E39B0"/>
    <w:rsid w:val="003E6095"/>
    <w:rsid w:val="00400865"/>
    <w:rsid w:val="0040300E"/>
    <w:rsid w:val="00403CF6"/>
    <w:rsid w:val="004040FF"/>
    <w:rsid w:val="004077CB"/>
    <w:rsid w:val="0041200B"/>
    <w:rsid w:val="004121EB"/>
    <w:rsid w:val="004133F8"/>
    <w:rsid w:val="00413DCC"/>
    <w:rsid w:val="00414848"/>
    <w:rsid w:val="00415A67"/>
    <w:rsid w:val="00417DF1"/>
    <w:rsid w:val="00420645"/>
    <w:rsid w:val="004273FF"/>
    <w:rsid w:val="00430257"/>
    <w:rsid w:val="00430B56"/>
    <w:rsid w:val="004314BE"/>
    <w:rsid w:val="00432CA1"/>
    <w:rsid w:val="004356F3"/>
    <w:rsid w:val="004374E4"/>
    <w:rsid w:val="0044140C"/>
    <w:rsid w:val="00441841"/>
    <w:rsid w:val="00441B8A"/>
    <w:rsid w:val="00442562"/>
    <w:rsid w:val="00443260"/>
    <w:rsid w:val="0044352A"/>
    <w:rsid w:val="00446039"/>
    <w:rsid w:val="00450C45"/>
    <w:rsid w:val="0045256E"/>
    <w:rsid w:val="00452E9F"/>
    <w:rsid w:val="00454D97"/>
    <w:rsid w:val="0046011C"/>
    <w:rsid w:val="00461E21"/>
    <w:rsid w:val="004622B4"/>
    <w:rsid w:val="00464FC1"/>
    <w:rsid w:val="004666AB"/>
    <w:rsid w:val="0046750D"/>
    <w:rsid w:val="00471B9F"/>
    <w:rsid w:val="00471F2F"/>
    <w:rsid w:val="00474230"/>
    <w:rsid w:val="0047531D"/>
    <w:rsid w:val="00475CE8"/>
    <w:rsid w:val="00477F86"/>
    <w:rsid w:val="004802E1"/>
    <w:rsid w:val="004820C1"/>
    <w:rsid w:val="004840C2"/>
    <w:rsid w:val="00484947"/>
    <w:rsid w:val="0048508A"/>
    <w:rsid w:val="0048520B"/>
    <w:rsid w:val="0048623B"/>
    <w:rsid w:val="004905F4"/>
    <w:rsid w:val="004913C9"/>
    <w:rsid w:val="004928F6"/>
    <w:rsid w:val="004934F5"/>
    <w:rsid w:val="00494DCB"/>
    <w:rsid w:val="00495DA7"/>
    <w:rsid w:val="004A5C64"/>
    <w:rsid w:val="004A69A8"/>
    <w:rsid w:val="004A7A4C"/>
    <w:rsid w:val="004B2900"/>
    <w:rsid w:val="004B4A28"/>
    <w:rsid w:val="004B5736"/>
    <w:rsid w:val="004B5835"/>
    <w:rsid w:val="004B5D62"/>
    <w:rsid w:val="004C27FA"/>
    <w:rsid w:val="004C32F5"/>
    <w:rsid w:val="004C7039"/>
    <w:rsid w:val="004D0B7A"/>
    <w:rsid w:val="004D4A00"/>
    <w:rsid w:val="004D6DFD"/>
    <w:rsid w:val="004D7BD8"/>
    <w:rsid w:val="004E04BD"/>
    <w:rsid w:val="004E1039"/>
    <w:rsid w:val="004E2BDE"/>
    <w:rsid w:val="004E403C"/>
    <w:rsid w:val="004E41C5"/>
    <w:rsid w:val="004E5256"/>
    <w:rsid w:val="004E67CC"/>
    <w:rsid w:val="004F0CB7"/>
    <w:rsid w:val="004F3520"/>
    <w:rsid w:val="004F3DB2"/>
    <w:rsid w:val="004F52D0"/>
    <w:rsid w:val="004F6ED5"/>
    <w:rsid w:val="004F792B"/>
    <w:rsid w:val="004F7E80"/>
    <w:rsid w:val="00500DFA"/>
    <w:rsid w:val="00501564"/>
    <w:rsid w:val="00501E4A"/>
    <w:rsid w:val="00501F0A"/>
    <w:rsid w:val="00502632"/>
    <w:rsid w:val="00503601"/>
    <w:rsid w:val="00505F35"/>
    <w:rsid w:val="00506165"/>
    <w:rsid w:val="00507C00"/>
    <w:rsid w:val="005104E7"/>
    <w:rsid w:val="005110E6"/>
    <w:rsid w:val="00511FE9"/>
    <w:rsid w:val="00513F4E"/>
    <w:rsid w:val="0051403C"/>
    <w:rsid w:val="005140B1"/>
    <w:rsid w:val="00515031"/>
    <w:rsid w:val="00516804"/>
    <w:rsid w:val="00517C40"/>
    <w:rsid w:val="00523782"/>
    <w:rsid w:val="00524E47"/>
    <w:rsid w:val="00525F72"/>
    <w:rsid w:val="00530A3F"/>
    <w:rsid w:val="005335D6"/>
    <w:rsid w:val="00534A08"/>
    <w:rsid w:val="0055006B"/>
    <w:rsid w:val="0055178C"/>
    <w:rsid w:val="00552C7E"/>
    <w:rsid w:val="00553038"/>
    <w:rsid w:val="00556D97"/>
    <w:rsid w:val="00560078"/>
    <w:rsid w:val="005614AC"/>
    <w:rsid w:val="00562C1E"/>
    <w:rsid w:val="0056307F"/>
    <w:rsid w:val="00563B27"/>
    <w:rsid w:val="00563FFD"/>
    <w:rsid w:val="005661C2"/>
    <w:rsid w:val="00566C4D"/>
    <w:rsid w:val="00573002"/>
    <w:rsid w:val="00574919"/>
    <w:rsid w:val="00580B25"/>
    <w:rsid w:val="00582ECE"/>
    <w:rsid w:val="00584F74"/>
    <w:rsid w:val="005910B5"/>
    <w:rsid w:val="00592580"/>
    <w:rsid w:val="00592AE1"/>
    <w:rsid w:val="00595447"/>
    <w:rsid w:val="00597F6C"/>
    <w:rsid w:val="005A0A8B"/>
    <w:rsid w:val="005B0143"/>
    <w:rsid w:val="005B1B15"/>
    <w:rsid w:val="005B1E10"/>
    <w:rsid w:val="005B3279"/>
    <w:rsid w:val="005B32B7"/>
    <w:rsid w:val="005B4333"/>
    <w:rsid w:val="005B4599"/>
    <w:rsid w:val="005B632F"/>
    <w:rsid w:val="005C1372"/>
    <w:rsid w:val="005C1C42"/>
    <w:rsid w:val="005C33D9"/>
    <w:rsid w:val="005C6AB3"/>
    <w:rsid w:val="005C759A"/>
    <w:rsid w:val="005D2E71"/>
    <w:rsid w:val="005D5D1D"/>
    <w:rsid w:val="005D6D94"/>
    <w:rsid w:val="005E1CBE"/>
    <w:rsid w:val="005E300E"/>
    <w:rsid w:val="005E53D5"/>
    <w:rsid w:val="005E6B09"/>
    <w:rsid w:val="005F5BB3"/>
    <w:rsid w:val="0060132B"/>
    <w:rsid w:val="00602990"/>
    <w:rsid w:val="0060356A"/>
    <w:rsid w:val="006046AD"/>
    <w:rsid w:val="006074A9"/>
    <w:rsid w:val="00616157"/>
    <w:rsid w:val="00616280"/>
    <w:rsid w:val="006307F2"/>
    <w:rsid w:val="00630ACC"/>
    <w:rsid w:val="00631E14"/>
    <w:rsid w:val="006321E7"/>
    <w:rsid w:val="0063239C"/>
    <w:rsid w:val="0063245A"/>
    <w:rsid w:val="0063348D"/>
    <w:rsid w:val="006340F2"/>
    <w:rsid w:val="0063794F"/>
    <w:rsid w:val="00640D5E"/>
    <w:rsid w:val="006443CE"/>
    <w:rsid w:val="00644860"/>
    <w:rsid w:val="006457EF"/>
    <w:rsid w:val="00647DB0"/>
    <w:rsid w:val="00650D32"/>
    <w:rsid w:val="006521EF"/>
    <w:rsid w:val="00655DF6"/>
    <w:rsid w:val="006562F0"/>
    <w:rsid w:val="0066059C"/>
    <w:rsid w:val="006613CE"/>
    <w:rsid w:val="00672AD1"/>
    <w:rsid w:val="00673337"/>
    <w:rsid w:val="006748B3"/>
    <w:rsid w:val="0067723F"/>
    <w:rsid w:val="006858A7"/>
    <w:rsid w:val="00687E7E"/>
    <w:rsid w:val="00693592"/>
    <w:rsid w:val="0069723D"/>
    <w:rsid w:val="006A0BD6"/>
    <w:rsid w:val="006A1CB6"/>
    <w:rsid w:val="006A3318"/>
    <w:rsid w:val="006A3671"/>
    <w:rsid w:val="006A3FA9"/>
    <w:rsid w:val="006A5266"/>
    <w:rsid w:val="006A5D36"/>
    <w:rsid w:val="006A7AEB"/>
    <w:rsid w:val="006B29AE"/>
    <w:rsid w:val="006B4964"/>
    <w:rsid w:val="006B4E25"/>
    <w:rsid w:val="006B79B6"/>
    <w:rsid w:val="006C082C"/>
    <w:rsid w:val="006C1721"/>
    <w:rsid w:val="006C2156"/>
    <w:rsid w:val="006C3049"/>
    <w:rsid w:val="006C5889"/>
    <w:rsid w:val="006D3734"/>
    <w:rsid w:val="006D3CFA"/>
    <w:rsid w:val="006D4167"/>
    <w:rsid w:val="006D5136"/>
    <w:rsid w:val="006D5FB5"/>
    <w:rsid w:val="006E0764"/>
    <w:rsid w:val="006E1C28"/>
    <w:rsid w:val="006E2CA8"/>
    <w:rsid w:val="006E36E1"/>
    <w:rsid w:val="006E38AA"/>
    <w:rsid w:val="006E6485"/>
    <w:rsid w:val="006E6594"/>
    <w:rsid w:val="006E70F7"/>
    <w:rsid w:val="006F2026"/>
    <w:rsid w:val="006F2351"/>
    <w:rsid w:val="006F3A0E"/>
    <w:rsid w:val="006F6CEE"/>
    <w:rsid w:val="006F6FA7"/>
    <w:rsid w:val="006F7467"/>
    <w:rsid w:val="00702253"/>
    <w:rsid w:val="00704114"/>
    <w:rsid w:val="007049EC"/>
    <w:rsid w:val="0071281C"/>
    <w:rsid w:val="00713997"/>
    <w:rsid w:val="007154F4"/>
    <w:rsid w:val="00720A8A"/>
    <w:rsid w:val="00724D70"/>
    <w:rsid w:val="00733C59"/>
    <w:rsid w:val="007351EC"/>
    <w:rsid w:val="00735CE1"/>
    <w:rsid w:val="00740EA6"/>
    <w:rsid w:val="00744700"/>
    <w:rsid w:val="007448C1"/>
    <w:rsid w:val="00745D73"/>
    <w:rsid w:val="00747867"/>
    <w:rsid w:val="0075084F"/>
    <w:rsid w:val="0075200E"/>
    <w:rsid w:val="00753A9F"/>
    <w:rsid w:val="00757A8A"/>
    <w:rsid w:val="00757FDE"/>
    <w:rsid w:val="00761C6F"/>
    <w:rsid w:val="00762710"/>
    <w:rsid w:val="00767CA0"/>
    <w:rsid w:val="00772048"/>
    <w:rsid w:val="007732B6"/>
    <w:rsid w:val="00774785"/>
    <w:rsid w:val="00775345"/>
    <w:rsid w:val="007757FF"/>
    <w:rsid w:val="007767F9"/>
    <w:rsid w:val="00777168"/>
    <w:rsid w:val="00780709"/>
    <w:rsid w:val="00780824"/>
    <w:rsid w:val="00780A03"/>
    <w:rsid w:val="00782BD2"/>
    <w:rsid w:val="00783D37"/>
    <w:rsid w:val="00783EA3"/>
    <w:rsid w:val="00785566"/>
    <w:rsid w:val="007878F9"/>
    <w:rsid w:val="00790A6D"/>
    <w:rsid w:val="00794CB9"/>
    <w:rsid w:val="00794DE6"/>
    <w:rsid w:val="00797CFF"/>
    <w:rsid w:val="007A00F0"/>
    <w:rsid w:val="007A04BB"/>
    <w:rsid w:val="007A0898"/>
    <w:rsid w:val="007A5CBC"/>
    <w:rsid w:val="007A6590"/>
    <w:rsid w:val="007A6983"/>
    <w:rsid w:val="007A6E7C"/>
    <w:rsid w:val="007A6E88"/>
    <w:rsid w:val="007A7320"/>
    <w:rsid w:val="007B05F3"/>
    <w:rsid w:val="007B33EA"/>
    <w:rsid w:val="007B46E0"/>
    <w:rsid w:val="007C2F0C"/>
    <w:rsid w:val="007C3399"/>
    <w:rsid w:val="007C4664"/>
    <w:rsid w:val="007C58E8"/>
    <w:rsid w:val="007D1194"/>
    <w:rsid w:val="007E3C7A"/>
    <w:rsid w:val="007E5298"/>
    <w:rsid w:val="007F093B"/>
    <w:rsid w:val="007F1B68"/>
    <w:rsid w:val="007F21B6"/>
    <w:rsid w:val="007F339C"/>
    <w:rsid w:val="007F515D"/>
    <w:rsid w:val="007F677D"/>
    <w:rsid w:val="008000FB"/>
    <w:rsid w:val="00801DD6"/>
    <w:rsid w:val="00805034"/>
    <w:rsid w:val="00806088"/>
    <w:rsid w:val="00806E92"/>
    <w:rsid w:val="00807C2B"/>
    <w:rsid w:val="00810976"/>
    <w:rsid w:val="008123D7"/>
    <w:rsid w:val="008144C1"/>
    <w:rsid w:val="00817017"/>
    <w:rsid w:val="00817F89"/>
    <w:rsid w:val="00820B5F"/>
    <w:rsid w:val="008220EA"/>
    <w:rsid w:val="00822803"/>
    <w:rsid w:val="00823C7E"/>
    <w:rsid w:val="00823F28"/>
    <w:rsid w:val="0082422D"/>
    <w:rsid w:val="0082452D"/>
    <w:rsid w:val="00824648"/>
    <w:rsid w:val="008275BC"/>
    <w:rsid w:val="008307E9"/>
    <w:rsid w:val="008321C3"/>
    <w:rsid w:val="00832FE1"/>
    <w:rsid w:val="00835A88"/>
    <w:rsid w:val="008404A1"/>
    <w:rsid w:val="00840FFD"/>
    <w:rsid w:val="00841350"/>
    <w:rsid w:val="00845225"/>
    <w:rsid w:val="0085301D"/>
    <w:rsid w:val="00856AF3"/>
    <w:rsid w:val="008603C8"/>
    <w:rsid w:val="00860690"/>
    <w:rsid w:val="00860F47"/>
    <w:rsid w:val="00863205"/>
    <w:rsid w:val="00863BF8"/>
    <w:rsid w:val="008641D9"/>
    <w:rsid w:val="00867142"/>
    <w:rsid w:val="008713ED"/>
    <w:rsid w:val="00871C18"/>
    <w:rsid w:val="00871D38"/>
    <w:rsid w:val="00874C14"/>
    <w:rsid w:val="00876474"/>
    <w:rsid w:val="008769B4"/>
    <w:rsid w:val="00877AC5"/>
    <w:rsid w:val="0088293D"/>
    <w:rsid w:val="0088378B"/>
    <w:rsid w:val="00884E32"/>
    <w:rsid w:val="0088506D"/>
    <w:rsid w:val="00885FF8"/>
    <w:rsid w:val="0088762B"/>
    <w:rsid w:val="008902DD"/>
    <w:rsid w:val="0089059E"/>
    <w:rsid w:val="00890C13"/>
    <w:rsid w:val="0089403D"/>
    <w:rsid w:val="0089473C"/>
    <w:rsid w:val="00895B9E"/>
    <w:rsid w:val="00897BAC"/>
    <w:rsid w:val="008A2818"/>
    <w:rsid w:val="008A39B4"/>
    <w:rsid w:val="008B4009"/>
    <w:rsid w:val="008B6611"/>
    <w:rsid w:val="008C0DC2"/>
    <w:rsid w:val="008C132E"/>
    <w:rsid w:val="008C2A75"/>
    <w:rsid w:val="008C3B25"/>
    <w:rsid w:val="008D0286"/>
    <w:rsid w:val="008D341D"/>
    <w:rsid w:val="008E039F"/>
    <w:rsid w:val="008E17EE"/>
    <w:rsid w:val="008E3AF8"/>
    <w:rsid w:val="008E4A06"/>
    <w:rsid w:val="008E57B2"/>
    <w:rsid w:val="008E5AB1"/>
    <w:rsid w:val="008F299B"/>
    <w:rsid w:val="008F29A9"/>
    <w:rsid w:val="008F3634"/>
    <w:rsid w:val="008F5778"/>
    <w:rsid w:val="008F5914"/>
    <w:rsid w:val="00905C54"/>
    <w:rsid w:val="00906640"/>
    <w:rsid w:val="0091067D"/>
    <w:rsid w:val="00911119"/>
    <w:rsid w:val="009117B3"/>
    <w:rsid w:val="009119F7"/>
    <w:rsid w:val="00911A04"/>
    <w:rsid w:val="0091250C"/>
    <w:rsid w:val="0091619E"/>
    <w:rsid w:val="0092083E"/>
    <w:rsid w:val="00921E3A"/>
    <w:rsid w:val="009239D7"/>
    <w:rsid w:val="00927320"/>
    <w:rsid w:val="009328EA"/>
    <w:rsid w:val="00933DAC"/>
    <w:rsid w:val="00935CE8"/>
    <w:rsid w:val="009403B6"/>
    <w:rsid w:val="00941114"/>
    <w:rsid w:val="00941DCA"/>
    <w:rsid w:val="00943E6B"/>
    <w:rsid w:val="009447C2"/>
    <w:rsid w:val="00945626"/>
    <w:rsid w:val="0094659C"/>
    <w:rsid w:val="00946EDE"/>
    <w:rsid w:val="00947289"/>
    <w:rsid w:val="009503BD"/>
    <w:rsid w:val="00951464"/>
    <w:rsid w:val="00954775"/>
    <w:rsid w:val="00954CA5"/>
    <w:rsid w:val="00955430"/>
    <w:rsid w:val="009564E9"/>
    <w:rsid w:val="009607EE"/>
    <w:rsid w:val="00960929"/>
    <w:rsid w:val="00962369"/>
    <w:rsid w:val="00962A06"/>
    <w:rsid w:val="009649AA"/>
    <w:rsid w:val="00966C74"/>
    <w:rsid w:val="00972E6C"/>
    <w:rsid w:val="0097349C"/>
    <w:rsid w:val="009738C4"/>
    <w:rsid w:val="009741FD"/>
    <w:rsid w:val="009767E1"/>
    <w:rsid w:val="00985409"/>
    <w:rsid w:val="00985764"/>
    <w:rsid w:val="00985F4E"/>
    <w:rsid w:val="00987B49"/>
    <w:rsid w:val="00990220"/>
    <w:rsid w:val="0099075E"/>
    <w:rsid w:val="00990BC4"/>
    <w:rsid w:val="00995221"/>
    <w:rsid w:val="00996A53"/>
    <w:rsid w:val="00997505"/>
    <w:rsid w:val="009A31A6"/>
    <w:rsid w:val="009A3B86"/>
    <w:rsid w:val="009A54F5"/>
    <w:rsid w:val="009A5907"/>
    <w:rsid w:val="009B056B"/>
    <w:rsid w:val="009B2EC9"/>
    <w:rsid w:val="009B54A3"/>
    <w:rsid w:val="009B73EF"/>
    <w:rsid w:val="009B7B01"/>
    <w:rsid w:val="009C5AA0"/>
    <w:rsid w:val="009C6F48"/>
    <w:rsid w:val="009C7098"/>
    <w:rsid w:val="009D698C"/>
    <w:rsid w:val="009D7FA5"/>
    <w:rsid w:val="009E16E6"/>
    <w:rsid w:val="009E20B7"/>
    <w:rsid w:val="009E5A64"/>
    <w:rsid w:val="009E718A"/>
    <w:rsid w:val="009F03B0"/>
    <w:rsid w:val="009F454E"/>
    <w:rsid w:val="009F6097"/>
    <w:rsid w:val="009F6616"/>
    <w:rsid w:val="00A047EB"/>
    <w:rsid w:val="00A048C8"/>
    <w:rsid w:val="00A067A9"/>
    <w:rsid w:val="00A10615"/>
    <w:rsid w:val="00A155CB"/>
    <w:rsid w:val="00A1706F"/>
    <w:rsid w:val="00A17297"/>
    <w:rsid w:val="00A232D3"/>
    <w:rsid w:val="00A2417C"/>
    <w:rsid w:val="00A24DAF"/>
    <w:rsid w:val="00A25CAA"/>
    <w:rsid w:val="00A25CCD"/>
    <w:rsid w:val="00A300AC"/>
    <w:rsid w:val="00A3195C"/>
    <w:rsid w:val="00A3491F"/>
    <w:rsid w:val="00A35FC6"/>
    <w:rsid w:val="00A37F78"/>
    <w:rsid w:val="00A41C7E"/>
    <w:rsid w:val="00A460A0"/>
    <w:rsid w:val="00A46833"/>
    <w:rsid w:val="00A51E6A"/>
    <w:rsid w:val="00A52575"/>
    <w:rsid w:val="00A54875"/>
    <w:rsid w:val="00A63AFD"/>
    <w:rsid w:val="00A65750"/>
    <w:rsid w:val="00A67BAB"/>
    <w:rsid w:val="00A67BC2"/>
    <w:rsid w:val="00A72237"/>
    <w:rsid w:val="00A7419E"/>
    <w:rsid w:val="00A748F8"/>
    <w:rsid w:val="00A80738"/>
    <w:rsid w:val="00A822F4"/>
    <w:rsid w:val="00A82ED5"/>
    <w:rsid w:val="00A843CC"/>
    <w:rsid w:val="00A844B4"/>
    <w:rsid w:val="00A85442"/>
    <w:rsid w:val="00A87129"/>
    <w:rsid w:val="00A87244"/>
    <w:rsid w:val="00A87951"/>
    <w:rsid w:val="00A901AE"/>
    <w:rsid w:val="00A90D95"/>
    <w:rsid w:val="00A915E6"/>
    <w:rsid w:val="00A92EE4"/>
    <w:rsid w:val="00A95B44"/>
    <w:rsid w:val="00AA084A"/>
    <w:rsid w:val="00AA12AD"/>
    <w:rsid w:val="00AA3A64"/>
    <w:rsid w:val="00AA5837"/>
    <w:rsid w:val="00AA5AB4"/>
    <w:rsid w:val="00AB12D6"/>
    <w:rsid w:val="00AB2092"/>
    <w:rsid w:val="00AB3F54"/>
    <w:rsid w:val="00AB4A3A"/>
    <w:rsid w:val="00AB4B71"/>
    <w:rsid w:val="00AB52DC"/>
    <w:rsid w:val="00AB61FB"/>
    <w:rsid w:val="00AB72E7"/>
    <w:rsid w:val="00AB7B99"/>
    <w:rsid w:val="00AB7D7D"/>
    <w:rsid w:val="00AC1BDF"/>
    <w:rsid w:val="00AC3B7E"/>
    <w:rsid w:val="00AD06CA"/>
    <w:rsid w:val="00AD0895"/>
    <w:rsid w:val="00AD1DA3"/>
    <w:rsid w:val="00AD25F7"/>
    <w:rsid w:val="00AD26B8"/>
    <w:rsid w:val="00AD5A90"/>
    <w:rsid w:val="00AE0ABB"/>
    <w:rsid w:val="00AE3CB7"/>
    <w:rsid w:val="00AE4D5B"/>
    <w:rsid w:val="00AE4E16"/>
    <w:rsid w:val="00AE5750"/>
    <w:rsid w:val="00AE5ED9"/>
    <w:rsid w:val="00AF0214"/>
    <w:rsid w:val="00AF365E"/>
    <w:rsid w:val="00AF5D2C"/>
    <w:rsid w:val="00AF7029"/>
    <w:rsid w:val="00B01D4B"/>
    <w:rsid w:val="00B02CCD"/>
    <w:rsid w:val="00B13CCD"/>
    <w:rsid w:val="00B141B1"/>
    <w:rsid w:val="00B21B3C"/>
    <w:rsid w:val="00B22900"/>
    <w:rsid w:val="00B23FF0"/>
    <w:rsid w:val="00B34036"/>
    <w:rsid w:val="00B353A1"/>
    <w:rsid w:val="00B35F0C"/>
    <w:rsid w:val="00B368EA"/>
    <w:rsid w:val="00B43AFE"/>
    <w:rsid w:val="00B45495"/>
    <w:rsid w:val="00B544DA"/>
    <w:rsid w:val="00B55454"/>
    <w:rsid w:val="00B55859"/>
    <w:rsid w:val="00B57B62"/>
    <w:rsid w:val="00B57FED"/>
    <w:rsid w:val="00B62D5E"/>
    <w:rsid w:val="00B62E45"/>
    <w:rsid w:val="00B65002"/>
    <w:rsid w:val="00B730AA"/>
    <w:rsid w:val="00B75039"/>
    <w:rsid w:val="00B77670"/>
    <w:rsid w:val="00B777D9"/>
    <w:rsid w:val="00B82CBD"/>
    <w:rsid w:val="00B870E4"/>
    <w:rsid w:val="00B877A8"/>
    <w:rsid w:val="00B917BC"/>
    <w:rsid w:val="00B923BB"/>
    <w:rsid w:val="00B96F06"/>
    <w:rsid w:val="00B9731E"/>
    <w:rsid w:val="00BA2169"/>
    <w:rsid w:val="00BA2E84"/>
    <w:rsid w:val="00BA34EF"/>
    <w:rsid w:val="00BA3D17"/>
    <w:rsid w:val="00BA6FE8"/>
    <w:rsid w:val="00BA7CD3"/>
    <w:rsid w:val="00BB04F3"/>
    <w:rsid w:val="00BB6FC9"/>
    <w:rsid w:val="00BC23B7"/>
    <w:rsid w:val="00BC3484"/>
    <w:rsid w:val="00BC5546"/>
    <w:rsid w:val="00BC57A0"/>
    <w:rsid w:val="00BC73E5"/>
    <w:rsid w:val="00BD2041"/>
    <w:rsid w:val="00BD326D"/>
    <w:rsid w:val="00BD51E5"/>
    <w:rsid w:val="00BD547E"/>
    <w:rsid w:val="00BD60AA"/>
    <w:rsid w:val="00BD77A5"/>
    <w:rsid w:val="00BE1F73"/>
    <w:rsid w:val="00BE50A8"/>
    <w:rsid w:val="00BE5B27"/>
    <w:rsid w:val="00BE5F77"/>
    <w:rsid w:val="00BE6738"/>
    <w:rsid w:val="00BE6D67"/>
    <w:rsid w:val="00BE72FF"/>
    <w:rsid w:val="00BF067D"/>
    <w:rsid w:val="00BF24DB"/>
    <w:rsid w:val="00BF295E"/>
    <w:rsid w:val="00BF4D05"/>
    <w:rsid w:val="00BF51DA"/>
    <w:rsid w:val="00BF7CEC"/>
    <w:rsid w:val="00C007C1"/>
    <w:rsid w:val="00C00B46"/>
    <w:rsid w:val="00C00E07"/>
    <w:rsid w:val="00C019B2"/>
    <w:rsid w:val="00C01E46"/>
    <w:rsid w:val="00C064D3"/>
    <w:rsid w:val="00C06918"/>
    <w:rsid w:val="00C113C3"/>
    <w:rsid w:val="00C13EB1"/>
    <w:rsid w:val="00C14CEE"/>
    <w:rsid w:val="00C17142"/>
    <w:rsid w:val="00C17214"/>
    <w:rsid w:val="00C204F6"/>
    <w:rsid w:val="00C23E58"/>
    <w:rsid w:val="00C31E92"/>
    <w:rsid w:val="00C32059"/>
    <w:rsid w:val="00C32DC3"/>
    <w:rsid w:val="00C34BFF"/>
    <w:rsid w:val="00C36567"/>
    <w:rsid w:val="00C37EF0"/>
    <w:rsid w:val="00C41CBA"/>
    <w:rsid w:val="00C42134"/>
    <w:rsid w:val="00C4375C"/>
    <w:rsid w:val="00C4585A"/>
    <w:rsid w:val="00C46CF0"/>
    <w:rsid w:val="00C5024C"/>
    <w:rsid w:val="00C503FF"/>
    <w:rsid w:val="00C50A2A"/>
    <w:rsid w:val="00C50C23"/>
    <w:rsid w:val="00C51A7E"/>
    <w:rsid w:val="00C52C96"/>
    <w:rsid w:val="00C55AD8"/>
    <w:rsid w:val="00C56045"/>
    <w:rsid w:val="00C56072"/>
    <w:rsid w:val="00C602E7"/>
    <w:rsid w:val="00C60534"/>
    <w:rsid w:val="00C61F0A"/>
    <w:rsid w:val="00C62589"/>
    <w:rsid w:val="00C631DD"/>
    <w:rsid w:val="00C63DC7"/>
    <w:rsid w:val="00C64769"/>
    <w:rsid w:val="00C651AD"/>
    <w:rsid w:val="00C65D4C"/>
    <w:rsid w:val="00C672E4"/>
    <w:rsid w:val="00C67A65"/>
    <w:rsid w:val="00C72192"/>
    <w:rsid w:val="00C742D6"/>
    <w:rsid w:val="00C7744F"/>
    <w:rsid w:val="00C80C63"/>
    <w:rsid w:val="00C8135B"/>
    <w:rsid w:val="00C83EE0"/>
    <w:rsid w:val="00C87DE6"/>
    <w:rsid w:val="00C90D99"/>
    <w:rsid w:val="00C9200B"/>
    <w:rsid w:val="00C927A2"/>
    <w:rsid w:val="00C944E8"/>
    <w:rsid w:val="00C97AAA"/>
    <w:rsid w:val="00CA582A"/>
    <w:rsid w:val="00CA5C08"/>
    <w:rsid w:val="00CB2212"/>
    <w:rsid w:val="00CB4AE4"/>
    <w:rsid w:val="00CC4DBD"/>
    <w:rsid w:val="00CC6CA6"/>
    <w:rsid w:val="00CC7BDF"/>
    <w:rsid w:val="00CD4507"/>
    <w:rsid w:val="00CD4832"/>
    <w:rsid w:val="00CD4D64"/>
    <w:rsid w:val="00CD5A8C"/>
    <w:rsid w:val="00CD69CE"/>
    <w:rsid w:val="00CE1A8B"/>
    <w:rsid w:val="00CE59ED"/>
    <w:rsid w:val="00CE70CD"/>
    <w:rsid w:val="00CE7345"/>
    <w:rsid w:val="00CF2530"/>
    <w:rsid w:val="00CF2DAB"/>
    <w:rsid w:val="00CF737F"/>
    <w:rsid w:val="00D00158"/>
    <w:rsid w:val="00D0034F"/>
    <w:rsid w:val="00D00958"/>
    <w:rsid w:val="00D01FA3"/>
    <w:rsid w:val="00D0453D"/>
    <w:rsid w:val="00D05298"/>
    <w:rsid w:val="00D05590"/>
    <w:rsid w:val="00D06C4E"/>
    <w:rsid w:val="00D07D70"/>
    <w:rsid w:val="00D11096"/>
    <w:rsid w:val="00D112CF"/>
    <w:rsid w:val="00D12132"/>
    <w:rsid w:val="00D1334E"/>
    <w:rsid w:val="00D133FA"/>
    <w:rsid w:val="00D16A20"/>
    <w:rsid w:val="00D16C7F"/>
    <w:rsid w:val="00D17D8D"/>
    <w:rsid w:val="00D204A6"/>
    <w:rsid w:val="00D219CA"/>
    <w:rsid w:val="00D2247D"/>
    <w:rsid w:val="00D262E3"/>
    <w:rsid w:val="00D267EF"/>
    <w:rsid w:val="00D31BCC"/>
    <w:rsid w:val="00D324EA"/>
    <w:rsid w:val="00D35040"/>
    <w:rsid w:val="00D3663E"/>
    <w:rsid w:val="00D367AA"/>
    <w:rsid w:val="00D45669"/>
    <w:rsid w:val="00D45951"/>
    <w:rsid w:val="00D45E1F"/>
    <w:rsid w:val="00D47686"/>
    <w:rsid w:val="00D50034"/>
    <w:rsid w:val="00D5012F"/>
    <w:rsid w:val="00D50393"/>
    <w:rsid w:val="00D50C3D"/>
    <w:rsid w:val="00D52B60"/>
    <w:rsid w:val="00D62430"/>
    <w:rsid w:val="00D6387B"/>
    <w:rsid w:val="00D668CC"/>
    <w:rsid w:val="00D66A11"/>
    <w:rsid w:val="00D66A93"/>
    <w:rsid w:val="00D66F92"/>
    <w:rsid w:val="00D73523"/>
    <w:rsid w:val="00D73E00"/>
    <w:rsid w:val="00D76C86"/>
    <w:rsid w:val="00D80207"/>
    <w:rsid w:val="00D84A6D"/>
    <w:rsid w:val="00D8537D"/>
    <w:rsid w:val="00D95912"/>
    <w:rsid w:val="00D9739E"/>
    <w:rsid w:val="00D97E5F"/>
    <w:rsid w:val="00DA0A80"/>
    <w:rsid w:val="00DA1245"/>
    <w:rsid w:val="00DA43D2"/>
    <w:rsid w:val="00DA515C"/>
    <w:rsid w:val="00DA619B"/>
    <w:rsid w:val="00DB066A"/>
    <w:rsid w:val="00DB375F"/>
    <w:rsid w:val="00DB3CC6"/>
    <w:rsid w:val="00DB3E26"/>
    <w:rsid w:val="00DB474E"/>
    <w:rsid w:val="00DB6071"/>
    <w:rsid w:val="00DB769C"/>
    <w:rsid w:val="00DB7EA9"/>
    <w:rsid w:val="00DC0424"/>
    <w:rsid w:val="00DC1467"/>
    <w:rsid w:val="00DC1C76"/>
    <w:rsid w:val="00DC24E9"/>
    <w:rsid w:val="00DC4DC7"/>
    <w:rsid w:val="00DC519A"/>
    <w:rsid w:val="00DC6C8D"/>
    <w:rsid w:val="00DC6F72"/>
    <w:rsid w:val="00DD4EBA"/>
    <w:rsid w:val="00DD528F"/>
    <w:rsid w:val="00DD6956"/>
    <w:rsid w:val="00DE082F"/>
    <w:rsid w:val="00DE1A89"/>
    <w:rsid w:val="00DF0953"/>
    <w:rsid w:val="00DF0F56"/>
    <w:rsid w:val="00DF3D71"/>
    <w:rsid w:val="00E03600"/>
    <w:rsid w:val="00E06211"/>
    <w:rsid w:val="00E065C6"/>
    <w:rsid w:val="00E1096A"/>
    <w:rsid w:val="00E10FC1"/>
    <w:rsid w:val="00E11D82"/>
    <w:rsid w:val="00E126AC"/>
    <w:rsid w:val="00E12ECD"/>
    <w:rsid w:val="00E1400C"/>
    <w:rsid w:val="00E14100"/>
    <w:rsid w:val="00E14645"/>
    <w:rsid w:val="00E155F9"/>
    <w:rsid w:val="00E205AE"/>
    <w:rsid w:val="00E233CF"/>
    <w:rsid w:val="00E25CE8"/>
    <w:rsid w:val="00E302D2"/>
    <w:rsid w:val="00E330C9"/>
    <w:rsid w:val="00E35B71"/>
    <w:rsid w:val="00E35D79"/>
    <w:rsid w:val="00E35D96"/>
    <w:rsid w:val="00E43900"/>
    <w:rsid w:val="00E43C73"/>
    <w:rsid w:val="00E448E2"/>
    <w:rsid w:val="00E46991"/>
    <w:rsid w:val="00E51FE2"/>
    <w:rsid w:val="00E529C2"/>
    <w:rsid w:val="00E54AAB"/>
    <w:rsid w:val="00E55B77"/>
    <w:rsid w:val="00E57C13"/>
    <w:rsid w:val="00E57C90"/>
    <w:rsid w:val="00E602FB"/>
    <w:rsid w:val="00E60554"/>
    <w:rsid w:val="00E63CBC"/>
    <w:rsid w:val="00E6550A"/>
    <w:rsid w:val="00E71F54"/>
    <w:rsid w:val="00E72785"/>
    <w:rsid w:val="00E75C41"/>
    <w:rsid w:val="00E81D3B"/>
    <w:rsid w:val="00E83129"/>
    <w:rsid w:val="00E86059"/>
    <w:rsid w:val="00E86A1D"/>
    <w:rsid w:val="00E91ACE"/>
    <w:rsid w:val="00E92ADE"/>
    <w:rsid w:val="00E936C2"/>
    <w:rsid w:val="00E96DC6"/>
    <w:rsid w:val="00E977F4"/>
    <w:rsid w:val="00EA094B"/>
    <w:rsid w:val="00EA3484"/>
    <w:rsid w:val="00EA473C"/>
    <w:rsid w:val="00EB222B"/>
    <w:rsid w:val="00EB6469"/>
    <w:rsid w:val="00EB792F"/>
    <w:rsid w:val="00EC0003"/>
    <w:rsid w:val="00EC08B3"/>
    <w:rsid w:val="00EC0D67"/>
    <w:rsid w:val="00EC26F8"/>
    <w:rsid w:val="00EC33D1"/>
    <w:rsid w:val="00EC39EE"/>
    <w:rsid w:val="00EC3E93"/>
    <w:rsid w:val="00EC435F"/>
    <w:rsid w:val="00ED059F"/>
    <w:rsid w:val="00ED1853"/>
    <w:rsid w:val="00ED1A57"/>
    <w:rsid w:val="00ED5767"/>
    <w:rsid w:val="00ED5DC3"/>
    <w:rsid w:val="00EE0CC6"/>
    <w:rsid w:val="00EE0FC2"/>
    <w:rsid w:val="00EE21D7"/>
    <w:rsid w:val="00EE2525"/>
    <w:rsid w:val="00EE3064"/>
    <w:rsid w:val="00EE40D9"/>
    <w:rsid w:val="00EE4F7B"/>
    <w:rsid w:val="00EE6682"/>
    <w:rsid w:val="00EE6A82"/>
    <w:rsid w:val="00EE7024"/>
    <w:rsid w:val="00EE78DB"/>
    <w:rsid w:val="00EF0EA2"/>
    <w:rsid w:val="00EF1D6F"/>
    <w:rsid w:val="00EF4191"/>
    <w:rsid w:val="00EF426A"/>
    <w:rsid w:val="00EF44B6"/>
    <w:rsid w:val="00EF5093"/>
    <w:rsid w:val="00EF5788"/>
    <w:rsid w:val="00F0519D"/>
    <w:rsid w:val="00F07C7C"/>
    <w:rsid w:val="00F10070"/>
    <w:rsid w:val="00F10C84"/>
    <w:rsid w:val="00F12EDD"/>
    <w:rsid w:val="00F16152"/>
    <w:rsid w:val="00F17656"/>
    <w:rsid w:val="00F20D5D"/>
    <w:rsid w:val="00F22B84"/>
    <w:rsid w:val="00F23F81"/>
    <w:rsid w:val="00F2518E"/>
    <w:rsid w:val="00F25C80"/>
    <w:rsid w:val="00F317AB"/>
    <w:rsid w:val="00F32C4B"/>
    <w:rsid w:val="00F32F54"/>
    <w:rsid w:val="00F35524"/>
    <w:rsid w:val="00F358A5"/>
    <w:rsid w:val="00F367E2"/>
    <w:rsid w:val="00F36C45"/>
    <w:rsid w:val="00F37120"/>
    <w:rsid w:val="00F42DDD"/>
    <w:rsid w:val="00F46620"/>
    <w:rsid w:val="00F50517"/>
    <w:rsid w:val="00F54595"/>
    <w:rsid w:val="00F54D86"/>
    <w:rsid w:val="00F55104"/>
    <w:rsid w:val="00F55D39"/>
    <w:rsid w:val="00F56ADD"/>
    <w:rsid w:val="00F61797"/>
    <w:rsid w:val="00F63574"/>
    <w:rsid w:val="00F66C11"/>
    <w:rsid w:val="00F6785B"/>
    <w:rsid w:val="00F703B3"/>
    <w:rsid w:val="00F708E9"/>
    <w:rsid w:val="00F73535"/>
    <w:rsid w:val="00F74959"/>
    <w:rsid w:val="00F75140"/>
    <w:rsid w:val="00F75533"/>
    <w:rsid w:val="00F94986"/>
    <w:rsid w:val="00F956FF"/>
    <w:rsid w:val="00FA0D24"/>
    <w:rsid w:val="00FA213E"/>
    <w:rsid w:val="00FA2B72"/>
    <w:rsid w:val="00FA3665"/>
    <w:rsid w:val="00FA46DB"/>
    <w:rsid w:val="00FA4F91"/>
    <w:rsid w:val="00FB2708"/>
    <w:rsid w:val="00FB734E"/>
    <w:rsid w:val="00FC74C9"/>
    <w:rsid w:val="00FD0585"/>
    <w:rsid w:val="00FD119F"/>
    <w:rsid w:val="00FD1F5E"/>
    <w:rsid w:val="00FD6EFF"/>
    <w:rsid w:val="00FE0552"/>
    <w:rsid w:val="00FE6ECD"/>
    <w:rsid w:val="00FE70F9"/>
    <w:rsid w:val="00FE7DE8"/>
    <w:rsid w:val="00FF4339"/>
    <w:rsid w:val="00FF5BFF"/>
    <w:rsid w:val="00FF636A"/>
    <w:rsid w:val="00FF7AB1"/>
    <w:rsid w:val="00FF7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0B7670F"/>
  <w15:docId w15:val="{0B03D552-F3B2-4474-996E-9A0FFFF9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6F8"/>
    <w:pPr>
      <w:widowControl w:val="0"/>
      <w:suppressAutoHyphens/>
      <w:spacing w:line="100" w:lineRule="atLeast"/>
    </w:pPr>
    <w:rPr>
      <w:rFonts w:ascii="Liberation Serif" w:eastAsia="Liberation Serif" w:hAnsi="Liberation Serif" w:cs="Liberation Serif"/>
      <w:color w:val="00000A"/>
      <w:sz w:val="24"/>
      <w:szCs w:val="24"/>
      <w:lang w:eastAsia="zh-CN" w:bidi="hi-IN"/>
    </w:rPr>
  </w:style>
  <w:style w:type="paragraph" w:styleId="Heading1">
    <w:name w:val="heading 1"/>
    <w:basedOn w:val="Normal"/>
    <w:next w:val="Normal"/>
    <w:autoRedefine/>
    <w:qFormat/>
    <w:rsid w:val="00EC26F8"/>
    <w:pPr>
      <w:keepNext/>
      <w:numPr>
        <w:numId w:val="30"/>
      </w:numPr>
      <w:spacing w:before="240" w:line="360" w:lineRule="auto"/>
      <w:outlineLvl w:val="0"/>
    </w:pPr>
    <w:rPr>
      <w:rFonts w:ascii="Times New Roman" w:eastAsia="Times New Roman" w:hAnsi="Times New Roman" w:cs="Times New Roman"/>
      <w:b/>
      <w:color w:val="000000"/>
      <w:sz w:val="26"/>
      <w:szCs w:val="26"/>
    </w:rPr>
  </w:style>
  <w:style w:type="paragraph" w:styleId="Heading2">
    <w:name w:val="heading 2"/>
    <w:basedOn w:val="Normal"/>
    <w:next w:val="Normal"/>
    <w:autoRedefine/>
    <w:qFormat/>
    <w:rsid w:val="00E54AAB"/>
    <w:pPr>
      <w:keepNext/>
      <w:keepLines/>
      <w:numPr>
        <w:ilvl w:val="1"/>
        <w:numId w:val="32"/>
      </w:numPr>
      <w:spacing w:line="276" w:lineRule="auto"/>
      <w:outlineLvl w:val="1"/>
    </w:pPr>
    <w:rPr>
      <w:rFonts w:ascii="Times New Roman" w:hAnsi="Times New Roman" w:cs="Times New Roman"/>
      <w:b/>
      <w:sz w:val="26"/>
      <w:szCs w:val="26"/>
    </w:rPr>
  </w:style>
  <w:style w:type="paragraph" w:styleId="Heading3">
    <w:name w:val="heading 3"/>
    <w:basedOn w:val="Normal"/>
    <w:next w:val="Normal"/>
    <w:link w:val="Heading3Char"/>
    <w:autoRedefine/>
    <w:qFormat/>
    <w:rsid w:val="00446039"/>
    <w:pPr>
      <w:keepNext/>
      <w:keepLines/>
      <w:numPr>
        <w:ilvl w:val="2"/>
        <w:numId w:val="1"/>
      </w:numPr>
      <w:spacing w:before="240" w:line="276" w:lineRule="auto"/>
      <w:ind w:left="0" w:firstLine="0"/>
      <w:outlineLvl w:val="2"/>
    </w:pPr>
    <w:rPr>
      <w:rFonts w:ascii="Times New Roman" w:hAnsi="Times New Roman"/>
      <w:b/>
      <w:sz w:val="26"/>
      <w:szCs w:val="28"/>
    </w:rPr>
  </w:style>
  <w:style w:type="paragraph" w:styleId="Heading4">
    <w:name w:val="heading 4"/>
    <w:basedOn w:val="LO-normal"/>
    <w:next w:val="BodyText"/>
    <w:qFormat/>
    <w:pPr>
      <w:keepNext/>
      <w:keepLines/>
      <w:numPr>
        <w:ilvl w:val="3"/>
        <w:numId w:val="1"/>
      </w:numPr>
      <w:spacing w:before="240" w:after="40"/>
      <w:ind w:left="0" w:firstLine="0"/>
      <w:outlineLvl w:val="3"/>
    </w:pPr>
    <w:rPr>
      <w:b/>
    </w:rPr>
  </w:style>
  <w:style w:type="paragraph" w:styleId="Heading5">
    <w:name w:val="heading 5"/>
    <w:basedOn w:val="LO-normal"/>
    <w:next w:val="BodyText"/>
    <w:qFormat/>
    <w:rsid w:val="001B188A"/>
    <w:pPr>
      <w:keepNext/>
      <w:keepLines/>
      <w:numPr>
        <w:ilvl w:val="4"/>
        <w:numId w:val="1"/>
      </w:numPr>
      <w:spacing w:line="240" w:lineRule="auto"/>
      <w:outlineLvl w:val="4"/>
    </w:pPr>
    <w:rPr>
      <w:rFonts w:ascii="Times New Roman" w:hAnsi="Times New Roman"/>
      <w:i/>
      <w:szCs w:val="22"/>
    </w:rPr>
  </w:style>
  <w:style w:type="paragraph" w:styleId="Heading6">
    <w:name w:val="heading 6"/>
    <w:basedOn w:val="LO-normal"/>
    <w:next w:val="BodyText"/>
    <w:qFormat/>
    <w:pPr>
      <w:keepNext/>
      <w:keepLines/>
      <w:numPr>
        <w:ilvl w:val="5"/>
        <w:numId w:val="1"/>
      </w:numPr>
      <w:spacing w:before="200" w:after="40"/>
      <w:ind w:left="0" w:firstLine="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caps w:val="0"/>
      <w:smallCaps w:val="0"/>
      <w:strike w:val="0"/>
      <w:dstrike w:val="0"/>
      <w:position w:val="0"/>
      <w:sz w:val="24"/>
      <w:vertAlign w:val="baseline"/>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Arial" w:hAnsi="Arial" w:cs="Arial"/>
      <w:caps w:val="0"/>
      <w:smallCaps w:val="0"/>
      <w:strike w:val="0"/>
      <w:dstrike w:val="0"/>
      <w:color w:val="000000"/>
      <w:position w:val="0"/>
      <w:sz w:val="26"/>
      <w:szCs w:val="26"/>
      <w:vertAlign w:val="baseline"/>
    </w:rPr>
  </w:style>
  <w:style w:type="character" w:customStyle="1" w:styleId="WW8Num4z0">
    <w:name w:val="WW8Num4z0"/>
    <w:rPr>
      <w:rFonts w:ascii="Arial" w:hAnsi="Arial" w:cs="Arial"/>
      <w:color w:val="000000"/>
      <w:sz w:val="26"/>
      <w:szCs w:val="26"/>
    </w:rPr>
  </w:style>
  <w:style w:type="character" w:customStyle="1" w:styleId="WW8Num4z1">
    <w:name w:val="WW8Num4z1"/>
    <w:rPr>
      <w:rFonts w:ascii="Arial" w:hAnsi="Arial" w:cs="Arial"/>
      <w:color w:val="000000"/>
      <w:sz w:val="20"/>
      <w:szCs w:val="20"/>
    </w:rPr>
  </w:style>
  <w:style w:type="character" w:customStyle="1" w:styleId="WW8Num4z2">
    <w:name w:val="WW8Num4z2"/>
    <w:rPr>
      <w:rFonts w:ascii="Arial" w:hAnsi="Arial" w:cs="Arial"/>
    </w:rPr>
  </w:style>
  <w:style w:type="character" w:customStyle="1" w:styleId="WW8Num5z0">
    <w:name w:val="WW8Num5z0"/>
    <w:rPr>
      <w:rFonts w:ascii="Arial" w:hAnsi="Arial" w:cs="Symbol"/>
      <w:sz w:val="26"/>
      <w:szCs w:val="26"/>
      <w:lang w:eastAsia="ja-JP"/>
    </w:rPr>
  </w:style>
  <w:style w:type="character" w:customStyle="1" w:styleId="WW8Num5z1">
    <w:name w:val="WW8Num5z1"/>
    <w:rPr>
      <w:rFonts w:ascii="Arial" w:hAnsi="Arial" w:cs="Courier New"/>
    </w:rPr>
  </w:style>
  <w:style w:type="character" w:customStyle="1" w:styleId="WW8Num5z2">
    <w:name w:val="WW8Num5z2"/>
    <w:rPr>
      <w:rFonts w:ascii="Arial" w:hAnsi="Arial" w:cs="Wingdings"/>
    </w:rPr>
  </w:style>
  <w:style w:type="character" w:customStyle="1" w:styleId="WW8Num6z0">
    <w:name w:val="WW8Num6z0"/>
    <w:rPr>
      <w:rFonts w:ascii="Symbol" w:hAnsi="Symbol" w:cs="Symbol"/>
      <w:sz w:val="26"/>
      <w:szCs w:val="26"/>
      <w:lang w:eastAsia="ja-JP"/>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Symbol" w:hAnsi="Symbol" w:cs="Symbol"/>
      <w:sz w:val="26"/>
      <w:szCs w:val="26"/>
      <w:lang w:eastAsia="ja-JP"/>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Symbol" w:hAnsi="Symbol" w:cs="Times New Roman"/>
      <w:sz w:val="26"/>
      <w:szCs w:val="26"/>
      <w:lang w:eastAsia="ja-JP"/>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DefaultParagraphFont">
    <w:name w:val="WW-Default Paragraph Font"/>
  </w:style>
  <w:style w:type="character" w:customStyle="1" w:styleId="WW8Num3z1">
    <w:name w:val="WW8Num3z1"/>
    <w:rPr>
      <w:rFonts w:ascii="Arial" w:hAnsi="Arial" w:cs="Arial"/>
      <w:color w:val="000000"/>
      <w:sz w:val="20"/>
      <w:szCs w:val="20"/>
    </w:rPr>
  </w:style>
  <w:style w:type="character" w:customStyle="1" w:styleId="WW8Num3z2">
    <w:name w:val="WW8Num3z2"/>
    <w:rPr>
      <w:rFonts w:ascii="Arial" w:hAnsi="Arial" w:cs="Arial"/>
    </w:rPr>
  </w:style>
  <w:style w:type="character" w:customStyle="1" w:styleId="WW8Num5z3">
    <w:name w:val="WW8Num5z3"/>
    <w:rPr>
      <w:rFonts w:ascii="Symbol" w:hAnsi="Symbol" w:cs="Symbol"/>
    </w:rPr>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ListLabel1">
    <w:name w:val="ListLabel 1"/>
    <w:rPr>
      <w:b/>
    </w:rPr>
  </w:style>
  <w:style w:type="character" w:customStyle="1" w:styleId="ListLabel2">
    <w:name w:val="ListLabel 2"/>
    <w:rPr>
      <w:rFonts w:eastAsia="Arial" w:cs="Arial"/>
    </w:rPr>
  </w:style>
  <w:style w:type="character" w:customStyle="1" w:styleId="ListLabel3">
    <w:name w:val="ListLabel 3"/>
    <w:rPr>
      <w:rFonts w:eastAsia="Arial" w:cs="Arial"/>
      <w:color w:val="000000"/>
      <w:sz w:val="26"/>
      <w:szCs w:val="26"/>
    </w:rPr>
  </w:style>
  <w:style w:type="character" w:customStyle="1" w:styleId="ListLabel4">
    <w:name w:val="ListLabel 4"/>
    <w:rPr>
      <w:rFonts w:eastAsia="Arial" w:cs="Arial"/>
      <w:color w:val="000000"/>
      <w:sz w:val="20"/>
      <w:szCs w:val="20"/>
    </w:rPr>
  </w:style>
  <w:style w:type="character" w:styleId="Hyperlink">
    <w:name w:val="Hyperlink"/>
    <w:uiPriority w:val="99"/>
    <w:qFormat/>
    <w:rPr>
      <w:color w:val="000080"/>
      <w:u w:val="single"/>
    </w:rPr>
  </w:style>
  <w:style w:type="character" w:customStyle="1" w:styleId="NumberingSymbols">
    <w:name w:val="Numbering Symbols"/>
  </w:style>
  <w:style w:type="character" w:customStyle="1" w:styleId="ListLabel2801">
    <w:name w:val="ListLabel 2801"/>
    <w:rPr>
      <w:rFonts w:cs="Symbol"/>
      <w:sz w:val="26"/>
    </w:rPr>
  </w:style>
  <w:style w:type="character" w:customStyle="1" w:styleId="ListLabel2795">
    <w:name w:val="ListLabel 2795"/>
    <w:rPr>
      <w:rFonts w:cs="Courier New"/>
    </w:rPr>
  </w:style>
  <w:style w:type="character" w:customStyle="1" w:styleId="ListLabel2796">
    <w:name w:val="ListLabel 2796"/>
    <w:rPr>
      <w:rFonts w:cs="Wingdings"/>
    </w:rPr>
  </w:style>
  <w:style w:type="character" w:customStyle="1" w:styleId="ListLabel2797">
    <w:name w:val="ListLabel 2797"/>
    <w:rPr>
      <w:rFonts w:cs="Symbol"/>
    </w:rPr>
  </w:style>
  <w:style w:type="character" w:customStyle="1" w:styleId="WW-DefaultParagraphFont1">
    <w:name w:val="WW-Default Paragraph Font1"/>
  </w:style>
  <w:style w:type="character" w:customStyle="1" w:styleId="hps">
    <w:name w:val="hps"/>
    <w:basedOn w:val="WW-DefaultParagraphFont1"/>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LO-normal">
    <w:name w:val="LO-normal"/>
    <w:pPr>
      <w:suppressAutoHyphens/>
      <w:spacing w:line="100" w:lineRule="atLeast"/>
    </w:pPr>
    <w:rPr>
      <w:rFonts w:ascii="Liberation Serif" w:eastAsia="Liberation Serif" w:hAnsi="Liberation Serif" w:cs="Liberation Serif"/>
      <w:sz w:val="24"/>
      <w:szCs w:val="24"/>
      <w:lang w:eastAsia="zh-CN" w:bidi="hi-IN"/>
    </w:rPr>
  </w:style>
  <w:style w:type="paragraph" w:styleId="Title">
    <w:name w:val="Title"/>
    <w:basedOn w:val="LO-normal"/>
    <w:next w:val="Subtitle"/>
    <w:qFormat/>
    <w:pPr>
      <w:keepNext/>
      <w:keepLines/>
      <w:spacing w:before="480" w:after="120"/>
    </w:pPr>
    <w:rPr>
      <w:b/>
      <w:bCs/>
      <w:sz w:val="72"/>
      <w:szCs w:val="72"/>
    </w:rPr>
  </w:style>
  <w:style w:type="paragraph" w:styleId="Subtitle">
    <w:name w:val="Subtitle"/>
    <w:basedOn w:val="LO-normal"/>
    <w:next w:val="BodyText"/>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pPr>
      <w:suppressLineNumbers/>
      <w:tabs>
        <w:tab w:val="center" w:pos="4986"/>
        <w:tab w:val="right" w:pos="9972"/>
      </w:tabs>
    </w:pPr>
  </w:style>
  <w:style w:type="paragraph" w:styleId="Footer">
    <w:name w:val="footer"/>
    <w:basedOn w:val="Normal"/>
    <w:link w:val="FooterChar"/>
    <w:uiPriority w:val="99"/>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link w:val="ListParagraphChar"/>
    <w:uiPriority w:val="99"/>
    <w:qFormat/>
    <w:pPr>
      <w:spacing w:after="200"/>
      <w:ind w:left="720"/>
    </w:pPr>
  </w:style>
  <w:style w:type="paragraph" w:styleId="BalloonText">
    <w:name w:val="Balloon Text"/>
    <w:basedOn w:val="Normal"/>
    <w:link w:val="BalloonTextChar"/>
    <w:uiPriority w:val="99"/>
    <w:semiHidden/>
    <w:unhideWhenUsed/>
    <w:rsid w:val="00080D18"/>
    <w:pPr>
      <w:spacing w:line="240" w:lineRule="auto"/>
    </w:pPr>
    <w:rPr>
      <w:rFonts w:ascii="Tahoma" w:hAnsi="Tahoma" w:cs="Mangal"/>
      <w:sz w:val="16"/>
      <w:szCs w:val="14"/>
    </w:rPr>
  </w:style>
  <w:style w:type="character" w:customStyle="1" w:styleId="BalloonTextChar">
    <w:name w:val="Balloon Text Char"/>
    <w:link w:val="BalloonText"/>
    <w:uiPriority w:val="99"/>
    <w:semiHidden/>
    <w:rsid w:val="00080D18"/>
    <w:rPr>
      <w:rFonts w:ascii="Tahoma" w:eastAsia="Liberation Serif" w:hAnsi="Tahoma" w:cs="Mangal"/>
      <w:color w:val="00000A"/>
      <w:sz w:val="16"/>
      <w:szCs w:val="14"/>
      <w:lang w:val="en-US" w:eastAsia="zh-CN" w:bidi="hi-IN"/>
    </w:rPr>
  </w:style>
  <w:style w:type="character" w:customStyle="1" w:styleId="FooterChar">
    <w:name w:val="Footer Char"/>
    <w:link w:val="Footer"/>
    <w:uiPriority w:val="99"/>
    <w:qFormat/>
    <w:rsid w:val="00080D18"/>
    <w:rPr>
      <w:rFonts w:ascii="Liberation Serif" w:eastAsia="Liberation Serif" w:hAnsi="Liberation Serif" w:cs="Liberation Serif"/>
      <w:color w:val="00000A"/>
      <w:sz w:val="24"/>
      <w:szCs w:val="24"/>
      <w:lang w:val="en-US" w:eastAsia="zh-CN" w:bidi="hi-IN"/>
    </w:rPr>
  </w:style>
  <w:style w:type="paragraph" w:styleId="TOC2">
    <w:name w:val="toc 2"/>
    <w:basedOn w:val="Normal"/>
    <w:next w:val="Normal"/>
    <w:autoRedefine/>
    <w:uiPriority w:val="39"/>
    <w:unhideWhenUsed/>
    <w:rsid w:val="00A155CB"/>
    <w:pPr>
      <w:tabs>
        <w:tab w:val="left" w:pos="880"/>
        <w:tab w:val="right" w:leader="dot" w:pos="9637"/>
      </w:tabs>
      <w:spacing w:line="360" w:lineRule="auto"/>
    </w:pPr>
    <w:rPr>
      <w:rFonts w:cs="Mangal"/>
      <w:szCs w:val="21"/>
    </w:rPr>
  </w:style>
  <w:style w:type="paragraph" w:styleId="TOC1">
    <w:name w:val="toc 1"/>
    <w:basedOn w:val="Normal"/>
    <w:next w:val="Normal"/>
    <w:autoRedefine/>
    <w:uiPriority w:val="39"/>
    <w:unhideWhenUsed/>
    <w:rsid w:val="00A155CB"/>
    <w:pPr>
      <w:widowControl/>
      <w:suppressAutoHyphens w:val="0"/>
      <w:spacing w:line="360" w:lineRule="auto"/>
    </w:pPr>
    <w:rPr>
      <w:rFonts w:ascii="Times New Roman" w:eastAsia="MS Mincho" w:hAnsi="Times New Roman" w:cs="Times New Roman"/>
      <w:b/>
      <w:color w:val="auto"/>
      <w:sz w:val="32"/>
      <w:szCs w:val="32"/>
      <w:lang w:eastAsia="ja-JP"/>
    </w:rPr>
  </w:style>
  <w:style w:type="paragraph" w:styleId="TOC3">
    <w:name w:val="toc 3"/>
    <w:basedOn w:val="Normal"/>
    <w:next w:val="Normal"/>
    <w:autoRedefine/>
    <w:uiPriority w:val="39"/>
    <w:unhideWhenUsed/>
    <w:rsid w:val="00BC57A0"/>
    <w:pPr>
      <w:tabs>
        <w:tab w:val="left" w:pos="450"/>
        <w:tab w:val="left" w:pos="720"/>
        <w:tab w:val="right" w:leader="dot" w:pos="9639"/>
      </w:tabs>
      <w:spacing w:line="360" w:lineRule="auto"/>
      <w:ind w:right="-2"/>
    </w:pPr>
    <w:rPr>
      <w:rFonts w:cs="Mangal"/>
      <w:szCs w:val="21"/>
    </w:rPr>
  </w:style>
  <w:style w:type="paragraph" w:styleId="TOCHeading">
    <w:name w:val="TOC Heading"/>
    <w:basedOn w:val="Heading1"/>
    <w:next w:val="Normal"/>
    <w:uiPriority w:val="39"/>
    <w:unhideWhenUsed/>
    <w:qFormat/>
    <w:rsid w:val="000B2BE2"/>
    <w:pPr>
      <w:keepLines/>
      <w:numPr>
        <w:numId w:val="0"/>
      </w:numPr>
      <w:suppressAutoHyphens w:val="0"/>
      <w:spacing w:before="480" w:line="276" w:lineRule="auto"/>
      <w:outlineLvl w:val="9"/>
    </w:pPr>
    <w:rPr>
      <w:rFonts w:ascii="Cambria" w:eastAsia="MS Gothic" w:hAnsi="Cambria"/>
      <w:bCs/>
      <w:color w:val="365F91"/>
      <w:sz w:val="28"/>
      <w:szCs w:val="28"/>
      <w:lang w:eastAsia="ja-JP" w:bidi="ar-SA"/>
    </w:rPr>
  </w:style>
  <w:style w:type="character" w:customStyle="1" w:styleId="IndexLink">
    <w:name w:val="Index Link"/>
    <w:qFormat/>
    <w:rsid w:val="009F6616"/>
  </w:style>
  <w:style w:type="character" w:customStyle="1" w:styleId="HeaderChar">
    <w:name w:val="Header Char"/>
    <w:link w:val="Header"/>
    <w:uiPriority w:val="99"/>
    <w:qFormat/>
    <w:rsid w:val="003D58A7"/>
    <w:rPr>
      <w:rFonts w:ascii="Liberation Serif" w:eastAsia="Liberation Serif" w:hAnsi="Liberation Serif" w:cs="Liberation Serif"/>
      <w:color w:val="00000A"/>
      <w:sz w:val="24"/>
      <w:szCs w:val="24"/>
      <w:lang w:val="en-US" w:eastAsia="zh-CN" w:bidi="hi-IN"/>
    </w:rPr>
  </w:style>
  <w:style w:type="character" w:customStyle="1" w:styleId="Heading3Char">
    <w:name w:val="Heading 3 Char"/>
    <w:link w:val="Heading3"/>
    <w:rsid w:val="00446039"/>
    <w:rPr>
      <w:rFonts w:eastAsia="Liberation Serif" w:cs="Liberation Serif"/>
      <w:b/>
      <w:color w:val="00000A"/>
      <w:sz w:val="26"/>
      <w:szCs w:val="28"/>
      <w:lang w:eastAsia="zh-CN" w:bidi="hi-IN"/>
    </w:rPr>
  </w:style>
  <w:style w:type="character" w:customStyle="1" w:styleId="InternetLink">
    <w:name w:val="Internet Link"/>
    <w:uiPriority w:val="99"/>
    <w:unhideWhenUsed/>
    <w:qFormat/>
    <w:rsid w:val="00F317AB"/>
    <w:rPr>
      <w:color w:val="0563C1"/>
      <w:u w:val="single"/>
    </w:rPr>
  </w:style>
  <w:style w:type="paragraph" w:styleId="HTMLPreformatted">
    <w:name w:val="HTML Preformatted"/>
    <w:basedOn w:val="Normal"/>
    <w:link w:val="HTMLPreformattedChar"/>
    <w:uiPriority w:val="99"/>
    <w:unhideWhenUsed/>
    <w:rsid w:val="002130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color w:val="auto"/>
      <w:sz w:val="20"/>
      <w:szCs w:val="20"/>
      <w:lang w:eastAsia="en-US" w:bidi="ar-SA"/>
    </w:rPr>
  </w:style>
  <w:style w:type="character" w:customStyle="1" w:styleId="HTMLPreformattedChar">
    <w:name w:val="HTML Preformatted Char"/>
    <w:basedOn w:val="DefaultParagraphFont"/>
    <w:link w:val="HTMLPreformatted"/>
    <w:uiPriority w:val="99"/>
    <w:rsid w:val="002130F1"/>
    <w:rPr>
      <w:rFonts w:ascii="Courier New" w:hAnsi="Courier New" w:cs="Courier New"/>
      <w:lang w:eastAsia="en-US"/>
    </w:rPr>
  </w:style>
  <w:style w:type="character" w:customStyle="1" w:styleId="emoji-sizer">
    <w:name w:val="emoji-sizer"/>
    <w:basedOn w:val="DefaultParagraphFont"/>
    <w:rsid w:val="00D3663E"/>
  </w:style>
  <w:style w:type="character" w:customStyle="1" w:styleId="UnresolvedMention1">
    <w:name w:val="Unresolved Mention1"/>
    <w:basedOn w:val="DefaultParagraphFont"/>
    <w:uiPriority w:val="99"/>
    <w:semiHidden/>
    <w:unhideWhenUsed/>
    <w:rsid w:val="00D01FA3"/>
    <w:rPr>
      <w:color w:val="605E5C"/>
      <w:shd w:val="clear" w:color="auto" w:fill="E1DFDD"/>
    </w:rPr>
  </w:style>
  <w:style w:type="paragraph" w:customStyle="1" w:styleId="Standard">
    <w:name w:val="Standard"/>
    <w:basedOn w:val="Normal"/>
    <w:link w:val="StandardChar"/>
    <w:qFormat/>
    <w:rsid w:val="00740EA6"/>
    <w:pPr>
      <w:widowControl/>
      <w:suppressAutoHyphens w:val="0"/>
      <w:spacing w:line="360" w:lineRule="auto"/>
      <w:ind w:left="720"/>
      <w:textAlignment w:val="baseline"/>
      <w:outlineLvl w:val="1"/>
    </w:pPr>
    <w:rPr>
      <w:rFonts w:eastAsia="Droid Sans Fallback" w:cs="FreeSans"/>
      <w:lang w:eastAsia="en-US"/>
    </w:rPr>
  </w:style>
  <w:style w:type="character" w:customStyle="1" w:styleId="StandardChar">
    <w:name w:val="Standard Char"/>
    <w:basedOn w:val="DefaultParagraphFont"/>
    <w:link w:val="Standard"/>
    <w:rsid w:val="00740EA6"/>
    <w:rPr>
      <w:rFonts w:ascii="Liberation Serif" w:eastAsia="Droid Sans Fallback" w:hAnsi="Liberation Serif" w:cs="FreeSans"/>
      <w:color w:val="00000A"/>
      <w:sz w:val="24"/>
      <w:szCs w:val="24"/>
      <w:lang w:eastAsia="en-US" w:bidi="hi-IN"/>
    </w:rPr>
  </w:style>
  <w:style w:type="character" w:customStyle="1" w:styleId="ListParagraphChar">
    <w:name w:val="List Paragraph Char"/>
    <w:link w:val="ListParagraph"/>
    <w:uiPriority w:val="99"/>
    <w:qFormat/>
    <w:locked/>
    <w:rsid w:val="00740EA6"/>
    <w:rPr>
      <w:rFonts w:ascii="Liberation Serif" w:eastAsia="Liberation Serif" w:hAnsi="Liberation Serif" w:cs="Liberation Serif"/>
      <w:color w:val="00000A"/>
      <w:sz w:val="24"/>
      <w:szCs w:val="24"/>
      <w:lang w:eastAsia="zh-CN" w:bidi="hi-IN"/>
    </w:rPr>
  </w:style>
  <w:style w:type="paragraph" w:customStyle="1" w:styleId="Style1">
    <w:name w:val="Style1"/>
    <w:basedOn w:val="Standard"/>
    <w:link w:val="Style1Char"/>
    <w:qFormat/>
    <w:rsid w:val="00A41C7E"/>
    <w:pPr>
      <w:numPr>
        <w:ilvl w:val="1"/>
        <w:numId w:val="17"/>
      </w:numPr>
      <w:ind w:left="851" w:hanging="425"/>
      <w:jc w:val="both"/>
    </w:pPr>
    <w:rPr>
      <w:b/>
      <w:bCs/>
      <w:sz w:val="26"/>
      <w:szCs w:val="26"/>
    </w:rPr>
  </w:style>
  <w:style w:type="character" w:customStyle="1" w:styleId="Style1Char">
    <w:name w:val="Style1 Char"/>
    <w:basedOn w:val="StandardChar"/>
    <w:link w:val="Style1"/>
    <w:rsid w:val="00A41C7E"/>
    <w:rPr>
      <w:rFonts w:ascii="Liberation Serif" w:eastAsia="Droid Sans Fallback" w:hAnsi="Liberation Serif" w:cs="FreeSans"/>
      <w:b/>
      <w:bCs/>
      <w:color w:val="00000A"/>
      <w:sz w:val="26"/>
      <w:szCs w:val="26"/>
      <w:lang w:eastAsia="en-US" w:bidi="hi-IN"/>
    </w:rPr>
  </w:style>
  <w:style w:type="table" w:styleId="TableGrid">
    <w:name w:val="Table Grid"/>
    <w:basedOn w:val="TableNormal"/>
    <w:uiPriority w:val="59"/>
    <w:rsid w:val="00A41C7E"/>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9">
    <w:name w:val="toc 9"/>
    <w:basedOn w:val="Normal"/>
    <w:next w:val="Normal"/>
    <w:autoRedefine/>
    <w:uiPriority w:val="39"/>
    <w:semiHidden/>
    <w:unhideWhenUsed/>
    <w:rsid w:val="00EC26F8"/>
    <w:pPr>
      <w:spacing w:after="100"/>
      <w:ind w:left="19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6646">
      <w:bodyDiv w:val="1"/>
      <w:marLeft w:val="0"/>
      <w:marRight w:val="0"/>
      <w:marTop w:val="0"/>
      <w:marBottom w:val="0"/>
      <w:divBdr>
        <w:top w:val="none" w:sz="0" w:space="0" w:color="auto"/>
        <w:left w:val="none" w:sz="0" w:space="0" w:color="auto"/>
        <w:bottom w:val="none" w:sz="0" w:space="0" w:color="auto"/>
        <w:right w:val="none" w:sz="0" w:space="0" w:color="auto"/>
      </w:divBdr>
    </w:div>
    <w:div w:id="376321804">
      <w:bodyDiv w:val="1"/>
      <w:marLeft w:val="0"/>
      <w:marRight w:val="0"/>
      <w:marTop w:val="0"/>
      <w:marBottom w:val="0"/>
      <w:divBdr>
        <w:top w:val="none" w:sz="0" w:space="0" w:color="auto"/>
        <w:left w:val="none" w:sz="0" w:space="0" w:color="auto"/>
        <w:bottom w:val="none" w:sz="0" w:space="0" w:color="auto"/>
        <w:right w:val="none" w:sz="0" w:space="0" w:color="auto"/>
      </w:divBdr>
    </w:div>
    <w:div w:id="551355025">
      <w:bodyDiv w:val="1"/>
      <w:marLeft w:val="0"/>
      <w:marRight w:val="0"/>
      <w:marTop w:val="0"/>
      <w:marBottom w:val="0"/>
      <w:divBdr>
        <w:top w:val="none" w:sz="0" w:space="0" w:color="auto"/>
        <w:left w:val="none" w:sz="0" w:space="0" w:color="auto"/>
        <w:bottom w:val="none" w:sz="0" w:space="0" w:color="auto"/>
        <w:right w:val="none" w:sz="0" w:space="0" w:color="auto"/>
      </w:divBdr>
    </w:div>
    <w:div w:id="600768551">
      <w:bodyDiv w:val="1"/>
      <w:marLeft w:val="0"/>
      <w:marRight w:val="0"/>
      <w:marTop w:val="0"/>
      <w:marBottom w:val="0"/>
      <w:divBdr>
        <w:top w:val="none" w:sz="0" w:space="0" w:color="auto"/>
        <w:left w:val="none" w:sz="0" w:space="0" w:color="auto"/>
        <w:bottom w:val="none" w:sz="0" w:space="0" w:color="auto"/>
        <w:right w:val="none" w:sz="0" w:space="0" w:color="auto"/>
      </w:divBdr>
    </w:div>
    <w:div w:id="946235390">
      <w:bodyDiv w:val="1"/>
      <w:marLeft w:val="0"/>
      <w:marRight w:val="0"/>
      <w:marTop w:val="0"/>
      <w:marBottom w:val="0"/>
      <w:divBdr>
        <w:top w:val="none" w:sz="0" w:space="0" w:color="auto"/>
        <w:left w:val="none" w:sz="0" w:space="0" w:color="auto"/>
        <w:bottom w:val="none" w:sz="0" w:space="0" w:color="auto"/>
        <w:right w:val="none" w:sz="0" w:space="0" w:color="auto"/>
      </w:divBdr>
    </w:div>
    <w:div w:id="1014961825">
      <w:bodyDiv w:val="1"/>
      <w:marLeft w:val="0"/>
      <w:marRight w:val="0"/>
      <w:marTop w:val="0"/>
      <w:marBottom w:val="0"/>
      <w:divBdr>
        <w:top w:val="none" w:sz="0" w:space="0" w:color="auto"/>
        <w:left w:val="none" w:sz="0" w:space="0" w:color="auto"/>
        <w:bottom w:val="none" w:sz="0" w:space="0" w:color="auto"/>
        <w:right w:val="none" w:sz="0" w:space="0" w:color="auto"/>
      </w:divBdr>
    </w:div>
    <w:div w:id="1189562944">
      <w:bodyDiv w:val="1"/>
      <w:marLeft w:val="0"/>
      <w:marRight w:val="0"/>
      <w:marTop w:val="0"/>
      <w:marBottom w:val="0"/>
      <w:divBdr>
        <w:top w:val="none" w:sz="0" w:space="0" w:color="auto"/>
        <w:left w:val="none" w:sz="0" w:space="0" w:color="auto"/>
        <w:bottom w:val="none" w:sz="0" w:space="0" w:color="auto"/>
        <w:right w:val="none" w:sz="0" w:space="0" w:color="auto"/>
      </w:divBdr>
    </w:div>
    <w:div w:id="1349597883">
      <w:bodyDiv w:val="1"/>
      <w:marLeft w:val="0"/>
      <w:marRight w:val="0"/>
      <w:marTop w:val="0"/>
      <w:marBottom w:val="0"/>
      <w:divBdr>
        <w:top w:val="none" w:sz="0" w:space="0" w:color="auto"/>
        <w:left w:val="none" w:sz="0" w:space="0" w:color="auto"/>
        <w:bottom w:val="none" w:sz="0" w:space="0" w:color="auto"/>
        <w:right w:val="none" w:sz="0" w:space="0" w:color="auto"/>
      </w:divBdr>
      <w:divsChild>
        <w:div w:id="1274944551">
          <w:marLeft w:val="240"/>
          <w:marRight w:val="240"/>
          <w:marTop w:val="0"/>
          <w:marBottom w:val="105"/>
          <w:divBdr>
            <w:top w:val="none" w:sz="0" w:space="0" w:color="auto"/>
            <w:left w:val="none" w:sz="0" w:space="0" w:color="auto"/>
            <w:bottom w:val="none" w:sz="0" w:space="0" w:color="auto"/>
            <w:right w:val="none" w:sz="0" w:space="0" w:color="auto"/>
          </w:divBdr>
          <w:divsChild>
            <w:div w:id="2018380025">
              <w:marLeft w:val="150"/>
              <w:marRight w:val="0"/>
              <w:marTop w:val="0"/>
              <w:marBottom w:val="0"/>
              <w:divBdr>
                <w:top w:val="none" w:sz="0" w:space="0" w:color="auto"/>
                <w:left w:val="none" w:sz="0" w:space="0" w:color="auto"/>
                <w:bottom w:val="none" w:sz="0" w:space="0" w:color="auto"/>
                <w:right w:val="none" w:sz="0" w:space="0" w:color="auto"/>
              </w:divBdr>
              <w:divsChild>
                <w:div w:id="1800344487">
                  <w:marLeft w:val="0"/>
                  <w:marRight w:val="0"/>
                  <w:marTop w:val="0"/>
                  <w:marBottom w:val="0"/>
                  <w:divBdr>
                    <w:top w:val="none" w:sz="0" w:space="0" w:color="auto"/>
                    <w:left w:val="none" w:sz="0" w:space="0" w:color="auto"/>
                    <w:bottom w:val="none" w:sz="0" w:space="0" w:color="auto"/>
                    <w:right w:val="none" w:sz="0" w:space="0" w:color="auto"/>
                  </w:divBdr>
                  <w:divsChild>
                    <w:div w:id="1609894268">
                      <w:marLeft w:val="0"/>
                      <w:marRight w:val="0"/>
                      <w:marTop w:val="0"/>
                      <w:marBottom w:val="0"/>
                      <w:divBdr>
                        <w:top w:val="none" w:sz="0" w:space="0" w:color="auto"/>
                        <w:left w:val="none" w:sz="0" w:space="0" w:color="auto"/>
                        <w:bottom w:val="none" w:sz="0" w:space="0" w:color="auto"/>
                        <w:right w:val="none" w:sz="0" w:space="0" w:color="auto"/>
                      </w:divBdr>
                      <w:divsChild>
                        <w:div w:id="2059892270">
                          <w:marLeft w:val="0"/>
                          <w:marRight w:val="0"/>
                          <w:marTop w:val="0"/>
                          <w:marBottom w:val="60"/>
                          <w:divBdr>
                            <w:top w:val="none" w:sz="0" w:space="0" w:color="auto"/>
                            <w:left w:val="none" w:sz="0" w:space="0" w:color="auto"/>
                            <w:bottom w:val="none" w:sz="0" w:space="0" w:color="auto"/>
                            <w:right w:val="none" w:sz="0" w:space="0" w:color="auto"/>
                          </w:divBdr>
                          <w:divsChild>
                            <w:div w:id="1596550301">
                              <w:marLeft w:val="0"/>
                              <w:marRight w:val="0"/>
                              <w:marTop w:val="0"/>
                              <w:marBottom w:val="0"/>
                              <w:divBdr>
                                <w:top w:val="none" w:sz="0" w:space="0" w:color="auto"/>
                                <w:left w:val="none" w:sz="0" w:space="0" w:color="auto"/>
                                <w:bottom w:val="none" w:sz="0" w:space="0" w:color="auto"/>
                                <w:right w:val="none" w:sz="0" w:space="0" w:color="auto"/>
                              </w:divBdr>
                            </w:div>
                            <w:div w:id="1902786477">
                              <w:marLeft w:val="0"/>
                              <w:marRight w:val="0"/>
                              <w:marTop w:val="150"/>
                              <w:marBottom w:val="0"/>
                              <w:divBdr>
                                <w:top w:val="none" w:sz="0" w:space="0" w:color="auto"/>
                                <w:left w:val="none" w:sz="0" w:space="0" w:color="auto"/>
                                <w:bottom w:val="none" w:sz="0" w:space="0" w:color="auto"/>
                                <w:right w:val="none" w:sz="0" w:space="0" w:color="auto"/>
                              </w:divBdr>
                            </w:div>
                            <w:div w:id="949705340">
                              <w:marLeft w:val="0"/>
                              <w:marRight w:val="0"/>
                              <w:marTop w:val="0"/>
                              <w:marBottom w:val="0"/>
                              <w:divBdr>
                                <w:top w:val="none" w:sz="0" w:space="0" w:color="auto"/>
                                <w:left w:val="none" w:sz="0" w:space="0" w:color="auto"/>
                                <w:bottom w:val="none" w:sz="0" w:space="0" w:color="auto"/>
                                <w:right w:val="none" w:sz="0" w:space="0" w:color="auto"/>
                              </w:divBdr>
                              <w:divsChild>
                                <w:div w:id="1774594209">
                                  <w:marLeft w:val="0"/>
                                  <w:marRight w:val="0"/>
                                  <w:marTop w:val="0"/>
                                  <w:marBottom w:val="0"/>
                                  <w:divBdr>
                                    <w:top w:val="none" w:sz="0" w:space="0" w:color="auto"/>
                                    <w:left w:val="none" w:sz="0" w:space="0" w:color="auto"/>
                                    <w:bottom w:val="none" w:sz="0" w:space="0" w:color="auto"/>
                                    <w:right w:val="none" w:sz="0" w:space="0" w:color="auto"/>
                                  </w:divBdr>
                                  <w:divsChild>
                                    <w:div w:id="146168404">
                                      <w:marLeft w:val="0"/>
                                      <w:marRight w:val="0"/>
                                      <w:marTop w:val="0"/>
                                      <w:marBottom w:val="0"/>
                                      <w:divBdr>
                                        <w:top w:val="none" w:sz="0" w:space="0" w:color="auto"/>
                                        <w:left w:val="none" w:sz="0" w:space="0" w:color="auto"/>
                                        <w:bottom w:val="none" w:sz="0" w:space="0" w:color="auto"/>
                                        <w:right w:val="none" w:sz="0" w:space="0" w:color="auto"/>
                                      </w:divBdr>
                                      <w:divsChild>
                                        <w:div w:id="426115302">
                                          <w:marLeft w:val="0"/>
                                          <w:marRight w:val="0"/>
                                          <w:marTop w:val="0"/>
                                          <w:marBottom w:val="0"/>
                                          <w:divBdr>
                                            <w:top w:val="none" w:sz="0" w:space="0" w:color="auto"/>
                                            <w:left w:val="none" w:sz="0" w:space="0" w:color="auto"/>
                                            <w:bottom w:val="none" w:sz="0" w:space="0" w:color="auto"/>
                                            <w:right w:val="none" w:sz="0" w:space="0" w:color="auto"/>
                                          </w:divBdr>
                                          <w:divsChild>
                                            <w:div w:id="118453759">
                                              <w:marLeft w:val="105"/>
                                              <w:marRight w:val="105"/>
                                              <w:marTop w:val="90"/>
                                              <w:marBottom w:val="150"/>
                                              <w:divBdr>
                                                <w:top w:val="none" w:sz="0" w:space="0" w:color="auto"/>
                                                <w:left w:val="none" w:sz="0" w:space="0" w:color="auto"/>
                                                <w:bottom w:val="none" w:sz="0" w:space="0" w:color="auto"/>
                                                <w:right w:val="none" w:sz="0" w:space="0" w:color="auto"/>
                                              </w:divBdr>
                                            </w:div>
                                            <w:div w:id="1667590356">
                                              <w:marLeft w:val="105"/>
                                              <w:marRight w:val="105"/>
                                              <w:marTop w:val="90"/>
                                              <w:marBottom w:val="150"/>
                                              <w:divBdr>
                                                <w:top w:val="none" w:sz="0" w:space="0" w:color="auto"/>
                                                <w:left w:val="none" w:sz="0" w:space="0" w:color="auto"/>
                                                <w:bottom w:val="none" w:sz="0" w:space="0" w:color="auto"/>
                                                <w:right w:val="none" w:sz="0" w:space="0" w:color="auto"/>
                                              </w:divBdr>
                                            </w:div>
                                            <w:div w:id="1114788095">
                                              <w:marLeft w:val="105"/>
                                              <w:marRight w:val="105"/>
                                              <w:marTop w:val="90"/>
                                              <w:marBottom w:val="150"/>
                                              <w:divBdr>
                                                <w:top w:val="none" w:sz="0" w:space="0" w:color="auto"/>
                                                <w:left w:val="none" w:sz="0" w:space="0" w:color="auto"/>
                                                <w:bottom w:val="none" w:sz="0" w:space="0" w:color="auto"/>
                                                <w:right w:val="none" w:sz="0" w:space="0" w:color="auto"/>
                                              </w:divBdr>
                                            </w:div>
                                            <w:div w:id="1547450926">
                                              <w:marLeft w:val="105"/>
                                              <w:marRight w:val="105"/>
                                              <w:marTop w:val="90"/>
                                              <w:marBottom w:val="150"/>
                                              <w:divBdr>
                                                <w:top w:val="none" w:sz="0" w:space="0" w:color="auto"/>
                                                <w:left w:val="none" w:sz="0" w:space="0" w:color="auto"/>
                                                <w:bottom w:val="none" w:sz="0" w:space="0" w:color="auto"/>
                                                <w:right w:val="none" w:sz="0" w:space="0" w:color="auto"/>
                                              </w:divBdr>
                                            </w:div>
                                            <w:div w:id="348070768">
                                              <w:marLeft w:val="105"/>
                                              <w:marRight w:val="105"/>
                                              <w:marTop w:val="90"/>
                                              <w:marBottom w:val="150"/>
                                              <w:divBdr>
                                                <w:top w:val="none" w:sz="0" w:space="0" w:color="auto"/>
                                                <w:left w:val="none" w:sz="0" w:space="0" w:color="auto"/>
                                                <w:bottom w:val="none" w:sz="0" w:space="0" w:color="auto"/>
                                                <w:right w:val="none" w:sz="0" w:space="0" w:color="auto"/>
                                              </w:divBdr>
                                            </w:div>
                                            <w:div w:id="707355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455595">
      <w:bodyDiv w:val="1"/>
      <w:marLeft w:val="0"/>
      <w:marRight w:val="0"/>
      <w:marTop w:val="0"/>
      <w:marBottom w:val="0"/>
      <w:divBdr>
        <w:top w:val="none" w:sz="0" w:space="0" w:color="auto"/>
        <w:left w:val="none" w:sz="0" w:space="0" w:color="auto"/>
        <w:bottom w:val="none" w:sz="0" w:space="0" w:color="auto"/>
        <w:right w:val="none" w:sz="0" w:space="0" w:color="auto"/>
      </w:divBdr>
      <w:divsChild>
        <w:div w:id="1207520620">
          <w:marLeft w:val="0"/>
          <w:marRight w:val="0"/>
          <w:marTop w:val="0"/>
          <w:marBottom w:val="0"/>
          <w:divBdr>
            <w:top w:val="none" w:sz="0" w:space="0" w:color="auto"/>
            <w:left w:val="none" w:sz="0" w:space="0" w:color="auto"/>
            <w:bottom w:val="none" w:sz="0" w:space="0" w:color="auto"/>
            <w:right w:val="none" w:sz="0" w:space="0" w:color="auto"/>
          </w:divBdr>
        </w:div>
      </w:divsChild>
    </w:div>
    <w:div w:id="1562209376">
      <w:bodyDiv w:val="1"/>
      <w:marLeft w:val="0"/>
      <w:marRight w:val="0"/>
      <w:marTop w:val="0"/>
      <w:marBottom w:val="0"/>
      <w:divBdr>
        <w:top w:val="none" w:sz="0" w:space="0" w:color="auto"/>
        <w:left w:val="none" w:sz="0" w:space="0" w:color="auto"/>
        <w:bottom w:val="none" w:sz="0" w:space="0" w:color="auto"/>
        <w:right w:val="none" w:sz="0" w:space="0" w:color="auto"/>
      </w:divBdr>
      <w:divsChild>
        <w:div w:id="869756316">
          <w:marLeft w:val="240"/>
          <w:marRight w:val="240"/>
          <w:marTop w:val="0"/>
          <w:marBottom w:val="105"/>
          <w:divBdr>
            <w:top w:val="none" w:sz="0" w:space="0" w:color="auto"/>
            <w:left w:val="none" w:sz="0" w:space="0" w:color="auto"/>
            <w:bottom w:val="none" w:sz="0" w:space="0" w:color="auto"/>
            <w:right w:val="none" w:sz="0" w:space="0" w:color="auto"/>
          </w:divBdr>
          <w:divsChild>
            <w:div w:id="197474553">
              <w:marLeft w:val="150"/>
              <w:marRight w:val="0"/>
              <w:marTop w:val="0"/>
              <w:marBottom w:val="0"/>
              <w:divBdr>
                <w:top w:val="none" w:sz="0" w:space="0" w:color="auto"/>
                <w:left w:val="none" w:sz="0" w:space="0" w:color="auto"/>
                <w:bottom w:val="none" w:sz="0" w:space="0" w:color="auto"/>
                <w:right w:val="none" w:sz="0" w:space="0" w:color="auto"/>
              </w:divBdr>
              <w:divsChild>
                <w:div w:id="1826050978">
                  <w:marLeft w:val="0"/>
                  <w:marRight w:val="0"/>
                  <w:marTop w:val="0"/>
                  <w:marBottom w:val="0"/>
                  <w:divBdr>
                    <w:top w:val="none" w:sz="0" w:space="0" w:color="auto"/>
                    <w:left w:val="none" w:sz="0" w:space="0" w:color="auto"/>
                    <w:bottom w:val="none" w:sz="0" w:space="0" w:color="auto"/>
                    <w:right w:val="none" w:sz="0" w:space="0" w:color="auto"/>
                  </w:divBdr>
                  <w:divsChild>
                    <w:div w:id="238099050">
                      <w:marLeft w:val="0"/>
                      <w:marRight w:val="0"/>
                      <w:marTop w:val="0"/>
                      <w:marBottom w:val="0"/>
                      <w:divBdr>
                        <w:top w:val="none" w:sz="0" w:space="0" w:color="auto"/>
                        <w:left w:val="none" w:sz="0" w:space="0" w:color="auto"/>
                        <w:bottom w:val="none" w:sz="0" w:space="0" w:color="auto"/>
                        <w:right w:val="none" w:sz="0" w:space="0" w:color="auto"/>
                      </w:divBdr>
                      <w:divsChild>
                        <w:div w:id="2033066931">
                          <w:marLeft w:val="0"/>
                          <w:marRight w:val="0"/>
                          <w:marTop w:val="0"/>
                          <w:marBottom w:val="60"/>
                          <w:divBdr>
                            <w:top w:val="none" w:sz="0" w:space="0" w:color="auto"/>
                            <w:left w:val="none" w:sz="0" w:space="0" w:color="auto"/>
                            <w:bottom w:val="none" w:sz="0" w:space="0" w:color="auto"/>
                            <w:right w:val="none" w:sz="0" w:space="0" w:color="auto"/>
                          </w:divBdr>
                          <w:divsChild>
                            <w:div w:id="1884370232">
                              <w:marLeft w:val="0"/>
                              <w:marRight w:val="0"/>
                              <w:marTop w:val="0"/>
                              <w:marBottom w:val="0"/>
                              <w:divBdr>
                                <w:top w:val="none" w:sz="0" w:space="0" w:color="auto"/>
                                <w:left w:val="none" w:sz="0" w:space="0" w:color="auto"/>
                                <w:bottom w:val="none" w:sz="0" w:space="0" w:color="auto"/>
                                <w:right w:val="none" w:sz="0" w:space="0" w:color="auto"/>
                              </w:divBdr>
                            </w:div>
                            <w:div w:id="932128885">
                              <w:marLeft w:val="0"/>
                              <w:marRight w:val="0"/>
                              <w:marTop w:val="150"/>
                              <w:marBottom w:val="0"/>
                              <w:divBdr>
                                <w:top w:val="none" w:sz="0" w:space="0" w:color="auto"/>
                                <w:left w:val="none" w:sz="0" w:space="0" w:color="auto"/>
                                <w:bottom w:val="none" w:sz="0" w:space="0" w:color="auto"/>
                                <w:right w:val="none" w:sz="0" w:space="0" w:color="auto"/>
                              </w:divBdr>
                            </w:div>
                            <w:div w:id="2025787513">
                              <w:marLeft w:val="0"/>
                              <w:marRight w:val="0"/>
                              <w:marTop w:val="0"/>
                              <w:marBottom w:val="0"/>
                              <w:divBdr>
                                <w:top w:val="none" w:sz="0" w:space="0" w:color="auto"/>
                                <w:left w:val="none" w:sz="0" w:space="0" w:color="auto"/>
                                <w:bottom w:val="none" w:sz="0" w:space="0" w:color="auto"/>
                                <w:right w:val="none" w:sz="0" w:space="0" w:color="auto"/>
                              </w:divBdr>
                              <w:divsChild>
                                <w:div w:id="677852854">
                                  <w:marLeft w:val="0"/>
                                  <w:marRight w:val="0"/>
                                  <w:marTop w:val="0"/>
                                  <w:marBottom w:val="0"/>
                                  <w:divBdr>
                                    <w:top w:val="none" w:sz="0" w:space="0" w:color="auto"/>
                                    <w:left w:val="none" w:sz="0" w:space="0" w:color="auto"/>
                                    <w:bottom w:val="none" w:sz="0" w:space="0" w:color="auto"/>
                                    <w:right w:val="none" w:sz="0" w:space="0" w:color="auto"/>
                                  </w:divBdr>
                                  <w:divsChild>
                                    <w:div w:id="1755737951">
                                      <w:marLeft w:val="0"/>
                                      <w:marRight w:val="0"/>
                                      <w:marTop w:val="0"/>
                                      <w:marBottom w:val="0"/>
                                      <w:divBdr>
                                        <w:top w:val="none" w:sz="0" w:space="0" w:color="auto"/>
                                        <w:left w:val="none" w:sz="0" w:space="0" w:color="auto"/>
                                        <w:bottom w:val="none" w:sz="0" w:space="0" w:color="auto"/>
                                        <w:right w:val="none" w:sz="0" w:space="0" w:color="auto"/>
                                      </w:divBdr>
                                      <w:divsChild>
                                        <w:div w:id="337124957">
                                          <w:marLeft w:val="0"/>
                                          <w:marRight w:val="0"/>
                                          <w:marTop w:val="0"/>
                                          <w:marBottom w:val="0"/>
                                          <w:divBdr>
                                            <w:top w:val="none" w:sz="0" w:space="0" w:color="auto"/>
                                            <w:left w:val="none" w:sz="0" w:space="0" w:color="auto"/>
                                            <w:bottom w:val="none" w:sz="0" w:space="0" w:color="auto"/>
                                            <w:right w:val="none" w:sz="0" w:space="0" w:color="auto"/>
                                          </w:divBdr>
                                          <w:divsChild>
                                            <w:div w:id="360056925">
                                              <w:marLeft w:val="105"/>
                                              <w:marRight w:val="105"/>
                                              <w:marTop w:val="90"/>
                                              <w:marBottom w:val="150"/>
                                              <w:divBdr>
                                                <w:top w:val="none" w:sz="0" w:space="0" w:color="auto"/>
                                                <w:left w:val="none" w:sz="0" w:space="0" w:color="auto"/>
                                                <w:bottom w:val="none" w:sz="0" w:space="0" w:color="auto"/>
                                                <w:right w:val="none" w:sz="0" w:space="0" w:color="auto"/>
                                              </w:divBdr>
                                            </w:div>
                                            <w:div w:id="1616137161">
                                              <w:marLeft w:val="105"/>
                                              <w:marRight w:val="105"/>
                                              <w:marTop w:val="90"/>
                                              <w:marBottom w:val="150"/>
                                              <w:divBdr>
                                                <w:top w:val="none" w:sz="0" w:space="0" w:color="auto"/>
                                                <w:left w:val="none" w:sz="0" w:space="0" w:color="auto"/>
                                                <w:bottom w:val="none" w:sz="0" w:space="0" w:color="auto"/>
                                                <w:right w:val="none" w:sz="0" w:space="0" w:color="auto"/>
                                              </w:divBdr>
                                            </w:div>
                                            <w:div w:id="211505898">
                                              <w:marLeft w:val="105"/>
                                              <w:marRight w:val="105"/>
                                              <w:marTop w:val="90"/>
                                              <w:marBottom w:val="150"/>
                                              <w:divBdr>
                                                <w:top w:val="none" w:sz="0" w:space="0" w:color="auto"/>
                                                <w:left w:val="none" w:sz="0" w:space="0" w:color="auto"/>
                                                <w:bottom w:val="none" w:sz="0" w:space="0" w:color="auto"/>
                                                <w:right w:val="none" w:sz="0" w:space="0" w:color="auto"/>
                                              </w:divBdr>
                                            </w:div>
                                            <w:div w:id="1916669267">
                                              <w:marLeft w:val="105"/>
                                              <w:marRight w:val="105"/>
                                              <w:marTop w:val="90"/>
                                              <w:marBottom w:val="150"/>
                                              <w:divBdr>
                                                <w:top w:val="none" w:sz="0" w:space="0" w:color="auto"/>
                                                <w:left w:val="none" w:sz="0" w:space="0" w:color="auto"/>
                                                <w:bottom w:val="none" w:sz="0" w:space="0" w:color="auto"/>
                                                <w:right w:val="none" w:sz="0" w:space="0" w:color="auto"/>
                                              </w:divBdr>
                                            </w:div>
                                            <w:div w:id="746613936">
                                              <w:marLeft w:val="105"/>
                                              <w:marRight w:val="105"/>
                                              <w:marTop w:val="90"/>
                                              <w:marBottom w:val="150"/>
                                              <w:divBdr>
                                                <w:top w:val="none" w:sz="0" w:space="0" w:color="auto"/>
                                                <w:left w:val="none" w:sz="0" w:space="0" w:color="auto"/>
                                                <w:bottom w:val="none" w:sz="0" w:space="0" w:color="auto"/>
                                                <w:right w:val="none" w:sz="0" w:space="0" w:color="auto"/>
                                              </w:divBdr>
                                            </w:div>
                                            <w:div w:id="104583598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695450">
      <w:bodyDiv w:val="1"/>
      <w:marLeft w:val="0"/>
      <w:marRight w:val="0"/>
      <w:marTop w:val="0"/>
      <w:marBottom w:val="0"/>
      <w:divBdr>
        <w:top w:val="none" w:sz="0" w:space="0" w:color="auto"/>
        <w:left w:val="none" w:sz="0" w:space="0" w:color="auto"/>
        <w:bottom w:val="none" w:sz="0" w:space="0" w:color="auto"/>
        <w:right w:val="none" w:sz="0" w:space="0" w:color="auto"/>
      </w:divBdr>
    </w:div>
    <w:div w:id="1862625521">
      <w:bodyDiv w:val="1"/>
      <w:marLeft w:val="0"/>
      <w:marRight w:val="0"/>
      <w:marTop w:val="0"/>
      <w:marBottom w:val="0"/>
      <w:divBdr>
        <w:top w:val="none" w:sz="0" w:space="0" w:color="auto"/>
        <w:left w:val="none" w:sz="0" w:space="0" w:color="auto"/>
        <w:bottom w:val="none" w:sz="0" w:space="0" w:color="auto"/>
        <w:right w:val="none" w:sz="0" w:space="0" w:color="auto"/>
      </w:divBdr>
      <w:divsChild>
        <w:div w:id="200942281">
          <w:marLeft w:val="0"/>
          <w:marRight w:val="0"/>
          <w:marTop w:val="0"/>
          <w:marBottom w:val="0"/>
          <w:divBdr>
            <w:top w:val="none" w:sz="0" w:space="0" w:color="auto"/>
            <w:left w:val="none" w:sz="0" w:space="0" w:color="auto"/>
            <w:bottom w:val="none" w:sz="0" w:space="0" w:color="auto"/>
            <w:right w:val="none" w:sz="0" w:space="0" w:color="auto"/>
          </w:divBdr>
          <w:divsChild>
            <w:div w:id="1239752079">
              <w:marLeft w:val="0"/>
              <w:marRight w:val="0"/>
              <w:marTop w:val="0"/>
              <w:marBottom w:val="0"/>
              <w:divBdr>
                <w:top w:val="none" w:sz="0" w:space="0" w:color="auto"/>
                <w:left w:val="none" w:sz="0" w:space="0" w:color="auto"/>
                <w:bottom w:val="none" w:sz="0" w:space="0" w:color="auto"/>
                <w:right w:val="none" w:sz="0" w:space="0" w:color="auto"/>
              </w:divBdr>
              <w:divsChild>
                <w:div w:id="170418445">
                  <w:marLeft w:val="0"/>
                  <w:marRight w:val="0"/>
                  <w:marTop w:val="0"/>
                  <w:marBottom w:val="0"/>
                  <w:divBdr>
                    <w:top w:val="none" w:sz="0" w:space="0" w:color="auto"/>
                    <w:left w:val="none" w:sz="0" w:space="0" w:color="auto"/>
                    <w:bottom w:val="none" w:sz="0" w:space="0" w:color="auto"/>
                    <w:right w:val="none" w:sz="0" w:space="0" w:color="auto"/>
                  </w:divBdr>
                  <w:divsChild>
                    <w:div w:id="1630669465">
                      <w:marLeft w:val="0"/>
                      <w:marRight w:val="0"/>
                      <w:marTop w:val="0"/>
                      <w:marBottom w:val="0"/>
                      <w:divBdr>
                        <w:top w:val="none" w:sz="0" w:space="0" w:color="auto"/>
                        <w:left w:val="none" w:sz="0" w:space="0" w:color="auto"/>
                        <w:bottom w:val="none" w:sz="0" w:space="0" w:color="auto"/>
                        <w:right w:val="none" w:sz="0" w:space="0" w:color="auto"/>
                      </w:divBdr>
                      <w:divsChild>
                        <w:div w:id="985235280">
                          <w:marLeft w:val="0"/>
                          <w:marRight w:val="0"/>
                          <w:marTop w:val="0"/>
                          <w:marBottom w:val="0"/>
                          <w:divBdr>
                            <w:top w:val="none" w:sz="0" w:space="0" w:color="auto"/>
                            <w:left w:val="none" w:sz="0" w:space="0" w:color="auto"/>
                            <w:bottom w:val="none" w:sz="0" w:space="0" w:color="auto"/>
                            <w:right w:val="none" w:sz="0" w:space="0" w:color="auto"/>
                          </w:divBdr>
                          <w:divsChild>
                            <w:div w:id="1789616553">
                              <w:marLeft w:val="0"/>
                              <w:marRight w:val="300"/>
                              <w:marTop w:val="180"/>
                              <w:marBottom w:val="0"/>
                              <w:divBdr>
                                <w:top w:val="none" w:sz="0" w:space="0" w:color="auto"/>
                                <w:left w:val="none" w:sz="0" w:space="0" w:color="auto"/>
                                <w:bottom w:val="none" w:sz="0" w:space="0" w:color="auto"/>
                                <w:right w:val="none" w:sz="0" w:space="0" w:color="auto"/>
                              </w:divBdr>
                              <w:divsChild>
                                <w:div w:id="111374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002465">
          <w:marLeft w:val="0"/>
          <w:marRight w:val="0"/>
          <w:marTop w:val="0"/>
          <w:marBottom w:val="0"/>
          <w:divBdr>
            <w:top w:val="none" w:sz="0" w:space="0" w:color="auto"/>
            <w:left w:val="none" w:sz="0" w:space="0" w:color="auto"/>
            <w:bottom w:val="none" w:sz="0" w:space="0" w:color="auto"/>
            <w:right w:val="none" w:sz="0" w:space="0" w:color="auto"/>
          </w:divBdr>
          <w:divsChild>
            <w:div w:id="1931354102">
              <w:marLeft w:val="0"/>
              <w:marRight w:val="0"/>
              <w:marTop w:val="0"/>
              <w:marBottom w:val="0"/>
              <w:divBdr>
                <w:top w:val="none" w:sz="0" w:space="0" w:color="auto"/>
                <w:left w:val="none" w:sz="0" w:space="0" w:color="auto"/>
                <w:bottom w:val="none" w:sz="0" w:space="0" w:color="auto"/>
                <w:right w:val="none" w:sz="0" w:space="0" w:color="auto"/>
              </w:divBdr>
              <w:divsChild>
                <w:div w:id="576787640">
                  <w:marLeft w:val="0"/>
                  <w:marRight w:val="0"/>
                  <w:marTop w:val="0"/>
                  <w:marBottom w:val="0"/>
                  <w:divBdr>
                    <w:top w:val="none" w:sz="0" w:space="0" w:color="auto"/>
                    <w:left w:val="none" w:sz="0" w:space="0" w:color="auto"/>
                    <w:bottom w:val="none" w:sz="0" w:space="0" w:color="auto"/>
                    <w:right w:val="none" w:sz="0" w:space="0" w:color="auto"/>
                  </w:divBdr>
                  <w:divsChild>
                    <w:div w:id="262420812">
                      <w:marLeft w:val="0"/>
                      <w:marRight w:val="0"/>
                      <w:marTop w:val="0"/>
                      <w:marBottom w:val="0"/>
                      <w:divBdr>
                        <w:top w:val="none" w:sz="0" w:space="0" w:color="auto"/>
                        <w:left w:val="none" w:sz="0" w:space="0" w:color="auto"/>
                        <w:bottom w:val="none" w:sz="0" w:space="0" w:color="auto"/>
                        <w:right w:val="none" w:sz="0" w:space="0" w:color="auto"/>
                      </w:divBdr>
                      <w:divsChild>
                        <w:div w:id="283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793463">
      <w:bodyDiv w:val="1"/>
      <w:marLeft w:val="0"/>
      <w:marRight w:val="0"/>
      <w:marTop w:val="0"/>
      <w:marBottom w:val="0"/>
      <w:divBdr>
        <w:top w:val="none" w:sz="0" w:space="0" w:color="auto"/>
        <w:left w:val="none" w:sz="0" w:space="0" w:color="auto"/>
        <w:bottom w:val="none" w:sz="0" w:space="0" w:color="auto"/>
        <w:right w:val="none" w:sz="0" w:space="0" w:color="auto"/>
      </w:divBdr>
    </w:div>
    <w:div w:id="1981417836">
      <w:bodyDiv w:val="1"/>
      <w:marLeft w:val="0"/>
      <w:marRight w:val="0"/>
      <w:marTop w:val="0"/>
      <w:marBottom w:val="0"/>
      <w:divBdr>
        <w:top w:val="none" w:sz="0" w:space="0" w:color="auto"/>
        <w:left w:val="none" w:sz="0" w:space="0" w:color="auto"/>
        <w:bottom w:val="none" w:sz="0" w:space="0" w:color="auto"/>
        <w:right w:val="none" w:sz="0" w:space="0" w:color="auto"/>
      </w:divBdr>
    </w:div>
    <w:div w:id="204768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ovietvu2002@gmail.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scrum.org/forum/scrum-forum/14437/agile-and-documentation"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doancarat@gmail.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0A3AA-D74C-45E6-AF50-3E4EE823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TotalTime>
  <Pages>1</Pages>
  <Words>5402</Words>
  <Characters>30796</Characters>
  <Application>Microsoft Office Word</Application>
  <DocSecurity>0</DocSecurity>
  <Lines>256</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Bus Map System</vt:lpstr>
      <vt:lpstr>Bus Map System</vt:lpstr>
    </vt:vector>
  </TitlesOfParts>
  <Company/>
  <LinksUpToDate>false</LinksUpToDate>
  <CharactersWithSpaces>36126</CharactersWithSpaces>
  <SharedDoc>false</SharedDoc>
  <HLinks>
    <vt:vector size="186" baseType="variant">
      <vt:variant>
        <vt:i4>2031671</vt:i4>
      </vt:variant>
      <vt:variant>
        <vt:i4>185</vt:i4>
      </vt:variant>
      <vt:variant>
        <vt:i4>0</vt:i4>
      </vt:variant>
      <vt:variant>
        <vt:i4>5</vt:i4>
      </vt:variant>
      <vt:variant>
        <vt:lpwstr/>
      </vt:variant>
      <vt:variant>
        <vt:lpwstr>_Toc482650468</vt:lpwstr>
      </vt:variant>
      <vt:variant>
        <vt:i4>2031671</vt:i4>
      </vt:variant>
      <vt:variant>
        <vt:i4>179</vt:i4>
      </vt:variant>
      <vt:variant>
        <vt:i4>0</vt:i4>
      </vt:variant>
      <vt:variant>
        <vt:i4>5</vt:i4>
      </vt:variant>
      <vt:variant>
        <vt:lpwstr/>
      </vt:variant>
      <vt:variant>
        <vt:lpwstr>_Toc482650467</vt:lpwstr>
      </vt:variant>
      <vt:variant>
        <vt:i4>2031671</vt:i4>
      </vt:variant>
      <vt:variant>
        <vt:i4>173</vt:i4>
      </vt:variant>
      <vt:variant>
        <vt:i4>0</vt:i4>
      </vt:variant>
      <vt:variant>
        <vt:i4>5</vt:i4>
      </vt:variant>
      <vt:variant>
        <vt:lpwstr/>
      </vt:variant>
      <vt:variant>
        <vt:lpwstr>_Toc482650466</vt:lpwstr>
      </vt:variant>
      <vt:variant>
        <vt:i4>2031671</vt:i4>
      </vt:variant>
      <vt:variant>
        <vt:i4>167</vt:i4>
      </vt:variant>
      <vt:variant>
        <vt:i4>0</vt:i4>
      </vt:variant>
      <vt:variant>
        <vt:i4>5</vt:i4>
      </vt:variant>
      <vt:variant>
        <vt:lpwstr/>
      </vt:variant>
      <vt:variant>
        <vt:lpwstr>_Toc482650465</vt:lpwstr>
      </vt:variant>
      <vt:variant>
        <vt:i4>2031671</vt:i4>
      </vt:variant>
      <vt:variant>
        <vt:i4>161</vt:i4>
      </vt:variant>
      <vt:variant>
        <vt:i4>0</vt:i4>
      </vt:variant>
      <vt:variant>
        <vt:i4>5</vt:i4>
      </vt:variant>
      <vt:variant>
        <vt:lpwstr/>
      </vt:variant>
      <vt:variant>
        <vt:lpwstr>_Toc482650464</vt:lpwstr>
      </vt:variant>
      <vt:variant>
        <vt:i4>2031671</vt:i4>
      </vt:variant>
      <vt:variant>
        <vt:i4>155</vt:i4>
      </vt:variant>
      <vt:variant>
        <vt:i4>0</vt:i4>
      </vt:variant>
      <vt:variant>
        <vt:i4>5</vt:i4>
      </vt:variant>
      <vt:variant>
        <vt:lpwstr/>
      </vt:variant>
      <vt:variant>
        <vt:lpwstr>_Toc482650463</vt:lpwstr>
      </vt:variant>
      <vt:variant>
        <vt:i4>2031671</vt:i4>
      </vt:variant>
      <vt:variant>
        <vt:i4>149</vt:i4>
      </vt:variant>
      <vt:variant>
        <vt:i4>0</vt:i4>
      </vt:variant>
      <vt:variant>
        <vt:i4>5</vt:i4>
      </vt:variant>
      <vt:variant>
        <vt:lpwstr/>
      </vt:variant>
      <vt:variant>
        <vt:lpwstr>_Toc482650462</vt:lpwstr>
      </vt:variant>
      <vt:variant>
        <vt:i4>2031671</vt:i4>
      </vt:variant>
      <vt:variant>
        <vt:i4>143</vt:i4>
      </vt:variant>
      <vt:variant>
        <vt:i4>0</vt:i4>
      </vt:variant>
      <vt:variant>
        <vt:i4>5</vt:i4>
      </vt:variant>
      <vt:variant>
        <vt:lpwstr/>
      </vt:variant>
      <vt:variant>
        <vt:lpwstr>_Toc482650461</vt:lpwstr>
      </vt:variant>
      <vt:variant>
        <vt:i4>2031671</vt:i4>
      </vt:variant>
      <vt:variant>
        <vt:i4>137</vt:i4>
      </vt:variant>
      <vt:variant>
        <vt:i4>0</vt:i4>
      </vt:variant>
      <vt:variant>
        <vt:i4>5</vt:i4>
      </vt:variant>
      <vt:variant>
        <vt:lpwstr/>
      </vt:variant>
      <vt:variant>
        <vt:lpwstr>_Toc482650460</vt:lpwstr>
      </vt:variant>
      <vt:variant>
        <vt:i4>1835063</vt:i4>
      </vt:variant>
      <vt:variant>
        <vt:i4>131</vt:i4>
      </vt:variant>
      <vt:variant>
        <vt:i4>0</vt:i4>
      </vt:variant>
      <vt:variant>
        <vt:i4>5</vt:i4>
      </vt:variant>
      <vt:variant>
        <vt:lpwstr/>
      </vt:variant>
      <vt:variant>
        <vt:lpwstr>_Toc482650459</vt:lpwstr>
      </vt:variant>
      <vt:variant>
        <vt:i4>1835063</vt:i4>
      </vt:variant>
      <vt:variant>
        <vt:i4>125</vt:i4>
      </vt:variant>
      <vt:variant>
        <vt:i4>0</vt:i4>
      </vt:variant>
      <vt:variant>
        <vt:i4>5</vt:i4>
      </vt:variant>
      <vt:variant>
        <vt:lpwstr/>
      </vt:variant>
      <vt:variant>
        <vt:lpwstr>_Toc482650458</vt:lpwstr>
      </vt:variant>
      <vt:variant>
        <vt:i4>1245240</vt:i4>
      </vt:variant>
      <vt:variant>
        <vt:i4>116</vt:i4>
      </vt:variant>
      <vt:variant>
        <vt:i4>0</vt:i4>
      </vt:variant>
      <vt:variant>
        <vt:i4>5</vt:i4>
      </vt:variant>
      <vt:variant>
        <vt:lpwstr/>
      </vt:variant>
      <vt:variant>
        <vt:lpwstr>_Toc481788530</vt:lpwstr>
      </vt:variant>
      <vt:variant>
        <vt:i4>1179704</vt:i4>
      </vt:variant>
      <vt:variant>
        <vt:i4>110</vt:i4>
      </vt:variant>
      <vt:variant>
        <vt:i4>0</vt:i4>
      </vt:variant>
      <vt:variant>
        <vt:i4>5</vt:i4>
      </vt:variant>
      <vt:variant>
        <vt:lpwstr/>
      </vt:variant>
      <vt:variant>
        <vt:lpwstr>_Toc481788529</vt:lpwstr>
      </vt:variant>
      <vt:variant>
        <vt:i4>1179704</vt:i4>
      </vt:variant>
      <vt:variant>
        <vt:i4>104</vt:i4>
      </vt:variant>
      <vt:variant>
        <vt:i4>0</vt:i4>
      </vt:variant>
      <vt:variant>
        <vt:i4>5</vt:i4>
      </vt:variant>
      <vt:variant>
        <vt:lpwstr/>
      </vt:variant>
      <vt:variant>
        <vt:lpwstr>_Toc481788528</vt:lpwstr>
      </vt:variant>
      <vt:variant>
        <vt:i4>1179704</vt:i4>
      </vt:variant>
      <vt:variant>
        <vt:i4>98</vt:i4>
      </vt:variant>
      <vt:variant>
        <vt:i4>0</vt:i4>
      </vt:variant>
      <vt:variant>
        <vt:i4>5</vt:i4>
      </vt:variant>
      <vt:variant>
        <vt:lpwstr/>
      </vt:variant>
      <vt:variant>
        <vt:lpwstr>_Toc481788527</vt:lpwstr>
      </vt:variant>
      <vt:variant>
        <vt:i4>1179704</vt:i4>
      </vt:variant>
      <vt:variant>
        <vt:i4>92</vt:i4>
      </vt:variant>
      <vt:variant>
        <vt:i4>0</vt:i4>
      </vt:variant>
      <vt:variant>
        <vt:i4>5</vt:i4>
      </vt:variant>
      <vt:variant>
        <vt:lpwstr/>
      </vt:variant>
      <vt:variant>
        <vt:lpwstr>_Toc481788526</vt:lpwstr>
      </vt:variant>
      <vt:variant>
        <vt:i4>1179704</vt:i4>
      </vt:variant>
      <vt:variant>
        <vt:i4>86</vt:i4>
      </vt:variant>
      <vt:variant>
        <vt:i4>0</vt:i4>
      </vt:variant>
      <vt:variant>
        <vt:i4>5</vt:i4>
      </vt:variant>
      <vt:variant>
        <vt:lpwstr/>
      </vt:variant>
      <vt:variant>
        <vt:lpwstr>_Toc481788525</vt:lpwstr>
      </vt:variant>
      <vt:variant>
        <vt:i4>1179704</vt:i4>
      </vt:variant>
      <vt:variant>
        <vt:i4>80</vt:i4>
      </vt:variant>
      <vt:variant>
        <vt:i4>0</vt:i4>
      </vt:variant>
      <vt:variant>
        <vt:i4>5</vt:i4>
      </vt:variant>
      <vt:variant>
        <vt:lpwstr/>
      </vt:variant>
      <vt:variant>
        <vt:lpwstr>_Toc481788524</vt:lpwstr>
      </vt:variant>
      <vt:variant>
        <vt:i4>1179704</vt:i4>
      </vt:variant>
      <vt:variant>
        <vt:i4>74</vt:i4>
      </vt:variant>
      <vt:variant>
        <vt:i4>0</vt:i4>
      </vt:variant>
      <vt:variant>
        <vt:i4>5</vt:i4>
      </vt:variant>
      <vt:variant>
        <vt:lpwstr/>
      </vt:variant>
      <vt:variant>
        <vt:lpwstr>_Toc481788523</vt:lpwstr>
      </vt:variant>
      <vt:variant>
        <vt:i4>1179704</vt:i4>
      </vt:variant>
      <vt:variant>
        <vt:i4>68</vt:i4>
      </vt:variant>
      <vt:variant>
        <vt:i4>0</vt:i4>
      </vt:variant>
      <vt:variant>
        <vt:i4>5</vt:i4>
      </vt:variant>
      <vt:variant>
        <vt:lpwstr/>
      </vt:variant>
      <vt:variant>
        <vt:lpwstr>_Toc481788522</vt:lpwstr>
      </vt:variant>
      <vt:variant>
        <vt:i4>1179704</vt:i4>
      </vt:variant>
      <vt:variant>
        <vt:i4>62</vt:i4>
      </vt:variant>
      <vt:variant>
        <vt:i4>0</vt:i4>
      </vt:variant>
      <vt:variant>
        <vt:i4>5</vt:i4>
      </vt:variant>
      <vt:variant>
        <vt:lpwstr/>
      </vt:variant>
      <vt:variant>
        <vt:lpwstr>_Toc481788521</vt:lpwstr>
      </vt:variant>
      <vt:variant>
        <vt:i4>1179704</vt:i4>
      </vt:variant>
      <vt:variant>
        <vt:i4>56</vt:i4>
      </vt:variant>
      <vt:variant>
        <vt:i4>0</vt:i4>
      </vt:variant>
      <vt:variant>
        <vt:i4>5</vt:i4>
      </vt:variant>
      <vt:variant>
        <vt:lpwstr/>
      </vt:variant>
      <vt:variant>
        <vt:lpwstr>_Toc481788520</vt:lpwstr>
      </vt:variant>
      <vt:variant>
        <vt:i4>1114168</vt:i4>
      </vt:variant>
      <vt:variant>
        <vt:i4>50</vt:i4>
      </vt:variant>
      <vt:variant>
        <vt:i4>0</vt:i4>
      </vt:variant>
      <vt:variant>
        <vt:i4>5</vt:i4>
      </vt:variant>
      <vt:variant>
        <vt:lpwstr/>
      </vt:variant>
      <vt:variant>
        <vt:lpwstr>_Toc481788519</vt:lpwstr>
      </vt:variant>
      <vt:variant>
        <vt:i4>1114168</vt:i4>
      </vt:variant>
      <vt:variant>
        <vt:i4>44</vt:i4>
      </vt:variant>
      <vt:variant>
        <vt:i4>0</vt:i4>
      </vt:variant>
      <vt:variant>
        <vt:i4>5</vt:i4>
      </vt:variant>
      <vt:variant>
        <vt:lpwstr/>
      </vt:variant>
      <vt:variant>
        <vt:lpwstr>_Toc481788518</vt:lpwstr>
      </vt:variant>
      <vt:variant>
        <vt:i4>1114168</vt:i4>
      </vt:variant>
      <vt:variant>
        <vt:i4>38</vt:i4>
      </vt:variant>
      <vt:variant>
        <vt:i4>0</vt:i4>
      </vt:variant>
      <vt:variant>
        <vt:i4>5</vt:i4>
      </vt:variant>
      <vt:variant>
        <vt:lpwstr/>
      </vt:variant>
      <vt:variant>
        <vt:lpwstr>_Toc481788517</vt:lpwstr>
      </vt:variant>
      <vt:variant>
        <vt:i4>1114168</vt:i4>
      </vt:variant>
      <vt:variant>
        <vt:i4>32</vt:i4>
      </vt:variant>
      <vt:variant>
        <vt:i4>0</vt:i4>
      </vt:variant>
      <vt:variant>
        <vt:i4>5</vt:i4>
      </vt:variant>
      <vt:variant>
        <vt:lpwstr/>
      </vt:variant>
      <vt:variant>
        <vt:lpwstr>_Toc481788516</vt:lpwstr>
      </vt:variant>
      <vt:variant>
        <vt:i4>1114168</vt:i4>
      </vt:variant>
      <vt:variant>
        <vt:i4>26</vt:i4>
      </vt:variant>
      <vt:variant>
        <vt:i4>0</vt:i4>
      </vt:variant>
      <vt:variant>
        <vt:i4>5</vt:i4>
      </vt:variant>
      <vt:variant>
        <vt:lpwstr/>
      </vt:variant>
      <vt:variant>
        <vt:lpwstr>_Toc481788515</vt:lpwstr>
      </vt:variant>
      <vt:variant>
        <vt:i4>1114168</vt:i4>
      </vt:variant>
      <vt:variant>
        <vt:i4>20</vt:i4>
      </vt:variant>
      <vt:variant>
        <vt:i4>0</vt:i4>
      </vt:variant>
      <vt:variant>
        <vt:i4>5</vt:i4>
      </vt:variant>
      <vt:variant>
        <vt:lpwstr/>
      </vt:variant>
      <vt:variant>
        <vt:lpwstr>_Toc481788514</vt:lpwstr>
      </vt:variant>
      <vt:variant>
        <vt:i4>1114168</vt:i4>
      </vt:variant>
      <vt:variant>
        <vt:i4>14</vt:i4>
      </vt:variant>
      <vt:variant>
        <vt:i4>0</vt:i4>
      </vt:variant>
      <vt:variant>
        <vt:i4>5</vt:i4>
      </vt:variant>
      <vt:variant>
        <vt:lpwstr/>
      </vt:variant>
      <vt:variant>
        <vt:lpwstr>_Toc481788513</vt:lpwstr>
      </vt:variant>
      <vt:variant>
        <vt:i4>1114168</vt:i4>
      </vt:variant>
      <vt:variant>
        <vt:i4>8</vt:i4>
      </vt:variant>
      <vt:variant>
        <vt:i4>0</vt:i4>
      </vt:variant>
      <vt:variant>
        <vt:i4>5</vt:i4>
      </vt:variant>
      <vt:variant>
        <vt:lpwstr/>
      </vt:variant>
      <vt:variant>
        <vt:lpwstr>_Toc481788512</vt:lpwstr>
      </vt:variant>
      <vt:variant>
        <vt:i4>1114168</vt:i4>
      </vt:variant>
      <vt:variant>
        <vt:i4>2</vt:i4>
      </vt:variant>
      <vt:variant>
        <vt:i4>0</vt:i4>
      </vt:variant>
      <vt:variant>
        <vt:i4>5</vt:i4>
      </vt:variant>
      <vt:variant>
        <vt:lpwstr/>
      </vt:variant>
      <vt:variant>
        <vt:lpwstr>_Toc481788511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 Map System</dc:title>
  <dc:creator>HoangLong</dc:creator>
  <cp:lastModifiedBy>Thu Thảo Nguyễn</cp:lastModifiedBy>
  <cp:revision>135</cp:revision>
  <cp:lastPrinted>2024-12-12T06:51:00Z</cp:lastPrinted>
  <dcterms:created xsi:type="dcterms:W3CDTF">2024-09-30T17:07:00Z</dcterms:created>
  <dcterms:modified xsi:type="dcterms:W3CDTF">2025-05-05T06:36:00Z</dcterms:modified>
</cp:coreProperties>
</file>