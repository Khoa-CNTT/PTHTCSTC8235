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AB9E" w14:textId="7CA02D88" w:rsidR="00647315" w:rsidRDefault="00647315" w:rsidP="0064731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EB594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34167D" wp14:editId="40C8F311">
                <wp:simplePos x="0" y="0"/>
                <wp:positionH relativeFrom="margin">
                  <wp:posOffset>180661</wp:posOffset>
                </wp:positionH>
                <wp:positionV relativeFrom="paragraph">
                  <wp:posOffset>-203001</wp:posOffset>
                </wp:positionV>
                <wp:extent cx="6045956" cy="9204970"/>
                <wp:effectExtent l="0" t="0" r="12065" b="15240"/>
                <wp:wrapNone/>
                <wp:docPr id="920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045956" cy="9204970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BCA8E" id="Nhóm 54" o:spid="_x0000_s1026" style="position:absolute;margin-left:14.25pt;margin-top:-16pt;width:476.05pt;height:724.8pt;rotation:180;z-index:251659264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 w:rsidRPr="00EB5945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58FAA33D" w14:textId="77777777" w:rsidR="00647315" w:rsidRPr="00EB5945" w:rsidRDefault="00647315" w:rsidP="0064731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</w:t>
      </w:r>
    </w:p>
    <w:p w14:paraId="22554902" w14:textId="77777777" w:rsidR="00647315" w:rsidRPr="00EB5945" w:rsidRDefault="00647315" w:rsidP="0064731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EB5945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3CDE9024" w14:textId="388374EB" w:rsidR="00647315" w:rsidRPr="00EB5945" w:rsidRDefault="00647315" w:rsidP="0064731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B5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EB5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EB5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EB5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EB5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EB5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EB59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414C9AAE" w14:textId="494E23EC" w:rsidR="00647315" w:rsidRPr="00EB5945" w:rsidRDefault="00647315" w:rsidP="0064731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32D6EABD" w14:textId="77777777" w:rsidR="00647315" w:rsidRPr="00EB5945" w:rsidRDefault="00647315" w:rsidP="0064731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79F83337" w14:textId="77777777" w:rsidR="00647315" w:rsidRPr="00EB5945" w:rsidRDefault="00647315" w:rsidP="00647315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5945">
        <w:rPr>
          <w:rFonts w:ascii="Times New Roman" w:hAnsi="Times New Roman" w:cs="Times New Roman"/>
          <w:b/>
          <w:sz w:val="28"/>
          <w:szCs w:val="28"/>
        </w:rPr>
        <w:object w:dxaOrig="4231" w:dyaOrig="1457" w14:anchorId="5E2B7EDC">
          <v:rect id="rectole0000000000" o:spid="_x0000_i1025" style="width:214.8pt;height:1in" o:ole="" o:preferrelative="t" stroked="f">
            <v:imagedata r:id="rId8" o:title=""/>
          </v:rect>
          <o:OLEObject Type="Embed" ProgID="StaticMetafile" ShapeID="rectole0000000000" DrawAspect="Content" ObjectID="_1808050466" r:id="rId9"/>
        </w:object>
      </w:r>
    </w:p>
    <w:p w14:paraId="41D1CE06" w14:textId="77777777" w:rsidR="00647315" w:rsidRPr="00EB5945" w:rsidRDefault="00647315" w:rsidP="0064731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28D99E90" w14:textId="77777777" w:rsidR="00647315" w:rsidRDefault="00647315" w:rsidP="00647315">
      <w:pPr>
        <w:spacing w:after="0" w:line="276" w:lineRule="auto"/>
        <w:ind w:left="709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3FA4C0BF" w14:textId="77777777" w:rsidR="00647315" w:rsidRPr="00EB5945" w:rsidRDefault="00647315" w:rsidP="00647315">
      <w:pPr>
        <w:spacing w:after="0" w:line="276" w:lineRule="auto"/>
        <w:ind w:left="709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2E832F56" w14:textId="4418B57C" w:rsidR="00647315" w:rsidRPr="00AB60C0" w:rsidRDefault="00647315" w:rsidP="00647315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AB60C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 đề tài:</w:t>
      </w:r>
    </w:p>
    <w:p w14:paraId="79BBC8CF" w14:textId="4A80118B" w:rsidR="00647315" w:rsidRDefault="00B740F3" w:rsidP="00647315">
      <w:pPr>
        <w:spacing w:after="0" w:line="276" w:lineRule="auto"/>
        <w:ind w:right="9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PHÁT TRIỂN HỆ THỐNG CHĂM SÓC THÚ </w:t>
      </w:r>
    </w:p>
    <w:p w14:paraId="31FEF000" w14:textId="17D3D521" w:rsidR="00B740F3" w:rsidRDefault="00B740F3" w:rsidP="00647315">
      <w:pPr>
        <w:spacing w:after="0" w:line="276" w:lineRule="auto"/>
        <w:ind w:right="9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CƯNG THÔNG MINH – TÍCH HỢP AI</w:t>
      </w:r>
    </w:p>
    <w:p w14:paraId="16FCEDD9" w14:textId="172583B6" w:rsidR="00B740F3" w:rsidRDefault="00B740F3" w:rsidP="00647315">
      <w:pPr>
        <w:spacing w:after="0" w:line="276" w:lineRule="auto"/>
        <w:ind w:right="9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CHATBOT ĐẶT LỊCH &amp; PHÂN TÍCH SỨC KHỎE</w:t>
      </w:r>
    </w:p>
    <w:p w14:paraId="3413B3D9" w14:textId="77777777" w:rsidR="00647315" w:rsidRDefault="00647315" w:rsidP="00647315">
      <w:pPr>
        <w:spacing w:after="0" w:line="276" w:lineRule="auto"/>
        <w:ind w:left="360" w:right="598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</w:p>
    <w:p w14:paraId="72E74F0A" w14:textId="77777777" w:rsidR="00647315" w:rsidRPr="00EB5945" w:rsidRDefault="00647315" w:rsidP="00647315">
      <w:pPr>
        <w:spacing w:after="0" w:line="276" w:lineRule="auto"/>
        <w:ind w:left="360"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</w:rPr>
      </w:pPr>
    </w:p>
    <w:p w14:paraId="2ED03037" w14:textId="5B518443" w:rsidR="00647315" w:rsidRPr="00EC0DC1" w:rsidRDefault="00647315" w:rsidP="00647315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EC0DC1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 w:rsidR="004B1C8C">
        <w:rPr>
          <w:rFonts w:ascii="Times New Roman" w:hAnsi="Times New Roman" w:cs="Times New Roman"/>
          <w:b/>
          <w:color w:val="000000"/>
          <w:sz w:val="32"/>
          <w:szCs w:val="32"/>
        </w:rPr>
        <w:t>TEST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PLAN</w:t>
      </w:r>
      <w:r w:rsidRPr="00EC0DC1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r w:rsidR="004B1C8C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SRPINT 1 </w:t>
      </w:r>
      <w:r w:rsidRPr="00EC0DC1">
        <w:rPr>
          <w:rFonts w:ascii="Times New Roman" w:hAnsi="Times New Roman" w:cs="Times New Roman"/>
          <w:b/>
          <w:color w:val="000000"/>
          <w:sz w:val="32"/>
          <w:szCs w:val="32"/>
        </w:rPr>
        <w:t>DOCUMENT</w:t>
      </w:r>
      <w:r w:rsidRPr="00EC0DC1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03D671F2" w14:textId="066D3805" w:rsidR="00647315" w:rsidRPr="00735F23" w:rsidRDefault="00B740F3" w:rsidP="00647315">
      <w:pPr>
        <w:tabs>
          <w:tab w:val="left" w:pos="4680"/>
        </w:tabs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 xml:space="preserve">                                                           </w:t>
      </w:r>
      <w:r w:rsidR="00647315" w:rsidRPr="00735F23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proofErr w:type="gramStart"/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Th.S</w:t>
      </w:r>
      <w:proofErr w:type="gramEnd"/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Đỗ Thành Bảo Ngọc</w:t>
      </w:r>
      <w:r w:rsidR="00647315" w:rsidRPr="00735F23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vi-VN"/>
        </w:rPr>
        <w:t xml:space="preserve">     </w:t>
      </w:r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</w:t>
      </w:r>
    </w:p>
    <w:p w14:paraId="54DDFAB9" w14:textId="19A4053A" w:rsidR="00647315" w:rsidRPr="00735F23" w:rsidRDefault="00B740F3" w:rsidP="00647315">
      <w:pPr>
        <w:tabs>
          <w:tab w:val="left" w:pos="4680"/>
        </w:tabs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                                              </w:t>
      </w:r>
      <w:r w:rsidR="00647315" w:rsidRPr="00735F23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Thành Viên</w:t>
      </w:r>
      <w:r w:rsidR="00647315" w:rsidRPr="00735F23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</w:r>
    </w:p>
    <w:p w14:paraId="62E872AE" w14:textId="162382EE" w:rsidR="00647315" w:rsidRPr="00735F23" w:rsidRDefault="00B740F3" w:rsidP="00647315">
      <w:pPr>
        <w:tabs>
          <w:tab w:val="left" w:pos="5400"/>
          <w:tab w:val="left" w:pos="7560"/>
        </w:tabs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                                      Lương Văn Ái                  </w:t>
      </w:r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27211248235</w:t>
      </w:r>
    </w:p>
    <w:p w14:paraId="0A84777F" w14:textId="5604664E" w:rsidR="00647315" w:rsidRPr="00735F23" w:rsidRDefault="00B740F3" w:rsidP="00647315">
      <w:pPr>
        <w:tabs>
          <w:tab w:val="left" w:pos="5400"/>
          <w:tab w:val="left" w:pos="7560"/>
        </w:tabs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                                      Huỳnh Nguyễn Cao Đức</w:t>
      </w:r>
      <w:r w:rsidR="00647315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- </w:t>
      </w:r>
      <w:r w:rsidRPr="00786CC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27211201244</w:t>
      </w:r>
    </w:p>
    <w:p w14:paraId="16E90766" w14:textId="32D66A43" w:rsidR="00647315" w:rsidRDefault="00B740F3" w:rsidP="00647315">
      <w:pPr>
        <w:tabs>
          <w:tab w:val="left" w:pos="5400"/>
          <w:tab w:val="left" w:pos="7560"/>
        </w:tabs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                                      Nguyễn Thị Thu Thảo</w:t>
      </w:r>
      <w:r w:rsidR="00647315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- 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27201243071 </w:t>
      </w:r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 </w:t>
      </w:r>
    </w:p>
    <w:p w14:paraId="04CD99BE" w14:textId="22000E0A" w:rsidR="00647315" w:rsidRPr="00735F23" w:rsidRDefault="00B740F3" w:rsidP="00647315">
      <w:pPr>
        <w:tabs>
          <w:tab w:val="left" w:pos="5400"/>
          <w:tab w:val="left" w:pos="7560"/>
        </w:tabs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                                      Phạm Thị Thu Hà</w:t>
      </w:r>
      <w:r w:rsidR="00647315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27201201855</w:t>
      </w:r>
    </w:p>
    <w:p w14:paraId="5E8FBEA6" w14:textId="564DB648" w:rsidR="00647315" w:rsidRPr="00365366" w:rsidRDefault="00B740F3" w:rsidP="00647315">
      <w:pPr>
        <w:tabs>
          <w:tab w:val="left" w:pos="5400"/>
          <w:tab w:val="left" w:pos="7560"/>
        </w:tabs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                                      Nguyễn Công Đoàn</w:t>
      </w:r>
      <w:r w:rsidR="00647315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647315" w:rsidRPr="00735F23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27211248015</w:t>
      </w:r>
    </w:p>
    <w:p w14:paraId="369B4288" w14:textId="77777777" w:rsidR="00647315" w:rsidRDefault="00647315" w:rsidP="00647315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D541B64" w14:textId="77777777" w:rsidR="00647315" w:rsidRDefault="00647315" w:rsidP="00647315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405E2A23" w14:textId="77777777" w:rsidR="00647315" w:rsidRPr="00EB5945" w:rsidRDefault="00647315" w:rsidP="00647315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8AA81CA" w14:textId="74307390" w:rsidR="0042601D" w:rsidRPr="00E65E00" w:rsidRDefault="00B40688" w:rsidP="00B40688">
      <w:pPr>
        <w:tabs>
          <w:tab w:val="center" w:pos="4986"/>
          <w:tab w:val="right" w:pos="9972"/>
        </w:tabs>
        <w:spacing w:after="0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sectPr w:rsidR="0042601D" w:rsidRPr="00E65E00" w:rsidSect="00647315">
          <w:footerReference w:type="default" r:id="rId10"/>
          <w:pgSz w:w="12240" w:h="15840"/>
          <w:pgMar w:top="1134" w:right="1134" w:bottom="1134" w:left="1134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="00647315" w:rsidRPr="00EB5945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Đà Nẵng</w:t>
      </w:r>
      <w:r w:rsidR="00647315" w:rsidRPr="00EB5945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vi-VN"/>
        </w:rPr>
        <w:t>,</w:t>
      </w:r>
      <w:r w:rsidR="00647315" w:rsidRPr="00EB5945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Tháng</w:t>
      </w:r>
      <w:r w:rsidR="00647315" w:rsidRPr="00EB5945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B740F3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04</w:t>
      </w:r>
      <w:r w:rsidR="00647315" w:rsidRPr="00EB5945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năm </w:t>
      </w:r>
      <w:r w:rsidR="00647315" w:rsidRPr="00EB5945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vi-VN"/>
        </w:rPr>
        <w:t>202</w:t>
      </w:r>
      <w:r w:rsidR="00B740F3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vi-VN"/>
        </w:rPr>
        <w:tab/>
      </w:r>
    </w:p>
    <w:tbl>
      <w:tblPr>
        <w:tblpPr w:leftFromText="180" w:rightFromText="180" w:vertAnchor="text" w:horzAnchor="margin" w:tblpXSpec="center" w:tblpY="254"/>
        <w:tblW w:w="9215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900"/>
        <w:gridCol w:w="1565"/>
      </w:tblGrid>
      <w:tr w:rsidR="00647315" w:rsidRPr="001F761D" w14:paraId="39492256" w14:textId="77777777" w:rsidTr="00CA0E61">
        <w:tc>
          <w:tcPr>
            <w:tcW w:w="9215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671F5D3F" w14:textId="77777777" w:rsidR="00647315" w:rsidRPr="001F761D" w:rsidRDefault="00647315" w:rsidP="00CA0E61">
            <w:pPr>
              <w:keepNext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Hlk184797582"/>
            <w:r w:rsidRPr="001F761D"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  <w:shd w:val="clear" w:color="auto" w:fill="FFFFFF"/>
              </w:rPr>
              <w:lastRenderedPageBreak/>
              <w:br w:type="page"/>
            </w:r>
            <w:r w:rsidRPr="001F761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THÔNG TIN DỰ ÁN</w:t>
            </w:r>
          </w:p>
        </w:tc>
      </w:tr>
      <w:tr w:rsidR="00647315" w:rsidRPr="001F761D" w14:paraId="097305C7" w14:textId="77777777" w:rsidTr="00CA0E61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B71F06" w14:textId="77777777" w:rsidR="00647315" w:rsidRPr="001F761D" w:rsidRDefault="00647315" w:rsidP="00CA0E61">
            <w:pPr>
              <w:keepNext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Dự án viết tắt 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2E0498" w14:textId="05268A73" w:rsidR="00647315" w:rsidRPr="001F761D" w:rsidRDefault="00647315" w:rsidP="00CA0E61">
            <w:pPr>
              <w:keepNext/>
              <w:ind w:right="-108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F761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B740F3">
              <w:rPr>
                <w:rFonts w:ascii="Times New Roman" w:hAnsi="Times New Roman" w:cs="Times New Roman"/>
                <w:b/>
                <w:sz w:val="26"/>
                <w:szCs w:val="26"/>
              </w:rPr>
              <w:t>PETCARE</w:t>
            </w:r>
          </w:p>
        </w:tc>
      </w:tr>
      <w:tr w:rsidR="00647315" w:rsidRPr="001F761D" w14:paraId="5C6D7387" w14:textId="77777777" w:rsidTr="00CA0E61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B14C82" w14:textId="77777777" w:rsidR="00647315" w:rsidRPr="001F761D" w:rsidRDefault="00647315" w:rsidP="00CA0E61">
            <w:pPr>
              <w:keepNext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D0C6F4" w14:textId="5D59894C" w:rsidR="00647315" w:rsidRPr="001F761D" w:rsidRDefault="00B740F3" w:rsidP="00CA0E61">
            <w:pPr>
              <w:keepNext/>
              <w:ind w:right="-108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>Ph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á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>t triển Hệ thống Ch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ă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>m s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ó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>c Th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ú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cưng Th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ô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>ng minh -T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í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ch hợp AI ChatBot 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Đ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>ặt lịch &amp; Ph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â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>n t</w:t>
            </w:r>
            <w:r w:rsidRPr="0019176A">
              <w:rPr>
                <w:rFonts w:ascii="Times New Roman" w:hAnsi="Times New Roman" w:cs="Times New Roman" w:hint="eastAsia"/>
                <w:bCs/>
                <w:sz w:val="26"/>
                <w:szCs w:val="26"/>
              </w:rPr>
              <w:t>í</w:t>
            </w:r>
            <w:r w:rsidRPr="0019176A">
              <w:rPr>
                <w:rFonts w:ascii="Times New Roman" w:hAnsi="Times New Roman" w:cs="Times New Roman"/>
                <w:bCs/>
                <w:sz w:val="26"/>
                <w:szCs w:val="26"/>
              </w:rPr>
              <w:t>ch Sức khỏe</w:t>
            </w:r>
          </w:p>
        </w:tc>
      </w:tr>
      <w:tr w:rsidR="00647315" w:rsidRPr="001F761D" w14:paraId="0EEC5FE3" w14:textId="77777777" w:rsidTr="00CA0E61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DF5E9AB" w14:textId="77777777" w:rsidR="00647315" w:rsidRPr="001F761D" w:rsidRDefault="00647315" w:rsidP="00CA0E61">
            <w:pPr>
              <w:keepNext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E1226FB" w14:textId="72F07841" w:rsidR="00647315" w:rsidRPr="001F761D" w:rsidRDefault="00B740F3" w:rsidP="00CA0E61">
            <w:pPr>
              <w:keepNext/>
              <w:ind w:firstLine="112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17/03/2025</w:t>
            </w: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96E2759" w14:textId="77777777" w:rsidR="00647315" w:rsidRPr="001F761D" w:rsidRDefault="00647315" w:rsidP="00CA0E61">
            <w:pPr>
              <w:keepNext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246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1E87C11" w14:textId="4EF6157E" w:rsidR="00647315" w:rsidRPr="001F761D" w:rsidRDefault="00B740F3" w:rsidP="00CA0E61">
            <w:pPr>
              <w:keepNext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20/05/2025</w:t>
            </w:r>
          </w:p>
        </w:tc>
      </w:tr>
      <w:tr w:rsidR="00647315" w:rsidRPr="001F761D" w14:paraId="6506C49B" w14:textId="77777777" w:rsidTr="00CA0E61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27346D" w14:textId="77777777" w:rsidR="00647315" w:rsidRPr="001F761D" w:rsidRDefault="00647315" w:rsidP="00CA0E61">
            <w:pPr>
              <w:keepNext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412EC7A" w14:textId="77777777" w:rsidR="00647315" w:rsidRPr="001F761D" w:rsidRDefault="00647315" w:rsidP="00CA0E61">
            <w:pPr>
              <w:keepNext/>
              <w:ind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Khoa Công Nghệ Thông Tin, Trường Đại Học Duy Tân</w:t>
            </w:r>
          </w:p>
        </w:tc>
      </w:tr>
      <w:tr w:rsidR="00647315" w:rsidRPr="001F761D" w14:paraId="68849DDD" w14:textId="77777777" w:rsidTr="00CA0E61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FB168AA" w14:textId="77777777" w:rsidR="00647315" w:rsidRPr="001F761D" w:rsidRDefault="00647315" w:rsidP="00CA0E61">
            <w:pPr>
              <w:keepNext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DEBC596" w14:textId="77777777" w:rsidR="00B740F3" w:rsidRPr="00910C53" w:rsidRDefault="00B740F3" w:rsidP="00B740F3">
            <w:pPr>
              <w:keepNext/>
              <w:ind w:left="-18"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10C53">
              <w:rPr>
                <w:rFonts w:ascii="Times New Roman" w:hAnsi="Times New Roman" w:cs="Times New Roman"/>
                <w:bCs/>
                <w:sz w:val="26"/>
                <w:szCs w:val="26"/>
              </w:rPr>
              <w:t>Đỗ Thành Bảo Ngọc</w:t>
            </w:r>
          </w:p>
          <w:p w14:paraId="1907D680" w14:textId="77777777" w:rsidR="00B740F3" w:rsidRPr="00910C53" w:rsidRDefault="00B740F3" w:rsidP="00B740F3">
            <w:pPr>
              <w:keepNext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Email: baongocdt@gmail.com</w:t>
            </w:r>
          </w:p>
          <w:p w14:paraId="3BB34C58" w14:textId="5CBC9928" w:rsidR="00647315" w:rsidRPr="001F761D" w:rsidRDefault="00B740F3" w:rsidP="00B740F3">
            <w:pPr>
              <w:keepNext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Phone: 0905892893</w:t>
            </w:r>
          </w:p>
        </w:tc>
      </w:tr>
      <w:tr w:rsidR="00647315" w:rsidRPr="001F761D" w14:paraId="514D854D" w14:textId="77777777" w:rsidTr="00CA0E61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2A91594" w14:textId="77777777" w:rsidR="00647315" w:rsidRPr="001F761D" w:rsidRDefault="00647315" w:rsidP="00CA0E61">
            <w:pPr>
              <w:keepNext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 sở hữu dự án &amp; Chi tiết liên hệ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08CF750" w14:textId="77777777" w:rsidR="00B740F3" w:rsidRPr="00910C53" w:rsidRDefault="00B740F3" w:rsidP="00B740F3">
            <w:pPr>
              <w:keepNext/>
              <w:ind w:left="-18"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10C53">
              <w:rPr>
                <w:rFonts w:ascii="Times New Roman" w:hAnsi="Times New Roman" w:cs="Times New Roman"/>
                <w:bCs/>
                <w:sz w:val="26"/>
                <w:szCs w:val="26"/>
              </w:rPr>
              <w:t>Đỗ Thành Bảo Ngọc</w:t>
            </w:r>
          </w:p>
          <w:p w14:paraId="7AF88A8E" w14:textId="77777777" w:rsidR="00B740F3" w:rsidRPr="00910C53" w:rsidRDefault="00B740F3" w:rsidP="00B740F3">
            <w:pPr>
              <w:keepNext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Email: baongocdt@gmail.com</w:t>
            </w:r>
          </w:p>
          <w:p w14:paraId="1E1CC8BC" w14:textId="7CEBE12D" w:rsidR="00647315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910C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Phone: 0905892893</w:t>
            </w:r>
          </w:p>
        </w:tc>
      </w:tr>
      <w:tr w:rsidR="00647315" w:rsidRPr="001F761D" w14:paraId="00903837" w14:textId="77777777" w:rsidTr="00CA0E61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5FFC3E0" w14:textId="77777777" w:rsidR="00647315" w:rsidRPr="001F761D" w:rsidRDefault="00647315" w:rsidP="00CA0E61">
            <w:pPr>
              <w:keepNext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0A273D" w14:textId="77777777" w:rsidR="00647315" w:rsidRPr="001F761D" w:rsidRDefault="00647315" w:rsidP="00CA0E61">
            <w:pPr>
              <w:keepNext/>
              <w:ind w:firstLine="112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sz w:val="26"/>
                <w:szCs w:val="26"/>
              </w:rPr>
              <w:t>Duy Tan University</w:t>
            </w:r>
          </w:p>
        </w:tc>
      </w:tr>
      <w:tr w:rsidR="00B740F3" w:rsidRPr="001F761D" w14:paraId="701A4148" w14:textId="77777777" w:rsidTr="00CA0E61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C93C6B" w14:textId="77777777" w:rsidR="00B740F3" w:rsidRPr="001F761D" w:rsidRDefault="00B740F3" w:rsidP="00B740F3">
            <w:pPr>
              <w:keepNext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 lý dự án &amp; Scrum Master</w:t>
            </w: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E1FB5AE" w14:textId="565E8AA2" w:rsidR="00B740F3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910C53">
              <w:rPr>
                <w:rFonts w:ascii="Times New Roman" w:eastAsia="Times New Roman" w:hAnsi="Times New Roman" w:cs="Times New Roman"/>
                <w:sz w:val="26"/>
                <w:szCs w:val="26"/>
              </w:rPr>
              <w:t>Phạm Thị Thu Hà</w:t>
            </w:r>
          </w:p>
        </w:tc>
        <w:tc>
          <w:tcPr>
            <w:tcW w:w="315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28" w:type="dxa"/>
            </w:tcMar>
            <w:vAlign w:val="center"/>
          </w:tcPr>
          <w:p w14:paraId="6189AD39" w14:textId="3C345E38" w:rsidR="00B740F3" w:rsidRPr="001F761D" w:rsidRDefault="00B740F3" w:rsidP="00B740F3">
            <w:pPr>
              <w:snapToGrid w:val="0"/>
              <w:rPr>
                <w:rFonts w:ascii="Times New Roman" w:eastAsia="Tahoma" w:hAnsi="Times New Roman" w:cs="Times New Roman"/>
                <w:bCs/>
                <w:sz w:val="26"/>
                <w:szCs w:val="26"/>
              </w:rPr>
            </w:pPr>
            <w:r w:rsidRPr="00910C53">
              <w:rPr>
                <w:rFonts w:ascii="Times New Roman" w:eastAsia="Tahoma" w:hAnsi="Times New Roman" w:cs="Times New Roman"/>
                <w:bCs/>
                <w:sz w:val="26"/>
                <w:szCs w:val="26"/>
              </w:rPr>
              <w:t>Phamthithuha3112@gmail.com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9C75BD0" w14:textId="2986109E" w:rsidR="00B740F3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0964810993</w:t>
            </w:r>
          </w:p>
        </w:tc>
      </w:tr>
      <w:tr w:rsidR="00B740F3" w:rsidRPr="001F761D" w14:paraId="49530842" w14:textId="77777777" w:rsidTr="00CA0E61">
        <w:tc>
          <w:tcPr>
            <w:tcW w:w="2250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A4757C6" w14:textId="77777777" w:rsidR="00B740F3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viên nhóm</w:t>
            </w: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FF2111" w14:textId="03F93D99" w:rsidR="00B740F3" w:rsidRPr="001F761D" w:rsidRDefault="00B740F3" w:rsidP="00B740F3">
            <w:pPr>
              <w:keepNext/>
              <w:ind w:left="-43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Pr="00910C53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Lương Văn Ái</w:t>
            </w:r>
          </w:p>
        </w:tc>
        <w:tc>
          <w:tcPr>
            <w:tcW w:w="315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FA476B9" w14:textId="48867B6C" w:rsidR="00B740F3" w:rsidRPr="001F761D" w:rsidRDefault="00B740F3" w:rsidP="00B740F3">
            <w:pPr>
              <w:keepNext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sz w:val="26"/>
                <w:szCs w:val="26"/>
              </w:rPr>
              <w:t>linkcrdy@gmail.com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6B601E" w14:textId="44AD932F" w:rsidR="00B740F3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sz w:val="26"/>
                <w:szCs w:val="26"/>
              </w:rPr>
              <w:t>0776294873</w:t>
            </w:r>
          </w:p>
        </w:tc>
      </w:tr>
      <w:tr w:rsidR="00B740F3" w:rsidRPr="001F761D" w14:paraId="70152F82" w14:textId="77777777" w:rsidTr="00CA0E61">
        <w:trPr>
          <w:trHeight w:val="627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170B002" w14:textId="77777777" w:rsidR="00B740F3" w:rsidRPr="001F761D" w:rsidRDefault="00B740F3" w:rsidP="00B740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B1D0303" w14:textId="0BBCDAC5" w:rsidR="00B740F3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10C53">
              <w:rPr>
                <w:rFonts w:ascii="Times New Roman" w:hAnsi="Times New Roman" w:cs="Times New Roman"/>
                <w:sz w:val="26"/>
                <w:szCs w:val="26"/>
              </w:rPr>
              <w:t>Huỳnh Nguyễn Cao Đức</w:t>
            </w:r>
          </w:p>
        </w:tc>
        <w:tc>
          <w:tcPr>
            <w:tcW w:w="315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3094C1B" w14:textId="2F6C6C76" w:rsidR="00B740F3" w:rsidRPr="001F761D" w:rsidRDefault="00B740F3" w:rsidP="00B740F3">
            <w:pPr>
              <w:keepNext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sz w:val="26"/>
                <w:szCs w:val="26"/>
              </w:rPr>
              <w:t>tthello123@gmail.com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B95C42" w14:textId="594665AF" w:rsidR="00B740F3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  <w:t>0934750153</w:t>
            </w:r>
          </w:p>
        </w:tc>
      </w:tr>
      <w:tr w:rsidR="00B740F3" w:rsidRPr="001F761D" w14:paraId="1BF4EE8D" w14:textId="77777777" w:rsidTr="00CA0E61">
        <w:trPr>
          <w:trHeight w:val="726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7CC7EC4" w14:textId="77777777" w:rsidR="00B740F3" w:rsidRPr="001F761D" w:rsidRDefault="00B740F3" w:rsidP="00B740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281ECF" w14:textId="67217648" w:rsidR="00B740F3" w:rsidRPr="001F761D" w:rsidRDefault="00B740F3" w:rsidP="00B740F3">
            <w:pPr>
              <w:keepNext/>
              <w:ind w:left="-43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10C53">
              <w:rPr>
                <w:rFonts w:ascii="Times New Roman" w:hAnsi="Times New Roman" w:cs="Times New Roman"/>
                <w:sz w:val="26"/>
                <w:szCs w:val="26"/>
              </w:rPr>
              <w:t>Nguyễn Thị Thu Thảo</w:t>
            </w:r>
          </w:p>
        </w:tc>
        <w:tc>
          <w:tcPr>
            <w:tcW w:w="315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32E3E9" w14:textId="099B3681" w:rsidR="00B740F3" w:rsidRPr="001F761D" w:rsidRDefault="00B740F3" w:rsidP="00B740F3">
            <w:pPr>
              <w:snapToGrid w:val="0"/>
              <w:rPr>
                <w:rStyle w:val="InternetLink"/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910C53">
              <w:rPr>
                <w:rFonts w:ascii="Times New Roman" w:hAnsi="Times New Roman" w:cs="Times New Roman"/>
                <w:sz w:val="26"/>
                <w:szCs w:val="26"/>
              </w:rPr>
              <w:t>nguyenthithuthao452003@gmail.com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45E2D19" w14:textId="21EA71D1" w:rsidR="00B740F3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sz w:val="26"/>
                <w:szCs w:val="26"/>
              </w:rPr>
              <w:t>0788536741</w:t>
            </w:r>
          </w:p>
        </w:tc>
      </w:tr>
      <w:tr w:rsidR="00B740F3" w:rsidRPr="001F761D" w14:paraId="413779B3" w14:textId="77777777" w:rsidTr="00CA0E61">
        <w:trPr>
          <w:trHeight w:val="510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70623A" w14:textId="77777777" w:rsidR="00B740F3" w:rsidRPr="001F761D" w:rsidRDefault="00B740F3" w:rsidP="00B740F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8751E17" w14:textId="09C38346" w:rsidR="00B740F3" w:rsidRPr="001F761D" w:rsidRDefault="00B740F3" w:rsidP="00B740F3">
            <w:pPr>
              <w:keepNext/>
              <w:ind w:left="-43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910C53">
              <w:rPr>
                <w:rFonts w:ascii="Times New Roman" w:hAnsi="Times New Roman" w:cs="Times New Roman"/>
                <w:bCs/>
                <w:sz w:val="26"/>
                <w:szCs w:val="26"/>
              </w:rPr>
              <w:t>Nguyễn Công Đoàn</w:t>
            </w:r>
          </w:p>
        </w:tc>
        <w:tc>
          <w:tcPr>
            <w:tcW w:w="315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103C16" w14:textId="31F097B9" w:rsidR="00B740F3" w:rsidRPr="00B740F3" w:rsidRDefault="00B740F3" w:rsidP="00B740F3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hyperlink r:id="rId11" w:history="1">
              <w:r w:rsidRPr="00B740F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doancarat@gmail.com</w:t>
              </w:r>
            </w:hyperlink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DDE8C4" w14:textId="7CC6169D" w:rsidR="00B740F3" w:rsidRPr="001F761D" w:rsidRDefault="00B740F3" w:rsidP="00B740F3">
            <w:pPr>
              <w:keepNext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10C53">
              <w:rPr>
                <w:rFonts w:ascii="Times New Roman" w:eastAsia="Times New Roman" w:hAnsi="Times New Roman" w:cs="Times New Roman"/>
                <w:sz w:val="26"/>
                <w:szCs w:val="26"/>
              </w:rPr>
              <w:t>0368047839</w:t>
            </w:r>
          </w:p>
        </w:tc>
      </w:tr>
      <w:bookmarkEnd w:id="0"/>
    </w:tbl>
    <w:p w14:paraId="13A29007" w14:textId="77777777" w:rsidR="00AD0FCD" w:rsidRDefault="00AD0FCD" w:rsidP="00E65E00">
      <w:pPr>
        <w:jc w:val="both"/>
        <w:rPr>
          <w:b/>
          <w:spacing w:val="-1"/>
          <w:position w:val="-1"/>
          <w:szCs w:val="26"/>
        </w:rPr>
      </w:pPr>
    </w:p>
    <w:p w14:paraId="5B98BDCB" w14:textId="77777777" w:rsidR="00AD0FCD" w:rsidRDefault="00AD0FCD" w:rsidP="00E65E00">
      <w:pPr>
        <w:jc w:val="both"/>
        <w:rPr>
          <w:b/>
          <w:spacing w:val="-1"/>
          <w:position w:val="-1"/>
          <w:szCs w:val="26"/>
        </w:rPr>
      </w:pPr>
    </w:p>
    <w:p w14:paraId="1982EBAA" w14:textId="77777777" w:rsidR="00AD0FCD" w:rsidRDefault="00AD0FCD" w:rsidP="00E65E00">
      <w:pPr>
        <w:jc w:val="both"/>
        <w:rPr>
          <w:b/>
          <w:spacing w:val="-1"/>
          <w:position w:val="-1"/>
          <w:szCs w:val="26"/>
        </w:rPr>
      </w:pPr>
    </w:p>
    <w:p w14:paraId="28A097D0" w14:textId="77777777" w:rsidR="00AD0FCD" w:rsidRDefault="00AD0FCD" w:rsidP="00E65E00">
      <w:pPr>
        <w:jc w:val="both"/>
        <w:rPr>
          <w:b/>
          <w:spacing w:val="-1"/>
          <w:position w:val="-1"/>
          <w:szCs w:val="26"/>
        </w:rPr>
      </w:pPr>
    </w:p>
    <w:p w14:paraId="4072B30E" w14:textId="77777777" w:rsidR="00647315" w:rsidRDefault="00647315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F7EE4AE" w14:textId="47A331D7" w:rsidR="00427C7F" w:rsidRPr="00AB2DEF" w:rsidRDefault="00647315" w:rsidP="006473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AAB">
        <w:rPr>
          <w:rFonts w:ascii="Times New Roman" w:hAnsi="Times New Roman" w:cs="Times New Roman"/>
          <w:b/>
          <w:bCs/>
          <w:sz w:val="32"/>
          <w:szCs w:val="32"/>
        </w:rPr>
        <w:lastRenderedPageBreak/>
        <w:t>TÊN TÀI LIỆU</w:t>
      </w: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000" w:firstRow="0" w:lastRow="0" w:firstColumn="0" w:lastColumn="0" w:noHBand="0" w:noVBand="0"/>
      </w:tblPr>
      <w:tblGrid>
        <w:gridCol w:w="1963"/>
        <w:gridCol w:w="2429"/>
        <w:gridCol w:w="1438"/>
        <w:gridCol w:w="3384"/>
      </w:tblGrid>
      <w:tr w:rsidR="008279B9" w:rsidRPr="00AB2DEF" w14:paraId="07EF452B" w14:textId="77777777" w:rsidTr="00647315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17D9A0" w14:textId="77777777" w:rsidR="008279B9" w:rsidRPr="00A133EA" w:rsidRDefault="00A133EA" w:rsidP="00B52C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Tên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804B70E" w14:textId="77777777" w:rsidR="008279B9" w:rsidRPr="00A133EA" w:rsidRDefault="00A133EA" w:rsidP="00B52C93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Test</w:t>
            </w:r>
            <w:r w:rsidR="00F6177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Plan Document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Sprint1</w:t>
            </w:r>
          </w:p>
        </w:tc>
      </w:tr>
      <w:tr w:rsidR="008279B9" w:rsidRPr="00AB2DEF" w14:paraId="3FE81AED" w14:textId="77777777" w:rsidTr="00647315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3D3520" w14:textId="77777777" w:rsidR="008279B9" w:rsidRPr="00A133EA" w:rsidRDefault="00A133EA" w:rsidP="00B52C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42BD070" w14:textId="1F334E60" w:rsidR="008279B9" w:rsidRPr="00AB2DEF" w:rsidRDefault="00B740F3" w:rsidP="00B52C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Phạm Thị Thu Hà</w:t>
            </w:r>
          </w:p>
        </w:tc>
      </w:tr>
      <w:tr w:rsidR="008279B9" w:rsidRPr="00AB2DEF" w14:paraId="06C7EE85" w14:textId="77777777" w:rsidTr="00647315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5DCAF4" w14:textId="77777777" w:rsidR="008279B9" w:rsidRPr="00A133EA" w:rsidRDefault="00A133EA" w:rsidP="00B52C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Chức vụ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73FD480" w14:textId="1273EFAB" w:rsidR="008279B9" w:rsidRPr="00AB2DEF" w:rsidRDefault="005B0615" w:rsidP="00B52C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Scrum master</w:t>
            </w:r>
          </w:p>
        </w:tc>
      </w:tr>
      <w:tr w:rsidR="008279B9" w:rsidRPr="00AB2DEF" w14:paraId="78C540C8" w14:textId="77777777" w:rsidTr="00647315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162AC0" w14:textId="77777777" w:rsidR="008279B9" w:rsidRPr="00A133EA" w:rsidRDefault="00A133EA" w:rsidP="00B52C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Ngày</w:t>
            </w:r>
          </w:p>
        </w:tc>
        <w:tc>
          <w:tcPr>
            <w:tcW w:w="24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072D7B3" w14:textId="73A9C08F" w:rsidR="008279B9" w:rsidRPr="00135D18" w:rsidRDefault="00AD38C1" w:rsidP="00B52C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  <w:r w:rsidR="00F2108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r w:rsidR="001A58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="00135D18" w:rsidRPr="00135D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/202</w:t>
            </w:r>
            <w:r w:rsidR="001A581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0C9C099" w14:textId="77777777" w:rsidR="008279B9" w:rsidRPr="00A133EA" w:rsidRDefault="00A133EA" w:rsidP="00B52C9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EE8DDE" w14:textId="0E9B71E0" w:rsidR="008279B9" w:rsidRPr="00AB2DEF" w:rsidRDefault="008279B9" w:rsidP="00135D18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B2DEF">
              <w:rPr>
                <w:rFonts w:ascii="Times New Roman" w:hAnsi="Times New Roman" w:cs="Times New Roman"/>
                <w:bCs/>
                <w:sz w:val="28"/>
                <w:szCs w:val="28"/>
              </w:rPr>
              <w:t>[</w:t>
            </w:r>
            <w:r w:rsidR="001A5818">
              <w:rPr>
                <w:rFonts w:ascii="Times New Roman" w:hAnsi="Times New Roman" w:cs="Times New Roman"/>
                <w:bCs/>
                <w:sz w:val="28"/>
                <w:szCs w:val="28"/>
              </w:rPr>
              <w:t>KLTN</w:t>
            </w:r>
            <w:r w:rsidRPr="00AB2DEF">
              <w:rPr>
                <w:rFonts w:ascii="Times New Roman" w:hAnsi="Times New Roman" w:cs="Times New Roman"/>
                <w:bCs/>
                <w:sz w:val="28"/>
                <w:szCs w:val="28"/>
              </w:rPr>
              <w:t>]</w:t>
            </w:r>
            <w:r w:rsidR="0092180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AB2D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TestPlanSprint1</w:t>
            </w:r>
            <w:r w:rsidR="001A581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.do</w:t>
            </w:r>
            <w:r w:rsidR="00B740F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cx</w:t>
            </w:r>
          </w:p>
        </w:tc>
      </w:tr>
      <w:tr w:rsidR="008279B9" w:rsidRPr="00AB2DEF" w14:paraId="6F188B79" w14:textId="77777777" w:rsidTr="00647315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2532F45" w14:textId="77777777" w:rsidR="008279B9" w:rsidRPr="00AB2DEF" w:rsidRDefault="008279B9" w:rsidP="00B52C93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AB2D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49323A" w14:textId="77777777" w:rsidR="008279B9" w:rsidRPr="00AB2DEF" w:rsidRDefault="008279B9" w:rsidP="00B52C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8279B9" w:rsidRPr="00AB2DEF" w14:paraId="37336BE5" w14:textId="77777777" w:rsidTr="00647315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BAB87D6" w14:textId="77777777" w:rsidR="008279B9" w:rsidRPr="00AB2DEF" w:rsidRDefault="008279B9" w:rsidP="00B52C93">
            <w:pPr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B740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Access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E86DF5B" w14:textId="62F46536" w:rsidR="008279B9" w:rsidRPr="00AB2DEF" w:rsidRDefault="00B740F3" w:rsidP="00B52C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Cs/>
                <w:sz w:val="26"/>
                <w:szCs w:val="26"/>
              </w:rPr>
              <w:t>Khoa CNTT</w:t>
            </w:r>
          </w:p>
        </w:tc>
      </w:tr>
    </w:tbl>
    <w:p w14:paraId="4ABEEEC2" w14:textId="77777777" w:rsidR="00427C7F" w:rsidRPr="00AB2DEF" w:rsidRDefault="00427C7F" w:rsidP="00427C7F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000" w:firstRow="0" w:lastRow="0" w:firstColumn="0" w:lastColumn="0" w:noHBand="0" w:noVBand="0"/>
      </w:tblPr>
      <w:tblGrid>
        <w:gridCol w:w="1070"/>
        <w:gridCol w:w="2967"/>
        <w:gridCol w:w="1980"/>
        <w:gridCol w:w="3197"/>
      </w:tblGrid>
      <w:tr w:rsidR="008279B9" w:rsidRPr="00AB2DEF" w14:paraId="6814C4F4" w14:textId="77777777" w:rsidTr="00647315">
        <w:trPr>
          <w:jc w:val="center"/>
        </w:trPr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19DA55A8" w14:textId="27BFFBB2" w:rsidR="008279B9" w:rsidRPr="00AB2DEF" w:rsidRDefault="00647315" w:rsidP="00B52C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7F8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LỊCH SỬ BẢN SỬA</w:t>
            </w:r>
          </w:p>
        </w:tc>
      </w:tr>
      <w:tr w:rsidR="008279B9" w:rsidRPr="00AB2DEF" w14:paraId="6FB101F1" w14:textId="77777777" w:rsidTr="00647315">
        <w:trPr>
          <w:trHeight w:val="372"/>
          <w:jc w:val="center"/>
        </w:trPr>
        <w:tc>
          <w:tcPr>
            <w:tcW w:w="1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7FD4A3F2" w14:textId="77777777" w:rsidR="008279B9" w:rsidRPr="00AB2DEF" w:rsidRDefault="008279B9" w:rsidP="00B52C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2D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1BA27CEB" w14:textId="77777777" w:rsidR="008279B9" w:rsidRPr="00AB2DEF" w:rsidRDefault="008279B9" w:rsidP="00B52C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2D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Person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439EFC8B" w14:textId="77777777" w:rsidR="008279B9" w:rsidRPr="00AB2DEF" w:rsidRDefault="008279B9" w:rsidP="00B52C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2D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31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5E0B3" w:themeFill="accent6" w:themeFillTint="66"/>
            <w:tcMar>
              <w:left w:w="28" w:type="dxa"/>
            </w:tcMar>
          </w:tcPr>
          <w:p w14:paraId="454B2AAD" w14:textId="77777777" w:rsidR="008279B9" w:rsidRPr="00AB2DEF" w:rsidRDefault="008279B9" w:rsidP="00B52C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B2DE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8279B9" w:rsidRPr="00AB2DEF" w14:paraId="58952441" w14:textId="77777777" w:rsidTr="00647315">
        <w:trPr>
          <w:jc w:val="center"/>
        </w:trPr>
        <w:tc>
          <w:tcPr>
            <w:tcW w:w="10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4A4653F" w14:textId="77777777" w:rsidR="008279B9" w:rsidRPr="00AB2DEF" w:rsidRDefault="008279B9" w:rsidP="00B52C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B2DEF">
              <w:rPr>
                <w:rFonts w:ascii="Times New Roman" w:hAnsi="Times New Roman" w:cs="Times New Roman"/>
                <w:bCs/>
                <w:sz w:val="28"/>
                <w:szCs w:val="28"/>
              </w:rPr>
              <w:t>1.0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CD14E6" w14:textId="6190741C" w:rsidR="008279B9" w:rsidRPr="00AB2DEF" w:rsidRDefault="00B740F3" w:rsidP="00B52C93">
            <w:pPr>
              <w:ind w:left="709" w:hanging="709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Nguyễn Thị Thu Thảo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3A7B4DE" w14:textId="71721013" w:rsidR="008279B9" w:rsidRPr="0092180D" w:rsidRDefault="00B740F3" w:rsidP="00B52C93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27/04/2025</w:t>
            </w:r>
          </w:p>
        </w:tc>
        <w:tc>
          <w:tcPr>
            <w:tcW w:w="319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D25F0C" w14:textId="77777777" w:rsidR="008279B9" w:rsidRPr="00A133EA" w:rsidRDefault="00A133EA" w:rsidP="00B52C93">
            <w:pP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>Tạo tài liệu</w:t>
            </w:r>
          </w:p>
        </w:tc>
      </w:tr>
    </w:tbl>
    <w:p w14:paraId="2B3BAF74" w14:textId="77777777" w:rsidR="008279B9" w:rsidRPr="00AB2DEF" w:rsidRDefault="008279B9" w:rsidP="008279B9">
      <w:pPr>
        <w:ind w:left="54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C6B5CE" w14:textId="77777777" w:rsidR="008279B9" w:rsidRPr="00AB2DEF" w:rsidRDefault="008279B9" w:rsidP="008279B9">
      <w:pPr>
        <w:ind w:left="54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397050" w14:textId="77777777" w:rsidR="00427C7F" w:rsidRPr="00AB2DEF" w:rsidRDefault="00427C7F" w:rsidP="00427C7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9663B0" w14:textId="77777777" w:rsidR="007C2BDC" w:rsidRPr="00E65E00" w:rsidRDefault="00427C7F" w:rsidP="00E65E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2DEF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606923" wp14:editId="63AE310A">
                <wp:simplePos x="0" y="0"/>
                <wp:positionH relativeFrom="column">
                  <wp:posOffset>5963636</wp:posOffset>
                </wp:positionH>
                <wp:positionV relativeFrom="paragraph">
                  <wp:posOffset>713588</wp:posOffset>
                </wp:positionV>
                <wp:extent cx="286603" cy="259307"/>
                <wp:effectExtent l="0" t="0" r="18415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603" cy="25930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7BB01" id="Rectangle 12" o:spid="_x0000_s1026" style="position:absolute;margin-left:469.6pt;margin-top:56.2pt;width:22.55pt;height:20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" fillcolor="white [3201]" strokecolor="white [3212]" strokeweight="1pt"/>
            </w:pict>
          </mc:Fallback>
        </mc:AlternateContent>
      </w:r>
    </w:p>
    <w:p w14:paraId="3DE6D4E4" w14:textId="77777777" w:rsidR="007C2BDC" w:rsidRDefault="007C2BDC" w:rsidP="007C2BDC">
      <w:pPr>
        <w:rPr>
          <w:szCs w:val="26"/>
        </w:rPr>
      </w:pPr>
    </w:p>
    <w:p w14:paraId="48C793D6" w14:textId="77777777" w:rsidR="0092180D" w:rsidRDefault="0092180D" w:rsidP="007C2BDC">
      <w:pPr>
        <w:rPr>
          <w:szCs w:val="26"/>
        </w:rPr>
      </w:pPr>
    </w:p>
    <w:p w14:paraId="4F7BA532" w14:textId="77777777" w:rsidR="0092180D" w:rsidRDefault="0092180D" w:rsidP="007C2BDC">
      <w:pPr>
        <w:rPr>
          <w:szCs w:val="26"/>
        </w:rPr>
      </w:pPr>
    </w:p>
    <w:tbl>
      <w:tblPr>
        <w:tblW w:w="9213" w:type="dxa"/>
        <w:tblInd w:w="155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000" w:firstRow="0" w:lastRow="0" w:firstColumn="0" w:lastColumn="0" w:noHBand="0" w:noVBand="0"/>
      </w:tblPr>
      <w:tblGrid>
        <w:gridCol w:w="141"/>
        <w:gridCol w:w="2173"/>
        <w:gridCol w:w="2867"/>
        <w:gridCol w:w="1440"/>
        <w:gridCol w:w="2592"/>
      </w:tblGrid>
      <w:tr w:rsidR="0092180D" w:rsidRPr="00EB5945" w14:paraId="6E69B576" w14:textId="77777777" w:rsidTr="0092180D">
        <w:trPr>
          <w:gridBefore w:val="1"/>
          <w:wBefore w:w="141" w:type="dxa"/>
        </w:trPr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1225A99A" w14:textId="77777777" w:rsidR="0092180D" w:rsidRPr="008918A9" w:rsidRDefault="0092180D" w:rsidP="00CA0E61">
            <w:pPr>
              <w:pageBreakBefore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1" w:name="_Hlk179147025"/>
            <w:r w:rsidRPr="008918A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lastRenderedPageBreak/>
              <w:t>PHÊ DUYỆT TÀI LIỆU</w:t>
            </w:r>
          </w:p>
          <w:p w14:paraId="49E84346" w14:textId="77777777" w:rsidR="0092180D" w:rsidRPr="00EB5945" w:rsidRDefault="0092180D" w:rsidP="00CA0E61">
            <w:pPr>
              <w:spacing w:after="160"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Cần có các chữ ký sau để phê duyệt tài liệu này</w:t>
            </w:r>
          </w:p>
        </w:tc>
      </w:tr>
      <w:tr w:rsidR="00B740F3" w:rsidRPr="00EB5945" w14:paraId="6B90227F" w14:textId="77777777" w:rsidTr="0092180D">
        <w:trPr>
          <w:trHeight w:val="566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635252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55A07B4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EB59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2592FE4" w14:textId="77777777" w:rsidR="00B740F3" w:rsidRPr="003C7B6E" w:rsidRDefault="00B740F3" w:rsidP="00B740F3">
            <w:pPr>
              <w:keepNext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5B6EF3D" w14:textId="328EF9B2" w:rsidR="00B740F3" w:rsidRPr="00EB5945" w:rsidRDefault="00B740F3" w:rsidP="00B740F3">
            <w:pPr>
              <w:keepNext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Đỗ Thành Bảo Ngọc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604AE4E" w14:textId="5E3703DF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C9FDA8E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740F3" w:rsidRPr="00EB5945" w14:paraId="26C6E337" w14:textId="77777777" w:rsidTr="0092180D">
        <w:trPr>
          <w:trHeight w:val="624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138842B9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D746BED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65D5032" w14:textId="2FACE724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DA539F" w14:textId="115A1030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B740F3" w:rsidRPr="00EB5945" w14:paraId="0820D656" w14:textId="77777777" w:rsidTr="0092180D">
        <w:trPr>
          <w:trHeight w:val="629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077066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EB59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36FD478" w14:textId="74C7EFA8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Đỗ Thành Bảo Ngọc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36CA25" w14:textId="3F4C585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F5E361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740F3" w:rsidRPr="00EB5945" w14:paraId="1BD1E217" w14:textId="77777777" w:rsidTr="0092180D">
        <w:trPr>
          <w:trHeight w:val="620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ECB4967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7CBDC0C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2C573EE" w14:textId="001B38E1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FD3472" w14:textId="53E42E2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B740F3" w:rsidRPr="00EB5945" w14:paraId="4C0603A8" w14:textId="77777777" w:rsidTr="0092180D">
        <w:trPr>
          <w:trHeight w:val="611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DB5CAD" w14:textId="79EED858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7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37F4E43" w14:textId="60CBBF15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3C7B6E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Phạm Thị Thu Hà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EA2C05" w14:textId="3EB2D106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A780D4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740F3" w:rsidRPr="00EB5945" w14:paraId="288B5A96" w14:textId="77777777" w:rsidTr="0092180D">
        <w:trPr>
          <w:trHeight w:val="629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1DC7182E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9F74F82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FB23447" w14:textId="2470CAD2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28C39A0" w14:textId="25223202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B740F3" w:rsidRPr="00EB5945" w14:paraId="61E278C2" w14:textId="77777777" w:rsidTr="0092180D">
        <w:trPr>
          <w:trHeight w:val="620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51EED75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EB59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F6F2EA" w14:textId="14E97807" w:rsidR="00B740F3" w:rsidRPr="00EB5945" w:rsidRDefault="00B740F3" w:rsidP="00B740F3">
            <w:pPr>
              <w:keepNext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sz w:val="26"/>
                <w:szCs w:val="26"/>
              </w:rPr>
              <w:t>Lương Văn Ái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D1BFF2" w14:textId="4A510B0A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EBD5E97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740F3" w:rsidRPr="00EB5945" w14:paraId="184024AA" w14:textId="77777777" w:rsidTr="0092180D">
        <w:trPr>
          <w:trHeight w:val="620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83F8344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79BAAE8" w14:textId="77777777" w:rsidR="00B740F3" w:rsidRPr="00EB5945" w:rsidRDefault="00B740F3" w:rsidP="00B740F3">
            <w:pPr>
              <w:keepNext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F87301" w14:textId="75E41943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B60B659" w14:textId="7A01FAD4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B740F3" w:rsidRPr="00EB5945" w14:paraId="1EDEE541" w14:textId="77777777" w:rsidTr="0092180D">
        <w:trPr>
          <w:trHeight w:val="620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CB474D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79F9233" w14:textId="65713FC7" w:rsidR="00B740F3" w:rsidRPr="00EB5945" w:rsidRDefault="00B740F3" w:rsidP="00B740F3">
            <w:pPr>
              <w:keepNext/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B8A210" w14:textId="14595C91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92E4377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740F3" w:rsidRPr="00EB5945" w14:paraId="0D951264" w14:textId="77777777" w:rsidTr="0092180D">
        <w:trPr>
          <w:trHeight w:val="611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80DAADA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F606EE5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8B3123" w14:textId="2A233A29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3E905ED" w14:textId="1DE50900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B740F3" w:rsidRPr="00EB5945" w14:paraId="2A55A2D6" w14:textId="77777777" w:rsidTr="0092180D">
        <w:trPr>
          <w:trHeight w:val="629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AEF5022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DFF4909" w14:textId="1B4DF4E5" w:rsidR="00B740F3" w:rsidRPr="00EB5945" w:rsidRDefault="00B740F3" w:rsidP="00B740F3">
            <w:pPr>
              <w:keepNext/>
              <w:spacing w:line="276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sz w:val="26"/>
                <w:szCs w:val="26"/>
              </w:rPr>
              <w:t>Nguyễn Thị Thu Thảo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A1A90D" w14:textId="03E2C37B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5DF15D7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740F3" w:rsidRPr="00EB5945" w14:paraId="42B90608" w14:textId="77777777" w:rsidTr="0092180D">
        <w:trPr>
          <w:trHeight w:val="620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3254BB64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7A5C863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056EBC" w14:textId="07B2B41B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175E403" w14:textId="332D7405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B740F3" w:rsidRPr="00EB5945" w14:paraId="327E71CD" w14:textId="77777777" w:rsidTr="0092180D">
        <w:trPr>
          <w:trHeight w:val="620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4F292A8F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1AA5774" w14:textId="3B603BE1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sz w:val="26"/>
                <w:szCs w:val="26"/>
              </w:rPr>
              <w:t>Nguyễn Công Đoàn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EE9ED9C" w14:textId="12410FFF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F4D45DF" w14:textId="7777777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740F3" w:rsidRPr="00EB5945" w14:paraId="148903EE" w14:textId="77777777" w:rsidTr="0092180D">
        <w:trPr>
          <w:trHeight w:val="620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37E08DA1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3CA63041" w14:textId="77777777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E96147D" w14:textId="17F88448" w:rsidR="00B740F3" w:rsidRPr="00EB5945" w:rsidRDefault="00B740F3" w:rsidP="00B740F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7B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E9CE84F" w14:textId="37C65A67" w:rsidR="00B740F3" w:rsidRPr="00EB5945" w:rsidRDefault="00B740F3" w:rsidP="00B740F3">
            <w:pPr>
              <w:spacing w:after="160" w:line="276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</w:t>
            </w:r>
            <w:r w:rsidRPr="00EB5945">
              <w:rPr>
                <w:rFonts w:ascii="Times New Roman" w:hAnsi="Times New Roman" w:cs="Times New Roman"/>
                <w:bCs/>
                <w:sz w:val="28"/>
                <w:szCs w:val="28"/>
              </w:rPr>
              <w:t>/202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bookmarkEnd w:id="1"/>
    </w:tbl>
    <w:p w14:paraId="436EF123" w14:textId="77777777" w:rsidR="0092180D" w:rsidRPr="007B0460" w:rsidRDefault="0092180D" w:rsidP="007C2BDC">
      <w:pPr>
        <w:rPr>
          <w:szCs w:val="26"/>
        </w:rPr>
      </w:pPr>
    </w:p>
    <w:p w14:paraId="5B820C1D" w14:textId="77777777" w:rsidR="007C2BDC" w:rsidRPr="007B0460" w:rsidRDefault="007C2BDC" w:rsidP="007C2BDC">
      <w:pPr>
        <w:jc w:val="both"/>
        <w:rPr>
          <w:b/>
          <w:color w:val="FFFFFF"/>
          <w:szCs w:val="26"/>
        </w:rPr>
      </w:pPr>
    </w:p>
    <w:p w14:paraId="271793D9" w14:textId="77777777" w:rsidR="007C2BDC" w:rsidRPr="007B0460" w:rsidRDefault="007C2BDC" w:rsidP="007C2BDC">
      <w:pPr>
        <w:jc w:val="both"/>
        <w:rPr>
          <w:b/>
          <w:color w:val="FFFFFF"/>
          <w:szCs w:val="26"/>
        </w:rPr>
      </w:pPr>
      <w:r w:rsidRPr="007B0460">
        <w:rPr>
          <w:b/>
          <w:color w:val="FFFFFF"/>
          <w:szCs w:val="26"/>
        </w:rPr>
        <w:t xml:space="preserve"> </w:t>
      </w:r>
    </w:p>
    <w:p w14:paraId="4E8FA11B" w14:textId="77777777" w:rsidR="007C2BDC" w:rsidRPr="007B0460" w:rsidRDefault="007C2BDC" w:rsidP="007C2BDC">
      <w:pPr>
        <w:rPr>
          <w:b/>
          <w:color w:val="FFFFFF"/>
          <w:szCs w:val="26"/>
        </w:rPr>
      </w:pPr>
      <w:r w:rsidRPr="007B0460">
        <w:rPr>
          <w:b/>
          <w:color w:val="FFFFFF"/>
          <w:szCs w:val="26"/>
        </w:rPr>
        <w:br w:type="page"/>
      </w:r>
    </w:p>
    <w:p w14:paraId="77246844" w14:textId="77777777" w:rsidR="004C6C9C" w:rsidRPr="00AB2DEF" w:rsidRDefault="00AB2DEF" w:rsidP="00CA0E61">
      <w:pPr>
        <w:pStyle w:val="TOCHeading"/>
        <w:spacing w:before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B2DEF">
        <w:rPr>
          <w:rFonts w:ascii="Times New Roman" w:eastAsiaTheme="minorEastAsia" w:hAnsi="Times New Roman" w:cs="Times New Roman"/>
          <w:bCs w:val="0"/>
          <w:color w:val="auto"/>
          <w:sz w:val="32"/>
          <w:szCs w:val="32"/>
        </w:rPr>
        <w:lastRenderedPageBreak/>
        <w:t>MỤC LỤC</w:t>
      </w:r>
    </w:p>
    <w:p w14:paraId="468A6C8D" w14:textId="31B86140" w:rsidR="004B1C8C" w:rsidRPr="004B1C8C" w:rsidRDefault="008415AB" w:rsidP="004B1C8C">
      <w:pPr>
        <w:pStyle w:val="TOC1"/>
        <w:tabs>
          <w:tab w:val="left" w:pos="440"/>
          <w:tab w:val="right" w:leader="dot" w:pos="9962"/>
        </w:tabs>
        <w:spacing w:after="0"/>
        <w:rPr>
          <w:rFonts w:ascii="Times New Roman" w:hAnsi="Times New Roman" w:cs="Times New Roman"/>
          <w:noProof/>
          <w:sz w:val="26"/>
          <w:szCs w:val="26"/>
          <w:lang w:eastAsia="en-US"/>
        </w:rPr>
      </w:pPr>
      <w:r w:rsidRPr="004B1C8C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Pr="004B1C8C">
        <w:rPr>
          <w:rFonts w:ascii="Times New Roman" w:hAnsi="Times New Roman" w:cs="Times New Roman"/>
          <w:sz w:val="26"/>
          <w:szCs w:val="26"/>
          <w:lang w:val="vi-VN"/>
        </w:rPr>
        <w:instrText xml:space="preserve"> TOC \o "1-2" \h \z \u </w:instrText>
      </w:r>
      <w:r w:rsidRPr="004B1C8C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hyperlink w:anchor="_Toc184810381" w:history="1">
        <w:r w:rsidR="004B1C8C"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</w:t>
        </w:r>
        <w:r w:rsidR="004B1C8C" w:rsidRPr="004B1C8C">
          <w:rPr>
            <w:rFonts w:ascii="Times New Roman" w:hAnsi="Times New Roman" w:cs="Times New Roman"/>
            <w:noProof/>
            <w:sz w:val="26"/>
            <w:szCs w:val="26"/>
            <w:lang w:eastAsia="en-US"/>
          </w:rPr>
          <w:tab/>
        </w:r>
        <w:r w:rsidR="004B1C8C"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Giới thiệu</w:t>
        </w:r>
        <w:r w:rsidR="004B1C8C"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="004B1C8C"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="004B1C8C"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_Toc184810381 \h </w:instrText>
        </w:r>
        <w:r w:rsidR="004B1C8C"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="004B1C8C"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9E0063">
          <w:rPr>
            <w:rFonts w:ascii="Times New Roman" w:hAnsi="Times New Roman" w:cs="Times New Roman"/>
            <w:noProof/>
            <w:webHidden/>
            <w:sz w:val="26"/>
            <w:szCs w:val="26"/>
          </w:rPr>
          <w:t>1</w:t>
        </w:r>
        <w:r w:rsidR="004B1C8C"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77346B9" w14:textId="59CBEA67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82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1.1.</w:t>
        </w:r>
        <w:r w:rsidRPr="004B1C8C">
          <w:rPr>
            <w:noProof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Mục đích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_Toc184810382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1</w:t>
        </w:r>
        <w:r w:rsidRPr="004B1C8C">
          <w:rPr>
            <w:noProof/>
            <w:webHidden/>
          </w:rPr>
          <w:fldChar w:fldCharType="end"/>
        </w:r>
      </w:hyperlink>
    </w:p>
    <w:p w14:paraId="2C6CF775" w14:textId="4D1531DC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83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1.2.</w:t>
        </w:r>
        <w:r w:rsidRPr="004B1C8C">
          <w:rPr>
            <w:noProof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Phạm vi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_Toc184810383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1</w:t>
        </w:r>
        <w:r w:rsidRPr="004B1C8C">
          <w:rPr>
            <w:noProof/>
            <w:webHidden/>
          </w:rPr>
          <w:fldChar w:fldCharType="end"/>
        </w:r>
      </w:hyperlink>
    </w:p>
    <w:p w14:paraId="6B5E0B95" w14:textId="022F6A4F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84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1.3.</w:t>
        </w:r>
        <w:r w:rsidRPr="004B1C8C">
          <w:rPr>
            <w:noProof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Ngoại phạm vi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_Toc184810384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1</w:t>
        </w:r>
        <w:r w:rsidRPr="004B1C8C">
          <w:rPr>
            <w:noProof/>
            <w:webHidden/>
          </w:rPr>
          <w:fldChar w:fldCharType="end"/>
        </w:r>
      </w:hyperlink>
    </w:p>
    <w:p w14:paraId="11EF494B" w14:textId="64FEB724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85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1.4.</w:t>
        </w:r>
        <w:r w:rsidRPr="004B1C8C">
          <w:rPr>
            <w:noProof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Tham khảo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_Toc184810385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1</w:t>
        </w:r>
        <w:r w:rsidRPr="004B1C8C">
          <w:rPr>
            <w:noProof/>
            <w:webHidden/>
          </w:rPr>
          <w:fldChar w:fldCharType="end"/>
        </w:r>
      </w:hyperlink>
    </w:p>
    <w:p w14:paraId="23DB86F5" w14:textId="0CE00736" w:rsidR="004B1C8C" w:rsidRPr="004B1C8C" w:rsidRDefault="004B1C8C" w:rsidP="004B1C8C">
      <w:pPr>
        <w:pStyle w:val="TOC1"/>
        <w:tabs>
          <w:tab w:val="left" w:pos="440"/>
          <w:tab w:val="right" w:leader="dot" w:pos="9962"/>
        </w:tabs>
        <w:spacing w:after="0"/>
        <w:rPr>
          <w:rFonts w:ascii="Times New Roman" w:hAnsi="Times New Roman" w:cs="Times New Roman"/>
          <w:noProof/>
          <w:sz w:val="26"/>
          <w:szCs w:val="26"/>
          <w:lang w:eastAsia="en-US"/>
        </w:rPr>
      </w:pPr>
      <w:hyperlink w:anchor="_Toc184810386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2.</w:t>
        </w:r>
        <w:r w:rsidRPr="004B1C8C">
          <w:rPr>
            <w:rFonts w:ascii="Times New Roman" w:hAnsi="Times New Roman" w:cs="Times New Roman"/>
            <w:noProof/>
            <w:sz w:val="26"/>
            <w:szCs w:val="26"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Mục tiêu thử nghiệm</w: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_Toc184810386 \h </w:instrTex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9E0063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7D52E22" w14:textId="445A4B2A" w:rsidR="004B1C8C" w:rsidRPr="004B1C8C" w:rsidRDefault="004B1C8C" w:rsidP="004B1C8C">
      <w:pPr>
        <w:pStyle w:val="TOC1"/>
        <w:tabs>
          <w:tab w:val="left" w:pos="440"/>
          <w:tab w:val="right" w:leader="dot" w:pos="9962"/>
        </w:tabs>
        <w:spacing w:after="0"/>
        <w:rPr>
          <w:rFonts w:ascii="Times New Roman" w:hAnsi="Times New Roman" w:cs="Times New Roman"/>
          <w:noProof/>
          <w:sz w:val="26"/>
          <w:szCs w:val="26"/>
          <w:lang w:eastAsia="en-US"/>
        </w:rPr>
      </w:pPr>
      <w:hyperlink w:anchor="_Toc184810387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</w:t>
        </w:r>
        <w:r w:rsidRPr="004B1C8C">
          <w:rPr>
            <w:rFonts w:ascii="Times New Roman" w:hAnsi="Times New Roman" w:cs="Times New Roman"/>
            <w:noProof/>
            <w:sz w:val="26"/>
            <w:szCs w:val="26"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Kiểm tra kỹ thuật</w: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_Toc184810387 \h </w:instrTex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9E0063">
          <w:rPr>
            <w:rFonts w:ascii="Times New Roman" w:hAnsi="Times New Roman" w:cs="Times New Roman"/>
            <w:noProof/>
            <w:webHidden/>
            <w:sz w:val="26"/>
            <w:szCs w:val="26"/>
          </w:rPr>
          <w:t>2</w: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0857B2FC" w14:textId="101D77E6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88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3.1.</w:t>
        </w:r>
        <w:r w:rsidRPr="004B1C8C">
          <w:rPr>
            <w:noProof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Kiểm tra các chức năng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_Toc184810388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2</w:t>
        </w:r>
        <w:r w:rsidRPr="004B1C8C">
          <w:rPr>
            <w:noProof/>
            <w:webHidden/>
          </w:rPr>
          <w:fldChar w:fldCharType="end"/>
        </w:r>
      </w:hyperlink>
    </w:p>
    <w:p w14:paraId="277A1EDA" w14:textId="2BE95A15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89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3.2.</w:t>
        </w:r>
        <w:r w:rsidRPr="004B1C8C">
          <w:rPr>
            <w:noProof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Tính năng không được thử nghiệm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_Toc184810389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2</w:t>
        </w:r>
        <w:r w:rsidRPr="004B1C8C">
          <w:rPr>
            <w:noProof/>
            <w:webHidden/>
          </w:rPr>
          <w:fldChar w:fldCharType="end"/>
        </w:r>
      </w:hyperlink>
    </w:p>
    <w:p w14:paraId="12FE589B" w14:textId="32F44DFF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90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3.3.</w:t>
        </w:r>
        <w:r w:rsidRPr="004B1C8C">
          <w:rPr>
            <w:noProof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Test Deliverablesu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_Toc184810390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2</w:t>
        </w:r>
        <w:r w:rsidRPr="004B1C8C">
          <w:rPr>
            <w:noProof/>
            <w:webHidden/>
          </w:rPr>
          <w:fldChar w:fldCharType="end"/>
        </w:r>
      </w:hyperlink>
    </w:p>
    <w:p w14:paraId="4299E9C1" w14:textId="627621D6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91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3.4.</w:t>
        </w:r>
        <w:r w:rsidRPr="004B1C8C">
          <w:rPr>
            <w:noProof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Lịch kiểm tra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_Toc184810391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2</w:t>
        </w:r>
        <w:r w:rsidRPr="004B1C8C">
          <w:rPr>
            <w:noProof/>
            <w:webHidden/>
          </w:rPr>
          <w:fldChar w:fldCharType="end"/>
        </w:r>
      </w:hyperlink>
    </w:p>
    <w:p w14:paraId="25A97AD7" w14:textId="4B78D686" w:rsidR="004B1C8C" w:rsidRPr="004B1C8C" w:rsidRDefault="004B1C8C" w:rsidP="004B1C8C">
      <w:pPr>
        <w:pStyle w:val="TOC1"/>
        <w:tabs>
          <w:tab w:val="left" w:pos="440"/>
          <w:tab w:val="right" w:leader="dot" w:pos="9962"/>
        </w:tabs>
        <w:spacing w:after="0"/>
        <w:rPr>
          <w:rFonts w:ascii="Times New Roman" w:hAnsi="Times New Roman" w:cs="Times New Roman"/>
          <w:noProof/>
          <w:sz w:val="26"/>
          <w:szCs w:val="26"/>
          <w:lang w:eastAsia="en-US"/>
        </w:rPr>
      </w:pPr>
      <w:hyperlink w:anchor="_Toc184810392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</w:t>
        </w:r>
        <w:r w:rsidRPr="004B1C8C">
          <w:rPr>
            <w:rFonts w:ascii="Times New Roman" w:hAnsi="Times New Roman" w:cs="Times New Roman"/>
            <w:noProof/>
            <w:sz w:val="26"/>
            <w:szCs w:val="26"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Nhu cầu về Môi trường</w: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_Toc184810392 \h </w:instrTex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9E0063">
          <w:rPr>
            <w:rFonts w:ascii="Times New Roman" w:hAnsi="Times New Roman" w:cs="Times New Roman"/>
            <w:noProof/>
            <w:webHidden/>
            <w:sz w:val="26"/>
            <w:szCs w:val="26"/>
          </w:rPr>
          <w:t>5</w: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71DA48E5" w14:textId="79499301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93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4.1 Phần cứng và phần mềm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_Toc184810393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5</w:t>
        </w:r>
        <w:r w:rsidRPr="004B1C8C">
          <w:rPr>
            <w:noProof/>
            <w:webHidden/>
          </w:rPr>
          <w:fldChar w:fldCharType="end"/>
        </w:r>
      </w:hyperlink>
    </w:p>
    <w:p w14:paraId="5E2B5B45" w14:textId="1C79BE2F" w:rsidR="004B1C8C" w:rsidRPr="004B1C8C" w:rsidRDefault="004B1C8C" w:rsidP="004B1C8C">
      <w:pPr>
        <w:pStyle w:val="TOC2"/>
        <w:rPr>
          <w:noProof/>
          <w:lang w:eastAsia="en-US"/>
        </w:rPr>
      </w:pPr>
      <w:hyperlink w:anchor="_Toc184810394" w:history="1"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4.2 Công cụ hỗ trợ và năng suất</w:t>
        </w:r>
        <w:r w:rsidRPr="004B1C8C">
          <w:rPr>
            <w:noProof/>
            <w:webHidden/>
          </w:rPr>
          <w:tab/>
        </w:r>
        <w:r w:rsidRPr="004B1C8C">
          <w:rPr>
            <w:noProof/>
            <w:webHidden/>
          </w:rPr>
          <w:fldChar w:fldCharType="begin"/>
        </w:r>
        <w:r w:rsidRPr="004B1C8C">
          <w:rPr>
            <w:noProof/>
            <w:webHidden/>
          </w:rPr>
          <w:instrText xml:space="preserve"> PAGEREF _Toc184810394 \h </w:instrText>
        </w:r>
        <w:r w:rsidRPr="004B1C8C">
          <w:rPr>
            <w:noProof/>
            <w:webHidden/>
          </w:rPr>
        </w:r>
        <w:r w:rsidRPr="004B1C8C">
          <w:rPr>
            <w:noProof/>
            <w:webHidden/>
          </w:rPr>
          <w:fldChar w:fldCharType="separate"/>
        </w:r>
        <w:r w:rsidR="009E0063">
          <w:rPr>
            <w:noProof/>
            <w:webHidden/>
          </w:rPr>
          <w:t>5</w:t>
        </w:r>
        <w:r w:rsidRPr="004B1C8C">
          <w:rPr>
            <w:noProof/>
            <w:webHidden/>
          </w:rPr>
          <w:fldChar w:fldCharType="end"/>
        </w:r>
      </w:hyperlink>
    </w:p>
    <w:p w14:paraId="40595D6D" w14:textId="5F413CAD" w:rsidR="004B1C8C" w:rsidRPr="004B1C8C" w:rsidRDefault="004B1C8C" w:rsidP="004B1C8C">
      <w:pPr>
        <w:pStyle w:val="TOC1"/>
        <w:tabs>
          <w:tab w:val="left" w:pos="440"/>
          <w:tab w:val="right" w:leader="dot" w:pos="9962"/>
        </w:tabs>
        <w:spacing w:after="0"/>
        <w:rPr>
          <w:rFonts w:ascii="Times New Roman" w:hAnsi="Times New Roman" w:cs="Times New Roman"/>
          <w:noProof/>
          <w:sz w:val="26"/>
          <w:szCs w:val="26"/>
          <w:lang w:eastAsia="en-US"/>
        </w:rPr>
      </w:pPr>
      <w:hyperlink w:anchor="_Toc184810395" w:history="1">
        <w:r w:rsidRPr="004B1C8C">
          <w:rPr>
            <w:rStyle w:val="Hyperlink"/>
            <w:rFonts w:ascii="Times New Roman" w:hAnsi="Times New Roman" w:cs="Times New Roman"/>
            <w:i/>
            <w:noProof/>
            <w:sz w:val="26"/>
            <w:szCs w:val="26"/>
          </w:rPr>
          <w:t>5</w:t>
        </w:r>
        <w:r w:rsidRPr="004B1C8C">
          <w:rPr>
            <w:rFonts w:ascii="Times New Roman" w:hAnsi="Times New Roman" w:cs="Times New Roman"/>
            <w:noProof/>
            <w:sz w:val="26"/>
            <w:szCs w:val="26"/>
            <w:lang w:eastAsia="en-US"/>
          </w:rPr>
          <w:tab/>
        </w:r>
        <w:r w:rsidRPr="004B1C8C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Vai trò và Trách nhiệm</w: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_Toc184810395 \h </w:instrTex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="009E0063">
          <w:rPr>
            <w:rFonts w:ascii="Times New Roman" w:hAnsi="Times New Roman" w:cs="Times New Roman"/>
            <w:noProof/>
            <w:webHidden/>
            <w:sz w:val="26"/>
            <w:szCs w:val="26"/>
          </w:rPr>
          <w:t>5</w:t>
        </w:r>
        <w:r w:rsidRPr="004B1C8C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B19AC62" w14:textId="28E3CF0A" w:rsidR="004C6C9C" w:rsidRPr="00475E87" w:rsidRDefault="008415AB" w:rsidP="00CA0E61">
      <w:pPr>
        <w:spacing w:after="0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B1C8C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4C6C9C" w:rsidRPr="00475E87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25D37AB1" w14:textId="77777777" w:rsidR="004B1C8C" w:rsidRDefault="004B1C8C" w:rsidP="00CA0E61">
      <w:pPr>
        <w:pStyle w:val="ListParagraph"/>
        <w:numPr>
          <w:ilvl w:val="0"/>
          <w:numId w:val="1"/>
        </w:numPr>
        <w:spacing w:after="0"/>
        <w:ind w:left="360"/>
        <w:outlineLvl w:val="0"/>
        <w:rPr>
          <w:rFonts w:ascii="Times New Roman" w:hAnsi="Times New Roman" w:cs="Times New Roman"/>
          <w:b/>
          <w:sz w:val="28"/>
          <w:szCs w:val="28"/>
        </w:rPr>
        <w:sectPr w:rsidR="004B1C8C" w:rsidSect="00647315">
          <w:headerReference w:type="default" r:id="rId12"/>
          <w:headerReference w:type="first" r:id="rId13"/>
          <w:footerReference w:type="first" r:id="rId14"/>
          <w:pgSz w:w="12240" w:h="15840" w:code="1"/>
          <w:pgMar w:top="1134" w:right="1134" w:bottom="1134" w:left="1134" w:header="720" w:footer="274" w:gutter="0"/>
          <w:pgNumType w:start="1"/>
          <w:cols w:space="720"/>
          <w:titlePg/>
          <w:docGrid w:linePitch="360"/>
        </w:sectPr>
      </w:pPr>
      <w:bookmarkStart w:id="2" w:name="_Toc184810381"/>
    </w:p>
    <w:p w14:paraId="32F7090A" w14:textId="661A9BAF" w:rsidR="00B72862" w:rsidRPr="00475E87" w:rsidRDefault="007C2BDC" w:rsidP="00CA0E61">
      <w:pPr>
        <w:pStyle w:val="ListParagraph"/>
        <w:numPr>
          <w:ilvl w:val="0"/>
          <w:numId w:val="1"/>
        </w:numPr>
        <w:spacing w:after="0"/>
        <w:ind w:left="360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Giới thiệu</w:t>
      </w:r>
      <w:bookmarkEnd w:id="2"/>
    </w:p>
    <w:p w14:paraId="4A228B84" w14:textId="77777777" w:rsidR="007C2BDC" w:rsidRPr="00475E87" w:rsidRDefault="007C2BDC" w:rsidP="00CA0E61">
      <w:pPr>
        <w:pStyle w:val="ListParagraph"/>
        <w:numPr>
          <w:ilvl w:val="1"/>
          <w:numId w:val="1"/>
        </w:numPr>
        <w:spacing w:after="0"/>
        <w:ind w:left="72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" w:name="_Toc184810382"/>
      <w:r w:rsidRPr="007C2BDC">
        <w:rPr>
          <w:rFonts w:ascii="Times New Roman" w:hAnsi="Times New Roman" w:cs="Times New Roman"/>
          <w:b/>
          <w:sz w:val="28"/>
          <w:szCs w:val="28"/>
        </w:rPr>
        <w:t>Mục đích</w:t>
      </w:r>
      <w:bookmarkEnd w:id="3"/>
    </w:p>
    <w:p w14:paraId="2A4F1A5A" w14:textId="77777777" w:rsidR="007C2BDC" w:rsidRPr="007C2BDC" w:rsidRDefault="007C2BDC" w:rsidP="00CA0E61">
      <w:pPr>
        <w:pStyle w:val="ListParagraph"/>
        <w:spacing w:after="0"/>
        <w:ind w:left="0" w:firstLine="567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Mục đích của Kế hoạch kiểm tra là xác định, lên lịch và giám sát việc thực hiện kiểm thử. Nó hỗ trợ các mục tiêu sau:</w:t>
      </w:r>
    </w:p>
    <w:p w14:paraId="37B2A88A" w14:textId="643AD0CA" w:rsidR="007C2BDC" w:rsidRPr="007C2BDC" w:rsidRDefault="007C2BDC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Cung cấp danh sách cấp cao của các chức năng kiểm tra mục tiêu chính.</w:t>
      </w:r>
    </w:p>
    <w:p w14:paraId="5BF898AA" w14:textId="3F68C2B4" w:rsidR="007C2BDC" w:rsidRPr="007C2BDC" w:rsidRDefault="007C2BDC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Liệt kê các Yêu cầu cho Kiểm tra</w:t>
      </w:r>
    </w:p>
    <w:p w14:paraId="6B058620" w14:textId="31024DC1" w:rsidR="007C2BDC" w:rsidRPr="007C2BDC" w:rsidRDefault="007C2BDC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Mô tả các chiến lược thử nghiệm được sử dụng trên mỗi chức năng thử nghiệm.</w:t>
      </w:r>
    </w:p>
    <w:p w14:paraId="4DF767B2" w14:textId="406DC133" w:rsidR="00D5367E" w:rsidRPr="004B1C8C" w:rsidRDefault="007C2BDC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Xác định các nguồn lực cần thiết và lập lịch trình thực hiện Kiểm thử.</w:t>
      </w:r>
    </w:p>
    <w:p w14:paraId="2751EB10" w14:textId="77777777" w:rsidR="007C2BDC" w:rsidRPr="00475E87" w:rsidRDefault="007C2BDC" w:rsidP="00CA0E61">
      <w:pPr>
        <w:pStyle w:val="ListParagraph"/>
        <w:numPr>
          <w:ilvl w:val="1"/>
          <w:numId w:val="1"/>
        </w:numPr>
        <w:spacing w:after="0"/>
        <w:ind w:left="72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" w:name="_Toc184810383"/>
      <w:r w:rsidRPr="007C2BDC">
        <w:rPr>
          <w:rFonts w:ascii="Times New Roman" w:hAnsi="Times New Roman" w:cs="Times New Roman"/>
          <w:b/>
          <w:sz w:val="28"/>
          <w:szCs w:val="28"/>
        </w:rPr>
        <w:t>Phạm vi</w:t>
      </w:r>
      <w:bookmarkEnd w:id="4"/>
    </w:p>
    <w:p w14:paraId="09DA3E7B" w14:textId="77777777" w:rsidR="00224DA8" w:rsidRPr="0019176A" w:rsidRDefault="007C2BDC" w:rsidP="00224DA8">
      <w:pPr>
        <w:spacing w:line="276" w:lineRule="auto"/>
        <w:ind w:left="360" w:right="598"/>
        <w:jc w:val="both"/>
        <w:rPr>
          <w:rFonts w:ascii="Times New Roman" w:hAnsi="Times New Roman" w:cs="Times New Roman"/>
          <w:b/>
          <w:bCs/>
          <w:sz w:val="36"/>
          <w:szCs w:val="36"/>
          <w:shd w:val="clear" w:color="auto" w:fill="FFFFFF"/>
        </w:rPr>
      </w:pPr>
      <w:r w:rsidRPr="007C2BDC">
        <w:rPr>
          <w:rFonts w:ascii="Times New Roman" w:hAnsi="Times New Roman" w:cs="Times New Roman"/>
          <w:sz w:val="28"/>
          <w:szCs w:val="28"/>
        </w:rPr>
        <w:t xml:space="preserve">Kế hoạch thử nghiệm này là để phát hành KẾ HOẠCH KIỂM TRA CHO </w:t>
      </w:r>
      <w:r w:rsidR="003742F8" w:rsidRPr="00CA0E61">
        <w:rPr>
          <w:rFonts w:ascii="Times New Roman" w:hAnsi="Times New Roman" w:cs="Times New Roman"/>
          <w:sz w:val="28"/>
          <w:szCs w:val="28"/>
        </w:rPr>
        <w:t xml:space="preserve">WEBSITE </w:t>
      </w:r>
      <w:r w:rsidR="00224DA8" w:rsidRPr="00224DA8">
        <w:rPr>
          <w:rFonts w:ascii="Times New Roman" w:hAnsi="Times New Roman" w:cs="Times New Roman"/>
          <w:spacing w:val="3"/>
          <w:sz w:val="28"/>
          <w:szCs w:val="28"/>
          <w:shd w:val="clear" w:color="auto" w:fill="FFFFFF"/>
        </w:rPr>
        <w:t>PHÁT TRIỂN HỆ THỐNG CHĂM SÓC THÚ CƯNG THÔNG MINH -TÍCH HỢP AI CHATBOT ĐẶT LỊCH &amp; PHÂN TÍCH SỨC KHỎE</w:t>
      </w:r>
    </w:p>
    <w:p w14:paraId="5D0ED58F" w14:textId="149BA5D7" w:rsidR="007C2BDC" w:rsidRPr="007C2BDC" w:rsidRDefault="007C2BDC" w:rsidP="00CA0E61">
      <w:pPr>
        <w:pStyle w:val="ListParagraph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Kế hoạch thử nghiệm xác định đơn vị, tích hợp, cách tiếp cận thử nghiệm hệ thống. Phạm vi kiểm tra bao gồm:</w:t>
      </w:r>
    </w:p>
    <w:p w14:paraId="1D23C9AF" w14:textId="4D99A46F" w:rsidR="007C2BDC" w:rsidRPr="007C2BDC" w:rsidRDefault="007C2BDC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Kiểm tra tất cả các chức năng, hiệu suất ứng dụ</w:t>
      </w:r>
      <w:r>
        <w:rPr>
          <w:rFonts w:ascii="Times New Roman" w:hAnsi="Times New Roman" w:cs="Times New Roman"/>
          <w:sz w:val="28"/>
          <w:szCs w:val="28"/>
        </w:rPr>
        <w:t>ng</w:t>
      </w:r>
      <w:r w:rsidRPr="007C2BDC">
        <w:rPr>
          <w:rFonts w:ascii="Times New Roman" w:hAnsi="Times New Roman" w:cs="Times New Roman"/>
          <w:sz w:val="28"/>
          <w:szCs w:val="28"/>
        </w:rPr>
        <w:t>.</w:t>
      </w:r>
    </w:p>
    <w:p w14:paraId="00FD0649" w14:textId="1A46072D" w:rsidR="007C2BDC" w:rsidRPr="007C2BDC" w:rsidRDefault="007C2BDC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Yêu cầu chất lượng và phù hợp với các chỉ số của Hệ thống quả</w:t>
      </w:r>
      <w:r>
        <w:rPr>
          <w:rFonts w:ascii="Times New Roman" w:hAnsi="Times New Roman" w:cs="Times New Roman"/>
          <w:sz w:val="28"/>
          <w:szCs w:val="28"/>
        </w:rPr>
        <w:t>n lý thông tin</w:t>
      </w:r>
      <w:r w:rsidRPr="007C2BDC">
        <w:rPr>
          <w:rFonts w:ascii="Times New Roman" w:hAnsi="Times New Roman" w:cs="Times New Roman"/>
          <w:sz w:val="28"/>
          <w:szCs w:val="28"/>
        </w:rPr>
        <w:t>.</w:t>
      </w:r>
    </w:p>
    <w:p w14:paraId="05E6CB7B" w14:textId="0B8DFC74" w:rsidR="00D5367E" w:rsidRPr="00CA0E61" w:rsidRDefault="007C2BDC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7C2BDC">
        <w:rPr>
          <w:rFonts w:ascii="Times New Roman" w:hAnsi="Times New Roman" w:cs="Times New Roman"/>
          <w:sz w:val="28"/>
          <w:szCs w:val="28"/>
        </w:rPr>
        <w:t>Thử nghiệm từ đầu đến cuối và thử nghiệm tích hợp Nền tảng Hệ thố</w:t>
      </w:r>
      <w:r w:rsidR="00237714">
        <w:rPr>
          <w:rFonts w:ascii="Times New Roman" w:hAnsi="Times New Roman" w:cs="Times New Roman"/>
          <w:sz w:val="28"/>
          <w:szCs w:val="28"/>
        </w:rPr>
        <w:t>ng.</w:t>
      </w:r>
    </w:p>
    <w:p w14:paraId="0218E091" w14:textId="77777777" w:rsidR="00D5367E" w:rsidRPr="00CA0E61" w:rsidRDefault="00B52C93" w:rsidP="00CA0E61">
      <w:pPr>
        <w:pStyle w:val="ListParagraph"/>
        <w:numPr>
          <w:ilvl w:val="1"/>
          <w:numId w:val="1"/>
        </w:numPr>
        <w:spacing w:after="0"/>
        <w:ind w:left="72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" w:name="_Toc184810384"/>
      <w:r w:rsidRPr="00CA0E61">
        <w:rPr>
          <w:rFonts w:ascii="Times New Roman" w:hAnsi="Times New Roman" w:cs="Times New Roman"/>
          <w:b/>
          <w:sz w:val="28"/>
          <w:szCs w:val="28"/>
        </w:rPr>
        <w:t>Ngoại phạm vi</w:t>
      </w:r>
      <w:bookmarkEnd w:id="5"/>
    </w:p>
    <w:p w14:paraId="0F6BC01A" w14:textId="77777777" w:rsidR="00B52C93" w:rsidRPr="00B52C93" w:rsidRDefault="00B52C93" w:rsidP="004B1C8C">
      <w:pPr>
        <w:pStyle w:val="ListParagraph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2C93">
        <w:rPr>
          <w:rFonts w:ascii="Times New Roman" w:hAnsi="Times New Roman" w:cs="Times New Roman"/>
          <w:sz w:val="28"/>
          <w:szCs w:val="28"/>
        </w:rPr>
        <w:t>Những điều sau đây được coi là ngoài phạm vi của nhóm máu tìm kiếm kế hoạch ứng dụng hệ thống và phạm vi thử nghiệm:</w:t>
      </w:r>
    </w:p>
    <w:p w14:paraId="33B55A1A" w14:textId="611A9CF8" w:rsidR="00B52C93" w:rsidRPr="00B52C93" w:rsidRDefault="00B52C93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B52C93">
        <w:rPr>
          <w:rFonts w:ascii="Times New Roman" w:hAnsi="Times New Roman" w:cs="Times New Roman"/>
          <w:sz w:val="28"/>
          <w:szCs w:val="28"/>
        </w:rPr>
        <w:t>Kiểm tra các yêu cầu chức năng cho ứng dụng.</w:t>
      </w:r>
    </w:p>
    <w:p w14:paraId="4F4E565E" w14:textId="5504C416" w:rsidR="00B72862" w:rsidRPr="004B1C8C" w:rsidRDefault="00B52C93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B52C93">
        <w:rPr>
          <w:rFonts w:ascii="Times New Roman" w:hAnsi="Times New Roman" w:cs="Times New Roman"/>
          <w:sz w:val="28"/>
          <w:szCs w:val="28"/>
        </w:rPr>
        <w:t>Kiểm tra độ chính xác và bảo mật cho hệ thống tìm kiếm nhóm máu.</w:t>
      </w:r>
    </w:p>
    <w:p w14:paraId="0B5425AD" w14:textId="77777777" w:rsidR="00B52C93" w:rsidRPr="00CA0E61" w:rsidRDefault="00B72862" w:rsidP="00CA0E61">
      <w:pPr>
        <w:pStyle w:val="ListParagraph"/>
        <w:numPr>
          <w:ilvl w:val="1"/>
          <w:numId w:val="1"/>
        </w:numPr>
        <w:spacing w:after="0"/>
        <w:ind w:left="72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CA0E61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6" w:name="_Toc184810385"/>
      <w:r w:rsidR="00B52C93" w:rsidRPr="00CA0E61">
        <w:rPr>
          <w:rFonts w:ascii="Times New Roman" w:hAnsi="Times New Roman" w:cs="Times New Roman"/>
          <w:b/>
          <w:sz w:val="28"/>
          <w:szCs w:val="28"/>
        </w:rPr>
        <w:t>Tham khảo</w:t>
      </w:r>
      <w:bookmarkEnd w:id="6"/>
    </w:p>
    <w:p w14:paraId="20C6F7C0" w14:textId="77777777" w:rsidR="004B1C8C" w:rsidRDefault="00B52C93" w:rsidP="004B1C8C">
      <w:pPr>
        <w:pStyle w:val="ListParagraph"/>
        <w:spacing w:after="0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2C93">
        <w:rPr>
          <w:rFonts w:ascii="Times New Roman" w:hAnsi="Times New Roman" w:cs="Times New Roman"/>
          <w:sz w:val="28"/>
          <w:szCs w:val="28"/>
        </w:rPr>
        <w:t>Các tài liệu tham khảo có thể áp dụng là:</w:t>
      </w:r>
    </w:p>
    <w:p w14:paraId="5A4F1152" w14:textId="32E372B5" w:rsidR="004B1C8C" w:rsidRPr="004B1C8C" w:rsidRDefault="00D5367E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4B1C8C">
        <w:rPr>
          <w:rFonts w:ascii="Times New Roman" w:hAnsi="Times New Roman" w:cs="Times New Roman"/>
          <w:sz w:val="28"/>
          <w:szCs w:val="28"/>
        </w:rPr>
        <w:t>Product Backlog Document</w:t>
      </w:r>
      <w:r w:rsidR="00B52C93" w:rsidRPr="004B1C8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99B982A" w14:textId="5AB4671D" w:rsidR="004B1C8C" w:rsidRDefault="00B52C93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4B1C8C">
        <w:rPr>
          <w:rFonts w:ascii="Times New Roman" w:hAnsi="Times New Roman" w:cs="Times New Roman"/>
          <w:sz w:val="28"/>
          <w:szCs w:val="28"/>
        </w:rPr>
        <w:t>Proposal Document</w:t>
      </w:r>
    </w:p>
    <w:p w14:paraId="54F1434A" w14:textId="55E4A9D0" w:rsidR="00B72862" w:rsidRPr="004B1C8C" w:rsidRDefault="00D5367E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4B1C8C">
        <w:rPr>
          <w:rFonts w:ascii="Times New Roman" w:hAnsi="Times New Roman" w:cs="Times New Roman"/>
          <w:sz w:val="28"/>
          <w:szCs w:val="28"/>
        </w:rPr>
        <w:t xml:space="preserve">Project Plan Document </w:t>
      </w:r>
    </w:p>
    <w:p w14:paraId="46AF519D" w14:textId="77777777" w:rsidR="00B72862" w:rsidRPr="00475E87" w:rsidRDefault="00B52C93" w:rsidP="00CA0E61">
      <w:pPr>
        <w:pStyle w:val="Heading1"/>
        <w:numPr>
          <w:ilvl w:val="0"/>
          <w:numId w:val="1"/>
        </w:numPr>
        <w:spacing w:before="0" w:after="0" w:line="360" w:lineRule="auto"/>
        <w:ind w:left="360"/>
      </w:pPr>
      <w:bookmarkStart w:id="7" w:name="_Toc184810386"/>
      <w:r>
        <w:lastRenderedPageBreak/>
        <w:t>Mục tiêu thử nghiệm</w:t>
      </w:r>
      <w:bookmarkEnd w:id="7"/>
    </w:p>
    <w:p w14:paraId="4EDAC4CF" w14:textId="77777777" w:rsidR="00B52C93" w:rsidRPr="00B52C93" w:rsidRDefault="00B52C93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B52C93">
        <w:rPr>
          <w:rFonts w:ascii="Times New Roman" w:hAnsi="Times New Roman" w:cs="Times New Roman"/>
          <w:sz w:val="28"/>
          <w:szCs w:val="28"/>
        </w:rPr>
        <w:t>Thử nghiệm chức năng.</w:t>
      </w:r>
    </w:p>
    <w:p w14:paraId="39BD0BB2" w14:textId="77777777" w:rsidR="00B52C93" w:rsidRPr="00B52C93" w:rsidRDefault="00B52C93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B52C93">
        <w:rPr>
          <w:rFonts w:ascii="Times New Roman" w:hAnsi="Times New Roman" w:cs="Times New Roman"/>
          <w:sz w:val="28"/>
          <w:szCs w:val="28"/>
        </w:rPr>
        <w:t>Kiểm tra giao diện người dùng.</w:t>
      </w:r>
    </w:p>
    <w:p w14:paraId="247684FB" w14:textId="77777777" w:rsidR="00B72862" w:rsidRPr="00475E87" w:rsidRDefault="00B52C93" w:rsidP="00CA0E61">
      <w:pPr>
        <w:pStyle w:val="Heading1"/>
        <w:numPr>
          <w:ilvl w:val="0"/>
          <w:numId w:val="1"/>
        </w:numPr>
        <w:spacing w:before="0" w:after="0" w:line="360" w:lineRule="auto"/>
        <w:ind w:left="360"/>
      </w:pPr>
      <w:bookmarkStart w:id="8" w:name="_Toc184810387"/>
      <w:r>
        <w:t>Kiểm tra kỹ thuật</w:t>
      </w:r>
      <w:bookmarkEnd w:id="8"/>
    </w:p>
    <w:p w14:paraId="71D85870" w14:textId="77777777" w:rsidR="00B72862" w:rsidRPr="00475E87" w:rsidRDefault="00B72862" w:rsidP="00CA0E61">
      <w:pPr>
        <w:pStyle w:val="Heading2"/>
        <w:numPr>
          <w:ilvl w:val="1"/>
          <w:numId w:val="1"/>
        </w:numPr>
        <w:spacing w:before="0" w:after="0" w:line="360" w:lineRule="auto"/>
        <w:ind w:left="720"/>
        <w:rPr>
          <w:i w:val="0"/>
          <w:sz w:val="28"/>
          <w:szCs w:val="28"/>
        </w:rPr>
      </w:pPr>
      <w:r w:rsidRPr="00475E87">
        <w:rPr>
          <w:i w:val="0"/>
          <w:sz w:val="28"/>
          <w:szCs w:val="28"/>
        </w:rPr>
        <w:t xml:space="preserve"> </w:t>
      </w:r>
      <w:bookmarkStart w:id="9" w:name="_Toc184810388"/>
      <w:r w:rsidR="00B52C93">
        <w:rPr>
          <w:i w:val="0"/>
          <w:sz w:val="28"/>
          <w:szCs w:val="28"/>
        </w:rPr>
        <w:t>Kiểm tra các chức năng</w:t>
      </w:r>
      <w:bookmarkEnd w:id="9"/>
    </w:p>
    <w:p w14:paraId="13C5B6ED" w14:textId="0F23896D" w:rsidR="000B1D3A" w:rsidRPr="000B1D3A" w:rsidRDefault="00DA12BA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Trang chủ, </w:t>
      </w:r>
      <w:r w:rsidR="000B1D3A">
        <w:rPr>
          <w:rFonts w:ascii="Times New Roman" w:hAnsi="Times New Roman" w:cs="Times New Roman"/>
          <w:sz w:val="28"/>
          <w:szCs w:val="28"/>
        </w:rPr>
        <w:t xml:space="preserve">Đăng ký, </w:t>
      </w:r>
      <w:r w:rsidR="004318EF" w:rsidRPr="004318EF">
        <w:rPr>
          <w:rFonts w:ascii="Times New Roman" w:hAnsi="Times New Roman" w:cs="Times New Roman"/>
          <w:sz w:val="28"/>
          <w:szCs w:val="28"/>
        </w:rPr>
        <w:t>Đăng nhậ</w:t>
      </w:r>
      <w:r w:rsidR="00237714">
        <w:rPr>
          <w:rFonts w:ascii="Times New Roman" w:hAnsi="Times New Roman" w:cs="Times New Roman"/>
          <w:sz w:val="28"/>
          <w:szCs w:val="28"/>
        </w:rPr>
        <w:t>p</w:t>
      </w:r>
      <w:r w:rsidR="000B1D3A">
        <w:rPr>
          <w:rFonts w:ascii="Times New Roman" w:hAnsi="Times New Roman" w:cs="Times New Roman"/>
          <w:sz w:val="28"/>
          <w:szCs w:val="28"/>
        </w:rPr>
        <w:t xml:space="preserve"> </w:t>
      </w:r>
      <w:r w:rsidR="000B1D3A" w:rsidRPr="004318EF">
        <w:rPr>
          <w:rFonts w:ascii="Times New Roman" w:hAnsi="Times New Roman" w:cs="Times New Roman"/>
          <w:sz w:val="28"/>
          <w:szCs w:val="28"/>
        </w:rPr>
        <w:t>và</w:t>
      </w:r>
      <w:r w:rsidR="000B1D3A">
        <w:rPr>
          <w:rFonts w:ascii="Times New Roman" w:hAnsi="Times New Roman" w:cs="Times New Roman"/>
          <w:sz w:val="28"/>
          <w:szCs w:val="28"/>
        </w:rPr>
        <w:t xml:space="preserve"> </w:t>
      </w:r>
      <w:r w:rsidR="000B1D3A" w:rsidRPr="000B1D3A">
        <w:rPr>
          <w:rFonts w:ascii="Times New Roman" w:hAnsi="Times New Roman" w:cs="Times New Roman"/>
          <w:sz w:val="28"/>
          <w:szCs w:val="28"/>
        </w:rPr>
        <w:t>Đăng xuất</w:t>
      </w:r>
    </w:p>
    <w:p w14:paraId="23076DDA" w14:textId="307F056F" w:rsidR="000B1D3A" w:rsidRPr="000B1D3A" w:rsidRDefault="000B1D3A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0B1D3A">
        <w:rPr>
          <w:rFonts w:ascii="Times New Roman" w:hAnsi="Times New Roman" w:cs="Times New Roman"/>
          <w:sz w:val="28"/>
          <w:szCs w:val="28"/>
        </w:rPr>
        <w:t>Quả</w:t>
      </w:r>
      <w:r w:rsidR="00BF417E">
        <w:rPr>
          <w:rFonts w:ascii="Times New Roman" w:hAnsi="Times New Roman" w:cs="Times New Roman"/>
          <w:sz w:val="28"/>
          <w:szCs w:val="28"/>
        </w:rPr>
        <w:t xml:space="preserve">n lý </w:t>
      </w:r>
      <w:r w:rsidR="00B25384">
        <w:rPr>
          <w:rFonts w:ascii="Times New Roman" w:hAnsi="Times New Roman" w:cs="Times New Roman"/>
          <w:sz w:val="28"/>
          <w:szCs w:val="28"/>
        </w:rPr>
        <w:t>thuốc</w:t>
      </w:r>
      <w:r w:rsidR="00BF417E">
        <w:rPr>
          <w:rFonts w:ascii="Times New Roman" w:hAnsi="Times New Roman" w:cs="Times New Roman"/>
          <w:sz w:val="28"/>
          <w:szCs w:val="28"/>
        </w:rPr>
        <w:t xml:space="preserve">, </w:t>
      </w:r>
      <w:r w:rsidR="00B25384">
        <w:rPr>
          <w:rFonts w:ascii="Times New Roman" w:hAnsi="Times New Roman" w:cs="Times New Roman"/>
          <w:sz w:val="28"/>
          <w:szCs w:val="28"/>
        </w:rPr>
        <w:t>quản lý lịch hẹn</w:t>
      </w:r>
      <w:r w:rsidR="00DA12BA">
        <w:rPr>
          <w:rFonts w:ascii="Times New Roman" w:hAnsi="Times New Roman" w:cs="Times New Roman"/>
          <w:sz w:val="28"/>
          <w:szCs w:val="28"/>
        </w:rPr>
        <w:t xml:space="preserve">, </w:t>
      </w:r>
      <w:r w:rsidR="00B25384">
        <w:rPr>
          <w:rFonts w:ascii="Times New Roman" w:hAnsi="Times New Roman" w:cs="Times New Roman"/>
          <w:sz w:val="28"/>
          <w:szCs w:val="28"/>
        </w:rPr>
        <w:t>đặt lịch</w:t>
      </w:r>
      <w:r w:rsidR="00DA12BA">
        <w:rPr>
          <w:rFonts w:ascii="Times New Roman" w:hAnsi="Times New Roman" w:cs="Times New Roman"/>
          <w:sz w:val="28"/>
          <w:szCs w:val="28"/>
        </w:rPr>
        <w:t xml:space="preserve">, </w:t>
      </w:r>
      <w:r w:rsidR="00B25384">
        <w:rPr>
          <w:rFonts w:ascii="Times New Roman" w:hAnsi="Times New Roman" w:cs="Times New Roman"/>
          <w:sz w:val="28"/>
          <w:szCs w:val="28"/>
        </w:rPr>
        <w:t>quản lý đánh giá, quản lý dịch vụ</w:t>
      </w:r>
      <w:r w:rsidR="00DA12BA">
        <w:rPr>
          <w:rFonts w:ascii="Times New Roman" w:hAnsi="Times New Roman" w:cs="Times New Roman"/>
          <w:sz w:val="28"/>
          <w:szCs w:val="28"/>
        </w:rPr>
        <w:t xml:space="preserve">, </w:t>
      </w:r>
      <w:r w:rsidR="00B25384">
        <w:rPr>
          <w:rFonts w:ascii="Times New Roman" w:hAnsi="Times New Roman" w:cs="Times New Roman"/>
          <w:sz w:val="28"/>
          <w:szCs w:val="28"/>
        </w:rPr>
        <w:t>quản lý doanh thu</w:t>
      </w:r>
      <w:r w:rsidR="00DA12BA">
        <w:rPr>
          <w:rFonts w:ascii="Times New Roman" w:hAnsi="Times New Roman" w:cs="Times New Roman"/>
          <w:sz w:val="28"/>
          <w:szCs w:val="28"/>
        </w:rPr>
        <w:t xml:space="preserve">, </w:t>
      </w:r>
      <w:r w:rsidR="00B25384">
        <w:rPr>
          <w:rFonts w:ascii="Times New Roman" w:hAnsi="Times New Roman" w:cs="Times New Roman"/>
          <w:sz w:val="28"/>
          <w:szCs w:val="28"/>
        </w:rPr>
        <w:t>quản lý lương</w:t>
      </w:r>
      <w:r w:rsidR="00DA12BA">
        <w:rPr>
          <w:rFonts w:ascii="Times New Roman" w:hAnsi="Times New Roman" w:cs="Times New Roman"/>
          <w:sz w:val="28"/>
          <w:szCs w:val="28"/>
        </w:rPr>
        <w:t xml:space="preserve">, </w:t>
      </w:r>
      <w:r w:rsidR="00B25384">
        <w:rPr>
          <w:rFonts w:ascii="Times New Roman" w:hAnsi="Times New Roman" w:cs="Times New Roman"/>
          <w:sz w:val="28"/>
          <w:szCs w:val="28"/>
        </w:rPr>
        <w:t>quản lý pet, quản lý khách hàng, quản lý loại dịch vụ, đánh giá</w:t>
      </w:r>
    </w:p>
    <w:p w14:paraId="098F48DF" w14:textId="1CB24169" w:rsidR="008B0A4E" w:rsidRPr="00DA12BA" w:rsidRDefault="000B1D3A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0B1D3A">
        <w:rPr>
          <w:rFonts w:ascii="Times New Roman" w:hAnsi="Times New Roman" w:cs="Times New Roman"/>
          <w:sz w:val="28"/>
          <w:szCs w:val="28"/>
        </w:rPr>
        <w:t>Qu</w:t>
      </w:r>
      <w:r w:rsidR="00BF417E">
        <w:rPr>
          <w:rFonts w:ascii="Times New Roman" w:hAnsi="Times New Roman" w:cs="Times New Roman"/>
          <w:sz w:val="28"/>
          <w:szCs w:val="28"/>
        </w:rPr>
        <w:t>ên mật khẩu, thay đổi mật khẩu</w:t>
      </w:r>
    </w:p>
    <w:p w14:paraId="58EB413E" w14:textId="77777777" w:rsidR="00650533" w:rsidRPr="00650533" w:rsidRDefault="004318EF" w:rsidP="00CA0E61">
      <w:pPr>
        <w:pStyle w:val="Heading2"/>
        <w:numPr>
          <w:ilvl w:val="1"/>
          <w:numId w:val="1"/>
        </w:numPr>
        <w:spacing w:before="0" w:after="0" w:line="360" w:lineRule="auto"/>
        <w:ind w:left="720"/>
        <w:rPr>
          <w:i w:val="0"/>
          <w:color w:val="000000"/>
          <w:sz w:val="28"/>
          <w:szCs w:val="28"/>
        </w:rPr>
      </w:pPr>
      <w:bookmarkStart w:id="10" w:name="_Toc184810389"/>
      <w:bookmarkStart w:id="11" w:name="_Toc450569456"/>
      <w:bookmarkStart w:id="12" w:name="_Toc450690960"/>
      <w:bookmarkStart w:id="13" w:name="_Toc7712154"/>
      <w:r w:rsidRPr="004318EF">
        <w:rPr>
          <w:i w:val="0"/>
          <w:color w:val="000000"/>
          <w:sz w:val="28"/>
          <w:szCs w:val="28"/>
        </w:rPr>
        <w:t>Tính năng không được thử nghiệm</w:t>
      </w:r>
      <w:bookmarkEnd w:id="10"/>
    </w:p>
    <w:p w14:paraId="5432C422" w14:textId="77777777" w:rsidR="00650533" w:rsidRPr="00AB2DEF" w:rsidRDefault="004318EF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bookmarkStart w:id="14" w:name="_Toc450569457"/>
      <w:bookmarkStart w:id="15" w:name="_Toc450690961"/>
      <w:bookmarkStart w:id="16" w:name="_Toc7712155"/>
      <w:bookmarkEnd w:id="11"/>
      <w:bookmarkEnd w:id="12"/>
      <w:bookmarkEnd w:id="13"/>
      <w:r w:rsidRPr="00AB2DEF">
        <w:rPr>
          <w:rFonts w:ascii="Times New Roman" w:hAnsi="Times New Roman" w:cs="Times New Roman"/>
          <w:sz w:val="28"/>
          <w:szCs w:val="28"/>
        </w:rPr>
        <w:t>Không áp dụng vì tất cả các tính năng sẽ được thử nghiệm</w:t>
      </w:r>
      <w:r w:rsidRPr="00AB2DEF">
        <w:rPr>
          <w:rFonts w:ascii="Times New Roman" w:eastAsia="Arial" w:hAnsi="Times New Roman" w:cs="Times New Roman"/>
          <w:sz w:val="28"/>
          <w:szCs w:val="28"/>
        </w:rPr>
        <w:t xml:space="preserve">. </w:t>
      </w:r>
    </w:p>
    <w:p w14:paraId="3A9B39AC" w14:textId="77777777" w:rsidR="00B72862" w:rsidRPr="00475E87" w:rsidRDefault="00B72862" w:rsidP="00CA0E61">
      <w:pPr>
        <w:pStyle w:val="Heading2"/>
        <w:numPr>
          <w:ilvl w:val="1"/>
          <w:numId w:val="1"/>
        </w:numPr>
        <w:spacing w:before="0" w:after="0" w:line="360" w:lineRule="auto"/>
        <w:ind w:left="720"/>
        <w:rPr>
          <w:sz w:val="28"/>
          <w:szCs w:val="28"/>
        </w:rPr>
      </w:pPr>
      <w:bookmarkStart w:id="17" w:name="_Toc184810390"/>
      <w:r w:rsidRPr="00475E87">
        <w:rPr>
          <w:i w:val="0"/>
          <w:sz w:val="28"/>
          <w:szCs w:val="28"/>
        </w:rPr>
        <w:t>Test Deliverables</w:t>
      </w:r>
      <w:bookmarkEnd w:id="14"/>
      <w:bookmarkEnd w:id="15"/>
      <w:bookmarkEnd w:id="16"/>
      <w:r w:rsidR="00190091">
        <w:rPr>
          <w:i w:val="0"/>
          <w:sz w:val="28"/>
          <w:szCs w:val="28"/>
        </w:rPr>
        <w:t>u</w:t>
      </w:r>
      <w:bookmarkEnd w:id="17"/>
    </w:p>
    <w:p w14:paraId="700055D8" w14:textId="77777777" w:rsidR="00B72862" w:rsidRPr="004B1C8C" w:rsidRDefault="00B72862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4B1C8C">
        <w:rPr>
          <w:rFonts w:ascii="Times New Roman" w:hAnsi="Times New Roman" w:cs="Times New Roman"/>
          <w:sz w:val="28"/>
          <w:szCs w:val="28"/>
        </w:rPr>
        <w:t>Test Plan Document.</w:t>
      </w:r>
    </w:p>
    <w:p w14:paraId="57EA41EB" w14:textId="77777777" w:rsidR="00B72862" w:rsidRPr="004B1C8C" w:rsidRDefault="00B72862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4B1C8C">
        <w:rPr>
          <w:rFonts w:ascii="Times New Roman" w:hAnsi="Times New Roman" w:cs="Times New Roman"/>
          <w:sz w:val="28"/>
          <w:szCs w:val="28"/>
        </w:rPr>
        <w:t>Test Case Document.</w:t>
      </w:r>
    </w:p>
    <w:p w14:paraId="50EFB75A" w14:textId="77777777" w:rsidR="00B72862" w:rsidRPr="004B1C8C" w:rsidRDefault="00B72862" w:rsidP="004B1C8C">
      <w:pPr>
        <w:pStyle w:val="ListParagraph"/>
        <w:numPr>
          <w:ilvl w:val="0"/>
          <w:numId w:val="8"/>
        </w:numPr>
        <w:tabs>
          <w:tab w:val="left" w:pos="990"/>
        </w:tabs>
        <w:spacing w:after="0"/>
        <w:ind w:left="810" w:right="60"/>
        <w:rPr>
          <w:rFonts w:ascii="Times New Roman" w:hAnsi="Times New Roman" w:cs="Times New Roman"/>
          <w:sz w:val="28"/>
          <w:szCs w:val="28"/>
        </w:rPr>
      </w:pPr>
      <w:r w:rsidRPr="004B1C8C">
        <w:rPr>
          <w:rFonts w:ascii="Times New Roman" w:hAnsi="Times New Roman" w:cs="Times New Roman"/>
          <w:sz w:val="28"/>
          <w:szCs w:val="28"/>
        </w:rPr>
        <w:t>Test Summary Report.</w:t>
      </w:r>
    </w:p>
    <w:p w14:paraId="6B7AA9EE" w14:textId="1DC32DA4" w:rsidR="00B72862" w:rsidRPr="008415AB" w:rsidRDefault="00190091" w:rsidP="00CA0E61">
      <w:pPr>
        <w:pStyle w:val="Heading2"/>
        <w:numPr>
          <w:ilvl w:val="1"/>
          <w:numId w:val="1"/>
        </w:numPr>
        <w:spacing w:before="0" w:after="0" w:line="360" w:lineRule="auto"/>
        <w:ind w:left="720"/>
        <w:rPr>
          <w:i w:val="0"/>
        </w:rPr>
      </w:pPr>
      <w:bookmarkStart w:id="18" w:name="_Toc184810391"/>
      <w:r>
        <w:rPr>
          <w:i w:val="0"/>
        </w:rPr>
        <w:t>Lịch kiểm tra</w:t>
      </w:r>
      <w:bookmarkEnd w:id="18"/>
    </w:p>
    <w:tbl>
      <w:tblPr>
        <w:tblStyle w:val="GridTable4-Accent11"/>
        <w:tblW w:w="991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5"/>
        <w:gridCol w:w="3240"/>
        <w:gridCol w:w="900"/>
        <w:gridCol w:w="1530"/>
        <w:gridCol w:w="1530"/>
        <w:gridCol w:w="1718"/>
      </w:tblGrid>
      <w:tr w:rsidR="00B72862" w:rsidRPr="00475E87" w14:paraId="433AD6BF" w14:textId="77777777" w:rsidTr="00D729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tcBorders>
              <w:top w:val="nil"/>
              <w:left w:val="nil"/>
              <w:bottom w:val="nil"/>
            </w:tcBorders>
            <w:shd w:val="clear" w:color="auto" w:fill="2E74B5" w:themeFill="accent1" w:themeFillShade="BF"/>
          </w:tcPr>
          <w:p w14:paraId="5BD60B64" w14:textId="77777777" w:rsidR="00B72862" w:rsidRPr="00A133EA" w:rsidRDefault="00B72862" w:rsidP="00CA0E61">
            <w:pPr>
              <w:pStyle w:val="TableContents"/>
              <w:spacing w:line="360" w:lineRule="auto"/>
              <w:jc w:val="center"/>
              <w:rPr>
                <w:color w:val="auto"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nil"/>
              <w:bottom w:val="nil"/>
            </w:tcBorders>
            <w:shd w:val="clear" w:color="auto" w:fill="2E74B5" w:themeFill="accent1" w:themeFillShade="BF"/>
          </w:tcPr>
          <w:p w14:paraId="3D7FE5F4" w14:textId="77777777" w:rsidR="00B72862" w:rsidRPr="00A133EA" w:rsidRDefault="00D11002" w:rsidP="00CA0E61">
            <w:pPr>
              <w:pStyle w:val="TableContents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133EA">
              <w:rPr>
                <w:b w:val="0"/>
                <w:bCs w:val="0"/>
                <w:sz w:val="28"/>
                <w:szCs w:val="28"/>
              </w:rPr>
              <w:t>Tên nhiệm vụ</w:t>
            </w:r>
          </w:p>
        </w:tc>
        <w:tc>
          <w:tcPr>
            <w:tcW w:w="900" w:type="dxa"/>
            <w:tcBorders>
              <w:top w:val="nil"/>
              <w:bottom w:val="nil"/>
            </w:tcBorders>
            <w:shd w:val="clear" w:color="auto" w:fill="2E74B5" w:themeFill="accent1" w:themeFillShade="BF"/>
          </w:tcPr>
          <w:p w14:paraId="6EA58752" w14:textId="0B5E00FA" w:rsidR="00B72862" w:rsidRPr="00A133EA" w:rsidRDefault="00D11002" w:rsidP="00CA0E61">
            <w:pPr>
              <w:pStyle w:val="TableContents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133EA">
              <w:rPr>
                <w:b w:val="0"/>
                <w:bCs w:val="0"/>
                <w:sz w:val="28"/>
                <w:szCs w:val="28"/>
              </w:rPr>
              <w:t>(Giờ)</w:t>
            </w:r>
          </w:p>
        </w:tc>
        <w:tc>
          <w:tcPr>
            <w:tcW w:w="1530" w:type="dxa"/>
            <w:tcBorders>
              <w:top w:val="nil"/>
              <w:bottom w:val="nil"/>
            </w:tcBorders>
            <w:shd w:val="clear" w:color="auto" w:fill="2E74B5" w:themeFill="accent1" w:themeFillShade="BF"/>
          </w:tcPr>
          <w:p w14:paraId="5F455224" w14:textId="77777777" w:rsidR="00B72862" w:rsidRPr="00A133EA" w:rsidRDefault="00D11002" w:rsidP="00CA0E61">
            <w:pPr>
              <w:pStyle w:val="TableContents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133EA">
              <w:rPr>
                <w:b w:val="0"/>
                <w:bCs w:val="0"/>
                <w:sz w:val="28"/>
                <w:szCs w:val="28"/>
              </w:rPr>
              <w:t>Bắt đầu</w:t>
            </w:r>
          </w:p>
        </w:tc>
        <w:tc>
          <w:tcPr>
            <w:tcW w:w="1530" w:type="dxa"/>
            <w:tcBorders>
              <w:top w:val="nil"/>
              <w:bottom w:val="nil"/>
            </w:tcBorders>
            <w:shd w:val="clear" w:color="auto" w:fill="2E74B5" w:themeFill="accent1" w:themeFillShade="BF"/>
          </w:tcPr>
          <w:p w14:paraId="016D2AF0" w14:textId="77777777" w:rsidR="00B72862" w:rsidRPr="00A133EA" w:rsidRDefault="00D11002" w:rsidP="00CA0E61">
            <w:pPr>
              <w:pStyle w:val="TableContents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133EA">
              <w:rPr>
                <w:b w:val="0"/>
                <w:bCs w:val="0"/>
                <w:sz w:val="28"/>
                <w:szCs w:val="28"/>
              </w:rPr>
              <w:t>Hoàn thành</w:t>
            </w:r>
          </w:p>
        </w:tc>
        <w:tc>
          <w:tcPr>
            <w:tcW w:w="1718" w:type="dxa"/>
            <w:tcBorders>
              <w:top w:val="nil"/>
              <w:bottom w:val="nil"/>
              <w:right w:val="nil"/>
            </w:tcBorders>
            <w:shd w:val="clear" w:color="auto" w:fill="2E74B5" w:themeFill="accent1" w:themeFillShade="BF"/>
          </w:tcPr>
          <w:p w14:paraId="5414F654" w14:textId="77777777" w:rsidR="00B72862" w:rsidRPr="00A133EA" w:rsidRDefault="00D11002" w:rsidP="00CA0E61">
            <w:pPr>
              <w:pStyle w:val="TableContents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133EA">
              <w:rPr>
                <w:b w:val="0"/>
                <w:bCs w:val="0"/>
                <w:sz w:val="28"/>
                <w:szCs w:val="28"/>
              </w:rPr>
              <w:t>Thực hiện</w:t>
            </w:r>
          </w:p>
        </w:tc>
      </w:tr>
      <w:tr w:rsidR="0067069D" w:rsidRPr="00475E87" w14:paraId="4A03BB5C" w14:textId="77777777" w:rsidTr="00D66D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tcBorders>
              <w:top w:val="nil"/>
            </w:tcBorders>
            <w:shd w:val="clear" w:color="auto" w:fill="A3DBFF"/>
          </w:tcPr>
          <w:p w14:paraId="434D47B6" w14:textId="77777777" w:rsidR="0067069D" w:rsidRPr="00A133EA" w:rsidRDefault="0067069D" w:rsidP="00CA0E61">
            <w:pPr>
              <w:pStyle w:val="TableContents"/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A133EA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8918" w:type="dxa"/>
            <w:gridSpan w:val="5"/>
            <w:tcBorders>
              <w:top w:val="nil"/>
            </w:tcBorders>
            <w:shd w:val="clear" w:color="auto" w:fill="A3DBFF"/>
            <w:vAlign w:val="center"/>
          </w:tcPr>
          <w:p w14:paraId="06C4E14B" w14:textId="77777777" w:rsidR="0067069D" w:rsidRPr="00A133EA" w:rsidRDefault="0067069D" w:rsidP="00CA0E61">
            <w:pPr>
              <w:pStyle w:val="TableContents"/>
              <w:snapToGrid w:val="0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133EA">
              <w:rPr>
                <w:sz w:val="28"/>
                <w:szCs w:val="28"/>
              </w:rPr>
              <w:t>Sprint 1</w:t>
            </w:r>
          </w:p>
        </w:tc>
      </w:tr>
      <w:tr w:rsidR="00B25384" w:rsidRPr="00475E87" w14:paraId="697E7496" w14:textId="77777777" w:rsidTr="00D7292E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0C378C58" w14:textId="5537199F" w:rsidR="00B25384" w:rsidRPr="00B25384" w:rsidRDefault="00B25384" w:rsidP="00B25384">
            <w:pPr>
              <w:pStyle w:val="TableContents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B25384">
              <w:rPr>
                <w:b w:val="0"/>
                <w:bCs w:val="0"/>
                <w:sz w:val="26"/>
                <w:szCs w:val="26"/>
              </w:rPr>
              <w:t>1.1</w:t>
            </w:r>
          </w:p>
        </w:tc>
        <w:tc>
          <w:tcPr>
            <w:tcW w:w="3240" w:type="dxa"/>
            <w:vAlign w:val="center"/>
          </w:tcPr>
          <w:p w14:paraId="4A0FD03A" w14:textId="283244B8" w:rsidR="00B25384" w:rsidRPr="00B25384" w:rsidRDefault="00B25384" w:rsidP="00B25384">
            <w:pPr>
              <w:pStyle w:val="TableContents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25384">
              <w:rPr>
                <w:sz w:val="26"/>
                <w:szCs w:val="26"/>
              </w:rPr>
              <w:t>Tạo Test Plan document của Sprint 1</w:t>
            </w:r>
          </w:p>
        </w:tc>
        <w:tc>
          <w:tcPr>
            <w:tcW w:w="900" w:type="dxa"/>
            <w:vAlign w:val="center"/>
          </w:tcPr>
          <w:p w14:paraId="5BB42D1E" w14:textId="5E7E82C8" w:rsidR="00B25384" w:rsidRPr="00B25384" w:rsidRDefault="00B25384" w:rsidP="00B25384">
            <w:pPr>
              <w:pStyle w:val="TableContents"/>
              <w:spacing w:line="360" w:lineRule="auto"/>
              <w:ind w:right="8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25384">
              <w:rPr>
                <w:sz w:val="26"/>
                <w:szCs w:val="26"/>
              </w:rPr>
              <w:t>4</w:t>
            </w:r>
          </w:p>
        </w:tc>
        <w:tc>
          <w:tcPr>
            <w:tcW w:w="1530" w:type="dxa"/>
            <w:vAlign w:val="center"/>
          </w:tcPr>
          <w:p w14:paraId="2A33AEE4" w14:textId="6D41921D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B2538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30-03-2025</w:t>
            </w:r>
          </w:p>
        </w:tc>
        <w:tc>
          <w:tcPr>
            <w:tcW w:w="1530" w:type="dxa"/>
            <w:vAlign w:val="center"/>
          </w:tcPr>
          <w:p w14:paraId="1BC93640" w14:textId="1F002A1F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B2538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30-03-2025</w:t>
            </w:r>
          </w:p>
        </w:tc>
        <w:tc>
          <w:tcPr>
            <w:tcW w:w="1718" w:type="dxa"/>
            <w:vAlign w:val="center"/>
          </w:tcPr>
          <w:p w14:paraId="1132EB6D" w14:textId="526956A5" w:rsidR="00B25384" w:rsidRPr="00B25384" w:rsidRDefault="00B25384" w:rsidP="00B25384">
            <w:pPr>
              <w:pStyle w:val="TableContents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B25384">
              <w:rPr>
                <w:sz w:val="26"/>
                <w:szCs w:val="26"/>
              </w:rPr>
              <w:t>Thảo</w:t>
            </w:r>
          </w:p>
        </w:tc>
      </w:tr>
      <w:tr w:rsidR="001206F6" w:rsidRPr="00475E87" w14:paraId="00B91C38" w14:textId="77777777" w:rsidTr="00D72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3DBFF"/>
          </w:tcPr>
          <w:p w14:paraId="334B7CFA" w14:textId="77777777" w:rsidR="001206F6" w:rsidRPr="00A133EA" w:rsidRDefault="001206F6" w:rsidP="00CA0E61">
            <w:pPr>
              <w:pStyle w:val="TableContents"/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A133EA">
              <w:rPr>
                <w:b w:val="0"/>
                <w:bCs w:val="0"/>
                <w:sz w:val="28"/>
                <w:szCs w:val="28"/>
              </w:rPr>
              <w:t>1.2</w:t>
            </w:r>
          </w:p>
        </w:tc>
        <w:tc>
          <w:tcPr>
            <w:tcW w:w="3240" w:type="dxa"/>
            <w:shd w:val="clear" w:color="auto" w:fill="A3DBFF"/>
            <w:vAlign w:val="center"/>
          </w:tcPr>
          <w:p w14:paraId="72065E88" w14:textId="77777777" w:rsidR="001206F6" w:rsidRPr="00A133EA" w:rsidRDefault="00862FCC" w:rsidP="00CA0E61">
            <w:pPr>
              <w:pStyle w:val="TableContents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133EA">
              <w:rPr>
                <w:sz w:val="28"/>
                <w:szCs w:val="28"/>
              </w:rPr>
              <w:t>Tạo</w:t>
            </w:r>
            <w:r w:rsidR="001206F6" w:rsidRPr="00A133EA">
              <w:rPr>
                <w:sz w:val="28"/>
                <w:szCs w:val="28"/>
              </w:rPr>
              <w:t xml:space="preserve"> Test Case</w:t>
            </w:r>
          </w:p>
        </w:tc>
        <w:tc>
          <w:tcPr>
            <w:tcW w:w="900" w:type="dxa"/>
            <w:shd w:val="clear" w:color="auto" w:fill="A3DBFF"/>
            <w:vAlign w:val="center"/>
          </w:tcPr>
          <w:p w14:paraId="79656DD4" w14:textId="77777777" w:rsidR="001206F6" w:rsidRPr="00A133EA" w:rsidRDefault="001206F6" w:rsidP="00CA0E61">
            <w:pPr>
              <w:pStyle w:val="TableContents"/>
              <w:snapToGrid w:val="0"/>
              <w:spacing w:line="360" w:lineRule="auto"/>
              <w:ind w:right="8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A3DBFF"/>
            <w:vAlign w:val="center"/>
          </w:tcPr>
          <w:p w14:paraId="433369E8" w14:textId="77777777" w:rsidR="001206F6" w:rsidRPr="00A133EA" w:rsidRDefault="001206F6" w:rsidP="00CA0E61">
            <w:pPr>
              <w:pStyle w:val="TableContents"/>
              <w:snapToGri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A3DBFF"/>
            <w:vAlign w:val="center"/>
          </w:tcPr>
          <w:p w14:paraId="2672C7EB" w14:textId="77777777" w:rsidR="001206F6" w:rsidRPr="00A133EA" w:rsidRDefault="001206F6" w:rsidP="00CA0E61">
            <w:pPr>
              <w:pStyle w:val="TableContents"/>
              <w:snapToGri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718" w:type="dxa"/>
            <w:shd w:val="clear" w:color="auto" w:fill="A3DBFF"/>
            <w:vAlign w:val="center"/>
          </w:tcPr>
          <w:p w14:paraId="1C6C45A9" w14:textId="77777777" w:rsidR="001206F6" w:rsidRPr="00A133EA" w:rsidRDefault="001206F6" w:rsidP="00CA0E61">
            <w:pPr>
              <w:pStyle w:val="TableContents"/>
              <w:snapToGri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25384" w:rsidRPr="00475E87" w14:paraId="25AAD8B2" w14:textId="77777777" w:rsidTr="00D72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587C502E" w14:textId="018FDB61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8"/>
                <w:szCs w:val="28"/>
              </w:rPr>
              <w:t>1.2.1</w:t>
            </w:r>
          </w:p>
        </w:tc>
        <w:tc>
          <w:tcPr>
            <w:tcW w:w="3240" w:type="dxa"/>
            <w:vAlign w:val="center"/>
          </w:tcPr>
          <w:p w14:paraId="341CEBA0" w14:textId="51692ABB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 test case giao diện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trang chủ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900" w:type="dxa"/>
            <w:vAlign w:val="center"/>
          </w:tcPr>
          <w:p w14:paraId="5488222E" w14:textId="72F484F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30" w:type="dxa"/>
            <w:vAlign w:val="center"/>
          </w:tcPr>
          <w:p w14:paraId="05941C60" w14:textId="52B5628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vAlign w:val="center"/>
          </w:tcPr>
          <w:p w14:paraId="1E11444D" w14:textId="2F828BD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vAlign w:val="center"/>
          </w:tcPr>
          <w:p w14:paraId="17760502" w14:textId="094C3E1B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B25384" w:rsidRPr="00475E87" w14:paraId="67A1EEFB" w14:textId="77777777" w:rsidTr="00D72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2647FCA2" w14:textId="44C537B8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32B38FC5" w14:textId="18DEA6EF" w:rsidR="00B25384" w:rsidRPr="00224DA8" w:rsidRDefault="00B25384" w:rsidP="00B25384">
            <w:pPr>
              <w:suppressAutoHyphens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 test case đăng ký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D9F45E5" w14:textId="6FCB8FD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249270D" w14:textId="0AF5BF3D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B6BF4CA" w14:textId="3B64405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579AC5C5" w14:textId="260CD2BD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208B789A" w14:textId="77777777" w:rsidTr="00D72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4A59F9E9" w14:textId="1A0B65EF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240" w:type="dxa"/>
            <w:vAlign w:val="center"/>
          </w:tcPr>
          <w:p w14:paraId="78D53A9B" w14:textId="6951BFEF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 test case đăng nhập</w:t>
            </w:r>
          </w:p>
        </w:tc>
        <w:tc>
          <w:tcPr>
            <w:tcW w:w="900" w:type="dxa"/>
            <w:vAlign w:val="center"/>
          </w:tcPr>
          <w:p w14:paraId="273639C8" w14:textId="4210FB1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vAlign w:val="center"/>
          </w:tcPr>
          <w:p w14:paraId="66536FAB" w14:textId="329FECE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vAlign w:val="center"/>
          </w:tcPr>
          <w:p w14:paraId="29EFCDF0" w14:textId="7108AFA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vAlign w:val="center"/>
          </w:tcPr>
          <w:p w14:paraId="6FBC295B" w14:textId="5A33EBB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1012252D" w14:textId="77777777" w:rsidTr="00D72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6D1CDFE9" w14:textId="0F83DA55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07C6EE73" w14:textId="69952A84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 test case đăng xuất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5B66E8B" w14:textId="2F47382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2BBB03F" w14:textId="321F450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5655481" w14:textId="1233B65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3B6796D4" w14:textId="0CD3483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4405B92B" w14:textId="77777777" w:rsidTr="00D72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51F22AC7" w14:textId="673D4C56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lastRenderedPageBreak/>
              <w:t>1.2.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526000DD" w14:textId="4CFBA68A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Thiết kế test case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thuốc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80DFFB1" w14:textId="035FDC39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C17083C" w14:textId="27B22A2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AA3C4F4" w14:textId="1B7434AD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77C7B8B4" w14:textId="5C9886C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B25384" w:rsidRPr="00475E87" w14:paraId="33F92EF5" w14:textId="77777777" w:rsidTr="00D72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46832260" w14:textId="6EE4B307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2FCA9717" w14:textId="77458BDC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Thiết kế test case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 hẹn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A131B82" w14:textId="0099EF4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A130F03" w14:textId="4BB6A16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833B630" w14:textId="0FF436D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22E12FF2" w14:textId="41ED2B0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</w:tr>
      <w:tr w:rsidR="00B25384" w:rsidRPr="00475E87" w14:paraId="5152CEEA" w14:textId="77777777" w:rsidTr="00D72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3BA8178C" w14:textId="1F6AB31B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</w:t>
            </w:r>
            <w:r>
              <w:rPr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3A9C2522" w14:textId="6F263A21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Thiết kế test case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 đặt lịch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34969F0" w14:textId="5ED917DB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271D4D6" w14:textId="2C0FCB5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3FED581" w14:textId="2D33299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4251A5CF" w14:textId="4169FD1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</w:tr>
      <w:tr w:rsidR="00B25384" w:rsidRPr="00475E87" w14:paraId="0FF53536" w14:textId="77777777" w:rsidTr="00D72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5A44E11E" w14:textId="18B5D386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</w:t>
            </w:r>
            <w:r>
              <w:rPr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1F7D1990" w14:textId="653D974E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Thiết kế test case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 giá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D4A5EBD" w14:textId="36EB7A09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9213FB1" w14:textId="09D4486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1B954AA3" w14:textId="7668DF9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495D00D1" w14:textId="1932623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B25384" w:rsidRPr="00475E87" w14:paraId="6574843F" w14:textId="77777777" w:rsidTr="00D729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09455CCC" w14:textId="4EA9E98B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</w:t>
            </w:r>
            <w:r>
              <w:rPr>
                <w:b w:val="0"/>
                <w:bCs w:val="0"/>
                <w:sz w:val="28"/>
                <w:szCs w:val="28"/>
              </w:rPr>
              <w:t>9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4505C55E" w14:textId="00E783CF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Thiết kế test case quản lý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dịch vụ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9717707" w14:textId="5331EFE9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0EFECC8" w14:textId="16471E8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F5B990F" w14:textId="55D3482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02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280BBD93" w14:textId="6EDF595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B25384" w:rsidRPr="00475E87" w14:paraId="60BE7009" w14:textId="77777777" w:rsidTr="00D72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3B485C76" w14:textId="383499BD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1.2.1</w:t>
            </w:r>
            <w:r>
              <w:rPr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620FE93E" w14:textId="3096976D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Thiết kế test case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 lý doanh thu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773C937" w14:textId="453B69F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FFB06B7" w14:textId="4B840A7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C3D7C1C" w14:textId="6ECA6D83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0DCF3204" w14:textId="10A7ABA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B25384" w:rsidRPr="00475E87" w14:paraId="1EB006A0" w14:textId="77777777" w:rsidTr="00135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2BA14782" w14:textId="1F4B0F73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1.2.1</w:t>
            </w: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654106DA" w14:textId="13470B3A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Thiết kế test case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lương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AB0B95F" w14:textId="6D183BD3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8C416FA" w14:textId="2A7ABB9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5B247C4" w14:textId="2DAB29E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337806F7" w14:textId="467AEB4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B25384" w:rsidRPr="00475E87" w14:paraId="1F4C5B49" w14:textId="77777777" w:rsidTr="00135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219E7F31" w14:textId="627245FC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1.2.1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58824D12" w14:textId="2621FEDC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Thiết kế test case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pet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9D39651" w14:textId="4FB88BCB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653A4EAE" w14:textId="706159D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3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8E95E54" w14:textId="41E8F57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7BD46C51" w14:textId="6A31CDB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B25384" w:rsidRPr="00475E87" w14:paraId="3056C8F2" w14:textId="77777777" w:rsidTr="00135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4F027894" w14:textId="13ADAE2A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sz w:val="26"/>
                <w:szCs w:val="26"/>
              </w:rPr>
            </w:pPr>
            <w:r w:rsidRPr="00761982">
              <w:rPr>
                <w:b w:val="0"/>
                <w:bCs w:val="0"/>
                <w:sz w:val="28"/>
                <w:szCs w:val="28"/>
              </w:rPr>
              <w:t>1.2.1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2CD895A4" w14:textId="08FF3C15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 test case quản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lý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 hàng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BF1802F" w14:textId="42B0954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ACF491D" w14:textId="0B5C49C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D34C6AA" w14:textId="6E86D724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02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3CB6152A" w14:textId="45F8725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B25384" w:rsidRPr="00475E87" w14:paraId="0204B0D7" w14:textId="77777777" w:rsidTr="00135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111C3000" w14:textId="674773F5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sz w:val="26"/>
                <w:szCs w:val="26"/>
              </w:rPr>
            </w:pPr>
            <w:r w:rsidRPr="00761982">
              <w:rPr>
                <w:b w:val="0"/>
                <w:bCs w:val="0"/>
                <w:sz w:val="28"/>
                <w:szCs w:val="28"/>
              </w:rPr>
              <w:t>1.2.1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016A2BCC" w14:textId="3B385D9D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 kế test case quản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lý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 dịch vụ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11EE2A3" w14:textId="7C6C212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8E96386" w14:textId="5B41D70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2C9C0EF5" w14:textId="07E3D29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02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79F68978" w14:textId="4A127532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B25384" w:rsidRPr="00475E87" w14:paraId="3693096B" w14:textId="77777777" w:rsidTr="00135C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uto"/>
          </w:tcPr>
          <w:p w14:paraId="225FE123" w14:textId="4126DB8D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sz w:val="26"/>
                <w:szCs w:val="26"/>
              </w:rPr>
            </w:pPr>
            <w:r w:rsidRPr="00761982">
              <w:rPr>
                <w:b w:val="0"/>
                <w:bCs w:val="0"/>
                <w:sz w:val="28"/>
                <w:szCs w:val="28"/>
              </w:rPr>
              <w:t>1.2.1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534CC25F" w14:textId="0AC188A4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Thiết kế test case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 giá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2C99B5E" w14:textId="3DA3BBF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B5A2B5B" w14:textId="4D6DE783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01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D3E2377" w14:textId="0C577A1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02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auto"/>
            <w:vAlign w:val="center"/>
          </w:tcPr>
          <w:p w14:paraId="33E36B2A" w14:textId="12F279C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D66D73" w:rsidRPr="00475E87" w14:paraId="0FBE473B" w14:textId="77777777" w:rsidTr="00D72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A3DBFF"/>
          </w:tcPr>
          <w:p w14:paraId="4F56BCBC" w14:textId="77777777" w:rsidR="00D92F2E" w:rsidRPr="00A133EA" w:rsidRDefault="00D92F2E" w:rsidP="00CA0E61">
            <w:pPr>
              <w:pStyle w:val="TableContents"/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A133EA">
              <w:rPr>
                <w:b w:val="0"/>
                <w:bCs w:val="0"/>
                <w:sz w:val="28"/>
                <w:szCs w:val="28"/>
              </w:rPr>
              <w:t>1.3</w:t>
            </w:r>
          </w:p>
        </w:tc>
        <w:tc>
          <w:tcPr>
            <w:tcW w:w="3240" w:type="dxa"/>
            <w:shd w:val="clear" w:color="auto" w:fill="A3DBFF"/>
            <w:vAlign w:val="center"/>
          </w:tcPr>
          <w:p w14:paraId="4D93617F" w14:textId="77777777" w:rsidR="00D92F2E" w:rsidRPr="00A133EA" w:rsidRDefault="00D92F2E" w:rsidP="00CA0E61">
            <w:pPr>
              <w:pStyle w:val="TableContents"/>
              <w:tabs>
                <w:tab w:val="left" w:pos="2558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133EA">
              <w:rPr>
                <w:sz w:val="28"/>
                <w:szCs w:val="28"/>
              </w:rPr>
              <w:t>Testing</w:t>
            </w:r>
          </w:p>
        </w:tc>
        <w:tc>
          <w:tcPr>
            <w:tcW w:w="900" w:type="dxa"/>
            <w:shd w:val="clear" w:color="auto" w:fill="A3DBFF"/>
            <w:vAlign w:val="center"/>
          </w:tcPr>
          <w:p w14:paraId="2A101FE0" w14:textId="77777777" w:rsidR="00D92F2E" w:rsidRPr="00A133EA" w:rsidRDefault="00D92F2E" w:rsidP="00CA0E61">
            <w:pPr>
              <w:pStyle w:val="TableContents"/>
              <w:snapToGrid w:val="0"/>
              <w:spacing w:line="360" w:lineRule="auto"/>
              <w:ind w:right="89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A3DBFF"/>
            <w:vAlign w:val="center"/>
          </w:tcPr>
          <w:p w14:paraId="47A3ACF1" w14:textId="77777777" w:rsidR="00D92F2E" w:rsidRPr="00A133EA" w:rsidRDefault="00D92F2E" w:rsidP="00CA0E61">
            <w:pPr>
              <w:pStyle w:val="TableContents"/>
              <w:snapToGri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A3DBFF"/>
            <w:vAlign w:val="center"/>
          </w:tcPr>
          <w:p w14:paraId="6D2E67D9" w14:textId="77777777" w:rsidR="00D92F2E" w:rsidRPr="00A133EA" w:rsidRDefault="00D92F2E" w:rsidP="00CA0E61">
            <w:pPr>
              <w:pStyle w:val="TableContents"/>
              <w:snapToGri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718" w:type="dxa"/>
            <w:shd w:val="clear" w:color="auto" w:fill="A3DBFF"/>
            <w:vAlign w:val="center"/>
          </w:tcPr>
          <w:p w14:paraId="2852E8EB" w14:textId="77777777" w:rsidR="00D92F2E" w:rsidRPr="00A133EA" w:rsidRDefault="00D92F2E" w:rsidP="00CA0E61">
            <w:pPr>
              <w:pStyle w:val="TableContents"/>
              <w:snapToGri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B25384" w:rsidRPr="00475E87" w14:paraId="44630B4A" w14:textId="77777777" w:rsidTr="005E5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11BF5D55" w14:textId="32F16474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8"/>
                <w:szCs w:val="28"/>
              </w:rPr>
              <w:t>1.3.1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756C3083" w14:textId="40D609B0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 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chủ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28DF8FD" w14:textId="6F0564C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B95F53A" w14:textId="2668756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2ED7A74" w14:textId="496CF5C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5B7F7973" w14:textId="42905ED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B25384" w:rsidRPr="00475E87" w14:paraId="46E6C28C" w14:textId="77777777" w:rsidTr="005E5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26B4FFE9" w14:textId="204450BC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08CA41F3" w14:textId="005CFEC2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ký 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250B283" w14:textId="2016D674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CDD1E02" w14:textId="260FF39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9D52B70" w14:textId="35DD942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11F03325" w14:textId="2ADF227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B25384" w:rsidRPr="00475E87" w14:paraId="48B36917" w14:textId="77777777" w:rsidTr="00D53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1DC23FDD" w14:textId="6E4E9E7D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4018D44E" w14:textId="3396B82A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nhập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3959812" w14:textId="57DC97D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CF794F2" w14:textId="05B06822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11A00C5" w14:textId="62878CB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0D9C8553" w14:textId="0369C94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B25384" w:rsidRPr="00475E87" w14:paraId="23B86775" w14:textId="77777777" w:rsidTr="00D53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25D36A14" w14:textId="53ABBD03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A99491F" w14:textId="6B0336B8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xuất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5970B85" w14:textId="2D7FE56B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EA1BE51" w14:textId="3B7DA38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E0EEA78" w14:textId="64C1D49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6D45A42E" w14:textId="7E66A31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</w:tr>
      <w:tr w:rsidR="00B25384" w:rsidRPr="00475E87" w14:paraId="5CEEFF6A" w14:textId="77777777" w:rsidTr="005E5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01E4667A" w14:textId="5C8DDEFD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23C065A" w14:textId="130337D3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thuốc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43CC6EBC" w14:textId="67D9F5BB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4C0EA15" w14:textId="4CE5B22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7E0DB8E" w14:textId="73AB939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1853ABB5" w14:textId="6FAD44F2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7CD79DFC" w14:textId="77777777" w:rsidTr="005E5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65039C02" w14:textId="20FD17DA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5684DC61" w14:textId="2591B03F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 hẹn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42076568" w14:textId="1C12CB7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0CA1D66" w14:textId="5F57422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4D6AAFE" w14:textId="5A4AA34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4A6AC36A" w14:textId="27E8519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B25384" w:rsidRPr="00475E87" w14:paraId="6EEF06AC" w14:textId="77777777" w:rsidTr="005E5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34EA7D28" w14:textId="72ABE983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22D04199" w14:textId="16B744D8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 lịch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A714ACC" w14:textId="0B7937B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74F4122" w14:textId="79CC30A4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682AB11" w14:textId="3CD4FC6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2DE96C5D" w14:textId="5B659A32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62FFD005" w14:textId="77777777" w:rsidTr="005E5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41237875" w14:textId="22633541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lastRenderedPageBreak/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08D0EAB0" w14:textId="10170D20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 giá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1C80EAB" w14:textId="6453DF7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2E7A0D3" w14:textId="1B5D8CA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B1164F2" w14:textId="09B7A842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355A446D" w14:textId="5FB5574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B25384" w:rsidRPr="00475E87" w14:paraId="78CA2BCD" w14:textId="77777777" w:rsidTr="005E5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590EF376" w14:textId="40D16A57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9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2D9EC91D" w14:textId="623E8891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 giá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3F962FCF" w14:textId="5EB8DF2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FB4DC9B" w14:textId="7D59F45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880204A" w14:textId="09C27C5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4663ABFF" w14:textId="17A0508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</w:tr>
      <w:tr w:rsidR="00B25384" w:rsidRPr="00475E87" w14:paraId="37EEEA93" w14:textId="77777777" w:rsidTr="005E5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5F33B975" w14:textId="21409E49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5E5EA581" w14:textId="2B8A9D33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 quản lý dịch vụ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70002432" w14:textId="25273103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079864D" w14:textId="0F48B34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12226CA" w14:textId="24BCB77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76370605" w14:textId="2FBC1F3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B25384" w:rsidRPr="00475E87" w14:paraId="1DCE50A1" w14:textId="77777777" w:rsidTr="005E5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79C3CC60" w14:textId="69035230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678479AE" w14:textId="0373F072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 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 dịch vụ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03CFD52" w14:textId="413DF99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ECF2F52" w14:textId="0BD8623B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D573249" w14:textId="52D73820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6530D7A9" w14:textId="44BEF25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B25384" w:rsidRPr="00475E87" w14:paraId="0F4E3A9F" w14:textId="77777777" w:rsidTr="005E5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050245CB" w14:textId="7644B6F9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433C3B63" w14:textId="53002DC3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 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 thu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78BF191B" w14:textId="1B23B999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6332056" w14:textId="75BBB84D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5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26C6314" w14:textId="647EE3A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1321B5F5" w14:textId="00CE6A52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6DBE5922" w14:textId="77777777" w:rsidTr="005E5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69397F29" w14:textId="09D1753A" w:rsidR="00B25384" w:rsidRPr="00471D4F" w:rsidRDefault="00B25384" w:rsidP="00B25384">
            <w:pPr>
              <w:pStyle w:val="TableContents"/>
              <w:snapToGrid w:val="0"/>
              <w:spacing w:line="360" w:lineRule="auto"/>
              <w:rPr>
                <w:sz w:val="28"/>
                <w:szCs w:val="28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5DD04506" w14:textId="438AF6B5" w:rsidR="00B25384" w:rsidRPr="00E54AAB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 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lương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9F4DE0F" w14:textId="45274B6B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1F7A7FC" w14:textId="0F8518F2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4F453C6" w14:textId="001AC3ED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5C3EBBFA" w14:textId="1DDAFD91" w:rsid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</w:tr>
      <w:tr w:rsidR="00B25384" w:rsidRPr="00475E87" w14:paraId="2447E72A" w14:textId="77777777" w:rsidTr="005E52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374EBCF0" w14:textId="753E6C6E" w:rsidR="00B25384" w:rsidRPr="00471D4F" w:rsidRDefault="00B25384" w:rsidP="00B25384">
            <w:pPr>
              <w:pStyle w:val="TableContents"/>
              <w:snapToGrid w:val="0"/>
              <w:spacing w:line="360" w:lineRule="auto"/>
              <w:rPr>
                <w:sz w:val="28"/>
                <w:szCs w:val="28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62B31947" w14:textId="76D2AE7F" w:rsidR="00B25384" w:rsidRPr="00E54AAB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 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pet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BDDADAF" w14:textId="0B7D25C4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25CD3D6" w14:textId="5B1E8BC5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E379A99" w14:textId="3DE4EDEB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4632C1F6" w14:textId="128812B0" w:rsidR="00B25384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B25384" w:rsidRPr="00475E87" w14:paraId="308ABE0F" w14:textId="77777777" w:rsidTr="005E52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51908509" w14:textId="094193E7" w:rsidR="00B25384" w:rsidRPr="00471D4F" w:rsidRDefault="00B25384" w:rsidP="00B25384">
            <w:pPr>
              <w:pStyle w:val="TableContents"/>
              <w:snapToGrid w:val="0"/>
              <w:spacing w:line="360" w:lineRule="auto"/>
              <w:rPr>
                <w:sz w:val="28"/>
                <w:szCs w:val="28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04C926C" w14:textId="33D3AD9B" w:rsidR="00B25384" w:rsidRPr="00E54AAB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Test 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 hàng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499FF25" w14:textId="5AB7DEFC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2DDF3FA" w14:textId="5AF254EB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7E586E0" w14:textId="1DB0A060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6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7B741D08" w14:textId="1C055706" w:rsid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D7292E" w:rsidRPr="00475E87" w14:paraId="69232AF3" w14:textId="77777777" w:rsidTr="00D729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BDD6EE" w:themeFill="accent1" w:themeFillTint="66"/>
          </w:tcPr>
          <w:p w14:paraId="1BAA0210" w14:textId="29C9B9CF" w:rsidR="00D7292E" w:rsidRPr="00471D4F" w:rsidRDefault="00D7292E" w:rsidP="00CA0E61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1.4</w:t>
            </w:r>
          </w:p>
        </w:tc>
        <w:tc>
          <w:tcPr>
            <w:tcW w:w="3240" w:type="dxa"/>
            <w:shd w:val="clear" w:color="auto" w:fill="BDD6EE" w:themeFill="accent1" w:themeFillTint="66"/>
            <w:vAlign w:val="center"/>
          </w:tcPr>
          <w:p w14:paraId="641DE08C" w14:textId="410CB56F" w:rsidR="00D7292E" w:rsidRPr="00E54AAB" w:rsidRDefault="00D7292E" w:rsidP="00CA0E61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900" w:type="dxa"/>
            <w:shd w:val="clear" w:color="auto" w:fill="BDD6EE" w:themeFill="accent1" w:themeFillTint="66"/>
            <w:vAlign w:val="center"/>
          </w:tcPr>
          <w:p w14:paraId="693C58A9" w14:textId="77777777" w:rsidR="00D7292E" w:rsidRPr="00E54AAB" w:rsidRDefault="00D7292E" w:rsidP="00CA0E61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0" w:type="dxa"/>
            <w:shd w:val="clear" w:color="auto" w:fill="BDD6EE" w:themeFill="accent1" w:themeFillTint="66"/>
            <w:vAlign w:val="center"/>
          </w:tcPr>
          <w:p w14:paraId="4B224A9F" w14:textId="77777777" w:rsidR="00D7292E" w:rsidRPr="00E54AAB" w:rsidRDefault="00D7292E" w:rsidP="00CA0E61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1530" w:type="dxa"/>
            <w:shd w:val="clear" w:color="auto" w:fill="BDD6EE" w:themeFill="accent1" w:themeFillTint="66"/>
            <w:vAlign w:val="center"/>
          </w:tcPr>
          <w:p w14:paraId="7D959FEF" w14:textId="77777777" w:rsidR="00D7292E" w:rsidRPr="00E54AAB" w:rsidRDefault="00D7292E" w:rsidP="00CA0E61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</w:p>
        </w:tc>
        <w:tc>
          <w:tcPr>
            <w:tcW w:w="1718" w:type="dxa"/>
            <w:shd w:val="clear" w:color="auto" w:fill="BDD6EE" w:themeFill="accent1" w:themeFillTint="66"/>
          </w:tcPr>
          <w:p w14:paraId="70257C6C" w14:textId="77777777" w:rsidR="00D7292E" w:rsidRPr="00E54AAB" w:rsidRDefault="00D7292E" w:rsidP="00CA0E61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5384" w:rsidRPr="00475E87" w14:paraId="218B4250" w14:textId="77777777" w:rsidTr="00B3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3E25F111" w14:textId="7D50AC36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8"/>
                <w:szCs w:val="28"/>
              </w:rPr>
              <w:t>1.4.1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509DF809" w14:textId="579053B2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chủ 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7414976" w14:textId="10BBA241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EAC05AF" w14:textId="5050D2D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8631844" w14:textId="338CD46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7CA6AEC2" w14:textId="3AB3089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39D35663" w14:textId="77777777" w:rsidTr="00B36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207296B3" w14:textId="0985DEAF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670C0AF2" w14:textId="318489D6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ký 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40CCF6A" w14:textId="13CDB55C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A7DE5C2" w14:textId="597FA509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AE40B8F" w14:textId="280315C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399C3CC0" w14:textId="26D3D36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B25384" w:rsidRPr="00475E87" w14:paraId="4E68FDFA" w14:textId="77777777" w:rsidTr="00B3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63EBFF3C" w14:textId="62FD216E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6FAB9D2D" w14:textId="0859967A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Re-test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quản lý khách hàng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5B9B545" w14:textId="2A505DF5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06BDD86" w14:textId="443A343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51E4622" w14:textId="69DAB302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157541C6" w14:textId="086FA00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r w:rsidRPr="00E54AA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25384" w:rsidRPr="00475E87" w14:paraId="57ECBA9C" w14:textId="77777777" w:rsidTr="00B36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32BD0945" w14:textId="6A6C541D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19196559" w14:textId="3550B619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đăng xuất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7E51D388" w14:textId="1FCFB816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42CFE32" w14:textId="6F3BCB4B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D208C51" w14:textId="7B641E2D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14B3FC8F" w14:textId="0D7A249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B25384" w:rsidRPr="00475E87" w14:paraId="6B7A0221" w14:textId="77777777" w:rsidTr="00B3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6025ECD0" w14:textId="54AA61FD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29FACA65" w14:textId="27687D81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thuốc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5334E93" w14:textId="0F7685D3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C5A149F" w14:textId="6D4C3E0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6D612F1" w14:textId="54ED0E0C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6DA19911" w14:textId="40A8D4E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</w:tr>
      <w:tr w:rsidR="00B25384" w:rsidRPr="00475E87" w14:paraId="1284D541" w14:textId="77777777" w:rsidTr="00B36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0EC8EFA6" w14:textId="7936057A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4D9E6E3C" w14:textId="634E8FBB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 hẹn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1F7DB76" w14:textId="36AEC174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CAB0FFD" w14:textId="609A754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7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99139BF" w14:textId="24CF97B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13613040" w14:textId="3D78D5F7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445C1EE8" w14:textId="77777777" w:rsidTr="00B3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47200371" w14:textId="45316F9A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230E7D5" w14:textId="702C108F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 lịch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93AB1CB" w14:textId="1CA1D7E2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BC3834C" w14:textId="43D3A1C6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690F08D" w14:textId="68D3E08E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5169011A" w14:textId="62E49B9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</w:p>
        </w:tc>
      </w:tr>
      <w:tr w:rsidR="00B25384" w:rsidRPr="00475E87" w14:paraId="023203AB" w14:textId="77777777" w:rsidTr="00B36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7AE08AA5" w14:textId="61DEE850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1333DB06" w14:textId="270E3585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quản lý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 giá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47662B0E" w14:textId="02340067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58E8291" w14:textId="3F8405A9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733BD48" w14:textId="335CFC95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56F14D5E" w14:textId="2D1CD79F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</w:tr>
      <w:tr w:rsidR="00B25384" w:rsidRPr="00475E87" w14:paraId="05427E6D" w14:textId="77777777" w:rsidTr="00B3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471D1C11" w14:textId="06B002B3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9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42CA8FD8" w14:textId="08E86590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 đánh giá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FFD18DF" w14:textId="76DE29D2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BB0272F" w14:textId="05150DB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FDC1FCD" w14:textId="39BB5A29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0ABCBA44" w14:textId="0EDBC7A3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</w:p>
        </w:tc>
      </w:tr>
      <w:tr w:rsidR="00B25384" w:rsidRPr="00475E87" w14:paraId="1166891A" w14:textId="77777777" w:rsidTr="00B36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0730FF21" w14:textId="5E48E935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0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7DB853DA" w14:textId="3ACA7178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 vụ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375BB3F" w14:textId="73DECA0F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69D2CD6" w14:textId="5A1063C4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6CDFC7D" w14:textId="6DFD631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275C0CDF" w14:textId="07346D34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B25384" w:rsidRPr="00475E87" w14:paraId="53AD5D1D" w14:textId="77777777" w:rsidTr="00B3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5AE1D4DE" w14:textId="29E679B6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24B026FC" w14:textId="41ABB80C" w:rsidR="00B25384" w:rsidRPr="00224DA8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 dịch vụ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4D45F53" w14:textId="3C38DAC5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259BB76" w14:textId="280B38AB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7795C35" w14:textId="29F0599A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45D33BE3" w14:textId="0DC364E4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</w:p>
        </w:tc>
      </w:tr>
      <w:tr w:rsidR="00B25384" w:rsidRPr="00475E87" w14:paraId="6A669996" w14:textId="77777777" w:rsidTr="00B36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117AF15D" w14:textId="1D339649" w:rsidR="00B25384" w:rsidRPr="00224DA8" w:rsidRDefault="00B25384" w:rsidP="00B25384">
            <w:pPr>
              <w:pStyle w:val="TableContents"/>
              <w:snapToGrid w:val="0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48A3A3A" w14:textId="61E3C930" w:rsidR="00B25384" w:rsidRPr="00224DA8" w:rsidRDefault="00B25384" w:rsidP="00B25384">
            <w:pPr>
              <w:pStyle w:val="ListParagraph"/>
              <w:spacing w:after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lương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35E89AD0" w14:textId="6A75B77F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787EBF0" w14:textId="3AF39AA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4732FE0" w14:textId="79C00508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02008E7A" w14:textId="22D2E5D1" w:rsidR="00B25384" w:rsidRPr="00224DA8" w:rsidRDefault="00B25384" w:rsidP="00B25384">
            <w:pPr>
              <w:pStyle w:val="ListParagraph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Ái</w:t>
            </w:r>
          </w:p>
        </w:tc>
      </w:tr>
      <w:tr w:rsidR="00B25384" w:rsidRPr="00475E87" w14:paraId="390B7126" w14:textId="77777777" w:rsidTr="00B36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  <w:shd w:val="clear" w:color="auto" w:fill="FFFFFF" w:themeFill="background1"/>
          </w:tcPr>
          <w:p w14:paraId="6F03EF39" w14:textId="0FC73B6D" w:rsidR="00B25384" w:rsidRPr="00471D4F" w:rsidRDefault="00B25384" w:rsidP="00B25384">
            <w:pPr>
              <w:pStyle w:val="TableContents"/>
              <w:snapToGrid w:val="0"/>
              <w:spacing w:line="360" w:lineRule="auto"/>
              <w:rPr>
                <w:sz w:val="28"/>
                <w:szCs w:val="28"/>
              </w:rPr>
            </w:pPr>
            <w:r w:rsidRPr="00471D4F">
              <w:rPr>
                <w:b w:val="0"/>
                <w:bCs w:val="0"/>
                <w:sz w:val="28"/>
                <w:szCs w:val="28"/>
              </w:rPr>
              <w:t>1.</w:t>
            </w:r>
            <w:r>
              <w:rPr>
                <w:b w:val="0"/>
                <w:bCs w:val="0"/>
                <w:sz w:val="28"/>
                <w:szCs w:val="28"/>
              </w:rPr>
              <w:t>4</w:t>
            </w:r>
            <w:r w:rsidRPr="00471D4F">
              <w:rPr>
                <w:b w:val="0"/>
                <w:bCs w:val="0"/>
                <w:sz w:val="28"/>
                <w:szCs w:val="28"/>
              </w:rPr>
              <w:t>.1</w:t>
            </w: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04FD476F" w14:textId="693F766C" w:rsidR="00B25384" w:rsidRPr="00E54AAB" w:rsidRDefault="00B25384" w:rsidP="00B25384">
            <w:pPr>
              <w:pStyle w:val="ListParagraph"/>
              <w:spacing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4AA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Re-test quản lý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pet</w:t>
            </w: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3AA2C31" w14:textId="42AF056B" w:rsidR="00B25384" w:rsidRP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2538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26E167D" w14:textId="4F6FC132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4618636" w14:textId="0D538784" w:rsidR="00B25384" w:rsidRPr="00E54AAB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</w:pP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8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4</w:t>
            </w:r>
            <w:r w:rsidRPr="00E54AAB"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en-US"/>
              </w:rPr>
              <w:t>2025</w:t>
            </w:r>
          </w:p>
        </w:tc>
        <w:tc>
          <w:tcPr>
            <w:tcW w:w="1718" w:type="dxa"/>
            <w:shd w:val="clear" w:color="auto" w:fill="FFFFFF" w:themeFill="background1"/>
            <w:vAlign w:val="center"/>
          </w:tcPr>
          <w:p w14:paraId="6C66A66C" w14:textId="58827917" w:rsidR="00B25384" w:rsidRDefault="00B25384" w:rsidP="00B25384">
            <w:pPr>
              <w:pStyle w:val="ListParagraph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</w:p>
        </w:tc>
      </w:tr>
    </w:tbl>
    <w:p w14:paraId="7D759DD0" w14:textId="77777777" w:rsidR="009F472C" w:rsidRPr="00475E87" w:rsidRDefault="009F472C" w:rsidP="00CA0E61">
      <w:pPr>
        <w:spacing w:after="0"/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eastAsia="zh-CN"/>
        </w:rPr>
      </w:pPr>
      <w:bookmarkStart w:id="19" w:name="_Toc450569459"/>
      <w:bookmarkStart w:id="20" w:name="_Toc450690963"/>
    </w:p>
    <w:p w14:paraId="24343CDC" w14:textId="77777777" w:rsidR="00650BBA" w:rsidRDefault="00650BBA" w:rsidP="00CA0E61">
      <w:pPr>
        <w:pStyle w:val="Heading1"/>
        <w:numPr>
          <w:ilvl w:val="0"/>
          <w:numId w:val="1"/>
        </w:numPr>
        <w:spacing w:before="0" w:after="0" w:line="360" w:lineRule="auto"/>
        <w:ind w:left="426" w:hanging="426"/>
      </w:pPr>
      <w:bookmarkStart w:id="21" w:name="_Toc184810392"/>
      <w:bookmarkStart w:id="22" w:name="_Toc450569462"/>
      <w:bookmarkStart w:id="23" w:name="_Toc450690966"/>
      <w:bookmarkStart w:id="24" w:name="_Toc7712160"/>
      <w:bookmarkEnd w:id="19"/>
      <w:bookmarkEnd w:id="20"/>
      <w:r w:rsidRPr="00650BBA">
        <w:lastRenderedPageBreak/>
        <w:t>Nhu cầu về Môi trường</w:t>
      </w:r>
      <w:bookmarkEnd w:id="21"/>
    </w:p>
    <w:p w14:paraId="030F86FD" w14:textId="01376CAF" w:rsidR="00B72862" w:rsidRPr="004B1C8C" w:rsidRDefault="00190091" w:rsidP="004B1C8C">
      <w:pPr>
        <w:pStyle w:val="Heading2"/>
        <w:numPr>
          <w:ilvl w:val="0"/>
          <w:numId w:val="0"/>
        </w:numPr>
        <w:spacing w:before="0" w:after="0" w:line="360" w:lineRule="auto"/>
        <w:rPr>
          <w:i w:val="0"/>
        </w:rPr>
      </w:pPr>
      <w:bookmarkStart w:id="25" w:name="_Toc184810393"/>
      <w:bookmarkEnd w:id="22"/>
      <w:bookmarkEnd w:id="23"/>
      <w:bookmarkEnd w:id="24"/>
      <w:r w:rsidRPr="004B1C8C">
        <w:rPr>
          <w:i w:val="0"/>
        </w:rPr>
        <w:t>4.1</w:t>
      </w:r>
      <w:r w:rsidR="00B72862" w:rsidRPr="004B1C8C">
        <w:rPr>
          <w:i w:val="0"/>
        </w:rPr>
        <w:t xml:space="preserve"> </w:t>
      </w:r>
      <w:r w:rsidR="00650BBA" w:rsidRPr="004B1C8C">
        <w:rPr>
          <w:i w:val="0"/>
        </w:rPr>
        <w:t>Phần cứng và phần mềm</w:t>
      </w:r>
      <w:bookmarkEnd w:id="25"/>
    </w:p>
    <w:tbl>
      <w:tblPr>
        <w:tblStyle w:val="GridTable4-Accent11"/>
        <w:tblW w:w="8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3150"/>
        <w:gridCol w:w="3145"/>
      </w:tblGrid>
      <w:tr w:rsidR="004B1C8C" w:rsidRPr="004B1C8C" w14:paraId="6EDFEC01" w14:textId="77777777" w:rsidTr="004B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5BA3AD5" w14:textId="77777777" w:rsidR="00B72862" w:rsidRPr="004B1C8C" w:rsidRDefault="00650BBA" w:rsidP="004B1C8C">
            <w:pPr>
              <w:pStyle w:val="BodyText"/>
              <w:snapToGrid w:val="0"/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Cs w:val="0"/>
                <w:color w:val="000000" w:themeColor="text1"/>
                <w:sz w:val="28"/>
                <w:szCs w:val="28"/>
              </w:rPr>
              <w:t>Thiết bị</w:t>
            </w:r>
          </w:p>
        </w:tc>
        <w:tc>
          <w:tcPr>
            <w:tcW w:w="31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46FA338" w14:textId="77777777" w:rsidR="00B72862" w:rsidRPr="004B1C8C" w:rsidRDefault="003773F3" w:rsidP="004B1C8C">
            <w:pPr>
              <w:pStyle w:val="BodyText"/>
              <w:snapToGrid w:val="0"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Cs w:val="0"/>
                <w:color w:val="000000" w:themeColor="text1"/>
                <w:sz w:val="28"/>
                <w:szCs w:val="28"/>
              </w:rPr>
              <w:t>Cấu hình</w:t>
            </w:r>
          </w:p>
        </w:tc>
        <w:tc>
          <w:tcPr>
            <w:tcW w:w="31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9D581C3" w14:textId="77777777" w:rsidR="00B72862" w:rsidRPr="004B1C8C" w:rsidRDefault="003773F3" w:rsidP="004B1C8C">
            <w:pPr>
              <w:pStyle w:val="BodyText"/>
              <w:snapToGrid w:val="0"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Cs w:val="0"/>
                <w:color w:val="000000" w:themeColor="text1"/>
                <w:sz w:val="28"/>
                <w:szCs w:val="28"/>
              </w:rPr>
              <w:t>Phần mềm</w:t>
            </w:r>
          </w:p>
        </w:tc>
      </w:tr>
      <w:tr w:rsidR="004B1C8C" w:rsidRPr="004B1C8C" w14:paraId="04D32E91" w14:textId="77777777" w:rsidTr="004B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shd w:val="clear" w:color="auto" w:fill="auto"/>
          </w:tcPr>
          <w:p w14:paraId="1F6DDE39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PC</w:t>
            </w:r>
          </w:p>
        </w:tc>
        <w:tc>
          <w:tcPr>
            <w:tcW w:w="3150" w:type="dxa"/>
            <w:shd w:val="clear" w:color="auto" w:fill="auto"/>
          </w:tcPr>
          <w:p w14:paraId="54F2EDEC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Internet access</w:t>
            </w:r>
          </w:p>
        </w:tc>
        <w:tc>
          <w:tcPr>
            <w:tcW w:w="3145" w:type="dxa"/>
            <w:shd w:val="clear" w:color="auto" w:fill="auto"/>
          </w:tcPr>
          <w:p w14:paraId="069E5FF0" w14:textId="77777777" w:rsidR="00B72862" w:rsidRPr="004B1C8C" w:rsidRDefault="00FD4213" w:rsidP="004B1C8C">
            <w:pPr>
              <w:pStyle w:val="BodyText"/>
              <w:snapToGri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Google Chrome</w:t>
            </w:r>
          </w:p>
        </w:tc>
      </w:tr>
      <w:tr w:rsidR="004B1C8C" w:rsidRPr="004B1C8C" w14:paraId="51E614EA" w14:textId="77777777" w:rsidTr="004B1C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shd w:val="clear" w:color="auto" w:fill="auto"/>
          </w:tcPr>
          <w:p w14:paraId="34AE22E1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Laptop</w:t>
            </w:r>
          </w:p>
        </w:tc>
        <w:tc>
          <w:tcPr>
            <w:tcW w:w="3150" w:type="dxa"/>
            <w:shd w:val="clear" w:color="auto" w:fill="auto"/>
          </w:tcPr>
          <w:p w14:paraId="177CE00B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Internet access</w:t>
            </w:r>
          </w:p>
        </w:tc>
        <w:tc>
          <w:tcPr>
            <w:tcW w:w="3145" w:type="dxa"/>
            <w:shd w:val="clear" w:color="auto" w:fill="auto"/>
          </w:tcPr>
          <w:p w14:paraId="2CABB25B" w14:textId="77777777" w:rsidR="00B72862" w:rsidRPr="004B1C8C" w:rsidRDefault="00FD4213" w:rsidP="004B1C8C">
            <w:pPr>
              <w:pStyle w:val="BodyText"/>
              <w:snapToGri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Google Chrome</w:t>
            </w:r>
          </w:p>
        </w:tc>
      </w:tr>
      <w:tr w:rsidR="004B1C8C" w:rsidRPr="004B1C8C" w14:paraId="3FD6C8EA" w14:textId="77777777" w:rsidTr="004B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shd w:val="clear" w:color="auto" w:fill="auto"/>
          </w:tcPr>
          <w:p w14:paraId="02BD3645" w14:textId="77777777" w:rsidR="00FD4213" w:rsidRPr="004B1C8C" w:rsidRDefault="00FD4213" w:rsidP="004B1C8C">
            <w:pPr>
              <w:pStyle w:val="BodyText"/>
              <w:snapToGrid w:val="0"/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Mobile</w:t>
            </w:r>
          </w:p>
        </w:tc>
        <w:tc>
          <w:tcPr>
            <w:tcW w:w="3150" w:type="dxa"/>
            <w:shd w:val="clear" w:color="auto" w:fill="auto"/>
          </w:tcPr>
          <w:p w14:paraId="2FD79FB4" w14:textId="77777777" w:rsidR="00FD4213" w:rsidRPr="004B1C8C" w:rsidRDefault="00FD4213" w:rsidP="004B1C8C">
            <w:pPr>
              <w:pStyle w:val="BodyText"/>
              <w:snapToGri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Internet access</w:t>
            </w:r>
          </w:p>
        </w:tc>
        <w:tc>
          <w:tcPr>
            <w:tcW w:w="3145" w:type="dxa"/>
            <w:shd w:val="clear" w:color="auto" w:fill="auto"/>
          </w:tcPr>
          <w:p w14:paraId="7E167D6D" w14:textId="77777777" w:rsidR="00FD4213" w:rsidRPr="004B1C8C" w:rsidRDefault="00650533" w:rsidP="004B1C8C">
            <w:pPr>
              <w:pStyle w:val="BodyText"/>
              <w:snapToGri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Google Chrome</w:t>
            </w:r>
          </w:p>
        </w:tc>
      </w:tr>
    </w:tbl>
    <w:p w14:paraId="2DE69ED6" w14:textId="77777777" w:rsidR="00B72862" w:rsidRPr="004B1C8C" w:rsidRDefault="00B72862" w:rsidP="004B1C8C">
      <w:pPr>
        <w:spacing w:after="0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</w:p>
    <w:p w14:paraId="03684BD1" w14:textId="77777777" w:rsidR="00B72862" w:rsidRPr="004B1C8C" w:rsidRDefault="00190091" w:rsidP="004B1C8C">
      <w:pPr>
        <w:pStyle w:val="Heading2"/>
        <w:numPr>
          <w:ilvl w:val="0"/>
          <w:numId w:val="0"/>
        </w:numPr>
        <w:spacing w:before="0" w:after="0" w:line="360" w:lineRule="auto"/>
        <w:ind w:left="90"/>
        <w:rPr>
          <w:color w:val="000000" w:themeColor="text1"/>
          <w:sz w:val="28"/>
          <w:szCs w:val="28"/>
        </w:rPr>
      </w:pPr>
      <w:bookmarkStart w:id="26" w:name="_Toc184810394"/>
      <w:r w:rsidRPr="004B1C8C">
        <w:rPr>
          <w:i w:val="0"/>
          <w:color w:val="000000" w:themeColor="text1"/>
          <w:sz w:val="28"/>
          <w:szCs w:val="28"/>
        </w:rPr>
        <w:t>4.2</w:t>
      </w:r>
      <w:r w:rsidR="00B72862" w:rsidRPr="004B1C8C">
        <w:rPr>
          <w:i w:val="0"/>
          <w:color w:val="000000" w:themeColor="text1"/>
          <w:sz w:val="28"/>
          <w:szCs w:val="28"/>
        </w:rPr>
        <w:t xml:space="preserve"> </w:t>
      </w:r>
      <w:r w:rsidR="003773F3" w:rsidRPr="004B1C8C">
        <w:rPr>
          <w:i w:val="0"/>
          <w:color w:val="000000" w:themeColor="text1"/>
          <w:sz w:val="28"/>
          <w:szCs w:val="28"/>
        </w:rPr>
        <w:t>Công cụ hỗ trợ và năng suất</w:t>
      </w:r>
      <w:bookmarkEnd w:id="26"/>
    </w:p>
    <w:tbl>
      <w:tblPr>
        <w:tblStyle w:val="GridTable4-Accent11"/>
        <w:tblW w:w="8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0"/>
        <w:gridCol w:w="2310"/>
        <w:gridCol w:w="2520"/>
        <w:gridCol w:w="1795"/>
      </w:tblGrid>
      <w:tr w:rsidR="004B1C8C" w:rsidRPr="004B1C8C" w14:paraId="225CC827" w14:textId="77777777" w:rsidTr="004B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3313CC2" w14:textId="77777777" w:rsidR="00B72862" w:rsidRPr="004B1C8C" w:rsidRDefault="003773F3" w:rsidP="004B1C8C">
            <w:pPr>
              <w:pStyle w:val="BodyText"/>
              <w:snapToGrid w:val="0"/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Cs w:val="0"/>
                <w:color w:val="000000" w:themeColor="text1"/>
                <w:sz w:val="28"/>
                <w:szCs w:val="28"/>
              </w:rPr>
              <w:t>Mục đích của công cụ</w:t>
            </w:r>
          </w:p>
        </w:tc>
        <w:tc>
          <w:tcPr>
            <w:tcW w:w="23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2F4C248" w14:textId="77777777" w:rsidR="00B72862" w:rsidRPr="004B1C8C" w:rsidRDefault="003773F3" w:rsidP="004B1C8C">
            <w:pPr>
              <w:pStyle w:val="BodyText"/>
              <w:snapToGrid w:val="0"/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Cs w:val="0"/>
                <w:color w:val="000000" w:themeColor="text1"/>
                <w:sz w:val="28"/>
                <w:szCs w:val="28"/>
              </w:rPr>
              <w:t>Tên công cụ</w:t>
            </w:r>
          </w:p>
        </w:tc>
        <w:tc>
          <w:tcPr>
            <w:tcW w:w="25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2CE1BE6" w14:textId="77777777" w:rsidR="00B72862" w:rsidRPr="004B1C8C" w:rsidRDefault="003773F3" w:rsidP="004B1C8C">
            <w:pPr>
              <w:pStyle w:val="BodyText"/>
              <w:snapToGrid w:val="0"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 w:val="0"/>
                <w:bCs w:val="0"/>
                <w:color w:val="000000" w:themeColor="text1"/>
                <w:sz w:val="28"/>
                <w:szCs w:val="28"/>
              </w:rPr>
              <w:t>Nhà cung cấp</w:t>
            </w:r>
          </w:p>
        </w:tc>
        <w:tc>
          <w:tcPr>
            <w:tcW w:w="17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81114EE" w14:textId="77777777" w:rsidR="00B72862" w:rsidRPr="004B1C8C" w:rsidRDefault="003773F3" w:rsidP="004B1C8C">
            <w:pPr>
              <w:pStyle w:val="BodyText"/>
              <w:snapToGrid w:val="0"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 w:val="0"/>
                <w:bCs w:val="0"/>
                <w:color w:val="000000" w:themeColor="text1"/>
                <w:sz w:val="28"/>
                <w:szCs w:val="28"/>
              </w:rPr>
              <w:t>Phiên bản</w:t>
            </w:r>
          </w:p>
        </w:tc>
      </w:tr>
      <w:tr w:rsidR="004B1C8C" w:rsidRPr="004B1C8C" w14:paraId="70E36A79" w14:textId="77777777" w:rsidTr="004B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shd w:val="clear" w:color="auto" w:fill="auto"/>
          </w:tcPr>
          <w:p w14:paraId="5C7743E7" w14:textId="77777777" w:rsidR="00B72862" w:rsidRPr="004B1C8C" w:rsidRDefault="003773F3" w:rsidP="004B1C8C">
            <w:pPr>
              <w:pStyle w:val="BodyText"/>
              <w:snapToGrid w:val="0"/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Lập kế hoạch</w:t>
            </w:r>
          </w:p>
        </w:tc>
        <w:tc>
          <w:tcPr>
            <w:tcW w:w="2310" w:type="dxa"/>
            <w:shd w:val="clear" w:color="auto" w:fill="auto"/>
          </w:tcPr>
          <w:p w14:paraId="6674D68C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</w:tcPr>
          <w:p w14:paraId="2B57ACB3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5" w:type="dxa"/>
            <w:shd w:val="clear" w:color="auto" w:fill="auto"/>
          </w:tcPr>
          <w:p w14:paraId="5D8921D2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</w:tr>
      <w:tr w:rsidR="004B1C8C" w:rsidRPr="004B1C8C" w14:paraId="3470279C" w14:textId="77777777" w:rsidTr="004B1C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  <w:shd w:val="clear" w:color="auto" w:fill="auto"/>
          </w:tcPr>
          <w:p w14:paraId="5F78A774" w14:textId="77777777" w:rsidR="00B72862" w:rsidRPr="004B1C8C" w:rsidRDefault="003773F3" w:rsidP="004B1C8C">
            <w:pPr>
              <w:pStyle w:val="BodyText"/>
              <w:snapToGrid w:val="0"/>
              <w:spacing w:after="0"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>Quản lý dự án</w:t>
            </w:r>
          </w:p>
        </w:tc>
        <w:tc>
          <w:tcPr>
            <w:tcW w:w="2310" w:type="dxa"/>
            <w:shd w:val="clear" w:color="auto" w:fill="auto"/>
          </w:tcPr>
          <w:p w14:paraId="32BD04F4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</w:tcPr>
          <w:p w14:paraId="1873C921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95" w:type="dxa"/>
            <w:shd w:val="clear" w:color="auto" w:fill="auto"/>
          </w:tcPr>
          <w:p w14:paraId="2CF7AB37" w14:textId="77777777" w:rsidR="00B72862" w:rsidRPr="004B1C8C" w:rsidRDefault="00B72862" w:rsidP="004B1C8C">
            <w:pPr>
              <w:pStyle w:val="BodyText"/>
              <w:snapToGri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DAC6237" w14:textId="77777777" w:rsidR="003A4F75" w:rsidRPr="004B1C8C" w:rsidRDefault="003A4F75" w:rsidP="004B1C8C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kern w:val="1"/>
          <w:sz w:val="28"/>
          <w:szCs w:val="28"/>
          <w:lang w:eastAsia="zh-CN"/>
        </w:rPr>
      </w:pPr>
      <w:bookmarkStart w:id="27" w:name="_Toc450569465"/>
      <w:bookmarkStart w:id="28" w:name="_Toc450690969"/>
    </w:p>
    <w:p w14:paraId="6940A9F3" w14:textId="77777777" w:rsidR="00B72862" w:rsidRPr="004B1C8C" w:rsidRDefault="00190091" w:rsidP="004B1C8C">
      <w:pPr>
        <w:pStyle w:val="Heading1"/>
        <w:numPr>
          <w:ilvl w:val="0"/>
          <w:numId w:val="9"/>
        </w:numPr>
        <w:spacing w:before="0" w:after="0" w:line="360" w:lineRule="auto"/>
        <w:rPr>
          <w:color w:val="000000" w:themeColor="text1"/>
        </w:rPr>
      </w:pPr>
      <w:bookmarkStart w:id="29" w:name="_Toc184810395"/>
      <w:bookmarkEnd w:id="27"/>
      <w:bookmarkEnd w:id="28"/>
      <w:r w:rsidRPr="004B1C8C">
        <w:rPr>
          <w:color w:val="000000" w:themeColor="text1"/>
        </w:rPr>
        <w:t>Vai trò và Trách nhiệm</w:t>
      </w:r>
      <w:bookmarkEnd w:id="29"/>
      <w:r w:rsidR="00980DDB" w:rsidRPr="004B1C8C">
        <w:rPr>
          <w:color w:val="000000" w:themeColor="text1"/>
        </w:rPr>
        <w:t xml:space="preserve"> </w:t>
      </w:r>
    </w:p>
    <w:tbl>
      <w:tblPr>
        <w:tblStyle w:val="GridTable4-Accent11"/>
        <w:tblW w:w="89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78"/>
        <w:gridCol w:w="2052"/>
        <w:gridCol w:w="4675"/>
      </w:tblGrid>
      <w:tr w:rsidR="004B1C8C" w:rsidRPr="004B1C8C" w14:paraId="30F8A366" w14:textId="77777777" w:rsidTr="004B1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0C4C48A" w14:textId="77777777" w:rsidR="00B72862" w:rsidRPr="004B1C8C" w:rsidRDefault="003773F3" w:rsidP="004B1C8C">
            <w:pPr>
              <w:pStyle w:val="TableContents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Cs w:val="0"/>
                <w:color w:val="000000" w:themeColor="text1"/>
                <w:sz w:val="28"/>
                <w:szCs w:val="28"/>
              </w:rPr>
              <w:t>Vai trò</w:t>
            </w:r>
          </w:p>
        </w:tc>
        <w:tc>
          <w:tcPr>
            <w:tcW w:w="20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7B4C63D" w14:textId="77777777" w:rsidR="00B72862" w:rsidRPr="004B1C8C" w:rsidRDefault="003773F3" w:rsidP="004B1C8C">
            <w:pPr>
              <w:pStyle w:val="TableContents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Cs w:val="0"/>
                <w:color w:val="000000" w:themeColor="text1"/>
                <w:sz w:val="28"/>
                <w:szCs w:val="28"/>
              </w:rPr>
              <w:t>Tài nguyên</w:t>
            </w:r>
          </w:p>
        </w:tc>
        <w:tc>
          <w:tcPr>
            <w:tcW w:w="46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D25DF68" w14:textId="77777777" w:rsidR="00B72862" w:rsidRPr="004B1C8C" w:rsidRDefault="003773F3" w:rsidP="004B1C8C">
            <w:pPr>
              <w:pStyle w:val="TableContents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bCs w:val="0"/>
                <w:color w:val="000000" w:themeColor="text1"/>
                <w:sz w:val="28"/>
                <w:szCs w:val="28"/>
              </w:rPr>
              <w:t>Trách nhiệm</w:t>
            </w:r>
          </w:p>
        </w:tc>
      </w:tr>
      <w:tr w:rsidR="004B1C8C" w:rsidRPr="004B1C8C" w14:paraId="7CAB025E" w14:textId="77777777" w:rsidTr="004B1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auto"/>
          </w:tcPr>
          <w:p w14:paraId="4DA15B64" w14:textId="77777777" w:rsidR="00B72862" w:rsidRPr="004B1C8C" w:rsidRDefault="00B72862" w:rsidP="004B1C8C">
            <w:pPr>
              <w:pStyle w:val="TableContents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t xml:space="preserve">Management Team </w:t>
            </w:r>
          </w:p>
        </w:tc>
        <w:tc>
          <w:tcPr>
            <w:tcW w:w="2052" w:type="dxa"/>
            <w:shd w:val="clear" w:color="auto" w:fill="auto"/>
          </w:tcPr>
          <w:p w14:paraId="423BF547" w14:textId="553A5702" w:rsidR="00B72862" w:rsidRPr="004B1C8C" w:rsidRDefault="00224DA8" w:rsidP="004B1C8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Hà</w:t>
            </w:r>
            <w:proofErr w:type="gramEnd"/>
          </w:p>
          <w:p w14:paraId="113D787E" w14:textId="77777777" w:rsidR="00B72862" w:rsidRPr="004B1C8C" w:rsidRDefault="00B72862" w:rsidP="004B1C8C">
            <w:pPr>
              <w:spacing w:after="0"/>
              <w:ind w:left="-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4675" w:type="dxa"/>
            <w:shd w:val="clear" w:color="auto" w:fill="auto"/>
          </w:tcPr>
          <w:p w14:paraId="7E442920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Đảm bảo dự án được giao đúng          tiến độ, ngân sách và chất lượng.</w:t>
            </w:r>
          </w:p>
          <w:p w14:paraId="17EAA90A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Thường xuyên xem xét tiến độ Kiểm thử với Trưởng nhóm kiểm tra.</w:t>
            </w:r>
          </w:p>
          <w:p w14:paraId="20639437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Nâng cao và quản lý các vấn đề /                  rủi ro liên quan đến dự án hoặc bên    ngoài sự kiểm soát của Nhóm Kiểm tra.</w:t>
            </w:r>
          </w:p>
          <w:p w14:paraId="2739C292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• Xem xét cách tiếp cận, kế hoạch và           </w:t>
            </w:r>
          </w:p>
          <w:p w14:paraId="6DEA248B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 xml:space="preserve">  lịch trình Kiểm tra.</w:t>
            </w:r>
          </w:p>
          <w:p w14:paraId="4A88C99A" w14:textId="77777777" w:rsidR="00B72862" w:rsidRPr="004B1C8C" w:rsidRDefault="00650533" w:rsidP="004B1C8C">
            <w:pPr>
              <w:suppressAutoHyphens/>
              <w:spacing w:after="0"/>
              <w:ind w:right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Cung cấp hỗ trợ kỹ thuật</w:t>
            </w:r>
          </w:p>
        </w:tc>
      </w:tr>
      <w:tr w:rsidR="004B1C8C" w:rsidRPr="004B1C8C" w14:paraId="4B688D75" w14:textId="77777777" w:rsidTr="004B1C8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auto"/>
          </w:tcPr>
          <w:p w14:paraId="4786BFCB" w14:textId="77777777" w:rsidR="00B72862" w:rsidRPr="004B1C8C" w:rsidRDefault="00B72862" w:rsidP="004B1C8C">
            <w:pPr>
              <w:pStyle w:val="TableContents"/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4B1C8C">
              <w:rPr>
                <w:color w:val="000000" w:themeColor="text1"/>
                <w:sz w:val="28"/>
                <w:szCs w:val="28"/>
              </w:rPr>
              <w:lastRenderedPageBreak/>
              <w:t>Develop Team</w:t>
            </w:r>
          </w:p>
        </w:tc>
        <w:tc>
          <w:tcPr>
            <w:tcW w:w="2052" w:type="dxa"/>
            <w:shd w:val="clear" w:color="auto" w:fill="auto"/>
          </w:tcPr>
          <w:p w14:paraId="17789B1A" w14:textId="77777777" w:rsidR="00B72862" w:rsidRPr="004B1C8C" w:rsidRDefault="008606CB" w:rsidP="004B1C8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Team</w:t>
            </w:r>
          </w:p>
          <w:p w14:paraId="08E2EB72" w14:textId="77777777" w:rsidR="00B72862" w:rsidRPr="004B1C8C" w:rsidRDefault="00B72862" w:rsidP="004B1C8C">
            <w:pPr>
              <w:spacing w:after="0"/>
              <w:ind w:left="-43" w:right="-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</w:p>
          <w:p w14:paraId="046F3455" w14:textId="77777777" w:rsidR="00B72862" w:rsidRPr="004B1C8C" w:rsidRDefault="00B72862" w:rsidP="004B1C8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4675" w:type="dxa"/>
            <w:shd w:val="clear" w:color="auto" w:fill="auto"/>
          </w:tcPr>
          <w:p w14:paraId="39375208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Xem xét các kế hoạch kiểm tra cấp cao / chi tiết</w:t>
            </w:r>
          </w:p>
          <w:p w14:paraId="1A52DCBE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Giải quyết các vấn đề thiết kế</w:t>
            </w:r>
          </w:p>
          <w:p w14:paraId="77EB24B6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Giải quyết các vấn đề phát triển</w:t>
            </w:r>
          </w:p>
          <w:p w14:paraId="12EC4318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Hỗ trợ kiểm tra sự chấp nhận của người dùng</w:t>
            </w:r>
          </w:p>
          <w:p w14:paraId="0CD6B5A1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Phát triển các kịch bản kiểm tra Đơn vị</w:t>
            </w:r>
          </w:p>
          <w:p w14:paraId="2402A706" w14:textId="77777777" w:rsidR="00650533" w:rsidRPr="004B1C8C" w:rsidRDefault="00650533" w:rsidP="004B1C8C">
            <w:pPr>
              <w:suppressAutoHyphens/>
              <w:spacing w:after="0"/>
              <w:ind w:righ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Thực hiện bài kiểm tra Đơn vị</w:t>
            </w:r>
          </w:p>
          <w:p w14:paraId="14CE5A3D" w14:textId="77777777" w:rsidR="00B72862" w:rsidRPr="004B1C8C" w:rsidRDefault="00650533" w:rsidP="004B1C8C">
            <w:pPr>
              <w:suppressAutoHyphens/>
              <w:spacing w:after="0"/>
              <w:ind w:right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</w:pPr>
            <w:r w:rsidRPr="004B1C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zh-CN"/>
              </w:rPr>
              <w:t>• Sữa lỗi</w:t>
            </w:r>
          </w:p>
        </w:tc>
      </w:tr>
    </w:tbl>
    <w:p w14:paraId="05079D4C" w14:textId="77777777" w:rsidR="00B72862" w:rsidRPr="004B1C8C" w:rsidRDefault="00B72862" w:rsidP="00E65E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72862" w:rsidRPr="004B1C8C" w:rsidSect="00647315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134" w:right="1134" w:bottom="1134" w:left="1134" w:header="720" w:footer="27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744B" w14:textId="77777777" w:rsidR="0003397A" w:rsidRDefault="0003397A" w:rsidP="00FF7526">
      <w:pPr>
        <w:spacing w:after="0" w:line="240" w:lineRule="auto"/>
      </w:pPr>
      <w:r>
        <w:separator/>
      </w:r>
    </w:p>
  </w:endnote>
  <w:endnote w:type="continuationSeparator" w:id="0">
    <w:p w14:paraId="40D8B521" w14:textId="77777777" w:rsidR="0003397A" w:rsidRDefault="0003397A" w:rsidP="00FF7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FE6F8" w14:textId="6243AC65" w:rsidR="00A6243E" w:rsidRPr="00B40688" w:rsidRDefault="00A6243E" w:rsidP="00B40688">
    <w:pPr>
      <w:pStyle w:val="Footer"/>
      <w:jc w:val="right"/>
      <w:rPr>
        <w:rFonts w:ascii="Times New Roman" w:hAnsi="Times New Roman" w:cs="Times New Roman"/>
        <w:noProof/>
      </w:rPr>
    </w:pPr>
  </w:p>
  <w:p w14:paraId="6AEAC936" w14:textId="77777777" w:rsidR="00A6243E" w:rsidRDefault="00A624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EC2F" w14:textId="77777777" w:rsidR="00CA0E61" w:rsidRDefault="00CA0E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094191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-723218512"/>
          <w:docPartObj>
            <w:docPartGallery w:val="Page Numbers (Bottom of Page)"/>
            <w:docPartUnique/>
          </w:docPartObj>
        </w:sdtPr>
        <w:sdtEndPr>
          <w:rPr>
            <w:rFonts w:ascii="Times New Roman" w:hAnsi="Times New Roman" w:cs="Times New Roman"/>
            <w:noProof/>
          </w:rPr>
        </w:sdtEndPr>
        <w:sdtContent>
          <w:p w14:paraId="5A30A3FC" w14:textId="77777777" w:rsidR="00B40688" w:rsidRPr="00B40688" w:rsidRDefault="00B40688" w:rsidP="00B40688">
            <w:pPr>
              <w:pStyle w:val="Footer"/>
              <w:jc w:val="right"/>
              <w:rPr>
                <w:rFonts w:ascii="Times New Roman" w:hAnsi="Times New Roman" w:cs="Times New Roman"/>
                <w:noProof/>
              </w:rPr>
            </w:pPr>
            <w:r w:rsidRPr="00C00B46">
              <w:rPr>
                <w:rFonts w:ascii="Times New Roman" w:hAnsi="Times New Roman" w:cs="Times New Roman"/>
              </w:rPr>
              <w:t xml:space="preserve">Trang </w:t>
            </w:r>
            <w:r w:rsidRPr="00C00B46">
              <w:rPr>
                <w:rFonts w:ascii="Times New Roman" w:hAnsi="Times New Roman" w:cs="Times New Roman"/>
              </w:rPr>
              <w:fldChar w:fldCharType="begin"/>
            </w:r>
            <w:r w:rsidRPr="00C00B46">
              <w:rPr>
                <w:rFonts w:ascii="Times New Roman" w:hAnsi="Times New Roman" w:cs="Times New Roman"/>
              </w:rPr>
              <w:instrText xml:space="preserve"> PAGE   \* MERGEFORMAT </w:instrText>
            </w:r>
            <w:r w:rsidRPr="00C00B46"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</w:rPr>
              <w:t>1</w:t>
            </w:r>
            <w:r w:rsidRPr="00C00B46">
              <w:rPr>
                <w:rFonts w:ascii="Times New Roman" w:hAnsi="Times New Roman" w:cs="Times New Roman"/>
                <w:noProof/>
              </w:rPr>
              <w:fldChar w:fldCharType="end"/>
            </w:r>
          </w:p>
        </w:sdtContent>
      </w:sdt>
    </w:sdtContent>
  </w:sdt>
  <w:p w14:paraId="170FE94B" w14:textId="77777777" w:rsidR="00B40688" w:rsidRDefault="00B4068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85828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0EC43A8" w14:textId="48B4CA19" w:rsidR="004B1C8C" w:rsidRDefault="004B1C8C" w:rsidP="004B1C8C">
        <w:pPr>
          <w:pStyle w:val="Footer"/>
          <w:jc w:val="right"/>
          <w:rPr>
            <w:rFonts w:ascii="Times New Roman" w:hAnsi="Times New Roman" w:cs="Times New Roman"/>
            <w:noProof/>
          </w:rPr>
        </w:pPr>
        <w:r w:rsidRPr="00C00B46">
          <w:rPr>
            <w:rFonts w:ascii="Times New Roman" w:hAnsi="Times New Roman" w:cs="Times New Roman"/>
          </w:rPr>
          <w:t xml:space="preserve">Trang </w:t>
        </w:r>
        <w:r w:rsidRPr="00C00B46">
          <w:rPr>
            <w:rFonts w:ascii="Times New Roman" w:hAnsi="Times New Roman" w:cs="Times New Roman"/>
          </w:rPr>
          <w:fldChar w:fldCharType="begin"/>
        </w:r>
        <w:r w:rsidRPr="00C00B46">
          <w:rPr>
            <w:rFonts w:ascii="Times New Roman" w:hAnsi="Times New Roman" w:cs="Times New Roman"/>
          </w:rPr>
          <w:instrText xml:space="preserve"> PAGE   \* MERGEFORMAT </w:instrText>
        </w:r>
        <w:r w:rsidRPr="00C00B46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 w:rsidRPr="00C00B4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077AE10" w14:textId="4EBA1FAC" w:rsidR="004B1C8C" w:rsidRDefault="004B1C8C" w:rsidP="004B1C8C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2ACB" w14:textId="77777777" w:rsidR="0003397A" w:rsidRDefault="0003397A" w:rsidP="00FF7526">
      <w:pPr>
        <w:spacing w:after="0" w:line="240" w:lineRule="auto"/>
      </w:pPr>
      <w:r>
        <w:separator/>
      </w:r>
    </w:p>
  </w:footnote>
  <w:footnote w:type="continuationSeparator" w:id="0">
    <w:p w14:paraId="17563E39" w14:textId="77777777" w:rsidR="0003397A" w:rsidRDefault="0003397A" w:rsidP="00FF7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38E8" w14:textId="154CFD2B" w:rsidR="00592315" w:rsidRPr="00592315" w:rsidRDefault="00592315" w:rsidP="005923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7090" w14:textId="77777777" w:rsidR="00CA0E61" w:rsidRPr="00E65E00" w:rsidRDefault="00CA0E61" w:rsidP="00E65E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CC93" w14:textId="57333ECF" w:rsidR="00592315" w:rsidRPr="00C00B46" w:rsidRDefault="00592315" w:rsidP="00592315">
    <w:pPr>
      <w:pStyle w:val="Header"/>
      <w:tabs>
        <w:tab w:val="left" w:pos="8480"/>
        <w:tab w:val="right" w:pos="9630"/>
      </w:tabs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Test Plan Sprint 1</w:t>
    </w:r>
    <w:r w:rsidRPr="00C00B46">
      <w:rPr>
        <w:rFonts w:ascii="Times New Roman" w:hAnsi="Times New Roman" w:cs="Times New Roman"/>
        <w:i/>
        <w:lang w:val="vi-VN"/>
      </w:rPr>
      <w:t xml:space="preserve"> Document</w:t>
    </w:r>
    <w:r w:rsidRPr="00C00B46">
      <w:rPr>
        <w:rFonts w:ascii="Times New Roman" w:hAnsi="Times New Roman" w:cs="Times New Roman"/>
        <w:i/>
      </w:rPr>
      <w:tab/>
    </w:r>
    <w:r w:rsidRPr="00C00B46">
      <w:rPr>
        <w:rFonts w:ascii="Times New Roman" w:hAnsi="Times New Roman" w:cs="Times New Roman"/>
        <w:i/>
      </w:rPr>
      <w:tab/>
    </w:r>
    <w:r>
      <w:rPr>
        <w:rFonts w:ascii="Times New Roman" w:hAnsi="Times New Roman" w:cs="Times New Roman"/>
        <w:i/>
      </w:rPr>
      <w:tab/>
    </w:r>
    <w:r w:rsidR="00E339A9">
      <w:rPr>
        <w:rFonts w:ascii="Times New Roman" w:hAnsi="Times New Roman" w:cs="Times New Roman"/>
        <w:i/>
      </w:rPr>
      <w:t>PETCARE</w:t>
    </w:r>
    <w:r w:rsidRPr="00C00B46">
      <w:rPr>
        <w:rFonts w:ascii="Times New Roman" w:hAnsi="Times New Roman" w:cs="Times New Roman"/>
        <w:i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82E4E" w14:textId="4F3796D6" w:rsidR="004B1C8C" w:rsidRPr="00C00B46" w:rsidRDefault="004B1C8C" w:rsidP="004B1C8C">
    <w:pPr>
      <w:pStyle w:val="Header"/>
      <w:tabs>
        <w:tab w:val="right" w:pos="9630"/>
      </w:tabs>
      <w:rPr>
        <w:rFonts w:ascii="Times New Roman" w:hAnsi="Times New Roman" w:cs="Times New Roman"/>
        <w:i/>
      </w:rPr>
    </w:pPr>
    <w:bookmarkStart w:id="30" w:name="_Hlk184795655"/>
    <w:r>
      <w:rPr>
        <w:rFonts w:ascii="Times New Roman" w:hAnsi="Times New Roman" w:cs="Times New Roman"/>
        <w:i/>
      </w:rPr>
      <w:t>Test Plan Sprint 1</w:t>
    </w:r>
    <w:r w:rsidRPr="00C00B46">
      <w:rPr>
        <w:rFonts w:ascii="Times New Roman" w:hAnsi="Times New Roman" w:cs="Times New Roman"/>
        <w:i/>
        <w:lang w:val="vi-VN"/>
      </w:rPr>
      <w:t xml:space="preserve"> Document</w:t>
    </w:r>
    <w:r w:rsidRPr="00C00B46">
      <w:rPr>
        <w:rFonts w:ascii="Times New Roman" w:hAnsi="Times New Roman" w:cs="Times New Roman"/>
        <w:i/>
      </w:rPr>
      <w:tab/>
    </w:r>
    <w:r w:rsidRPr="00C00B46">
      <w:rPr>
        <w:rFonts w:ascii="Times New Roman" w:hAnsi="Times New Roman" w:cs="Times New Roman"/>
        <w:i/>
      </w:rPr>
      <w:tab/>
    </w:r>
    <w:r w:rsidR="00C36B4B">
      <w:rPr>
        <w:rFonts w:ascii="Times New Roman" w:hAnsi="Times New Roman" w:cs="Times New Roman"/>
        <w:i/>
      </w:rPr>
      <w:t>PETCARE</w:t>
    </w:r>
    <w:r w:rsidRPr="00C00B46">
      <w:rPr>
        <w:rFonts w:ascii="Times New Roman" w:hAnsi="Times New Roman" w:cs="Times New Roman"/>
        <w:i/>
      </w:rPr>
      <w:t xml:space="preserve"> </w:t>
    </w:r>
    <w:bookmarkEnd w:id="3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cs="Symbol" w:hint="default"/>
        <w:sz w:val="28"/>
        <w:szCs w:val="24"/>
      </w:rPr>
    </w:lvl>
    <w:lvl w:ilvl="1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  <w:sz w:val="28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  <w:sz w:val="28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6"/>
        <w:szCs w:val="28"/>
      </w:rPr>
    </w:lvl>
  </w:abstractNum>
  <w:abstractNum w:abstractNumId="3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/>
        <w:sz w:val="22"/>
        <w:szCs w:val="22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- FE0%1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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3">
      <w:start w:val="1"/>
      <w:numFmt w:val="bullet"/>
      <w:lvlText w:val="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/>
      </w:rPr>
    </w:lvl>
  </w:abstractNum>
  <w:abstractNum w:abstractNumId="5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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  <w:lvl w:ilvl="1">
      <w:start w:val="1"/>
      <w:numFmt w:val="bullet"/>
      <w:lvlText w:val=""/>
      <w:lvlJc w:val="left"/>
      <w:pPr>
        <w:tabs>
          <w:tab w:val="num" w:pos="1080"/>
        </w:tabs>
        <w:ind w:left="1080" w:hanging="360"/>
      </w:pPr>
      <w:rPr>
        <w:rFonts w:ascii="Wingdings" w:hAnsi="Wingdings" w:cs="Wingdings"/>
      </w:rPr>
    </w:lvl>
    <w:lvl w:ilvl="2">
      <w:start w:val="1"/>
      <w:numFmt w:val="bullet"/>
      <w:lvlText w:val="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  <w:lvl w:ilvl="3">
      <w:start w:val="1"/>
      <w:numFmt w:val="bullet"/>
      <w:lvlText w:val="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</w:rPr>
    </w:lvl>
    <w:lvl w:ilvl="4">
      <w:start w:val="1"/>
      <w:numFmt w:val="bullet"/>
      <w:lvlText w:val="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5">
      <w:start w:val="1"/>
      <w:numFmt w:val="bullet"/>
      <w:lvlText w:val=""/>
      <w:lvlJc w:val="left"/>
      <w:pPr>
        <w:tabs>
          <w:tab w:val="num" w:pos="2520"/>
        </w:tabs>
        <w:ind w:left="2520" w:hanging="360"/>
      </w:pPr>
      <w:rPr>
        <w:rFonts w:ascii="Wingdings" w:hAnsi="Wingdings" w:cs="Wingdings"/>
      </w:rPr>
    </w:lvl>
    <w:lvl w:ilvl="6">
      <w:start w:val="1"/>
      <w:numFmt w:val="bullet"/>
      <w:lvlText w:val="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</w:rPr>
    </w:lvl>
    <w:lvl w:ilvl="7">
      <w:start w:val="1"/>
      <w:numFmt w:val="bullet"/>
      <w:lvlText w:val=""/>
      <w:lvlJc w:val="left"/>
      <w:pPr>
        <w:tabs>
          <w:tab w:val="num" w:pos="3240"/>
        </w:tabs>
        <w:ind w:left="3240" w:hanging="360"/>
      </w:pPr>
      <w:rPr>
        <w:rFonts w:ascii="Wingdings" w:hAnsi="Wingdings" w:cs="Wingdings"/>
      </w:rPr>
    </w:lvl>
    <w:lvl w:ilvl="8">
      <w:start w:val="1"/>
      <w:numFmt w:val="bullet"/>
      <w:lvlText w:val="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</w:rPr>
    </w:lvl>
  </w:abstractNum>
  <w:abstractNum w:abstractNumId="6" w15:restartNumberingAfterBreak="0">
    <w:nsid w:val="16B00778"/>
    <w:multiLevelType w:val="hybridMultilevel"/>
    <w:tmpl w:val="8E4A45A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189D70D3"/>
    <w:multiLevelType w:val="hybridMultilevel"/>
    <w:tmpl w:val="0C9C2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46D697A"/>
    <w:multiLevelType w:val="hybridMultilevel"/>
    <w:tmpl w:val="509E306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63DB234C"/>
    <w:multiLevelType w:val="multilevel"/>
    <w:tmpl w:val="3E580F4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i/>
        <w:color w:val="auto"/>
      </w:rPr>
    </w:lvl>
    <w:lvl w:ilvl="2">
      <w:start w:val="1"/>
      <w:numFmt w:val="decimal"/>
      <w:lvlText w:val="%1.%2.%3"/>
      <w:lvlJc w:val="left"/>
      <w:pPr>
        <w:ind w:left="2592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3528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4824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612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7056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8352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9288" w:hanging="1800"/>
      </w:pPr>
      <w:rPr>
        <w:rFonts w:hint="default"/>
        <w:i/>
      </w:rPr>
    </w:lvl>
  </w:abstractNum>
  <w:abstractNum w:abstractNumId="11" w15:restartNumberingAfterBreak="0">
    <w:nsid w:val="71133C77"/>
    <w:multiLevelType w:val="multilevel"/>
    <w:tmpl w:val="00000001"/>
    <w:lvl w:ilvl="0">
      <w:start w:val="1"/>
      <w:numFmt w:val="decimal"/>
      <w:pStyle w:val="Heading1"/>
      <w:suff w:val="nothing"/>
      <w:lvlText w:val="%1."/>
      <w:lvlJc w:val="left"/>
      <w:pPr>
        <w:tabs>
          <w:tab w:val="num" w:pos="0"/>
        </w:tabs>
        <w:ind w:left="792" w:hanging="432"/>
      </w:pPr>
    </w:lvl>
    <w:lvl w:ilvl="1">
      <w:start w:val="1"/>
      <w:numFmt w:val="decimal"/>
      <w:pStyle w:val="Heading2"/>
      <w:suff w:val="nothing"/>
      <w:lvlText w:val="1.%2."/>
      <w:lvlJc w:val="left"/>
      <w:pPr>
        <w:tabs>
          <w:tab w:val="num" w:pos="0"/>
        </w:tabs>
        <w:ind w:left="93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108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2" w15:restartNumberingAfterBreak="0">
    <w:nsid w:val="73A12F0D"/>
    <w:multiLevelType w:val="multilevel"/>
    <w:tmpl w:val="3C808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672418097">
    <w:abstractNumId w:val="12"/>
  </w:num>
  <w:num w:numId="2" w16cid:durableId="411900113">
    <w:abstractNumId w:val="1"/>
  </w:num>
  <w:num w:numId="3" w16cid:durableId="569388165">
    <w:abstractNumId w:val="2"/>
  </w:num>
  <w:num w:numId="4" w16cid:durableId="394671459">
    <w:abstractNumId w:val="11"/>
  </w:num>
  <w:num w:numId="5" w16cid:durableId="1484932306">
    <w:abstractNumId w:val="7"/>
  </w:num>
  <w:num w:numId="6" w16cid:durableId="801266677">
    <w:abstractNumId w:val="8"/>
  </w:num>
  <w:num w:numId="7" w16cid:durableId="1749035673">
    <w:abstractNumId w:val="6"/>
  </w:num>
  <w:num w:numId="8" w16cid:durableId="592472205">
    <w:abstractNumId w:val="9"/>
  </w:num>
  <w:num w:numId="9" w16cid:durableId="428162027">
    <w:abstractNumId w:val="10"/>
  </w:num>
  <w:num w:numId="10" w16cid:durableId="855191330">
    <w:abstractNumId w:val="11"/>
  </w:num>
  <w:num w:numId="11" w16cid:durableId="1602949169">
    <w:abstractNumId w:val="11"/>
  </w:num>
  <w:num w:numId="12" w16cid:durableId="161507994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26"/>
    <w:rsid w:val="00001465"/>
    <w:rsid w:val="000063CE"/>
    <w:rsid w:val="000145E4"/>
    <w:rsid w:val="00032556"/>
    <w:rsid w:val="00032EA0"/>
    <w:rsid w:val="0003397A"/>
    <w:rsid w:val="00033CCB"/>
    <w:rsid w:val="00041F03"/>
    <w:rsid w:val="00057CD8"/>
    <w:rsid w:val="0007352F"/>
    <w:rsid w:val="000831E9"/>
    <w:rsid w:val="000835FC"/>
    <w:rsid w:val="000877B1"/>
    <w:rsid w:val="00094BA7"/>
    <w:rsid w:val="00094EB0"/>
    <w:rsid w:val="000B1D3A"/>
    <w:rsid w:val="000B41E9"/>
    <w:rsid w:val="000C0268"/>
    <w:rsid w:val="000E4C54"/>
    <w:rsid w:val="000E5E74"/>
    <w:rsid w:val="000F0385"/>
    <w:rsid w:val="000F4AAD"/>
    <w:rsid w:val="00104122"/>
    <w:rsid w:val="001206F6"/>
    <w:rsid w:val="001304EC"/>
    <w:rsid w:val="00134FD2"/>
    <w:rsid w:val="00135D18"/>
    <w:rsid w:val="00142BB3"/>
    <w:rsid w:val="0014495A"/>
    <w:rsid w:val="0015086F"/>
    <w:rsid w:val="00150ECE"/>
    <w:rsid w:val="00160DC7"/>
    <w:rsid w:val="00175F90"/>
    <w:rsid w:val="00180C8D"/>
    <w:rsid w:val="00182385"/>
    <w:rsid w:val="00184DD7"/>
    <w:rsid w:val="00190091"/>
    <w:rsid w:val="00195581"/>
    <w:rsid w:val="001A3F5F"/>
    <w:rsid w:val="001A5818"/>
    <w:rsid w:val="001B2167"/>
    <w:rsid w:val="001D00DB"/>
    <w:rsid w:val="001D47F7"/>
    <w:rsid w:val="001E3D79"/>
    <w:rsid w:val="001F1239"/>
    <w:rsid w:val="00202534"/>
    <w:rsid w:val="002030BB"/>
    <w:rsid w:val="00205616"/>
    <w:rsid w:val="00207320"/>
    <w:rsid w:val="00222E8D"/>
    <w:rsid w:val="00223C2E"/>
    <w:rsid w:val="00224086"/>
    <w:rsid w:val="00224DA8"/>
    <w:rsid w:val="00226186"/>
    <w:rsid w:val="00234E42"/>
    <w:rsid w:val="00237714"/>
    <w:rsid w:val="00245854"/>
    <w:rsid w:val="002647F4"/>
    <w:rsid w:val="00273C11"/>
    <w:rsid w:val="002842C3"/>
    <w:rsid w:val="00287590"/>
    <w:rsid w:val="00287AB7"/>
    <w:rsid w:val="00296353"/>
    <w:rsid w:val="00297E2F"/>
    <w:rsid w:val="002A0797"/>
    <w:rsid w:val="002A1E1F"/>
    <w:rsid w:val="002A71CD"/>
    <w:rsid w:val="002B3046"/>
    <w:rsid w:val="002B3CA5"/>
    <w:rsid w:val="002C0898"/>
    <w:rsid w:val="002C6F6F"/>
    <w:rsid w:val="002C7A09"/>
    <w:rsid w:val="00302B8E"/>
    <w:rsid w:val="0030492C"/>
    <w:rsid w:val="0033002C"/>
    <w:rsid w:val="00335C01"/>
    <w:rsid w:val="0035088B"/>
    <w:rsid w:val="00360539"/>
    <w:rsid w:val="00361FDB"/>
    <w:rsid w:val="00364601"/>
    <w:rsid w:val="00367B3A"/>
    <w:rsid w:val="003740AC"/>
    <w:rsid w:val="003742F8"/>
    <w:rsid w:val="00374BBC"/>
    <w:rsid w:val="00375341"/>
    <w:rsid w:val="003773F3"/>
    <w:rsid w:val="0038725E"/>
    <w:rsid w:val="00390EBE"/>
    <w:rsid w:val="003A4F75"/>
    <w:rsid w:val="003B4DC2"/>
    <w:rsid w:val="003C73D6"/>
    <w:rsid w:val="003D0A79"/>
    <w:rsid w:val="003E2C94"/>
    <w:rsid w:val="003F0159"/>
    <w:rsid w:val="003F407C"/>
    <w:rsid w:val="003F77B6"/>
    <w:rsid w:val="00400AB9"/>
    <w:rsid w:val="00403CF6"/>
    <w:rsid w:val="004059FE"/>
    <w:rsid w:val="00407CA9"/>
    <w:rsid w:val="0042601D"/>
    <w:rsid w:val="00427C7F"/>
    <w:rsid w:val="0043121F"/>
    <w:rsid w:val="004318EF"/>
    <w:rsid w:val="00447CE6"/>
    <w:rsid w:val="00472127"/>
    <w:rsid w:val="00475E87"/>
    <w:rsid w:val="004972E2"/>
    <w:rsid w:val="004B1C8C"/>
    <w:rsid w:val="004B447D"/>
    <w:rsid w:val="004C6C9C"/>
    <w:rsid w:val="004D0200"/>
    <w:rsid w:val="004D628C"/>
    <w:rsid w:val="004D7CF8"/>
    <w:rsid w:val="004E3557"/>
    <w:rsid w:val="004E3D6C"/>
    <w:rsid w:val="004E6EA7"/>
    <w:rsid w:val="004F00BB"/>
    <w:rsid w:val="004F3600"/>
    <w:rsid w:val="004F4B8B"/>
    <w:rsid w:val="004F65EB"/>
    <w:rsid w:val="004F7256"/>
    <w:rsid w:val="00505DAB"/>
    <w:rsid w:val="00523881"/>
    <w:rsid w:val="00536217"/>
    <w:rsid w:val="00536F94"/>
    <w:rsid w:val="0054429C"/>
    <w:rsid w:val="00550BA7"/>
    <w:rsid w:val="005537A7"/>
    <w:rsid w:val="00560952"/>
    <w:rsid w:val="00561AD9"/>
    <w:rsid w:val="0056473C"/>
    <w:rsid w:val="00567843"/>
    <w:rsid w:val="005745BC"/>
    <w:rsid w:val="00576FC6"/>
    <w:rsid w:val="00582DF5"/>
    <w:rsid w:val="00585141"/>
    <w:rsid w:val="005922A5"/>
    <w:rsid w:val="00592315"/>
    <w:rsid w:val="00595FBA"/>
    <w:rsid w:val="005A0279"/>
    <w:rsid w:val="005A096C"/>
    <w:rsid w:val="005A398B"/>
    <w:rsid w:val="005A4651"/>
    <w:rsid w:val="005B0615"/>
    <w:rsid w:val="005B170A"/>
    <w:rsid w:val="005B40E1"/>
    <w:rsid w:val="005B717E"/>
    <w:rsid w:val="005C2EB5"/>
    <w:rsid w:val="005D4A81"/>
    <w:rsid w:val="005E2F54"/>
    <w:rsid w:val="005E671B"/>
    <w:rsid w:val="00600939"/>
    <w:rsid w:val="0062756E"/>
    <w:rsid w:val="00636C88"/>
    <w:rsid w:val="00646CAF"/>
    <w:rsid w:val="00647315"/>
    <w:rsid w:val="00650533"/>
    <w:rsid w:val="00650BBA"/>
    <w:rsid w:val="0066252C"/>
    <w:rsid w:val="006629D1"/>
    <w:rsid w:val="0066449C"/>
    <w:rsid w:val="00665960"/>
    <w:rsid w:val="00666E86"/>
    <w:rsid w:val="0067069D"/>
    <w:rsid w:val="006833BB"/>
    <w:rsid w:val="00686A2F"/>
    <w:rsid w:val="006935FF"/>
    <w:rsid w:val="00693FF5"/>
    <w:rsid w:val="006A4756"/>
    <w:rsid w:val="006B01F0"/>
    <w:rsid w:val="006B36C8"/>
    <w:rsid w:val="006B5D97"/>
    <w:rsid w:val="006B7CF0"/>
    <w:rsid w:val="006D1D1F"/>
    <w:rsid w:val="006D70C3"/>
    <w:rsid w:val="006E22F6"/>
    <w:rsid w:val="006E4B7E"/>
    <w:rsid w:val="00703AFE"/>
    <w:rsid w:val="00706AC8"/>
    <w:rsid w:val="00712D07"/>
    <w:rsid w:val="00712F2E"/>
    <w:rsid w:val="0073189E"/>
    <w:rsid w:val="007444EF"/>
    <w:rsid w:val="007636BC"/>
    <w:rsid w:val="007704BD"/>
    <w:rsid w:val="007729E7"/>
    <w:rsid w:val="007759F1"/>
    <w:rsid w:val="007904C0"/>
    <w:rsid w:val="00790D63"/>
    <w:rsid w:val="007B7214"/>
    <w:rsid w:val="007C2BDC"/>
    <w:rsid w:val="007E2AB1"/>
    <w:rsid w:val="007E4F85"/>
    <w:rsid w:val="007F236C"/>
    <w:rsid w:val="007F5D08"/>
    <w:rsid w:val="00803640"/>
    <w:rsid w:val="00817969"/>
    <w:rsid w:val="008279B9"/>
    <w:rsid w:val="0083319A"/>
    <w:rsid w:val="00835203"/>
    <w:rsid w:val="00836DCA"/>
    <w:rsid w:val="008415AB"/>
    <w:rsid w:val="00843B9A"/>
    <w:rsid w:val="00855502"/>
    <w:rsid w:val="008606CB"/>
    <w:rsid w:val="00862FCC"/>
    <w:rsid w:val="00870FBF"/>
    <w:rsid w:val="00871E51"/>
    <w:rsid w:val="00873C86"/>
    <w:rsid w:val="00890C5D"/>
    <w:rsid w:val="00891D39"/>
    <w:rsid w:val="00892A10"/>
    <w:rsid w:val="008A0587"/>
    <w:rsid w:val="008A3F16"/>
    <w:rsid w:val="008A74EB"/>
    <w:rsid w:val="008B0A4E"/>
    <w:rsid w:val="008B47CF"/>
    <w:rsid w:val="008C06DD"/>
    <w:rsid w:val="008C0A21"/>
    <w:rsid w:val="008D0BAD"/>
    <w:rsid w:val="008F7B85"/>
    <w:rsid w:val="0091773A"/>
    <w:rsid w:val="0092180D"/>
    <w:rsid w:val="009368CC"/>
    <w:rsid w:val="00937CF3"/>
    <w:rsid w:val="00943412"/>
    <w:rsid w:val="0094539C"/>
    <w:rsid w:val="00956DC6"/>
    <w:rsid w:val="009744E3"/>
    <w:rsid w:val="00975AD0"/>
    <w:rsid w:val="00980DDB"/>
    <w:rsid w:val="00996A7A"/>
    <w:rsid w:val="009A3AD8"/>
    <w:rsid w:val="009C102D"/>
    <w:rsid w:val="009C67EE"/>
    <w:rsid w:val="009D71D8"/>
    <w:rsid w:val="009D7CF5"/>
    <w:rsid w:val="009E0063"/>
    <w:rsid w:val="009E0FD0"/>
    <w:rsid w:val="009E3AA0"/>
    <w:rsid w:val="009E402C"/>
    <w:rsid w:val="009E75B6"/>
    <w:rsid w:val="009F2FC7"/>
    <w:rsid w:val="009F333F"/>
    <w:rsid w:val="009F472C"/>
    <w:rsid w:val="009F69B7"/>
    <w:rsid w:val="00A124DD"/>
    <w:rsid w:val="00A133EA"/>
    <w:rsid w:val="00A20AA0"/>
    <w:rsid w:val="00A20AC9"/>
    <w:rsid w:val="00A2582F"/>
    <w:rsid w:val="00A27D78"/>
    <w:rsid w:val="00A31FD6"/>
    <w:rsid w:val="00A346B2"/>
    <w:rsid w:val="00A35326"/>
    <w:rsid w:val="00A366E6"/>
    <w:rsid w:val="00A423BD"/>
    <w:rsid w:val="00A509F6"/>
    <w:rsid w:val="00A55EE1"/>
    <w:rsid w:val="00A6243E"/>
    <w:rsid w:val="00A64EE8"/>
    <w:rsid w:val="00A64EFB"/>
    <w:rsid w:val="00A81B36"/>
    <w:rsid w:val="00A83648"/>
    <w:rsid w:val="00A86DA1"/>
    <w:rsid w:val="00A91ABE"/>
    <w:rsid w:val="00A91CA3"/>
    <w:rsid w:val="00A95C7C"/>
    <w:rsid w:val="00A97296"/>
    <w:rsid w:val="00AA288F"/>
    <w:rsid w:val="00AA6395"/>
    <w:rsid w:val="00AB0EE2"/>
    <w:rsid w:val="00AB2DEF"/>
    <w:rsid w:val="00AB5A43"/>
    <w:rsid w:val="00AB5D49"/>
    <w:rsid w:val="00AD0FCD"/>
    <w:rsid w:val="00AD38C1"/>
    <w:rsid w:val="00AD6DE1"/>
    <w:rsid w:val="00AE14C2"/>
    <w:rsid w:val="00B0091A"/>
    <w:rsid w:val="00B10B8D"/>
    <w:rsid w:val="00B160B4"/>
    <w:rsid w:val="00B25384"/>
    <w:rsid w:val="00B35FF1"/>
    <w:rsid w:val="00B40688"/>
    <w:rsid w:val="00B44C11"/>
    <w:rsid w:val="00B52C93"/>
    <w:rsid w:val="00B54443"/>
    <w:rsid w:val="00B61748"/>
    <w:rsid w:val="00B6698A"/>
    <w:rsid w:val="00B72862"/>
    <w:rsid w:val="00B740F3"/>
    <w:rsid w:val="00B76CAE"/>
    <w:rsid w:val="00B86F8E"/>
    <w:rsid w:val="00B929CD"/>
    <w:rsid w:val="00BA1558"/>
    <w:rsid w:val="00BA2900"/>
    <w:rsid w:val="00BA7E08"/>
    <w:rsid w:val="00BB340E"/>
    <w:rsid w:val="00BC0ACB"/>
    <w:rsid w:val="00BC1358"/>
    <w:rsid w:val="00BC4B26"/>
    <w:rsid w:val="00BE765D"/>
    <w:rsid w:val="00BF417E"/>
    <w:rsid w:val="00C004CF"/>
    <w:rsid w:val="00C02927"/>
    <w:rsid w:val="00C12B40"/>
    <w:rsid w:val="00C138E6"/>
    <w:rsid w:val="00C25AA8"/>
    <w:rsid w:val="00C26884"/>
    <w:rsid w:val="00C3327A"/>
    <w:rsid w:val="00C36B4B"/>
    <w:rsid w:val="00C426AF"/>
    <w:rsid w:val="00C43C14"/>
    <w:rsid w:val="00C55651"/>
    <w:rsid w:val="00C55820"/>
    <w:rsid w:val="00C65A83"/>
    <w:rsid w:val="00C8684A"/>
    <w:rsid w:val="00C924C8"/>
    <w:rsid w:val="00C93313"/>
    <w:rsid w:val="00C94443"/>
    <w:rsid w:val="00CA0E61"/>
    <w:rsid w:val="00CA4A11"/>
    <w:rsid w:val="00CA5985"/>
    <w:rsid w:val="00CA720C"/>
    <w:rsid w:val="00CB0A03"/>
    <w:rsid w:val="00CB59CE"/>
    <w:rsid w:val="00CC5BD3"/>
    <w:rsid w:val="00CD3948"/>
    <w:rsid w:val="00CD6DD9"/>
    <w:rsid w:val="00CF1BB2"/>
    <w:rsid w:val="00CF2E82"/>
    <w:rsid w:val="00CF356E"/>
    <w:rsid w:val="00CF4AF2"/>
    <w:rsid w:val="00D062D1"/>
    <w:rsid w:val="00D11002"/>
    <w:rsid w:val="00D124E1"/>
    <w:rsid w:val="00D1457F"/>
    <w:rsid w:val="00D25A13"/>
    <w:rsid w:val="00D26603"/>
    <w:rsid w:val="00D26DC0"/>
    <w:rsid w:val="00D329D7"/>
    <w:rsid w:val="00D36110"/>
    <w:rsid w:val="00D375B0"/>
    <w:rsid w:val="00D4040F"/>
    <w:rsid w:val="00D423DD"/>
    <w:rsid w:val="00D44C51"/>
    <w:rsid w:val="00D46F1C"/>
    <w:rsid w:val="00D5367E"/>
    <w:rsid w:val="00D669E9"/>
    <w:rsid w:val="00D66D73"/>
    <w:rsid w:val="00D7292E"/>
    <w:rsid w:val="00D739DD"/>
    <w:rsid w:val="00D82667"/>
    <w:rsid w:val="00D84B37"/>
    <w:rsid w:val="00D90C6D"/>
    <w:rsid w:val="00D9215E"/>
    <w:rsid w:val="00D92F2E"/>
    <w:rsid w:val="00D939A7"/>
    <w:rsid w:val="00DA12BA"/>
    <w:rsid w:val="00DA2FB3"/>
    <w:rsid w:val="00DA4C3C"/>
    <w:rsid w:val="00DC1975"/>
    <w:rsid w:val="00DC27CF"/>
    <w:rsid w:val="00DD4A53"/>
    <w:rsid w:val="00DD4A6E"/>
    <w:rsid w:val="00DE3B9D"/>
    <w:rsid w:val="00DF3B22"/>
    <w:rsid w:val="00E24088"/>
    <w:rsid w:val="00E241A6"/>
    <w:rsid w:val="00E26FA7"/>
    <w:rsid w:val="00E337DA"/>
    <w:rsid w:val="00E339A9"/>
    <w:rsid w:val="00E510BB"/>
    <w:rsid w:val="00E5264C"/>
    <w:rsid w:val="00E53C2B"/>
    <w:rsid w:val="00E57DE1"/>
    <w:rsid w:val="00E63782"/>
    <w:rsid w:val="00E64B60"/>
    <w:rsid w:val="00E65E00"/>
    <w:rsid w:val="00E727E8"/>
    <w:rsid w:val="00E74001"/>
    <w:rsid w:val="00E81308"/>
    <w:rsid w:val="00E925F4"/>
    <w:rsid w:val="00EA04E0"/>
    <w:rsid w:val="00EA11FF"/>
    <w:rsid w:val="00EA748B"/>
    <w:rsid w:val="00EB2DB6"/>
    <w:rsid w:val="00EC40EE"/>
    <w:rsid w:val="00EE1FC0"/>
    <w:rsid w:val="00EE727C"/>
    <w:rsid w:val="00EE7577"/>
    <w:rsid w:val="00F059C2"/>
    <w:rsid w:val="00F14AFD"/>
    <w:rsid w:val="00F16752"/>
    <w:rsid w:val="00F2075B"/>
    <w:rsid w:val="00F2108A"/>
    <w:rsid w:val="00F26F78"/>
    <w:rsid w:val="00F615E7"/>
    <w:rsid w:val="00F61777"/>
    <w:rsid w:val="00F7307B"/>
    <w:rsid w:val="00F819AE"/>
    <w:rsid w:val="00F864FA"/>
    <w:rsid w:val="00F87A52"/>
    <w:rsid w:val="00F9038A"/>
    <w:rsid w:val="00F90804"/>
    <w:rsid w:val="00F9217A"/>
    <w:rsid w:val="00FB1D30"/>
    <w:rsid w:val="00FC1F11"/>
    <w:rsid w:val="00FC2D74"/>
    <w:rsid w:val="00FC33EB"/>
    <w:rsid w:val="00FC3B9C"/>
    <w:rsid w:val="00FD3E12"/>
    <w:rsid w:val="00FD4213"/>
    <w:rsid w:val="00FD7F62"/>
    <w:rsid w:val="00FE0D33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D5E5E"/>
  <w15:docId w15:val="{58699A80-0901-476B-A504-F3683B2C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DEF"/>
    <w:pPr>
      <w:spacing w:after="200" w:line="360" w:lineRule="auto"/>
    </w:pPr>
    <w:rPr>
      <w:lang w:eastAsia="ja-JP"/>
    </w:rPr>
  </w:style>
  <w:style w:type="paragraph" w:styleId="Heading1">
    <w:name w:val="heading 1"/>
    <w:aliases w:val="Hoofdstuk,Hoofdkop,Hoofdkop1,Hoofdkop2,Hoofdkop11,Hoofdkop3,Hoofdkop12,Hoofdkop21,Hoofdkop111,Hoofdkop4,Hoofdkop13,Hoofdkop22,Hoofdkop112,Hoofdkop31,Hoofdkop121,Hoofdkop211,Hoofdkop1111,Hoofdkop5,Hoofdkop14,Hoofdkop23,Hoofdkop113,Hoofdkop32"/>
    <w:basedOn w:val="Normal"/>
    <w:next w:val="Normal"/>
    <w:link w:val="Heading1Char"/>
    <w:qFormat/>
    <w:rsid w:val="00B72862"/>
    <w:pPr>
      <w:keepNext/>
      <w:numPr>
        <w:numId w:val="4"/>
      </w:numPr>
      <w:suppressAutoHyphens/>
      <w:spacing w:before="240" w:after="60" w:line="252" w:lineRule="auto"/>
      <w:outlineLvl w:val="0"/>
    </w:pPr>
    <w:rPr>
      <w:rFonts w:ascii="Times New Roman" w:eastAsia="Times New Roman" w:hAnsi="Times New Roman" w:cs="Times New Roman"/>
      <w:b/>
      <w:bCs/>
      <w:kern w:val="1"/>
      <w:sz w:val="28"/>
      <w:szCs w:val="28"/>
      <w:lang w:eastAsia="zh-CN"/>
    </w:rPr>
  </w:style>
  <w:style w:type="paragraph" w:styleId="Heading2">
    <w:name w:val="heading 2"/>
    <w:aliases w:val="Subkop niveau 2,2scr,h2,H2,2scr1,h21,H21"/>
    <w:basedOn w:val="Normal"/>
    <w:next w:val="Normal"/>
    <w:link w:val="Heading2Char"/>
    <w:qFormat/>
    <w:rsid w:val="008415AB"/>
    <w:pPr>
      <w:keepNext/>
      <w:numPr>
        <w:ilvl w:val="1"/>
        <w:numId w:val="4"/>
      </w:numPr>
      <w:suppressAutoHyphens/>
      <w:spacing w:before="240" w:after="60" w:line="252" w:lineRule="auto"/>
      <w:outlineLvl w:val="1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5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7526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F7526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FF7526"/>
    <w:rPr>
      <w:rFonts w:eastAsiaTheme="minorEastAsia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FF7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F7526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FF7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F7526"/>
    <w:rPr>
      <w:rFonts w:eastAsiaTheme="minorEastAsia"/>
      <w:lang w:eastAsia="ja-JP"/>
    </w:rPr>
  </w:style>
  <w:style w:type="table" w:customStyle="1" w:styleId="GridTable6Colorful-Accent11">
    <w:name w:val="Grid Table 6 Colorful - Accent 11"/>
    <w:basedOn w:val="TableNormal"/>
    <w:uiPriority w:val="51"/>
    <w:rsid w:val="00FF7526"/>
    <w:pPr>
      <w:spacing w:after="0" w:line="240" w:lineRule="auto"/>
    </w:pPr>
    <w:rPr>
      <w:rFonts w:ascii="Times New Roman" w:hAnsi="Times New Roman"/>
      <w:color w:val="2E74B5" w:themeColor="accent1" w:themeShade="BF"/>
      <w:sz w:val="26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FF7526"/>
  </w:style>
  <w:style w:type="table" w:customStyle="1" w:styleId="GridTable4-Accent11">
    <w:name w:val="Grid Table 4 - Accent 11"/>
    <w:basedOn w:val="TableNormal"/>
    <w:uiPriority w:val="49"/>
    <w:rsid w:val="00FF7526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F75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1C8C"/>
    <w:pPr>
      <w:tabs>
        <w:tab w:val="left" w:pos="450"/>
        <w:tab w:val="right" w:leader="dot" w:pos="9962"/>
      </w:tabs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FF752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FF752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FF7526"/>
    <w:pPr>
      <w:spacing w:after="100" w:line="259" w:lineRule="auto"/>
      <w:ind w:left="880"/>
    </w:pPr>
    <w:rPr>
      <w:lang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FF7526"/>
    <w:pPr>
      <w:spacing w:after="100" w:line="259" w:lineRule="auto"/>
      <w:ind w:left="1100"/>
    </w:pPr>
    <w:rPr>
      <w:lang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FF7526"/>
    <w:pPr>
      <w:spacing w:after="100" w:line="259" w:lineRule="auto"/>
      <w:ind w:left="1320"/>
    </w:pPr>
    <w:rPr>
      <w:lang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FF7526"/>
    <w:pPr>
      <w:spacing w:after="100" w:line="259" w:lineRule="auto"/>
      <w:ind w:left="1540"/>
    </w:pPr>
    <w:rPr>
      <w:lang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FF7526"/>
    <w:pPr>
      <w:spacing w:after="100" w:line="259" w:lineRule="auto"/>
      <w:ind w:left="1760"/>
    </w:pPr>
    <w:rPr>
      <w:lang w:eastAsia="en-US"/>
    </w:rPr>
  </w:style>
  <w:style w:type="paragraph" w:customStyle="1" w:styleId="Standard">
    <w:name w:val="Standard"/>
    <w:qFormat/>
    <w:rsid w:val="0056473C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564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qFormat/>
    <w:rsid w:val="003C73D6"/>
  </w:style>
  <w:style w:type="paragraph" w:styleId="BalloonText">
    <w:name w:val="Balloon Text"/>
    <w:basedOn w:val="Normal"/>
    <w:link w:val="BalloonTextChar"/>
    <w:uiPriority w:val="99"/>
    <w:semiHidden/>
    <w:unhideWhenUsed/>
    <w:rsid w:val="00C86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84A"/>
    <w:rPr>
      <w:rFonts w:ascii="Tahoma" w:eastAsiaTheme="minorEastAsia" w:hAnsi="Tahoma" w:cs="Tahoma"/>
      <w:sz w:val="16"/>
      <w:szCs w:val="16"/>
      <w:lang w:eastAsia="ja-JP"/>
    </w:rPr>
  </w:style>
  <w:style w:type="paragraph" w:customStyle="1" w:styleId="TableParagraph">
    <w:name w:val="Table Paragraph"/>
    <w:basedOn w:val="Normal"/>
    <w:uiPriority w:val="1"/>
    <w:qFormat/>
    <w:rsid w:val="00A91ABE"/>
    <w:pPr>
      <w:widowControl w:val="0"/>
      <w:spacing w:after="0" w:line="240" w:lineRule="auto"/>
    </w:pPr>
    <w:rPr>
      <w:rFonts w:eastAsiaTheme="minorHAnsi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A91ABE"/>
  </w:style>
  <w:style w:type="paragraph" w:customStyle="1" w:styleId="Heading">
    <w:name w:val="Heading"/>
    <w:basedOn w:val="Standard"/>
    <w:next w:val="Normal"/>
    <w:rsid w:val="006E4B7E"/>
    <w:pPr>
      <w:keepNext/>
      <w:suppressAutoHyphens/>
      <w:autoSpaceDN w:val="0"/>
      <w:spacing w:before="240" w:after="120"/>
    </w:pPr>
    <w:rPr>
      <w:rFonts w:ascii="Liberation Sans" w:hAnsi="Liberation Sans"/>
      <w:color w:val="auto"/>
      <w:kern w:val="3"/>
      <w:sz w:val="28"/>
      <w:szCs w:val="28"/>
    </w:rPr>
  </w:style>
  <w:style w:type="character" w:customStyle="1" w:styleId="WW8Num1z1">
    <w:name w:val="WW8Num1z1"/>
    <w:rsid w:val="00B72862"/>
  </w:style>
  <w:style w:type="character" w:customStyle="1" w:styleId="Heading1Char">
    <w:name w:val="Heading 1 Char"/>
    <w:aliases w:val="Hoofdstuk Char,Hoofdkop Char,Hoofdkop1 Char,Hoofdkop2 Char,Hoofdkop11 Char,Hoofdkop3 Char,Hoofdkop12 Char,Hoofdkop21 Char,Hoofdkop111 Char,Hoofdkop4 Char,Hoofdkop13 Char,Hoofdkop22 Char,Hoofdkop112 Char,Hoofdkop31 Char,Hoofdkop121 Char"/>
    <w:basedOn w:val="DefaultParagraphFont"/>
    <w:link w:val="Heading1"/>
    <w:rsid w:val="00B72862"/>
    <w:rPr>
      <w:rFonts w:ascii="Times New Roman" w:eastAsia="Times New Roman" w:hAnsi="Times New Roman" w:cs="Times New Roman"/>
      <w:b/>
      <w:bCs/>
      <w:kern w:val="1"/>
      <w:sz w:val="28"/>
      <w:szCs w:val="28"/>
      <w:lang w:eastAsia="zh-CN"/>
    </w:rPr>
  </w:style>
  <w:style w:type="character" w:customStyle="1" w:styleId="Heading2Char">
    <w:name w:val="Heading 2 Char"/>
    <w:aliases w:val="Subkop niveau 2 Char,2scr Char,h2 Char,H2 Char,2scr1 Char,h21 Char,H21 Char"/>
    <w:basedOn w:val="DefaultParagraphFont"/>
    <w:link w:val="Heading2"/>
    <w:rsid w:val="008415AB"/>
    <w:rPr>
      <w:rFonts w:ascii="Times New Roman" w:eastAsia="Times New Roman" w:hAnsi="Times New Roman" w:cs="Times New Roman"/>
      <w:b/>
      <w:bCs/>
      <w:i/>
      <w:iCs/>
      <w:sz w:val="26"/>
      <w:szCs w:val="26"/>
      <w:lang w:eastAsia="zh-CN"/>
    </w:rPr>
  </w:style>
  <w:style w:type="paragraph" w:styleId="BodyText">
    <w:name w:val="Body Text"/>
    <w:link w:val="BodyTextChar"/>
    <w:rsid w:val="00B72862"/>
    <w:pPr>
      <w:keepLines/>
      <w:suppressAutoHyphens/>
      <w:spacing w:after="120" w:line="220" w:lineRule="atLeast"/>
    </w:pPr>
    <w:rPr>
      <w:rFonts w:ascii="Times New Roman" w:eastAsia="Arial" w:hAnsi="Times New Roman" w:cs="Times New Roman"/>
      <w:sz w:val="20"/>
      <w:szCs w:val="20"/>
      <w:lang w:val="en-GB" w:eastAsia="zh-CN"/>
    </w:rPr>
  </w:style>
  <w:style w:type="character" w:customStyle="1" w:styleId="BodyTextChar">
    <w:name w:val="Body Text Char"/>
    <w:basedOn w:val="DefaultParagraphFont"/>
    <w:link w:val="BodyText"/>
    <w:rsid w:val="00B72862"/>
    <w:rPr>
      <w:rFonts w:ascii="Times New Roman" w:eastAsia="Arial" w:hAnsi="Times New Roman" w:cs="Times New Roman"/>
      <w:sz w:val="20"/>
      <w:szCs w:val="20"/>
      <w:lang w:val="en-GB" w:eastAsia="zh-CN"/>
    </w:rPr>
  </w:style>
  <w:style w:type="paragraph" w:customStyle="1" w:styleId="SGBodyText3">
    <w:name w:val="SG Body Text 3"/>
    <w:rsid w:val="00B72862"/>
    <w:pPr>
      <w:suppressAutoHyphens/>
      <w:spacing w:after="120" w:line="240" w:lineRule="auto"/>
      <w:ind w:left="1987"/>
    </w:pPr>
    <w:rPr>
      <w:rFonts w:ascii="Times New Roman" w:eastAsia="Arial" w:hAnsi="Times New Roman" w:cs="Times New Roman"/>
      <w:sz w:val="20"/>
      <w:szCs w:val="20"/>
      <w:lang w:eastAsia="zh-CN"/>
    </w:rPr>
  </w:style>
  <w:style w:type="paragraph" w:styleId="CommentText">
    <w:name w:val="annotation text"/>
    <w:link w:val="CommentTextChar"/>
    <w:rsid w:val="00B72862"/>
    <w:pPr>
      <w:suppressAutoHyphens/>
      <w:spacing w:after="0" w:line="240" w:lineRule="auto"/>
      <w:jc w:val="both"/>
    </w:pPr>
    <w:rPr>
      <w:rFonts w:ascii="Times New Roman" w:eastAsia="Arial" w:hAnsi="Times New Roman" w:cs="Times New Roman"/>
      <w:i/>
      <w:color w:val="0000FF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rsid w:val="00B72862"/>
    <w:rPr>
      <w:rFonts w:ascii="Times New Roman" w:eastAsia="Arial" w:hAnsi="Times New Roman" w:cs="Times New Roman"/>
      <w:i/>
      <w:color w:val="0000FF"/>
      <w:sz w:val="20"/>
      <w:szCs w:val="20"/>
      <w:lang w:eastAsia="zh-CN"/>
    </w:rPr>
  </w:style>
  <w:style w:type="paragraph" w:customStyle="1" w:styleId="TableContents">
    <w:name w:val="Table Contents"/>
    <w:basedOn w:val="Normal"/>
    <w:rsid w:val="00B72862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4C6C9C"/>
    <w:pPr>
      <w:keepLines/>
      <w:numPr>
        <w:numId w:val="0"/>
      </w:num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lang w:eastAsia="ja-JP"/>
    </w:rPr>
  </w:style>
  <w:style w:type="character" w:customStyle="1" w:styleId="InternetLink">
    <w:name w:val="Internet Link"/>
    <w:basedOn w:val="DefaultParagraphFont"/>
    <w:uiPriority w:val="99"/>
    <w:unhideWhenUsed/>
    <w:rsid w:val="0042601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AB"/>
    <w:rPr>
      <w:rFonts w:asciiTheme="majorHAnsi" w:eastAsiaTheme="majorEastAsia" w:hAnsiTheme="majorHAnsi" w:cstheme="majorBidi"/>
      <w:b/>
      <w:bCs/>
      <w:color w:val="5B9BD5" w:themeColor="accent1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oancarat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26E64-0482-4BC6-A8D4-167405D14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Hoàng Dũng</dc:creator>
  <cp:lastModifiedBy>Thu Thảo Nguyễn</cp:lastModifiedBy>
  <cp:revision>27</cp:revision>
  <cp:lastPrinted>2024-12-12T06:56:00Z</cp:lastPrinted>
  <dcterms:created xsi:type="dcterms:W3CDTF">2024-10-13T07:34:00Z</dcterms:created>
  <dcterms:modified xsi:type="dcterms:W3CDTF">2025-05-06T08:28:00Z</dcterms:modified>
</cp:coreProperties>
</file>