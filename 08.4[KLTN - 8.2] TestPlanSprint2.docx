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7373466"/>
    <w:p w14:paraId="77C11BB1" w14:textId="77777777" w:rsidR="005141E6" w:rsidRDefault="005141E6" w:rsidP="005141E6">
      <w:pPr>
        <w:spacing w:after="0" w:line="276" w:lineRule="auto"/>
        <w:jc w:val="center"/>
        <w:rPr>
          <w:rFonts w:ascii="Times New Roman" w:eastAsia="Times New Roman" w:hAnsi="Times New Roman" w:cs="Times New Roman"/>
          <w:b/>
          <w:sz w:val="28"/>
          <w:szCs w:val="28"/>
          <w:shd w:val="clear" w:color="auto" w:fill="FFFFFF"/>
        </w:rPr>
      </w:pPr>
      <w:r w:rsidRPr="00EB5945">
        <w:rPr>
          <w:rFonts w:ascii="Times New Roman" w:eastAsia="Times New Roman" w:hAnsi="Times New Roman" w:cs="Times New Roman"/>
          <w:b/>
          <w:bCs/>
          <w:noProof/>
          <w:color w:val="000000"/>
          <w:sz w:val="28"/>
          <w:szCs w:val="28"/>
          <w:lang w:eastAsia="en-US"/>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776" behindDoc="0" locked="0" layoutInCell="1" allowOverlap="1" wp14:anchorId="008E49BB" wp14:editId="1C43B0A2">
                <wp:simplePos x="0" y="0"/>
                <wp:positionH relativeFrom="margin">
                  <wp:posOffset>177799</wp:posOffset>
                </wp:positionH>
                <wp:positionV relativeFrom="paragraph">
                  <wp:posOffset>-203200</wp:posOffset>
                </wp:positionV>
                <wp:extent cx="6045956" cy="8759876"/>
                <wp:effectExtent l="0" t="0" r="12065" b="2222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045956" cy="8759876"/>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D690287" id="Nhóm 54" o:spid="_x0000_s1026" style="position:absolute;margin-left:14pt;margin-top:-16pt;width:476.05pt;height:689.75pt;rotation:180;z-index:251659776;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EB5945">
        <w:rPr>
          <w:rFonts w:ascii="Times New Roman" w:eastAsia="Times New Roman" w:hAnsi="Times New Roman" w:cs="Times New Roman"/>
          <w:b/>
          <w:sz w:val="28"/>
          <w:szCs w:val="28"/>
          <w:shd w:val="clear" w:color="auto" w:fill="FFFFFF"/>
        </w:rPr>
        <w:t>ĐẠI HỌC DUY TÂN</w:t>
      </w:r>
    </w:p>
    <w:p w14:paraId="46505428" w14:textId="77777777" w:rsidR="005141E6" w:rsidRPr="00EB5945" w:rsidRDefault="005141E6" w:rsidP="005141E6">
      <w:pPr>
        <w:spacing w:after="0" w:line="276" w:lineRule="auto"/>
        <w:jc w:val="center"/>
        <w:rPr>
          <w:rFonts w:ascii="Times New Roman" w:eastAsia="Times New Roman" w:hAnsi="Times New Roman" w:cs="Times New Roman"/>
          <w:b/>
          <w:sz w:val="28"/>
          <w:szCs w:val="28"/>
          <w:shd w:val="clear" w:color="auto" w:fill="FFFFFF"/>
        </w:rPr>
      </w:pPr>
      <w:r>
        <w:rPr>
          <w:rFonts w:ascii="Times New Roman" w:eastAsia="Times New Roman" w:hAnsi="Times New Roman" w:cs="Times New Roman"/>
          <w:b/>
          <w:sz w:val="28"/>
          <w:szCs w:val="28"/>
          <w:shd w:val="clear" w:color="auto" w:fill="FFFFFF"/>
        </w:rPr>
        <w:t>TRƯỜNG KHMT</w:t>
      </w:r>
    </w:p>
    <w:p w14:paraId="12B949F1" w14:textId="77777777" w:rsidR="005141E6" w:rsidRPr="00EB5945" w:rsidRDefault="005141E6" w:rsidP="005141E6">
      <w:pPr>
        <w:spacing w:after="0" w:line="276" w:lineRule="auto"/>
        <w:jc w:val="center"/>
        <w:rPr>
          <w:rFonts w:ascii="Times New Roman" w:eastAsia="Times New Roman" w:hAnsi="Times New Roman" w:cs="Times New Roman"/>
          <w:b/>
          <w:sz w:val="28"/>
          <w:szCs w:val="28"/>
          <w:shd w:val="clear" w:color="auto" w:fill="FFFFFF"/>
        </w:rPr>
      </w:pPr>
      <w:r w:rsidRPr="00EB5945">
        <w:rPr>
          <w:rFonts w:ascii="Times New Roman" w:eastAsia="Times New Roman" w:hAnsi="Times New Roman" w:cs="Times New Roman"/>
          <w:b/>
          <w:sz w:val="28"/>
          <w:szCs w:val="28"/>
          <w:shd w:val="clear" w:color="auto" w:fill="FFFFFF"/>
        </w:rPr>
        <w:t>KHOA CÔNG NGHỆ THÔNG TIN</w:t>
      </w:r>
    </w:p>
    <w:p w14:paraId="695659FF" w14:textId="77777777" w:rsidR="005141E6" w:rsidRPr="00EB5945" w:rsidRDefault="005141E6" w:rsidP="005141E6">
      <w:pPr>
        <w:spacing w:after="0" w:line="276"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EB5945">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sidRPr="00EB5945">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EB5945">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EB5945">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EB5945">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EB5945">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EB5945">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30C7755D" w14:textId="77777777" w:rsidR="005141E6" w:rsidRPr="00EB5945" w:rsidRDefault="005141E6" w:rsidP="005141E6">
      <w:pPr>
        <w:spacing w:after="0" w:line="276" w:lineRule="auto"/>
        <w:jc w:val="center"/>
        <w:rPr>
          <w:rFonts w:ascii="Times New Roman" w:eastAsia="Times New Roman" w:hAnsi="Times New Roman" w:cs="Times New Roman"/>
          <w:b/>
          <w:sz w:val="28"/>
          <w:szCs w:val="28"/>
          <w:shd w:val="clear" w:color="auto" w:fill="FFFFFF"/>
        </w:rPr>
      </w:pPr>
    </w:p>
    <w:p w14:paraId="6EEE2F93" w14:textId="77777777" w:rsidR="005141E6" w:rsidRPr="00EB5945" w:rsidRDefault="005141E6" w:rsidP="005141E6">
      <w:pPr>
        <w:spacing w:after="0" w:line="276" w:lineRule="auto"/>
        <w:jc w:val="center"/>
        <w:rPr>
          <w:rFonts w:ascii="Times New Roman" w:eastAsia="Times New Roman" w:hAnsi="Times New Roman" w:cs="Times New Roman"/>
          <w:b/>
          <w:sz w:val="28"/>
          <w:szCs w:val="28"/>
          <w:shd w:val="clear" w:color="auto" w:fill="FFFFFF"/>
        </w:rPr>
      </w:pPr>
    </w:p>
    <w:p w14:paraId="42A3FC7C" w14:textId="77777777" w:rsidR="005141E6" w:rsidRPr="00EB5945" w:rsidRDefault="005141E6" w:rsidP="005141E6">
      <w:pPr>
        <w:spacing w:after="0" w:line="276" w:lineRule="auto"/>
        <w:jc w:val="center"/>
        <w:rPr>
          <w:rFonts w:ascii="Times New Roman" w:hAnsi="Times New Roman" w:cs="Times New Roman"/>
          <w:b/>
          <w:sz w:val="28"/>
          <w:szCs w:val="28"/>
        </w:rPr>
      </w:pPr>
      <w:r w:rsidRPr="00EB5945">
        <w:rPr>
          <w:rFonts w:ascii="Times New Roman" w:hAnsi="Times New Roman" w:cs="Times New Roman"/>
          <w:b/>
          <w:sz w:val="28"/>
          <w:szCs w:val="28"/>
        </w:rPr>
        <w:object w:dxaOrig="4231" w:dyaOrig="1457" w14:anchorId="37C0BA8A">
          <v:rect id="rectole0000000000" o:spid="_x0000_i1025" style="width:214.2pt;height:1in" o:ole="" o:preferrelative="t" stroked="f">
            <v:imagedata r:id="rId8" o:title=""/>
          </v:rect>
          <o:OLEObject Type="Embed" ProgID="StaticMetafile" ShapeID="rectole0000000000" DrawAspect="Content" ObjectID="_1808051004" r:id="rId9"/>
        </w:object>
      </w:r>
    </w:p>
    <w:p w14:paraId="2819F20C" w14:textId="77777777" w:rsidR="005141E6" w:rsidRPr="00EB5945" w:rsidRDefault="005141E6" w:rsidP="005141E6">
      <w:pPr>
        <w:spacing w:after="0" w:line="276" w:lineRule="auto"/>
        <w:jc w:val="center"/>
        <w:rPr>
          <w:rFonts w:ascii="Times New Roman" w:eastAsia="Times New Roman" w:hAnsi="Times New Roman" w:cs="Times New Roman"/>
          <w:b/>
          <w:sz w:val="28"/>
          <w:szCs w:val="28"/>
          <w:shd w:val="clear" w:color="auto" w:fill="FFFFFF"/>
        </w:rPr>
      </w:pPr>
    </w:p>
    <w:p w14:paraId="06677767" w14:textId="77777777" w:rsidR="005141E6" w:rsidRDefault="005141E6" w:rsidP="005141E6">
      <w:pPr>
        <w:spacing w:after="0" w:line="276" w:lineRule="auto"/>
        <w:ind w:left="709"/>
        <w:rPr>
          <w:rFonts w:ascii="Times New Roman" w:eastAsia="Times New Roman" w:hAnsi="Times New Roman" w:cs="Times New Roman"/>
          <w:b/>
          <w:sz w:val="28"/>
          <w:szCs w:val="28"/>
          <w:shd w:val="clear" w:color="auto" w:fill="FFFFFF"/>
        </w:rPr>
      </w:pPr>
    </w:p>
    <w:p w14:paraId="4A5C5101" w14:textId="77777777" w:rsidR="005141E6" w:rsidRPr="00EB5945" w:rsidRDefault="005141E6" w:rsidP="005141E6">
      <w:pPr>
        <w:spacing w:after="0" w:line="276" w:lineRule="auto"/>
        <w:ind w:left="709"/>
        <w:rPr>
          <w:rFonts w:ascii="Times New Roman" w:eastAsia="Times New Roman" w:hAnsi="Times New Roman" w:cs="Times New Roman"/>
          <w:b/>
          <w:sz w:val="28"/>
          <w:szCs w:val="28"/>
          <w:shd w:val="clear" w:color="auto" w:fill="FFFFFF"/>
        </w:rPr>
      </w:pPr>
    </w:p>
    <w:p w14:paraId="529C821B" w14:textId="77777777" w:rsidR="005141E6" w:rsidRPr="00AB60C0" w:rsidRDefault="005141E6" w:rsidP="005141E6">
      <w:pPr>
        <w:spacing w:after="0" w:line="276" w:lineRule="auto"/>
        <w:jc w:val="center"/>
        <w:rPr>
          <w:rFonts w:ascii="Times New Roman" w:eastAsia="Times New Roman" w:hAnsi="Times New Roman" w:cs="Times New Roman"/>
          <w:b/>
          <w:sz w:val="32"/>
          <w:szCs w:val="32"/>
          <w:shd w:val="clear" w:color="auto" w:fill="FFFFFF"/>
        </w:rPr>
      </w:pPr>
      <w:r w:rsidRPr="00AB60C0">
        <w:rPr>
          <w:rFonts w:ascii="Times New Roman" w:eastAsia="Times New Roman" w:hAnsi="Times New Roman" w:cs="Times New Roman"/>
          <w:b/>
          <w:sz w:val="32"/>
          <w:szCs w:val="32"/>
          <w:shd w:val="clear" w:color="auto" w:fill="FFFFFF"/>
        </w:rPr>
        <w:t>Tên đề tài:</w:t>
      </w:r>
    </w:p>
    <w:p w14:paraId="32936630" w14:textId="5E8D7247" w:rsidR="005141E6" w:rsidRDefault="00354DAC" w:rsidP="005141E6">
      <w:pPr>
        <w:spacing w:after="0" w:line="276" w:lineRule="auto"/>
        <w:ind w:right="9"/>
        <w:jc w:val="center"/>
        <w:rPr>
          <w:rFonts w:ascii="Times New Roman" w:hAnsi="Times New Roman" w:cs="Times New Roman"/>
          <w:b/>
          <w:sz w:val="36"/>
          <w:szCs w:val="36"/>
          <w:shd w:val="clear" w:color="auto" w:fill="FFFFFF"/>
        </w:rPr>
      </w:pPr>
      <w:r>
        <w:rPr>
          <w:rFonts w:ascii="Times New Roman" w:hAnsi="Times New Roman" w:cs="Times New Roman"/>
          <w:b/>
          <w:sz w:val="36"/>
          <w:szCs w:val="36"/>
          <w:shd w:val="clear" w:color="auto" w:fill="FFFFFF"/>
        </w:rPr>
        <w:t>PHÁT TRIỂN HỆ THỐNG CHĂM SÓC THÚ CƯNG</w:t>
      </w:r>
    </w:p>
    <w:p w14:paraId="2C594B24" w14:textId="64768993" w:rsidR="00354DAC" w:rsidRDefault="00354DAC" w:rsidP="005141E6">
      <w:pPr>
        <w:spacing w:after="0" w:line="276" w:lineRule="auto"/>
        <w:ind w:right="9"/>
        <w:jc w:val="center"/>
        <w:rPr>
          <w:rFonts w:ascii="Times New Roman" w:hAnsi="Times New Roman" w:cs="Times New Roman"/>
          <w:b/>
          <w:sz w:val="36"/>
          <w:szCs w:val="36"/>
          <w:shd w:val="clear" w:color="auto" w:fill="FFFFFF"/>
        </w:rPr>
      </w:pPr>
      <w:r>
        <w:rPr>
          <w:rFonts w:ascii="Times New Roman" w:hAnsi="Times New Roman" w:cs="Times New Roman"/>
          <w:b/>
          <w:sz w:val="36"/>
          <w:szCs w:val="36"/>
          <w:shd w:val="clear" w:color="auto" w:fill="FFFFFF"/>
        </w:rPr>
        <w:t>THÔNG MINH – TÍCH HỢP AI CHATBOT ĐẶT LỊCH</w:t>
      </w:r>
    </w:p>
    <w:p w14:paraId="42160AE6" w14:textId="579021C3" w:rsidR="00354DAC" w:rsidRDefault="00354DAC" w:rsidP="005141E6">
      <w:pPr>
        <w:spacing w:after="0" w:line="276" w:lineRule="auto"/>
        <w:ind w:right="9"/>
        <w:jc w:val="center"/>
        <w:rPr>
          <w:rFonts w:ascii="Times New Roman" w:hAnsi="Times New Roman" w:cs="Times New Roman"/>
          <w:b/>
          <w:sz w:val="36"/>
          <w:szCs w:val="36"/>
          <w:shd w:val="clear" w:color="auto" w:fill="FFFFFF"/>
        </w:rPr>
      </w:pPr>
      <w:r>
        <w:rPr>
          <w:rFonts w:ascii="Times New Roman" w:hAnsi="Times New Roman" w:cs="Times New Roman"/>
          <w:b/>
          <w:sz w:val="36"/>
          <w:szCs w:val="36"/>
          <w:shd w:val="clear" w:color="auto" w:fill="FFFFFF"/>
        </w:rPr>
        <w:t>&amp;PHÂN TÍCH SỨC KHỎE</w:t>
      </w:r>
    </w:p>
    <w:p w14:paraId="5BC41A19" w14:textId="77777777" w:rsidR="005141E6" w:rsidRDefault="005141E6" w:rsidP="005141E6">
      <w:pPr>
        <w:spacing w:after="0" w:line="276" w:lineRule="auto"/>
        <w:ind w:left="360" w:right="598"/>
        <w:jc w:val="center"/>
        <w:rPr>
          <w:rFonts w:ascii="Times New Roman" w:hAnsi="Times New Roman" w:cs="Times New Roman"/>
          <w:b/>
          <w:sz w:val="36"/>
          <w:szCs w:val="36"/>
          <w:shd w:val="clear" w:color="auto" w:fill="FFFFFF"/>
        </w:rPr>
      </w:pPr>
    </w:p>
    <w:p w14:paraId="0D2A290C" w14:textId="77777777" w:rsidR="005141E6" w:rsidRPr="00EB5945" w:rsidRDefault="005141E6" w:rsidP="005141E6">
      <w:pPr>
        <w:spacing w:after="0" w:line="276" w:lineRule="auto"/>
        <w:ind w:left="360" w:right="598"/>
        <w:jc w:val="center"/>
        <w:rPr>
          <w:rFonts w:ascii="Times New Roman" w:eastAsia="Times New Roman" w:hAnsi="Times New Roman" w:cs="Times New Roman"/>
          <w:b/>
          <w:sz w:val="36"/>
          <w:szCs w:val="36"/>
          <w:shd w:val="clear" w:color="auto" w:fill="FFFFFF"/>
        </w:rPr>
      </w:pPr>
    </w:p>
    <w:p w14:paraId="25755D6B" w14:textId="7E6A2C63" w:rsidR="005141E6" w:rsidRPr="00EC0DC1" w:rsidRDefault="005141E6" w:rsidP="005141E6">
      <w:pPr>
        <w:spacing w:after="0"/>
        <w:jc w:val="center"/>
        <w:rPr>
          <w:rFonts w:ascii="Times New Roman" w:eastAsia="Times New Roman" w:hAnsi="Times New Roman" w:cs="Times New Roman"/>
          <w:b/>
          <w:sz w:val="32"/>
          <w:szCs w:val="32"/>
          <w:shd w:val="clear" w:color="auto" w:fill="FFFFFF"/>
        </w:rPr>
      </w:pPr>
      <w:r w:rsidRPr="00EC0DC1">
        <w:rPr>
          <w:rFonts w:ascii="Times New Roman" w:eastAsia="Times New Roman" w:hAnsi="Times New Roman" w:cs="Times New Roman"/>
          <w:b/>
          <w:sz w:val="32"/>
          <w:szCs w:val="32"/>
          <w:shd w:val="clear" w:color="auto" w:fill="FFFFFF"/>
        </w:rPr>
        <w:t>(</w:t>
      </w:r>
      <w:r>
        <w:rPr>
          <w:rFonts w:ascii="Times New Roman" w:hAnsi="Times New Roman" w:cs="Times New Roman"/>
          <w:b/>
          <w:color w:val="000000"/>
          <w:sz w:val="32"/>
          <w:szCs w:val="32"/>
        </w:rPr>
        <w:t>TEST PLAN</w:t>
      </w:r>
      <w:r w:rsidRPr="00EC0DC1">
        <w:rPr>
          <w:rFonts w:ascii="Times New Roman" w:hAnsi="Times New Roman" w:cs="Times New Roman"/>
          <w:b/>
          <w:color w:val="000000"/>
          <w:sz w:val="32"/>
          <w:szCs w:val="32"/>
        </w:rPr>
        <w:t xml:space="preserve"> </w:t>
      </w:r>
      <w:r>
        <w:rPr>
          <w:rFonts w:ascii="Times New Roman" w:hAnsi="Times New Roman" w:cs="Times New Roman"/>
          <w:b/>
          <w:color w:val="000000"/>
          <w:sz w:val="32"/>
          <w:szCs w:val="32"/>
        </w:rPr>
        <w:t xml:space="preserve">SRPINT 2 </w:t>
      </w:r>
      <w:r w:rsidRPr="00EC0DC1">
        <w:rPr>
          <w:rFonts w:ascii="Times New Roman" w:hAnsi="Times New Roman" w:cs="Times New Roman"/>
          <w:b/>
          <w:color w:val="000000"/>
          <w:sz w:val="32"/>
          <w:szCs w:val="32"/>
        </w:rPr>
        <w:t>DOCUMENT</w:t>
      </w:r>
      <w:r w:rsidRPr="00EC0DC1">
        <w:rPr>
          <w:rFonts w:ascii="Times New Roman" w:eastAsia="Times New Roman" w:hAnsi="Times New Roman" w:cs="Times New Roman"/>
          <w:b/>
          <w:sz w:val="32"/>
          <w:szCs w:val="32"/>
          <w:shd w:val="clear" w:color="auto" w:fill="FFFFFF"/>
        </w:rPr>
        <w:t>)</w:t>
      </w:r>
    </w:p>
    <w:p w14:paraId="228DA438" w14:textId="61F1DD96" w:rsidR="005141E6" w:rsidRPr="00735F23" w:rsidRDefault="00354DAC" w:rsidP="005141E6">
      <w:pPr>
        <w:tabs>
          <w:tab w:val="left" w:pos="4680"/>
        </w:tabs>
        <w:spacing w:after="0"/>
        <w:rPr>
          <w:rFonts w:ascii="Times New Roman" w:eastAsia="Times New Roman" w:hAnsi="Times New Roman" w:cs="Times New Roman"/>
          <w:sz w:val="28"/>
          <w:szCs w:val="28"/>
          <w:shd w:val="clear" w:color="auto" w:fill="FFFFFF"/>
        </w:rPr>
      </w:pPr>
      <w:r>
        <w:rPr>
          <w:rFonts w:ascii="Times New Roman" w:eastAsia="Times New Roman" w:hAnsi="Times New Roman" w:cs="Times New Roman"/>
          <w:b/>
          <w:shd w:val="clear" w:color="auto" w:fill="FFFFFF"/>
        </w:rPr>
        <w:t xml:space="preserve">                                                          </w:t>
      </w:r>
      <w:r w:rsidR="005141E6" w:rsidRPr="00735F23">
        <w:rPr>
          <w:rFonts w:ascii="Times New Roman" w:eastAsia="Times New Roman" w:hAnsi="Times New Roman" w:cs="Times New Roman"/>
          <w:b/>
          <w:bCs/>
          <w:sz w:val="28"/>
          <w:szCs w:val="28"/>
          <w:shd w:val="clear" w:color="auto" w:fill="FFFFFF"/>
        </w:rPr>
        <w:t xml:space="preserve">GVHD: </w:t>
      </w:r>
      <w:r w:rsidR="005141E6" w:rsidRPr="00735F23">
        <w:rPr>
          <w:rFonts w:ascii="Times New Roman" w:eastAsia="Times New Roman" w:hAnsi="Times New Roman" w:cs="Times New Roman"/>
          <w:sz w:val="28"/>
          <w:szCs w:val="28"/>
          <w:shd w:val="clear" w:color="auto" w:fill="FFFFFF"/>
        </w:rPr>
        <w:t xml:space="preserve">Th.S </w:t>
      </w:r>
      <w:r>
        <w:rPr>
          <w:rFonts w:ascii="Times New Roman" w:hAnsi="Times New Roman" w:cs="Times New Roman"/>
          <w:bCs/>
          <w:sz w:val="28"/>
          <w:szCs w:val="28"/>
        </w:rPr>
        <w:t>Đỗ Thành Bảo Ngọc</w:t>
      </w:r>
      <w:r w:rsidR="005141E6" w:rsidRPr="00735F23">
        <w:rPr>
          <w:rFonts w:ascii="Times New Roman" w:eastAsia="Times New Roman" w:hAnsi="Times New Roman" w:cs="Times New Roman"/>
          <w:b/>
          <w:sz w:val="28"/>
          <w:szCs w:val="28"/>
          <w:shd w:val="clear" w:color="auto" w:fill="FFFFFF"/>
        </w:rPr>
        <w:tab/>
      </w:r>
      <w:r w:rsidR="005141E6" w:rsidRPr="00735F23">
        <w:rPr>
          <w:rFonts w:ascii="Times New Roman" w:eastAsia="Times New Roman" w:hAnsi="Times New Roman" w:cs="Times New Roman"/>
          <w:sz w:val="28"/>
          <w:szCs w:val="28"/>
          <w:shd w:val="clear" w:color="auto" w:fill="FFFFFF"/>
          <w:lang w:val="vi-VN"/>
        </w:rPr>
        <w:t xml:space="preserve">     </w:t>
      </w:r>
      <w:r w:rsidR="005141E6" w:rsidRPr="00735F23">
        <w:rPr>
          <w:rFonts w:ascii="Times New Roman" w:eastAsia="Times New Roman" w:hAnsi="Times New Roman" w:cs="Times New Roman"/>
          <w:sz w:val="28"/>
          <w:szCs w:val="28"/>
          <w:shd w:val="clear" w:color="auto" w:fill="FFFFFF"/>
        </w:rPr>
        <w:t xml:space="preserve">                        </w:t>
      </w:r>
    </w:p>
    <w:p w14:paraId="2EE1C3B9" w14:textId="707F8C99" w:rsidR="005141E6" w:rsidRPr="00735F23" w:rsidRDefault="00354DAC" w:rsidP="005141E6">
      <w:pPr>
        <w:tabs>
          <w:tab w:val="left" w:pos="4680"/>
        </w:tabs>
        <w:spacing w:after="0"/>
        <w:rPr>
          <w:rFonts w:ascii="Times New Roman" w:eastAsia="Times New Roman" w:hAnsi="Times New Roman" w:cs="Times New Roman"/>
          <w:sz w:val="28"/>
          <w:szCs w:val="28"/>
          <w:shd w:val="clear" w:color="auto" w:fill="FFFFFF"/>
        </w:rPr>
      </w:pPr>
      <w:r>
        <w:rPr>
          <w:rFonts w:ascii="Times New Roman" w:eastAsia="Times New Roman" w:hAnsi="Times New Roman" w:cs="Times New Roman"/>
          <w:b/>
          <w:bCs/>
          <w:sz w:val="28"/>
          <w:szCs w:val="28"/>
          <w:shd w:val="clear" w:color="auto" w:fill="FFFFFF"/>
        </w:rPr>
        <w:t xml:space="preserve">                                              </w:t>
      </w:r>
      <w:r w:rsidR="005141E6" w:rsidRPr="00735F23">
        <w:rPr>
          <w:rFonts w:ascii="Times New Roman" w:eastAsia="Times New Roman" w:hAnsi="Times New Roman" w:cs="Times New Roman"/>
          <w:b/>
          <w:bCs/>
          <w:sz w:val="28"/>
          <w:szCs w:val="28"/>
          <w:shd w:val="clear" w:color="auto" w:fill="FFFFFF"/>
        </w:rPr>
        <w:t>Thành Viên</w:t>
      </w:r>
      <w:r w:rsidR="005141E6" w:rsidRPr="00735F23">
        <w:rPr>
          <w:rFonts w:ascii="Times New Roman" w:eastAsia="Times New Roman" w:hAnsi="Times New Roman" w:cs="Times New Roman"/>
          <w:b/>
          <w:bCs/>
          <w:sz w:val="28"/>
          <w:szCs w:val="28"/>
          <w:shd w:val="clear" w:color="auto" w:fill="FFFFFF"/>
        </w:rPr>
        <w:tab/>
      </w:r>
    </w:p>
    <w:p w14:paraId="261E5FB5" w14:textId="0C8BC574" w:rsidR="005141E6" w:rsidRPr="00354DAC" w:rsidRDefault="00354DAC" w:rsidP="005141E6">
      <w:pPr>
        <w:tabs>
          <w:tab w:val="left" w:pos="5400"/>
          <w:tab w:val="left" w:pos="7560"/>
        </w:tabs>
        <w:spacing w:after="0"/>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 xml:space="preserve">                                                                  </w:t>
      </w:r>
      <w:r w:rsidR="005141E6" w:rsidRPr="00354DAC">
        <w:rPr>
          <w:rFonts w:ascii="Times New Roman" w:eastAsia="Times New Roman" w:hAnsi="Times New Roman" w:cs="Times New Roman"/>
          <w:sz w:val="28"/>
          <w:szCs w:val="28"/>
          <w:shd w:val="clear" w:color="auto" w:fill="FFFFFF"/>
        </w:rPr>
        <w:t xml:space="preserve">Lương </w:t>
      </w:r>
      <w:r w:rsidRPr="00354DAC">
        <w:rPr>
          <w:rFonts w:ascii="Times New Roman" w:eastAsia="Times New Roman" w:hAnsi="Times New Roman" w:cs="Times New Roman"/>
          <w:sz w:val="28"/>
          <w:szCs w:val="28"/>
          <w:shd w:val="clear" w:color="auto" w:fill="FFFFFF"/>
        </w:rPr>
        <w:t>Văn Ái</w:t>
      </w:r>
      <w:r w:rsidR="005141E6" w:rsidRPr="00354DAC">
        <w:rPr>
          <w:rFonts w:ascii="Times New Roman" w:eastAsia="Times New Roman" w:hAnsi="Times New Roman" w:cs="Times New Roman"/>
          <w:sz w:val="28"/>
          <w:szCs w:val="28"/>
          <w:shd w:val="clear" w:color="auto" w:fill="FFFFFF"/>
        </w:rPr>
        <w:tab/>
        <w:t xml:space="preserve">- </w:t>
      </w:r>
      <w:r w:rsidRPr="00354DAC">
        <w:rPr>
          <w:rFonts w:ascii="Times New Roman" w:hAnsi="Times New Roman" w:cs="Times New Roman"/>
          <w:sz w:val="28"/>
          <w:szCs w:val="28"/>
          <w:shd w:val="clear" w:color="auto" w:fill="FFFFFF"/>
        </w:rPr>
        <w:t>27211248235</w:t>
      </w:r>
    </w:p>
    <w:p w14:paraId="764A71E0" w14:textId="1F2F027D" w:rsidR="005141E6" w:rsidRPr="00354DAC" w:rsidRDefault="00354DAC" w:rsidP="005141E6">
      <w:pPr>
        <w:tabs>
          <w:tab w:val="left" w:pos="5400"/>
          <w:tab w:val="left" w:pos="7560"/>
        </w:tabs>
        <w:spacing w:after="0"/>
        <w:rPr>
          <w:rFonts w:ascii="Times New Roman" w:eastAsia="Times New Roman" w:hAnsi="Times New Roman" w:cs="Times New Roman"/>
          <w:sz w:val="28"/>
          <w:szCs w:val="28"/>
          <w:shd w:val="clear" w:color="auto" w:fill="FFFFFF"/>
        </w:rPr>
      </w:pPr>
      <w:r w:rsidRPr="00354DAC">
        <w:rPr>
          <w:rFonts w:ascii="Times New Roman" w:eastAsia="Times New Roman" w:hAnsi="Times New Roman" w:cs="Times New Roman"/>
          <w:sz w:val="28"/>
          <w:szCs w:val="28"/>
          <w:shd w:val="clear" w:color="auto" w:fill="FFFFFF"/>
        </w:rPr>
        <w:t xml:space="preserve">                                                                  Huỳnh Nguyễn Cao Đức</w:t>
      </w:r>
      <w:r w:rsidR="005141E6" w:rsidRPr="00354DAC">
        <w:rPr>
          <w:rFonts w:ascii="Times New Roman" w:eastAsia="Times New Roman" w:hAnsi="Times New Roman" w:cs="Times New Roman"/>
          <w:sz w:val="28"/>
          <w:szCs w:val="28"/>
          <w:shd w:val="clear" w:color="auto" w:fill="FFFFFF"/>
        </w:rPr>
        <w:tab/>
        <w:t>- </w:t>
      </w:r>
      <w:r w:rsidRPr="00354DAC">
        <w:rPr>
          <w:rFonts w:ascii="Times New Roman" w:hAnsi="Times New Roman" w:cs="Times New Roman"/>
          <w:sz w:val="28"/>
          <w:szCs w:val="28"/>
          <w:shd w:val="clear" w:color="auto" w:fill="FFFFFF"/>
        </w:rPr>
        <w:t>27211201244</w:t>
      </w:r>
    </w:p>
    <w:p w14:paraId="20FF9763" w14:textId="3D1D6B81" w:rsidR="005141E6" w:rsidRPr="00354DAC" w:rsidRDefault="00354DAC" w:rsidP="005141E6">
      <w:pPr>
        <w:tabs>
          <w:tab w:val="left" w:pos="5400"/>
          <w:tab w:val="left" w:pos="7560"/>
        </w:tabs>
        <w:spacing w:after="0"/>
        <w:rPr>
          <w:rFonts w:ascii="Times New Roman" w:eastAsia="Times New Roman" w:hAnsi="Times New Roman" w:cs="Times New Roman"/>
          <w:sz w:val="28"/>
          <w:szCs w:val="28"/>
          <w:shd w:val="clear" w:color="auto" w:fill="FFFFFF"/>
        </w:rPr>
      </w:pPr>
      <w:r w:rsidRPr="00354DAC">
        <w:rPr>
          <w:rFonts w:ascii="Times New Roman" w:eastAsia="Times New Roman" w:hAnsi="Times New Roman" w:cs="Times New Roman"/>
          <w:sz w:val="28"/>
          <w:szCs w:val="28"/>
          <w:shd w:val="clear" w:color="auto" w:fill="FFFFFF"/>
        </w:rPr>
        <w:t xml:space="preserve">                                                                   Nguyễn </w:t>
      </w:r>
      <w:r>
        <w:rPr>
          <w:rFonts w:ascii="Times New Roman" w:eastAsia="Times New Roman" w:hAnsi="Times New Roman" w:cs="Times New Roman"/>
          <w:sz w:val="28"/>
          <w:szCs w:val="28"/>
          <w:shd w:val="clear" w:color="auto" w:fill="FFFFFF"/>
        </w:rPr>
        <w:t>Thị</w:t>
      </w:r>
      <w:r w:rsidRPr="00354DAC">
        <w:rPr>
          <w:rFonts w:ascii="Times New Roman" w:eastAsia="Times New Roman" w:hAnsi="Times New Roman" w:cs="Times New Roman"/>
          <w:sz w:val="28"/>
          <w:szCs w:val="28"/>
          <w:shd w:val="clear" w:color="auto" w:fill="FFFFFF"/>
        </w:rPr>
        <w:t xml:space="preserve"> Thu Thảo</w:t>
      </w:r>
      <w:r w:rsidR="005141E6" w:rsidRPr="00354DAC">
        <w:rPr>
          <w:rFonts w:ascii="Times New Roman" w:eastAsia="Times New Roman" w:hAnsi="Times New Roman" w:cs="Times New Roman"/>
          <w:sz w:val="28"/>
          <w:szCs w:val="28"/>
          <w:shd w:val="clear" w:color="auto" w:fill="FFFFFF"/>
        </w:rPr>
        <w:tab/>
        <w:t>- </w:t>
      </w:r>
      <w:r w:rsidRPr="00354DAC">
        <w:rPr>
          <w:rFonts w:ascii="Times New Roman" w:hAnsi="Times New Roman" w:cs="Times New Roman"/>
          <w:sz w:val="28"/>
          <w:szCs w:val="28"/>
          <w:shd w:val="clear" w:color="auto" w:fill="FFFFFF"/>
        </w:rPr>
        <w:t xml:space="preserve">27201243071  </w:t>
      </w:r>
      <w:r w:rsidR="005141E6" w:rsidRPr="00354DAC">
        <w:rPr>
          <w:rFonts w:ascii="Times New Roman" w:eastAsia="Times New Roman" w:hAnsi="Times New Roman" w:cs="Times New Roman"/>
          <w:sz w:val="28"/>
          <w:szCs w:val="28"/>
          <w:shd w:val="clear" w:color="auto" w:fill="FFFFFF"/>
        </w:rPr>
        <w:t xml:space="preserve">  </w:t>
      </w:r>
    </w:p>
    <w:p w14:paraId="085F71EE" w14:textId="378FF376" w:rsidR="005141E6" w:rsidRPr="00354DAC" w:rsidRDefault="00354DAC" w:rsidP="005141E6">
      <w:pPr>
        <w:tabs>
          <w:tab w:val="left" w:pos="5400"/>
          <w:tab w:val="left" w:pos="7560"/>
        </w:tabs>
        <w:spacing w:after="0"/>
        <w:rPr>
          <w:rFonts w:ascii="Times New Roman" w:eastAsia="Times New Roman" w:hAnsi="Times New Roman" w:cs="Times New Roman"/>
          <w:sz w:val="28"/>
          <w:szCs w:val="28"/>
          <w:shd w:val="clear" w:color="auto" w:fill="FFFFFF"/>
        </w:rPr>
      </w:pPr>
      <w:r w:rsidRPr="00354DAC">
        <w:rPr>
          <w:rFonts w:ascii="Times New Roman" w:eastAsia="Times New Roman" w:hAnsi="Times New Roman" w:cs="Times New Roman"/>
          <w:sz w:val="28"/>
          <w:szCs w:val="28"/>
          <w:shd w:val="clear" w:color="auto" w:fill="FFFFFF"/>
        </w:rPr>
        <w:t xml:space="preserve">                                                                   Phạm Thị Thu Hà</w:t>
      </w:r>
      <w:r w:rsidR="005141E6" w:rsidRPr="00354DAC">
        <w:rPr>
          <w:rFonts w:ascii="Times New Roman" w:eastAsia="Times New Roman" w:hAnsi="Times New Roman" w:cs="Times New Roman"/>
          <w:sz w:val="28"/>
          <w:szCs w:val="28"/>
          <w:shd w:val="clear" w:color="auto" w:fill="FFFFFF"/>
        </w:rPr>
        <w:tab/>
        <w:t xml:space="preserve">- </w:t>
      </w:r>
      <w:r w:rsidRPr="00354DAC">
        <w:rPr>
          <w:rFonts w:ascii="Times New Roman" w:hAnsi="Times New Roman" w:cs="Times New Roman"/>
          <w:sz w:val="28"/>
          <w:szCs w:val="28"/>
          <w:shd w:val="clear" w:color="auto" w:fill="FFFFFF"/>
        </w:rPr>
        <w:t>27201201855</w:t>
      </w:r>
    </w:p>
    <w:p w14:paraId="50A27D71" w14:textId="68769191" w:rsidR="005141E6" w:rsidRPr="00354DAC" w:rsidRDefault="00354DAC" w:rsidP="005141E6">
      <w:pPr>
        <w:tabs>
          <w:tab w:val="left" w:pos="5400"/>
          <w:tab w:val="left" w:pos="7560"/>
        </w:tabs>
        <w:spacing w:after="0"/>
        <w:rPr>
          <w:rFonts w:ascii="Times New Roman" w:eastAsia="Times New Roman" w:hAnsi="Times New Roman" w:cs="Times New Roman"/>
          <w:b/>
          <w:color w:val="000000"/>
          <w:sz w:val="28"/>
          <w:szCs w:val="28"/>
          <w:shd w:val="clear" w:color="auto" w:fill="FFFFFF"/>
        </w:rPr>
      </w:pPr>
      <w:r w:rsidRPr="00354DAC">
        <w:rPr>
          <w:rFonts w:ascii="Times New Roman" w:eastAsia="Times New Roman" w:hAnsi="Times New Roman" w:cs="Times New Roman"/>
          <w:sz w:val="28"/>
          <w:szCs w:val="28"/>
          <w:shd w:val="clear" w:color="auto" w:fill="FFFFFF"/>
        </w:rPr>
        <w:t xml:space="preserve">                                                                   Nguyễn Công Đoàn</w:t>
      </w:r>
      <w:r w:rsidR="005141E6" w:rsidRPr="00354DAC">
        <w:rPr>
          <w:rFonts w:ascii="Times New Roman" w:eastAsia="Times New Roman" w:hAnsi="Times New Roman" w:cs="Times New Roman"/>
          <w:sz w:val="28"/>
          <w:szCs w:val="28"/>
          <w:shd w:val="clear" w:color="auto" w:fill="FFFFFF"/>
        </w:rPr>
        <w:tab/>
        <w:t xml:space="preserve">- </w:t>
      </w:r>
      <w:r w:rsidRPr="00354DAC">
        <w:rPr>
          <w:rFonts w:ascii="Times New Roman" w:hAnsi="Times New Roman" w:cs="Times New Roman"/>
          <w:sz w:val="28"/>
          <w:szCs w:val="28"/>
          <w:shd w:val="clear" w:color="auto" w:fill="FFFFFF"/>
        </w:rPr>
        <w:t>27211348015</w:t>
      </w:r>
    </w:p>
    <w:p w14:paraId="04B34AEB" w14:textId="77777777" w:rsidR="005141E6" w:rsidRDefault="005141E6" w:rsidP="005141E6">
      <w:pPr>
        <w:spacing w:after="0" w:line="276" w:lineRule="auto"/>
        <w:rPr>
          <w:rFonts w:ascii="Times New Roman" w:eastAsia="Times New Roman" w:hAnsi="Times New Roman" w:cs="Times New Roman"/>
          <w:b/>
          <w:color w:val="000000"/>
          <w:sz w:val="28"/>
          <w:szCs w:val="28"/>
          <w:shd w:val="clear" w:color="auto" w:fill="FFFFFF"/>
        </w:rPr>
      </w:pPr>
    </w:p>
    <w:p w14:paraId="6D4DDE4D" w14:textId="77777777" w:rsidR="005141E6" w:rsidRDefault="005141E6" w:rsidP="005141E6">
      <w:pPr>
        <w:spacing w:after="0" w:line="276" w:lineRule="auto"/>
        <w:rPr>
          <w:rFonts w:ascii="Times New Roman" w:eastAsia="Times New Roman" w:hAnsi="Times New Roman" w:cs="Times New Roman"/>
          <w:b/>
          <w:color w:val="000000"/>
          <w:sz w:val="28"/>
          <w:szCs w:val="28"/>
          <w:shd w:val="clear" w:color="auto" w:fill="FFFFFF"/>
        </w:rPr>
      </w:pPr>
    </w:p>
    <w:p w14:paraId="0923F8DB" w14:textId="77777777" w:rsidR="005141E6" w:rsidRPr="00EB5945" w:rsidRDefault="005141E6" w:rsidP="005141E6">
      <w:pPr>
        <w:spacing w:after="0" w:line="276" w:lineRule="auto"/>
        <w:rPr>
          <w:rFonts w:ascii="Times New Roman" w:eastAsia="Times New Roman" w:hAnsi="Times New Roman" w:cs="Times New Roman"/>
          <w:b/>
          <w:color w:val="000000"/>
          <w:sz w:val="28"/>
          <w:szCs w:val="28"/>
          <w:shd w:val="clear" w:color="auto" w:fill="FFFFFF"/>
        </w:rPr>
      </w:pPr>
    </w:p>
    <w:p w14:paraId="364764BF" w14:textId="64AD9A10" w:rsidR="00BF60D1" w:rsidRPr="00E65E00" w:rsidRDefault="005141E6" w:rsidP="005141E6">
      <w:pPr>
        <w:jc w:val="center"/>
        <w:rPr>
          <w:rFonts w:ascii="Times New Roman" w:hAnsi="Times New Roman" w:cs="Times New Roman"/>
          <w:b/>
          <w:color w:val="000000"/>
          <w:sz w:val="28"/>
          <w:szCs w:val="28"/>
          <w:shd w:val="clear" w:color="auto" w:fill="FFFFFF"/>
        </w:rPr>
        <w:sectPr w:rsidR="00BF60D1" w:rsidRPr="00E65E00" w:rsidSect="00BF60D1">
          <w:footerReference w:type="default" r:id="rId10"/>
          <w:pgSz w:w="12240" w:h="15840"/>
          <w:pgMar w:top="1480" w:right="1020" w:bottom="280" w:left="1020" w:header="720" w:footer="720" w:gutter="0"/>
          <w:cols w:space="720"/>
        </w:sectPr>
      </w:pPr>
      <w:r w:rsidRPr="00EB5945">
        <w:rPr>
          <w:rFonts w:ascii="Times New Roman" w:eastAsia="Times New Roman" w:hAnsi="Times New Roman" w:cs="Times New Roman"/>
          <w:b/>
          <w:color w:val="000000"/>
          <w:sz w:val="28"/>
          <w:szCs w:val="28"/>
          <w:shd w:val="clear" w:color="auto" w:fill="FFFFFF"/>
        </w:rPr>
        <w:t>Đà Nẵng</w:t>
      </w:r>
      <w:r w:rsidRPr="00EB5945">
        <w:rPr>
          <w:rFonts w:ascii="Times New Roman" w:eastAsia="Times New Roman" w:hAnsi="Times New Roman" w:cs="Times New Roman"/>
          <w:b/>
          <w:color w:val="000000"/>
          <w:sz w:val="28"/>
          <w:szCs w:val="28"/>
          <w:shd w:val="clear" w:color="auto" w:fill="FFFFFF"/>
          <w:lang w:val="vi-VN"/>
        </w:rPr>
        <w:t>,</w:t>
      </w:r>
      <w:r w:rsidRPr="00EB5945">
        <w:rPr>
          <w:rFonts w:ascii="Times New Roman" w:eastAsia="Times New Roman" w:hAnsi="Times New Roman" w:cs="Times New Roman"/>
          <w:b/>
          <w:color w:val="000000"/>
          <w:sz w:val="28"/>
          <w:szCs w:val="28"/>
          <w:shd w:val="clear" w:color="auto" w:fill="FFFFFF"/>
        </w:rPr>
        <w:t xml:space="preserve"> Tháng</w:t>
      </w:r>
      <w:r w:rsidRPr="00EB5945">
        <w:rPr>
          <w:rFonts w:ascii="Times New Roman" w:eastAsia="Times New Roman" w:hAnsi="Times New Roman" w:cs="Times New Roman"/>
          <w:b/>
          <w:color w:val="000000"/>
          <w:sz w:val="28"/>
          <w:szCs w:val="28"/>
          <w:shd w:val="clear" w:color="auto" w:fill="FFFFFF"/>
          <w:lang w:val="vi-VN"/>
        </w:rPr>
        <w:t xml:space="preserve"> </w:t>
      </w:r>
      <w:r w:rsidR="00354DAC">
        <w:rPr>
          <w:rFonts w:ascii="Times New Roman" w:eastAsia="Times New Roman" w:hAnsi="Times New Roman" w:cs="Times New Roman"/>
          <w:b/>
          <w:color w:val="000000"/>
          <w:sz w:val="28"/>
          <w:szCs w:val="28"/>
          <w:shd w:val="clear" w:color="auto" w:fill="FFFFFF"/>
        </w:rPr>
        <w:t>04</w:t>
      </w:r>
      <w:r w:rsidRPr="00EB5945">
        <w:rPr>
          <w:rFonts w:ascii="Times New Roman" w:eastAsia="Times New Roman" w:hAnsi="Times New Roman" w:cs="Times New Roman"/>
          <w:b/>
          <w:color w:val="000000"/>
          <w:sz w:val="28"/>
          <w:szCs w:val="28"/>
          <w:shd w:val="clear" w:color="auto" w:fill="FFFFFF"/>
        </w:rPr>
        <w:t xml:space="preserve"> năm </w:t>
      </w:r>
      <w:r w:rsidRPr="00EB5945">
        <w:rPr>
          <w:rFonts w:ascii="Times New Roman" w:eastAsia="Times New Roman" w:hAnsi="Times New Roman" w:cs="Times New Roman"/>
          <w:b/>
          <w:color w:val="000000"/>
          <w:sz w:val="28"/>
          <w:szCs w:val="28"/>
          <w:shd w:val="clear" w:color="auto" w:fill="FFFFFF"/>
          <w:lang w:val="vi-VN"/>
        </w:rPr>
        <w:t>202</w:t>
      </w:r>
      <w:r w:rsidR="00354DAC">
        <w:rPr>
          <w:rFonts w:ascii="Times New Roman" w:eastAsia="Times New Roman" w:hAnsi="Times New Roman" w:cs="Times New Roman"/>
          <w:b/>
          <w:color w:val="000000"/>
          <w:sz w:val="28"/>
          <w:szCs w:val="28"/>
          <w:shd w:val="clear" w:color="auto" w:fill="FFFFFF"/>
        </w:rPr>
        <w:t>5</w:t>
      </w:r>
      <w:r w:rsidR="00BF60D1" w:rsidRPr="00AB2DEF">
        <w:rPr>
          <w:rFonts w:ascii="Times New Roman" w:hAnsi="Times New Roman" w:cs="Times New Roman"/>
          <w:b/>
          <w:color w:val="000000"/>
          <w:sz w:val="28"/>
          <w:szCs w:val="28"/>
          <w:shd w:val="clear" w:color="auto" w:fill="FFFFFF"/>
        </w:rPr>
        <w:br w:type="page"/>
      </w:r>
    </w:p>
    <w:tbl>
      <w:tblPr>
        <w:tblpPr w:leftFromText="180" w:rightFromText="180" w:vertAnchor="text" w:horzAnchor="margin" w:tblpXSpec="center" w:tblpY="254"/>
        <w:tblW w:w="9215" w:type="dxa"/>
        <w:tblBorders>
          <w:bottom w:val="single" w:sz="4" w:space="0" w:color="00000A"/>
          <w:insideH w:val="single" w:sz="4" w:space="0" w:color="00000A"/>
        </w:tblBorders>
        <w:tblLayout w:type="fixed"/>
        <w:tblCellMar>
          <w:left w:w="183" w:type="dxa"/>
        </w:tblCellMar>
        <w:tblLook w:val="0000" w:firstRow="0" w:lastRow="0" w:firstColumn="0" w:lastColumn="0" w:noHBand="0" w:noVBand="0"/>
      </w:tblPr>
      <w:tblGrid>
        <w:gridCol w:w="2250"/>
        <w:gridCol w:w="2250"/>
        <w:gridCol w:w="2250"/>
        <w:gridCol w:w="900"/>
        <w:gridCol w:w="1565"/>
      </w:tblGrid>
      <w:tr w:rsidR="005141E6" w:rsidRPr="001F761D" w14:paraId="12A3D2A3" w14:textId="77777777" w:rsidTr="003F0363">
        <w:tc>
          <w:tcPr>
            <w:tcW w:w="9215" w:type="dxa"/>
            <w:gridSpan w:val="5"/>
            <w:tcBorders>
              <w:bottom w:val="single" w:sz="4" w:space="0" w:color="00000A"/>
            </w:tcBorders>
            <w:shd w:val="clear" w:color="auto" w:fill="FFFFFF"/>
          </w:tcPr>
          <w:p w14:paraId="47A7FD0E" w14:textId="77777777" w:rsidR="005141E6" w:rsidRPr="001F761D" w:rsidRDefault="005141E6" w:rsidP="005141E6">
            <w:pPr>
              <w:keepNext/>
              <w:contextualSpacing/>
              <w:jc w:val="center"/>
              <w:rPr>
                <w:rFonts w:ascii="Times New Roman" w:eastAsia="Times New Roman" w:hAnsi="Times New Roman" w:cs="Times New Roman"/>
                <w:b/>
                <w:bCs/>
                <w:sz w:val="32"/>
                <w:szCs w:val="32"/>
              </w:rPr>
            </w:pPr>
            <w:bookmarkStart w:id="1" w:name="_Hlk184797582"/>
            <w:bookmarkEnd w:id="0"/>
            <w:r w:rsidRPr="001F761D">
              <w:rPr>
                <w:rFonts w:ascii="Times New Roman" w:eastAsia="Times New Roman" w:hAnsi="Times New Roman" w:cs="Times New Roman"/>
                <w:b/>
                <w:color w:val="000000"/>
                <w:sz w:val="32"/>
                <w:szCs w:val="32"/>
                <w:shd w:val="clear" w:color="auto" w:fill="FFFFFF"/>
              </w:rPr>
              <w:lastRenderedPageBreak/>
              <w:br w:type="page"/>
            </w:r>
            <w:r w:rsidRPr="001F761D">
              <w:rPr>
                <w:rFonts w:ascii="Times New Roman" w:eastAsia="Times New Roman" w:hAnsi="Times New Roman" w:cs="Times New Roman"/>
                <w:b/>
                <w:bCs/>
                <w:sz w:val="32"/>
                <w:szCs w:val="32"/>
              </w:rPr>
              <w:t>THÔNG TIN DỰ ÁN</w:t>
            </w:r>
          </w:p>
        </w:tc>
      </w:tr>
      <w:tr w:rsidR="005141E6" w:rsidRPr="001F761D" w14:paraId="7E91D615" w14:textId="77777777" w:rsidTr="003F0363">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D474CF" w14:textId="77777777" w:rsidR="005141E6" w:rsidRPr="001F761D" w:rsidRDefault="005141E6" w:rsidP="005141E6">
            <w:pPr>
              <w:keepNext/>
              <w:ind w:left="8"/>
              <w:contextualSpacing/>
              <w:rPr>
                <w:rFonts w:ascii="Times New Roman" w:eastAsia="Times New Roman" w:hAnsi="Times New Roman" w:cs="Times New Roman"/>
                <w:b/>
                <w:bCs/>
                <w:sz w:val="26"/>
                <w:szCs w:val="26"/>
              </w:rPr>
            </w:pPr>
            <w:r w:rsidRPr="001F761D">
              <w:rPr>
                <w:rFonts w:ascii="Times New Roman" w:eastAsia="Times New Roman" w:hAnsi="Times New Roman" w:cs="Times New Roman"/>
                <w:b/>
                <w:bCs/>
                <w:sz w:val="26"/>
                <w:szCs w:val="26"/>
              </w:rPr>
              <w:t xml:space="preserve">Dự án viết tắt </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91E884" w14:textId="77777777" w:rsidR="005141E6" w:rsidRPr="001F761D" w:rsidRDefault="005141E6" w:rsidP="005141E6">
            <w:pPr>
              <w:keepNext/>
              <w:ind w:right="-108"/>
              <w:contextualSpacing/>
              <w:rPr>
                <w:rFonts w:ascii="Times New Roman" w:hAnsi="Times New Roman" w:cs="Times New Roman"/>
                <w:b/>
                <w:sz w:val="26"/>
                <w:szCs w:val="26"/>
              </w:rPr>
            </w:pPr>
            <w:r w:rsidRPr="001F761D">
              <w:rPr>
                <w:rFonts w:ascii="Times New Roman" w:hAnsi="Times New Roman" w:cs="Times New Roman"/>
                <w:bCs/>
                <w:sz w:val="26"/>
                <w:szCs w:val="26"/>
              </w:rPr>
              <w:t xml:space="preserve"> </w:t>
            </w:r>
            <w:r w:rsidRPr="001F761D">
              <w:rPr>
                <w:rFonts w:ascii="Times New Roman" w:hAnsi="Times New Roman" w:cs="Times New Roman"/>
                <w:b/>
                <w:sz w:val="26"/>
                <w:szCs w:val="26"/>
              </w:rPr>
              <w:t>HEALTH</w:t>
            </w:r>
          </w:p>
        </w:tc>
      </w:tr>
      <w:tr w:rsidR="005141E6" w:rsidRPr="001F761D" w14:paraId="209ADF1C" w14:textId="77777777" w:rsidTr="003F0363">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CEE46E" w14:textId="77777777" w:rsidR="005141E6" w:rsidRPr="001F761D" w:rsidRDefault="005141E6" w:rsidP="005141E6">
            <w:pPr>
              <w:keepNext/>
              <w:ind w:left="8"/>
              <w:contextualSpacing/>
              <w:rPr>
                <w:rFonts w:ascii="Times New Roman" w:eastAsia="Times New Roman" w:hAnsi="Times New Roman" w:cs="Times New Roman"/>
                <w:b/>
                <w:bCs/>
                <w:sz w:val="26"/>
                <w:szCs w:val="26"/>
              </w:rPr>
            </w:pPr>
            <w:r w:rsidRPr="001F761D">
              <w:rPr>
                <w:rFonts w:ascii="Times New Roman" w:eastAsia="Times New Roman" w:hAnsi="Times New Roman" w:cs="Times New Roman"/>
                <w:b/>
                <w:bCs/>
                <w:sz w:val="26"/>
                <w:szCs w:val="26"/>
              </w:rPr>
              <w:t>Tên dự án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1E3318" w14:textId="1D29CE4E" w:rsidR="005141E6" w:rsidRPr="00354DAC" w:rsidRDefault="00354DAC" w:rsidP="005141E6">
            <w:pPr>
              <w:keepNext/>
              <w:ind w:right="-108"/>
              <w:contextualSpacing/>
              <w:rPr>
                <w:rFonts w:ascii="Times New Roman" w:hAnsi="Times New Roman" w:cs="Times New Roman"/>
                <w:bCs/>
                <w:sz w:val="26"/>
                <w:szCs w:val="26"/>
              </w:rPr>
            </w:pPr>
            <w:r w:rsidRPr="00354DAC">
              <w:rPr>
                <w:rFonts w:ascii="Times New Roman" w:hAnsi="Times New Roman" w:cs="Times New Roman"/>
                <w:bCs/>
                <w:sz w:val="26"/>
                <w:szCs w:val="26"/>
              </w:rPr>
              <w:t>Phát triển Hệ thống Chăm sóc Thú cưng Thông minh -Tích hợp AI ChatBot Đặt lịch &amp; Phân tích Sức khỏe</w:t>
            </w:r>
          </w:p>
        </w:tc>
      </w:tr>
      <w:tr w:rsidR="005141E6" w:rsidRPr="001F761D" w14:paraId="7549C06A" w14:textId="77777777" w:rsidTr="003F0363">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6E0245" w14:textId="77777777" w:rsidR="005141E6" w:rsidRPr="001F761D" w:rsidRDefault="005141E6" w:rsidP="005141E6">
            <w:pPr>
              <w:keepNext/>
              <w:ind w:left="8"/>
              <w:contextualSpacing/>
              <w:rPr>
                <w:rFonts w:ascii="Times New Roman" w:eastAsia="Times New Roman" w:hAnsi="Times New Roman" w:cs="Times New Roman"/>
                <w:b/>
                <w:bCs/>
                <w:sz w:val="26"/>
                <w:szCs w:val="26"/>
              </w:rPr>
            </w:pPr>
            <w:r w:rsidRPr="001F761D">
              <w:rPr>
                <w:rFonts w:ascii="Times New Roman" w:eastAsia="Times New Roman" w:hAnsi="Times New Roman" w:cs="Times New Roman"/>
                <w:b/>
                <w:bCs/>
                <w:sz w:val="26"/>
                <w:szCs w:val="26"/>
              </w:rPr>
              <w:t>Thời gian bắt đầu</w:t>
            </w:r>
          </w:p>
        </w:tc>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5A0DBF" w14:textId="1C85B7DB" w:rsidR="005141E6" w:rsidRPr="001F761D" w:rsidRDefault="005141E6" w:rsidP="005141E6">
            <w:pPr>
              <w:keepNext/>
              <w:ind w:firstLine="112"/>
              <w:contextualSpacing/>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r w:rsidR="00354DAC">
              <w:rPr>
                <w:rFonts w:ascii="Times New Roman" w:eastAsia="Times New Roman" w:hAnsi="Times New Roman" w:cs="Times New Roman"/>
                <w:bCs/>
                <w:sz w:val="26"/>
                <w:szCs w:val="26"/>
              </w:rPr>
              <w:t>7</w:t>
            </w:r>
            <w:r w:rsidRPr="001F761D">
              <w:rPr>
                <w:rFonts w:ascii="Times New Roman" w:eastAsia="Times New Roman" w:hAnsi="Times New Roman" w:cs="Times New Roman"/>
                <w:bCs/>
                <w:sz w:val="26"/>
                <w:szCs w:val="26"/>
              </w:rPr>
              <w:t>/0</w:t>
            </w:r>
            <w:r w:rsidR="00354DAC">
              <w:rPr>
                <w:rFonts w:ascii="Times New Roman" w:eastAsia="Times New Roman" w:hAnsi="Times New Roman" w:cs="Times New Roman"/>
                <w:bCs/>
                <w:sz w:val="26"/>
                <w:szCs w:val="26"/>
              </w:rPr>
              <w:t>3</w:t>
            </w:r>
            <w:r w:rsidRPr="001F761D">
              <w:rPr>
                <w:rFonts w:ascii="Times New Roman" w:eastAsia="Times New Roman" w:hAnsi="Times New Roman" w:cs="Times New Roman"/>
                <w:bCs/>
                <w:sz w:val="26"/>
                <w:szCs w:val="26"/>
              </w:rPr>
              <w:t>/202</w:t>
            </w:r>
            <w:r w:rsidR="00354DAC">
              <w:rPr>
                <w:rFonts w:ascii="Times New Roman" w:eastAsia="Times New Roman" w:hAnsi="Times New Roman" w:cs="Times New Roman"/>
                <w:bCs/>
                <w:sz w:val="26"/>
                <w:szCs w:val="26"/>
              </w:rPr>
              <w:t>5</w:t>
            </w:r>
          </w:p>
        </w:tc>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CE3BD1" w14:textId="77777777" w:rsidR="005141E6" w:rsidRPr="001F761D" w:rsidRDefault="005141E6" w:rsidP="005141E6">
            <w:pPr>
              <w:keepNext/>
              <w:contextualSpacing/>
              <w:rPr>
                <w:rFonts w:ascii="Times New Roman" w:eastAsia="Times New Roman" w:hAnsi="Times New Roman" w:cs="Times New Roman"/>
                <w:b/>
                <w:bCs/>
                <w:sz w:val="26"/>
                <w:szCs w:val="26"/>
              </w:rPr>
            </w:pPr>
            <w:r w:rsidRPr="001F761D">
              <w:rPr>
                <w:rFonts w:ascii="Times New Roman" w:eastAsia="Times New Roman" w:hAnsi="Times New Roman" w:cs="Times New Roman"/>
                <w:b/>
                <w:bCs/>
                <w:sz w:val="26"/>
                <w:szCs w:val="26"/>
              </w:rPr>
              <w:t>Thời gian kết thúc</w:t>
            </w:r>
          </w:p>
        </w:tc>
        <w:tc>
          <w:tcPr>
            <w:tcW w:w="2465"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D99C30" w14:textId="7F5C9258" w:rsidR="005141E6" w:rsidRPr="001F761D" w:rsidRDefault="00354DAC" w:rsidP="005141E6">
            <w:pPr>
              <w:keepNext/>
              <w:contextualSpacing/>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20</w:t>
            </w:r>
            <w:r w:rsidR="005141E6" w:rsidRPr="001F761D">
              <w:rPr>
                <w:rFonts w:ascii="Times New Roman" w:eastAsia="Times New Roman" w:hAnsi="Times New Roman" w:cs="Times New Roman"/>
                <w:bCs/>
                <w:sz w:val="26"/>
                <w:szCs w:val="26"/>
              </w:rPr>
              <w:t>/</w:t>
            </w:r>
            <w:r>
              <w:rPr>
                <w:rFonts w:ascii="Times New Roman" w:eastAsia="Times New Roman" w:hAnsi="Times New Roman" w:cs="Times New Roman"/>
                <w:bCs/>
                <w:sz w:val="26"/>
                <w:szCs w:val="26"/>
              </w:rPr>
              <w:t>05</w:t>
            </w:r>
            <w:r w:rsidR="005141E6" w:rsidRPr="001F761D">
              <w:rPr>
                <w:rFonts w:ascii="Times New Roman" w:eastAsia="Times New Roman" w:hAnsi="Times New Roman" w:cs="Times New Roman"/>
                <w:bCs/>
                <w:sz w:val="26"/>
                <w:szCs w:val="26"/>
              </w:rPr>
              <w:t>/202</w:t>
            </w:r>
            <w:r>
              <w:rPr>
                <w:rFonts w:ascii="Times New Roman" w:eastAsia="Times New Roman" w:hAnsi="Times New Roman" w:cs="Times New Roman"/>
                <w:bCs/>
                <w:sz w:val="26"/>
                <w:szCs w:val="26"/>
              </w:rPr>
              <w:t>5</w:t>
            </w:r>
          </w:p>
        </w:tc>
      </w:tr>
      <w:tr w:rsidR="005141E6" w:rsidRPr="001F761D" w14:paraId="2DB080BA" w14:textId="77777777" w:rsidTr="003F0363">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67A0B0" w14:textId="77777777" w:rsidR="005141E6" w:rsidRPr="001F761D" w:rsidRDefault="005141E6" w:rsidP="005141E6">
            <w:pPr>
              <w:keepNext/>
              <w:ind w:left="8"/>
              <w:contextualSpacing/>
              <w:rPr>
                <w:rFonts w:ascii="Times New Roman" w:eastAsia="Times New Roman" w:hAnsi="Times New Roman" w:cs="Times New Roman"/>
                <w:b/>
                <w:bCs/>
                <w:sz w:val="26"/>
                <w:szCs w:val="26"/>
              </w:rPr>
            </w:pPr>
            <w:r w:rsidRPr="001F761D">
              <w:rPr>
                <w:rFonts w:ascii="Times New Roman" w:eastAsia="Times New Roman" w:hAnsi="Times New Roman" w:cs="Times New Roman"/>
                <w:b/>
                <w:bCs/>
                <w:sz w:val="26"/>
                <w:szCs w:val="26"/>
              </w:rPr>
              <w:t>Lead Institution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8C5549" w14:textId="77777777" w:rsidR="005141E6" w:rsidRPr="001F761D" w:rsidRDefault="005141E6" w:rsidP="005141E6">
            <w:pPr>
              <w:keepNext/>
              <w:ind w:firstLine="112"/>
              <w:contextualSpacing/>
              <w:rPr>
                <w:rFonts w:ascii="Times New Roman" w:hAnsi="Times New Roman" w:cs="Times New Roman"/>
                <w:sz w:val="26"/>
                <w:szCs w:val="26"/>
              </w:rPr>
            </w:pPr>
            <w:r w:rsidRPr="001F761D">
              <w:rPr>
                <w:rFonts w:ascii="Times New Roman" w:eastAsia="Times New Roman" w:hAnsi="Times New Roman" w:cs="Times New Roman"/>
                <w:bCs/>
                <w:sz w:val="26"/>
                <w:szCs w:val="26"/>
              </w:rPr>
              <w:t>Khoa Công Nghệ Thông Tin, Trường Đại Học Duy Tân</w:t>
            </w:r>
          </w:p>
        </w:tc>
      </w:tr>
      <w:tr w:rsidR="005141E6" w:rsidRPr="001F761D" w14:paraId="50FF7390" w14:textId="77777777" w:rsidTr="003F0363">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4723AE" w14:textId="77777777" w:rsidR="005141E6" w:rsidRPr="001F761D" w:rsidRDefault="005141E6" w:rsidP="005141E6">
            <w:pPr>
              <w:keepNext/>
              <w:ind w:left="8"/>
              <w:contextualSpacing/>
              <w:rPr>
                <w:rFonts w:ascii="Times New Roman" w:eastAsia="Times New Roman" w:hAnsi="Times New Roman" w:cs="Times New Roman"/>
                <w:b/>
                <w:bCs/>
                <w:sz w:val="26"/>
                <w:szCs w:val="26"/>
              </w:rPr>
            </w:pPr>
            <w:r w:rsidRPr="001F761D">
              <w:rPr>
                <w:rFonts w:ascii="Times New Roman" w:eastAsia="Times New Roman" w:hAnsi="Times New Roman" w:cs="Times New Roman"/>
                <w:b/>
                <w:bCs/>
                <w:sz w:val="26"/>
                <w:szCs w:val="26"/>
              </w:rPr>
              <w:t>Giáo viên hướng dẫn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D99D8E" w14:textId="77777777" w:rsidR="00354DAC" w:rsidRPr="00354DAC" w:rsidRDefault="00354DAC" w:rsidP="00354DAC">
            <w:pPr>
              <w:keepNext/>
              <w:ind w:left="-18" w:firstLine="112"/>
              <w:contextualSpacing/>
              <w:rPr>
                <w:rFonts w:ascii="Times New Roman" w:hAnsi="Times New Roman" w:cs="Times New Roman"/>
                <w:bCs/>
                <w:sz w:val="26"/>
                <w:szCs w:val="26"/>
              </w:rPr>
            </w:pPr>
            <w:r w:rsidRPr="00354DAC">
              <w:rPr>
                <w:rFonts w:ascii="Times New Roman" w:hAnsi="Times New Roman" w:cs="Times New Roman"/>
                <w:bCs/>
                <w:sz w:val="26"/>
                <w:szCs w:val="26"/>
              </w:rPr>
              <w:t>Đỗ Thành Bảo Ngọc</w:t>
            </w:r>
          </w:p>
          <w:p w14:paraId="127E0590" w14:textId="77777777" w:rsidR="00354DAC" w:rsidRPr="00354DAC" w:rsidRDefault="00354DAC" w:rsidP="00354DAC">
            <w:pPr>
              <w:keepNext/>
              <w:ind w:left="-18" w:firstLine="112"/>
              <w:contextualSpacing/>
              <w:rPr>
                <w:rFonts w:ascii="Times New Roman" w:hAnsi="Times New Roman" w:cs="Times New Roman"/>
                <w:sz w:val="26"/>
                <w:szCs w:val="26"/>
              </w:rPr>
            </w:pPr>
            <w:r w:rsidRPr="00354DAC">
              <w:rPr>
                <w:rFonts w:ascii="Times New Roman" w:hAnsi="Times New Roman" w:cs="Times New Roman"/>
                <w:bCs/>
                <w:sz w:val="26"/>
                <w:szCs w:val="26"/>
              </w:rPr>
              <w:t>Email: baongocdt@gmail.com</w:t>
            </w:r>
          </w:p>
          <w:p w14:paraId="008387DA" w14:textId="07A828E7" w:rsidR="005141E6" w:rsidRPr="00354DAC" w:rsidRDefault="00354DAC" w:rsidP="00354DAC">
            <w:pPr>
              <w:keepNext/>
              <w:ind w:left="-18" w:firstLine="112"/>
              <w:contextualSpacing/>
              <w:rPr>
                <w:rFonts w:ascii="Times New Roman" w:hAnsi="Times New Roman" w:cs="Times New Roman"/>
                <w:sz w:val="26"/>
                <w:szCs w:val="26"/>
              </w:rPr>
            </w:pPr>
            <w:r w:rsidRPr="00354DAC">
              <w:rPr>
                <w:rFonts w:ascii="Times New Roman" w:hAnsi="Times New Roman" w:cs="Times New Roman"/>
                <w:bCs/>
                <w:sz w:val="26"/>
                <w:szCs w:val="26"/>
              </w:rPr>
              <w:t>Phone: 0905892893</w:t>
            </w:r>
          </w:p>
        </w:tc>
      </w:tr>
      <w:tr w:rsidR="005141E6" w:rsidRPr="001F761D" w14:paraId="14365BB2" w14:textId="77777777" w:rsidTr="003F0363">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012C15" w14:textId="77777777" w:rsidR="005141E6" w:rsidRPr="001F761D" w:rsidRDefault="005141E6" w:rsidP="005141E6">
            <w:pPr>
              <w:keepNext/>
              <w:ind w:left="8"/>
              <w:contextualSpacing/>
              <w:rPr>
                <w:rFonts w:ascii="Times New Roman" w:eastAsia="Times New Roman" w:hAnsi="Times New Roman" w:cs="Times New Roman"/>
                <w:b/>
                <w:bCs/>
                <w:sz w:val="26"/>
                <w:szCs w:val="26"/>
              </w:rPr>
            </w:pPr>
            <w:r w:rsidRPr="001F761D">
              <w:rPr>
                <w:rFonts w:ascii="Times New Roman" w:eastAsia="Times New Roman" w:hAnsi="Times New Roman" w:cs="Times New Roman"/>
                <w:b/>
                <w:bCs/>
                <w:sz w:val="26"/>
                <w:szCs w:val="26"/>
              </w:rPr>
              <w:t>Chủ sở hữu dự án &amp; Chi tiết liên hệ</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34B492" w14:textId="77777777" w:rsidR="00354DAC" w:rsidRPr="00354DAC" w:rsidRDefault="00354DAC" w:rsidP="00354DAC">
            <w:pPr>
              <w:keepNext/>
              <w:ind w:left="-18" w:firstLine="112"/>
              <w:contextualSpacing/>
              <w:rPr>
                <w:rFonts w:ascii="Times New Roman" w:hAnsi="Times New Roman" w:cs="Times New Roman"/>
                <w:bCs/>
                <w:sz w:val="26"/>
                <w:szCs w:val="26"/>
              </w:rPr>
            </w:pPr>
            <w:r w:rsidRPr="00354DAC">
              <w:rPr>
                <w:rFonts w:ascii="Times New Roman" w:hAnsi="Times New Roman" w:cs="Times New Roman"/>
                <w:bCs/>
                <w:sz w:val="26"/>
                <w:szCs w:val="26"/>
              </w:rPr>
              <w:t>Đỗ Thành Bảo Ngọc</w:t>
            </w:r>
          </w:p>
          <w:p w14:paraId="1C0021C3" w14:textId="77777777" w:rsidR="00354DAC" w:rsidRPr="00354DAC" w:rsidRDefault="00354DAC" w:rsidP="00354DAC">
            <w:pPr>
              <w:keepNext/>
              <w:ind w:left="-18" w:firstLine="112"/>
              <w:contextualSpacing/>
              <w:rPr>
                <w:rFonts w:ascii="Times New Roman" w:hAnsi="Times New Roman" w:cs="Times New Roman"/>
                <w:sz w:val="26"/>
                <w:szCs w:val="26"/>
              </w:rPr>
            </w:pPr>
            <w:r w:rsidRPr="00354DAC">
              <w:rPr>
                <w:rFonts w:ascii="Times New Roman" w:hAnsi="Times New Roman" w:cs="Times New Roman"/>
                <w:bCs/>
                <w:sz w:val="26"/>
                <w:szCs w:val="26"/>
              </w:rPr>
              <w:t>Email: baongocdt@gmail.com</w:t>
            </w:r>
          </w:p>
          <w:p w14:paraId="02E7DDD8" w14:textId="2985D0D2" w:rsidR="005141E6" w:rsidRPr="00354DAC" w:rsidRDefault="004E63F3" w:rsidP="00354DAC">
            <w:pPr>
              <w:keepNext/>
              <w:contextualSpacing/>
              <w:rPr>
                <w:rFonts w:ascii="Times New Roman" w:eastAsia="Times New Roman" w:hAnsi="Times New Roman" w:cs="Times New Roman"/>
                <w:sz w:val="26"/>
                <w:szCs w:val="26"/>
              </w:rPr>
            </w:pPr>
            <w:r>
              <w:rPr>
                <w:rFonts w:ascii="Times New Roman" w:hAnsi="Times New Roman" w:cs="Times New Roman"/>
                <w:bCs/>
                <w:sz w:val="26"/>
                <w:szCs w:val="26"/>
              </w:rPr>
              <w:t xml:space="preserve"> </w:t>
            </w:r>
            <w:r w:rsidR="00354DAC" w:rsidRPr="00354DAC">
              <w:rPr>
                <w:rFonts w:ascii="Times New Roman" w:hAnsi="Times New Roman" w:cs="Times New Roman"/>
                <w:bCs/>
                <w:sz w:val="26"/>
                <w:szCs w:val="26"/>
              </w:rPr>
              <w:t>Phone: 0905892893</w:t>
            </w:r>
          </w:p>
        </w:tc>
      </w:tr>
      <w:tr w:rsidR="005141E6" w:rsidRPr="001F761D" w14:paraId="242DACA7" w14:textId="77777777" w:rsidTr="003F0363">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68864D" w14:textId="77777777" w:rsidR="005141E6" w:rsidRPr="001F761D" w:rsidRDefault="005141E6" w:rsidP="005141E6">
            <w:pPr>
              <w:keepNext/>
              <w:ind w:left="8"/>
              <w:contextualSpacing/>
              <w:rPr>
                <w:rFonts w:ascii="Times New Roman" w:eastAsia="Times New Roman" w:hAnsi="Times New Roman" w:cs="Times New Roman"/>
                <w:b/>
                <w:bCs/>
                <w:sz w:val="26"/>
                <w:szCs w:val="26"/>
              </w:rPr>
            </w:pPr>
            <w:r w:rsidRPr="001F761D">
              <w:rPr>
                <w:rFonts w:ascii="Times New Roman" w:eastAsia="Times New Roman" w:hAnsi="Times New Roman" w:cs="Times New Roman"/>
                <w:b/>
                <w:bCs/>
                <w:sz w:val="26"/>
                <w:szCs w:val="26"/>
              </w:rPr>
              <w:t>Đối tác</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F4D8CB" w14:textId="77777777" w:rsidR="005141E6" w:rsidRPr="001F761D" w:rsidRDefault="005141E6" w:rsidP="005141E6">
            <w:pPr>
              <w:keepNext/>
              <w:ind w:firstLine="112"/>
              <w:contextualSpacing/>
              <w:rPr>
                <w:rFonts w:ascii="Times New Roman" w:eastAsia="Times New Roman" w:hAnsi="Times New Roman" w:cs="Times New Roman"/>
                <w:sz w:val="26"/>
                <w:szCs w:val="26"/>
              </w:rPr>
            </w:pPr>
            <w:r w:rsidRPr="001F761D">
              <w:rPr>
                <w:rFonts w:ascii="Times New Roman" w:eastAsia="Times New Roman" w:hAnsi="Times New Roman" w:cs="Times New Roman"/>
                <w:sz w:val="26"/>
                <w:szCs w:val="26"/>
              </w:rPr>
              <w:t>Duy Tan University</w:t>
            </w:r>
          </w:p>
        </w:tc>
      </w:tr>
      <w:tr w:rsidR="00354DAC" w:rsidRPr="001F761D" w14:paraId="7A9B9003" w14:textId="77777777" w:rsidTr="003F0363">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455265" w14:textId="77777777" w:rsidR="00354DAC" w:rsidRPr="001F761D" w:rsidRDefault="00354DAC" w:rsidP="00354DAC">
            <w:pPr>
              <w:keepNext/>
              <w:ind w:left="8"/>
              <w:contextualSpacing/>
              <w:rPr>
                <w:rFonts w:ascii="Times New Roman" w:eastAsia="Times New Roman" w:hAnsi="Times New Roman" w:cs="Times New Roman"/>
                <w:b/>
                <w:bCs/>
                <w:sz w:val="26"/>
                <w:szCs w:val="26"/>
              </w:rPr>
            </w:pPr>
            <w:r w:rsidRPr="001F761D">
              <w:rPr>
                <w:rFonts w:ascii="Times New Roman" w:eastAsia="Times New Roman" w:hAnsi="Times New Roman" w:cs="Times New Roman"/>
                <w:b/>
                <w:bCs/>
                <w:sz w:val="26"/>
                <w:szCs w:val="26"/>
              </w:rPr>
              <w:t>Quản lý dự án &amp; Scrum Master</w:t>
            </w:r>
          </w:p>
        </w:tc>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76AA5C" w14:textId="1B2ED491" w:rsidR="00354DAC" w:rsidRPr="00354DAC" w:rsidRDefault="00354DAC" w:rsidP="00354DAC">
            <w:pPr>
              <w:keepNext/>
              <w:contextualSpacing/>
              <w:rPr>
                <w:rFonts w:ascii="Times New Roman" w:eastAsia="Times New Roman" w:hAnsi="Times New Roman" w:cs="Times New Roman"/>
                <w:sz w:val="26"/>
                <w:szCs w:val="26"/>
              </w:rPr>
            </w:pPr>
            <w:r w:rsidRPr="00354DAC">
              <w:rPr>
                <w:rFonts w:ascii="Times New Roman" w:hAnsi="Times New Roman" w:cs="Times New Roman"/>
                <w:sz w:val="26"/>
                <w:szCs w:val="26"/>
              </w:rPr>
              <w:t>Phạm Thị Thu Hà</w:t>
            </w:r>
          </w:p>
        </w:tc>
        <w:tc>
          <w:tcPr>
            <w:tcW w:w="3150"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vAlign w:val="center"/>
          </w:tcPr>
          <w:p w14:paraId="287251B5" w14:textId="295F11C6" w:rsidR="00354DAC" w:rsidRPr="00354DAC" w:rsidRDefault="00354DAC" w:rsidP="00354DAC">
            <w:pPr>
              <w:snapToGrid w:val="0"/>
              <w:rPr>
                <w:rFonts w:ascii="Times New Roman" w:eastAsia="Tahoma" w:hAnsi="Times New Roman" w:cs="Times New Roman"/>
                <w:bCs/>
                <w:sz w:val="26"/>
                <w:szCs w:val="26"/>
              </w:rPr>
            </w:pPr>
            <w:r w:rsidRPr="00354DAC">
              <w:rPr>
                <w:rFonts w:ascii="Times New Roman" w:eastAsia="Tahoma" w:hAnsi="Times New Roman" w:cs="Times New Roman"/>
                <w:bCs/>
                <w:sz w:val="26"/>
                <w:szCs w:val="26"/>
              </w:rPr>
              <w:t>Phamthithuha3112@gmail.com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B54EC4" w14:textId="1F5EB15A" w:rsidR="00354DAC" w:rsidRPr="00354DAC" w:rsidRDefault="00354DAC" w:rsidP="00354DAC">
            <w:pPr>
              <w:keepNext/>
              <w:contextualSpacing/>
              <w:rPr>
                <w:rFonts w:ascii="Times New Roman" w:eastAsia="Times New Roman" w:hAnsi="Times New Roman" w:cs="Times New Roman"/>
                <w:bCs/>
                <w:sz w:val="26"/>
                <w:szCs w:val="26"/>
              </w:rPr>
            </w:pPr>
            <w:r w:rsidRPr="00354DAC">
              <w:rPr>
                <w:rFonts w:ascii="Times New Roman" w:hAnsi="Times New Roman" w:cs="Times New Roman"/>
                <w:bCs/>
                <w:sz w:val="26"/>
                <w:szCs w:val="26"/>
              </w:rPr>
              <w:t>0964810993</w:t>
            </w:r>
          </w:p>
        </w:tc>
      </w:tr>
      <w:tr w:rsidR="00354DAC" w:rsidRPr="001F761D" w14:paraId="5168EBEA" w14:textId="77777777" w:rsidTr="003F0363">
        <w:tc>
          <w:tcPr>
            <w:tcW w:w="2250"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3CF0C8FD" w14:textId="77777777" w:rsidR="00354DAC" w:rsidRPr="001F761D" w:rsidRDefault="00354DAC" w:rsidP="00354DAC">
            <w:pPr>
              <w:keepNext/>
              <w:contextualSpacing/>
              <w:rPr>
                <w:rFonts w:ascii="Times New Roman" w:eastAsia="Times New Roman" w:hAnsi="Times New Roman" w:cs="Times New Roman"/>
                <w:b/>
                <w:bCs/>
                <w:sz w:val="26"/>
                <w:szCs w:val="26"/>
              </w:rPr>
            </w:pPr>
            <w:r w:rsidRPr="001F761D">
              <w:rPr>
                <w:rFonts w:ascii="Times New Roman" w:eastAsia="Times New Roman" w:hAnsi="Times New Roman" w:cs="Times New Roman"/>
                <w:b/>
                <w:bCs/>
                <w:sz w:val="26"/>
                <w:szCs w:val="26"/>
              </w:rPr>
              <w:t>Thành viên nhóm</w:t>
            </w:r>
          </w:p>
        </w:tc>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5B5C29" w14:textId="6F721604" w:rsidR="00354DAC" w:rsidRPr="00354DAC" w:rsidRDefault="00354DAC" w:rsidP="00354DAC">
            <w:pPr>
              <w:keepNext/>
              <w:ind w:left="-43"/>
              <w:contextualSpacing/>
              <w:rPr>
                <w:rFonts w:ascii="Times New Roman" w:eastAsia="Times New Roman" w:hAnsi="Times New Roman" w:cs="Times New Roman"/>
                <w:sz w:val="26"/>
                <w:szCs w:val="26"/>
              </w:rPr>
            </w:pPr>
            <w:r w:rsidRPr="00354DAC">
              <w:rPr>
                <w:rFonts w:ascii="Times New Roman" w:hAnsi="Times New Roman" w:cs="Times New Roman"/>
                <w:sz w:val="26"/>
                <w:szCs w:val="26"/>
                <w:lang w:val="fr-FR"/>
              </w:rPr>
              <w:t xml:space="preserve"> Lương Văn Ái</w:t>
            </w:r>
          </w:p>
        </w:tc>
        <w:tc>
          <w:tcPr>
            <w:tcW w:w="315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EB9152" w14:textId="175BE844" w:rsidR="00354DAC" w:rsidRPr="00354DAC" w:rsidRDefault="00354DAC" w:rsidP="00354DAC">
            <w:pPr>
              <w:keepNext/>
              <w:contextualSpacing/>
              <w:rPr>
                <w:rFonts w:ascii="Times New Roman" w:hAnsi="Times New Roman" w:cs="Times New Roman"/>
                <w:sz w:val="26"/>
                <w:szCs w:val="26"/>
              </w:rPr>
            </w:pPr>
            <w:r w:rsidRPr="00354DAC">
              <w:rPr>
                <w:rFonts w:ascii="Times New Roman" w:hAnsi="Times New Roman" w:cs="Times New Roman"/>
                <w:sz w:val="26"/>
                <w:szCs w:val="26"/>
              </w:rPr>
              <w:t>linkcrdy@gmail.com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32DD85" w14:textId="22D5C510" w:rsidR="00354DAC" w:rsidRPr="00354DAC" w:rsidRDefault="00354DAC" w:rsidP="00354DAC">
            <w:pPr>
              <w:keepNext/>
              <w:contextualSpacing/>
              <w:rPr>
                <w:rFonts w:ascii="Times New Roman" w:eastAsia="Times New Roman" w:hAnsi="Times New Roman" w:cs="Times New Roman"/>
                <w:sz w:val="26"/>
                <w:szCs w:val="26"/>
              </w:rPr>
            </w:pPr>
            <w:r w:rsidRPr="00354DAC">
              <w:rPr>
                <w:rFonts w:ascii="Times New Roman" w:hAnsi="Times New Roman" w:cs="Times New Roman"/>
                <w:sz w:val="26"/>
                <w:szCs w:val="26"/>
              </w:rPr>
              <w:t>0776294873</w:t>
            </w:r>
          </w:p>
        </w:tc>
      </w:tr>
      <w:tr w:rsidR="00354DAC" w:rsidRPr="001F761D" w14:paraId="1B6680C9" w14:textId="77777777" w:rsidTr="003F0363">
        <w:trPr>
          <w:trHeight w:val="627"/>
        </w:trPr>
        <w:tc>
          <w:tcPr>
            <w:tcW w:w="2250" w:type="dxa"/>
            <w:vMerge/>
            <w:tcBorders>
              <w:left w:val="single" w:sz="4" w:space="0" w:color="00000A"/>
              <w:right w:val="single" w:sz="4" w:space="0" w:color="00000A"/>
            </w:tcBorders>
            <w:shd w:val="clear" w:color="auto" w:fill="FFFFFF"/>
            <w:tcMar>
              <w:left w:w="28" w:type="dxa"/>
            </w:tcMar>
          </w:tcPr>
          <w:p w14:paraId="412F5D7B" w14:textId="77777777" w:rsidR="00354DAC" w:rsidRPr="001F761D" w:rsidRDefault="00354DAC" w:rsidP="00354DAC">
            <w:pPr>
              <w:rPr>
                <w:rFonts w:ascii="Times New Roman" w:hAnsi="Times New Roman" w:cs="Times New Roman"/>
                <w:sz w:val="26"/>
                <w:szCs w:val="26"/>
              </w:rPr>
            </w:pPr>
          </w:p>
        </w:tc>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22109F" w14:textId="59E24D62" w:rsidR="00354DAC" w:rsidRPr="00354DAC" w:rsidRDefault="00354DAC" w:rsidP="00354DAC">
            <w:pPr>
              <w:keepNext/>
              <w:contextualSpacing/>
              <w:rPr>
                <w:rFonts w:ascii="Times New Roman" w:eastAsia="Times New Roman" w:hAnsi="Times New Roman" w:cs="Times New Roman"/>
                <w:bCs/>
                <w:sz w:val="26"/>
                <w:szCs w:val="26"/>
              </w:rPr>
            </w:pPr>
            <w:r w:rsidRPr="00354DAC">
              <w:rPr>
                <w:rFonts w:ascii="Times New Roman" w:hAnsi="Times New Roman" w:cs="Times New Roman"/>
                <w:sz w:val="26"/>
                <w:szCs w:val="26"/>
              </w:rPr>
              <w:t>Huỳnh Nguyễn Cao Đức</w:t>
            </w:r>
          </w:p>
        </w:tc>
        <w:tc>
          <w:tcPr>
            <w:tcW w:w="315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E494E8" w14:textId="24046ED4" w:rsidR="00354DAC" w:rsidRPr="00354DAC" w:rsidRDefault="00354DAC" w:rsidP="00354DAC">
            <w:pPr>
              <w:keepNext/>
              <w:contextualSpacing/>
              <w:rPr>
                <w:rFonts w:ascii="Times New Roman" w:hAnsi="Times New Roman" w:cs="Times New Roman"/>
                <w:sz w:val="26"/>
                <w:szCs w:val="26"/>
              </w:rPr>
            </w:pPr>
            <w:r w:rsidRPr="00354DAC">
              <w:rPr>
                <w:rFonts w:ascii="Times New Roman" w:hAnsi="Times New Roman" w:cs="Times New Roman"/>
                <w:sz w:val="26"/>
                <w:szCs w:val="26"/>
              </w:rPr>
              <w:t>tthello123@gmail.com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314666" w14:textId="3362E276" w:rsidR="00354DAC" w:rsidRPr="00354DAC" w:rsidRDefault="00354DAC" w:rsidP="00354DAC">
            <w:pPr>
              <w:keepNext/>
              <w:contextualSpacing/>
              <w:rPr>
                <w:rFonts w:ascii="Times New Roman" w:eastAsia="Times New Roman" w:hAnsi="Times New Roman" w:cs="Times New Roman"/>
                <w:sz w:val="26"/>
                <w:szCs w:val="26"/>
              </w:rPr>
            </w:pPr>
            <w:r w:rsidRPr="00354DAC">
              <w:rPr>
                <w:rFonts w:ascii="Times New Roman" w:hAnsi="Times New Roman" w:cs="Times New Roman"/>
                <w:sz w:val="26"/>
                <w:szCs w:val="26"/>
                <w:lang w:val="fr-FR"/>
              </w:rPr>
              <w:t>0934750153</w:t>
            </w:r>
          </w:p>
        </w:tc>
      </w:tr>
      <w:tr w:rsidR="00354DAC" w:rsidRPr="001F761D" w14:paraId="607C141F" w14:textId="77777777" w:rsidTr="003F0363">
        <w:trPr>
          <w:trHeight w:val="726"/>
        </w:trPr>
        <w:tc>
          <w:tcPr>
            <w:tcW w:w="2250" w:type="dxa"/>
            <w:vMerge/>
            <w:tcBorders>
              <w:left w:val="single" w:sz="4" w:space="0" w:color="00000A"/>
              <w:right w:val="single" w:sz="4" w:space="0" w:color="00000A"/>
            </w:tcBorders>
            <w:shd w:val="clear" w:color="auto" w:fill="FFFFFF"/>
            <w:tcMar>
              <w:left w:w="28" w:type="dxa"/>
            </w:tcMar>
          </w:tcPr>
          <w:p w14:paraId="46676EAB" w14:textId="77777777" w:rsidR="00354DAC" w:rsidRPr="001F761D" w:rsidRDefault="00354DAC" w:rsidP="00354DAC">
            <w:pPr>
              <w:rPr>
                <w:rFonts w:ascii="Times New Roman" w:hAnsi="Times New Roman" w:cs="Times New Roman"/>
                <w:sz w:val="26"/>
                <w:szCs w:val="26"/>
              </w:rPr>
            </w:pPr>
          </w:p>
        </w:tc>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0D7330" w14:textId="23055B39" w:rsidR="00354DAC" w:rsidRPr="00354DAC" w:rsidRDefault="00354DAC" w:rsidP="00354DAC">
            <w:pPr>
              <w:keepNext/>
              <w:ind w:left="-43"/>
              <w:contextualSpacing/>
              <w:rPr>
                <w:rFonts w:ascii="Times New Roman" w:hAnsi="Times New Roman" w:cs="Times New Roman"/>
                <w:sz w:val="26"/>
                <w:szCs w:val="26"/>
              </w:rPr>
            </w:pPr>
            <w:r>
              <w:rPr>
                <w:rFonts w:ascii="Times New Roman" w:hAnsi="Times New Roman" w:cs="Times New Roman"/>
                <w:sz w:val="26"/>
                <w:szCs w:val="26"/>
              </w:rPr>
              <w:t xml:space="preserve"> </w:t>
            </w:r>
            <w:r w:rsidRPr="00354DAC">
              <w:rPr>
                <w:rFonts w:ascii="Times New Roman" w:hAnsi="Times New Roman" w:cs="Times New Roman"/>
                <w:sz w:val="26"/>
                <w:szCs w:val="26"/>
              </w:rPr>
              <w:t>Nguyễn Thị Thu Thảo</w:t>
            </w:r>
          </w:p>
        </w:tc>
        <w:tc>
          <w:tcPr>
            <w:tcW w:w="315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089C7A" w14:textId="1B0EA46B" w:rsidR="00354DAC" w:rsidRPr="00354DAC" w:rsidRDefault="00354DAC" w:rsidP="00354DAC">
            <w:pPr>
              <w:snapToGrid w:val="0"/>
              <w:rPr>
                <w:rStyle w:val="InternetLink"/>
                <w:rFonts w:ascii="Times New Roman" w:hAnsi="Times New Roman" w:cs="Times New Roman"/>
                <w:sz w:val="26"/>
                <w:szCs w:val="26"/>
                <w:lang w:val="fr-FR"/>
              </w:rPr>
            </w:pPr>
            <w:r w:rsidRPr="00354DAC">
              <w:rPr>
                <w:rFonts w:ascii="Times New Roman" w:hAnsi="Times New Roman" w:cs="Times New Roman"/>
                <w:sz w:val="26"/>
                <w:szCs w:val="26"/>
              </w:rPr>
              <w:t>nguyenthithuthao452003@gmail.com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67DC52" w14:textId="268BA3E3" w:rsidR="00354DAC" w:rsidRPr="00354DAC" w:rsidRDefault="00354DAC" w:rsidP="00354DAC">
            <w:pPr>
              <w:keepNext/>
              <w:contextualSpacing/>
              <w:rPr>
                <w:rFonts w:ascii="Times New Roman" w:eastAsia="Times New Roman" w:hAnsi="Times New Roman" w:cs="Times New Roman"/>
                <w:sz w:val="26"/>
                <w:szCs w:val="26"/>
              </w:rPr>
            </w:pPr>
            <w:r w:rsidRPr="00354DAC">
              <w:rPr>
                <w:rFonts w:ascii="Times New Roman" w:hAnsi="Times New Roman" w:cs="Times New Roman"/>
                <w:sz w:val="26"/>
                <w:szCs w:val="26"/>
              </w:rPr>
              <w:t>0788536741</w:t>
            </w:r>
          </w:p>
        </w:tc>
      </w:tr>
      <w:tr w:rsidR="00354DAC" w:rsidRPr="001F761D" w14:paraId="44165771" w14:textId="77777777" w:rsidTr="003F0363">
        <w:trPr>
          <w:trHeight w:val="510"/>
        </w:trPr>
        <w:tc>
          <w:tcPr>
            <w:tcW w:w="2250" w:type="dxa"/>
            <w:vMerge/>
            <w:tcBorders>
              <w:left w:val="single" w:sz="4" w:space="0" w:color="00000A"/>
              <w:right w:val="single" w:sz="4" w:space="0" w:color="00000A"/>
            </w:tcBorders>
            <w:shd w:val="clear" w:color="auto" w:fill="FFFFFF"/>
            <w:tcMar>
              <w:left w:w="28" w:type="dxa"/>
            </w:tcMar>
          </w:tcPr>
          <w:p w14:paraId="131CDD67" w14:textId="77777777" w:rsidR="00354DAC" w:rsidRPr="001F761D" w:rsidRDefault="00354DAC" w:rsidP="00354DAC">
            <w:pPr>
              <w:rPr>
                <w:rFonts w:ascii="Times New Roman" w:hAnsi="Times New Roman" w:cs="Times New Roman"/>
                <w:sz w:val="26"/>
                <w:szCs w:val="26"/>
              </w:rPr>
            </w:pPr>
          </w:p>
        </w:tc>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6680B9" w14:textId="664F970D" w:rsidR="00354DAC" w:rsidRPr="00354DAC" w:rsidRDefault="00354DAC" w:rsidP="00354DAC">
            <w:pPr>
              <w:keepNext/>
              <w:ind w:left="-43"/>
              <w:contextualSpacing/>
              <w:rPr>
                <w:rFonts w:ascii="Times New Roman" w:hAnsi="Times New Roman" w:cs="Times New Roman"/>
                <w:sz w:val="26"/>
                <w:szCs w:val="26"/>
              </w:rPr>
            </w:pPr>
            <w:r w:rsidRPr="00354DAC">
              <w:rPr>
                <w:rFonts w:ascii="Times New Roman" w:hAnsi="Times New Roman" w:cs="Times New Roman"/>
                <w:bCs/>
                <w:sz w:val="26"/>
                <w:szCs w:val="26"/>
              </w:rPr>
              <w:t xml:space="preserve"> Nguyễn Công Đoàn</w:t>
            </w:r>
          </w:p>
        </w:tc>
        <w:tc>
          <w:tcPr>
            <w:tcW w:w="315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651DE9" w14:textId="656F06B1" w:rsidR="00354DAC" w:rsidRPr="00354DAC" w:rsidRDefault="00354DAC" w:rsidP="00354DAC">
            <w:pPr>
              <w:snapToGrid w:val="0"/>
              <w:rPr>
                <w:rFonts w:ascii="Times New Roman" w:hAnsi="Times New Roman" w:cs="Times New Roman"/>
                <w:color w:val="000000" w:themeColor="text1"/>
                <w:sz w:val="26"/>
                <w:szCs w:val="26"/>
              </w:rPr>
            </w:pPr>
            <w:hyperlink r:id="rId11" w:history="1">
              <w:r w:rsidRPr="00354DAC">
                <w:rPr>
                  <w:rStyle w:val="Hyperlink"/>
                  <w:rFonts w:ascii="Times New Roman" w:eastAsiaTheme="majorEastAsia" w:hAnsi="Times New Roman" w:cs="Times New Roman"/>
                  <w:color w:val="auto"/>
                  <w:sz w:val="26"/>
                  <w:szCs w:val="26"/>
                  <w:u w:val="none"/>
                </w:rPr>
                <w:t>doancarat@gmail.com</w:t>
              </w:r>
            </w:hyperlink>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395248" w14:textId="6B2D73B7" w:rsidR="00354DAC" w:rsidRPr="00354DAC" w:rsidRDefault="00354DAC" w:rsidP="00354DAC">
            <w:pPr>
              <w:keepNext/>
              <w:contextualSpacing/>
              <w:rPr>
                <w:rFonts w:ascii="Times New Roman" w:eastAsia="Times New Roman" w:hAnsi="Times New Roman" w:cs="Times New Roman"/>
                <w:sz w:val="26"/>
                <w:szCs w:val="26"/>
              </w:rPr>
            </w:pPr>
            <w:r w:rsidRPr="00354DAC">
              <w:rPr>
                <w:rFonts w:ascii="Times New Roman" w:hAnsi="Times New Roman" w:cs="Times New Roman"/>
                <w:sz w:val="26"/>
                <w:szCs w:val="26"/>
              </w:rPr>
              <w:t>0368047839</w:t>
            </w:r>
          </w:p>
        </w:tc>
      </w:tr>
      <w:bookmarkEnd w:id="1"/>
    </w:tbl>
    <w:p w14:paraId="2825683D" w14:textId="77777777" w:rsidR="005141E6" w:rsidRDefault="005141E6" w:rsidP="005141E6">
      <w:pPr>
        <w:jc w:val="both"/>
        <w:rPr>
          <w:b/>
          <w:spacing w:val="-1"/>
          <w:position w:val="-1"/>
          <w:szCs w:val="26"/>
        </w:rPr>
      </w:pPr>
    </w:p>
    <w:p w14:paraId="07011C43" w14:textId="77777777" w:rsidR="00BF60D1" w:rsidRDefault="00BF60D1" w:rsidP="00BF60D1">
      <w:pPr>
        <w:jc w:val="both"/>
        <w:rPr>
          <w:b/>
          <w:spacing w:val="-1"/>
          <w:position w:val="-1"/>
          <w:szCs w:val="26"/>
        </w:rPr>
      </w:pPr>
    </w:p>
    <w:p w14:paraId="50A5D8CE" w14:textId="77777777" w:rsidR="00BF60D1" w:rsidRDefault="00BF60D1" w:rsidP="00BF60D1">
      <w:pPr>
        <w:jc w:val="both"/>
        <w:rPr>
          <w:b/>
          <w:spacing w:val="-1"/>
          <w:position w:val="-1"/>
          <w:szCs w:val="26"/>
        </w:rPr>
      </w:pPr>
    </w:p>
    <w:p w14:paraId="40FC6364" w14:textId="77777777" w:rsidR="005141E6" w:rsidRDefault="005141E6">
      <w:pPr>
        <w:spacing w:after="160" w:line="259" w:lineRule="auto"/>
        <w:rPr>
          <w:rFonts w:ascii="Times New Roman" w:hAnsi="Times New Roman" w:cs="Times New Roman"/>
          <w:b/>
          <w:sz w:val="28"/>
          <w:szCs w:val="28"/>
        </w:rPr>
      </w:pPr>
      <w:r>
        <w:rPr>
          <w:rFonts w:ascii="Times New Roman" w:hAnsi="Times New Roman" w:cs="Times New Roman"/>
          <w:b/>
          <w:sz w:val="28"/>
          <w:szCs w:val="28"/>
        </w:rPr>
        <w:br w:type="page"/>
      </w:r>
    </w:p>
    <w:p w14:paraId="653789CA" w14:textId="56D9ED9A" w:rsidR="00BF60D1" w:rsidRPr="00392AA5" w:rsidRDefault="00392AA5" w:rsidP="00392AA5">
      <w:pPr>
        <w:spacing w:after="0"/>
        <w:jc w:val="center"/>
        <w:rPr>
          <w:rFonts w:ascii="Times New Roman" w:hAnsi="Times New Roman" w:cs="Times New Roman"/>
          <w:b/>
          <w:sz w:val="32"/>
          <w:szCs w:val="28"/>
        </w:rPr>
      </w:pPr>
      <w:r w:rsidRPr="00392AA5">
        <w:rPr>
          <w:rFonts w:ascii="Times New Roman" w:hAnsi="Times New Roman" w:cs="Times New Roman"/>
          <w:b/>
          <w:sz w:val="32"/>
          <w:szCs w:val="28"/>
        </w:rPr>
        <w:lastRenderedPageBreak/>
        <w:t>TÊN TÀI LIỆU</w:t>
      </w:r>
    </w:p>
    <w:tbl>
      <w:tblPr>
        <w:tblW w:w="9214" w:type="dxa"/>
        <w:tblInd w:w="113" w:type="dxa"/>
        <w:tblBorders>
          <w:bottom w:val="single" w:sz="4" w:space="0" w:color="00000A"/>
          <w:insideH w:val="single" w:sz="4" w:space="0" w:color="00000A"/>
        </w:tblBorders>
        <w:tblCellMar>
          <w:left w:w="113" w:type="dxa"/>
        </w:tblCellMar>
        <w:tblLook w:val="0000" w:firstRow="0" w:lastRow="0" w:firstColumn="0" w:lastColumn="0" w:noHBand="0" w:noVBand="0"/>
      </w:tblPr>
      <w:tblGrid>
        <w:gridCol w:w="1963"/>
        <w:gridCol w:w="2429"/>
        <w:gridCol w:w="1438"/>
        <w:gridCol w:w="3384"/>
      </w:tblGrid>
      <w:tr w:rsidR="00BF60D1" w:rsidRPr="00AB2DEF" w14:paraId="290B93BC" w14:textId="77777777" w:rsidTr="008465F9">
        <w:tc>
          <w:tcPr>
            <w:tcW w:w="1963" w:type="dxa"/>
            <w:tcBorders>
              <w:top w:val="single" w:sz="4" w:space="0" w:color="00000A"/>
              <w:left w:val="single" w:sz="4" w:space="0" w:color="00000A"/>
              <w:bottom w:val="single" w:sz="4" w:space="0" w:color="00000A"/>
            </w:tcBorders>
            <w:shd w:val="clear" w:color="auto" w:fill="FFFFFF"/>
            <w:tcMar>
              <w:left w:w="28" w:type="dxa"/>
            </w:tcMar>
          </w:tcPr>
          <w:p w14:paraId="1EADF6A8" w14:textId="77777777" w:rsidR="00BF60D1" w:rsidRPr="00A133EA" w:rsidRDefault="00BF60D1" w:rsidP="008465F9">
            <w:pPr>
              <w:rPr>
                <w:rFonts w:ascii="Times New Roman" w:hAnsi="Times New Roman" w:cs="Times New Roman"/>
                <w:b/>
                <w:bCs/>
                <w:sz w:val="28"/>
                <w:szCs w:val="28"/>
                <w:lang w:val="vi-VN"/>
              </w:rPr>
            </w:pPr>
            <w:r>
              <w:rPr>
                <w:rFonts w:ascii="Times New Roman" w:hAnsi="Times New Roman" w:cs="Times New Roman"/>
                <w:b/>
                <w:bCs/>
                <w:sz w:val="28"/>
                <w:szCs w:val="28"/>
                <w:lang w:val="vi-VN"/>
              </w:rPr>
              <w:t>Tên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DC5091" w14:textId="2CFA890E" w:rsidR="00BF60D1" w:rsidRPr="005141E6" w:rsidRDefault="00BF60D1" w:rsidP="008465F9">
            <w:pPr>
              <w:rPr>
                <w:rFonts w:ascii="Times New Roman" w:hAnsi="Times New Roman" w:cs="Times New Roman"/>
                <w:bCs/>
                <w:sz w:val="28"/>
                <w:szCs w:val="28"/>
              </w:rPr>
            </w:pPr>
            <w:r>
              <w:rPr>
                <w:rFonts w:ascii="Times New Roman" w:hAnsi="Times New Roman" w:cs="Times New Roman"/>
                <w:color w:val="000000" w:themeColor="text1"/>
                <w:sz w:val="28"/>
                <w:szCs w:val="28"/>
                <w:lang w:val="vi-VN"/>
              </w:rPr>
              <w:t>Test</w:t>
            </w:r>
            <w:r>
              <w:rPr>
                <w:rFonts w:ascii="Times New Roman" w:hAnsi="Times New Roman" w:cs="Times New Roman"/>
                <w:color w:val="000000" w:themeColor="text1"/>
                <w:sz w:val="28"/>
                <w:szCs w:val="28"/>
              </w:rPr>
              <w:t xml:space="preserve"> Plan Document</w:t>
            </w:r>
            <w:r>
              <w:rPr>
                <w:rFonts w:ascii="Times New Roman" w:hAnsi="Times New Roman" w:cs="Times New Roman"/>
                <w:color w:val="000000" w:themeColor="text1"/>
                <w:sz w:val="28"/>
                <w:szCs w:val="28"/>
                <w:lang w:val="vi-VN"/>
              </w:rPr>
              <w:t xml:space="preserve"> Sprint</w:t>
            </w:r>
            <w:r w:rsidR="005141E6">
              <w:rPr>
                <w:rFonts w:ascii="Times New Roman" w:hAnsi="Times New Roman" w:cs="Times New Roman"/>
                <w:color w:val="000000" w:themeColor="text1"/>
                <w:sz w:val="28"/>
                <w:szCs w:val="28"/>
              </w:rPr>
              <w:t xml:space="preserve"> 2</w:t>
            </w:r>
          </w:p>
        </w:tc>
      </w:tr>
      <w:tr w:rsidR="00BF60D1" w:rsidRPr="00AB2DEF" w14:paraId="21F464C3" w14:textId="77777777" w:rsidTr="008465F9">
        <w:tc>
          <w:tcPr>
            <w:tcW w:w="1963" w:type="dxa"/>
            <w:tcBorders>
              <w:top w:val="single" w:sz="4" w:space="0" w:color="00000A"/>
              <w:left w:val="single" w:sz="4" w:space="0" w:color="00000A"/>
              <w:bottom w:val="single" w:sz="4" w:space="0" w:color="00000A"/>
            </w:tcBorders>
            <w:shd w:val="clear" w:color="auto" w:fill="FFFFFF"/>
            <w:tcMar>
              <w:left w:w="28" w:type="dxa"/>
            </w:tcMar>
          </w:tcPr>
          <w:p w14:paraId="3C2F4A98" w14:textId="77777777" w:rsidR="00BF60D1" w:rsidRPr="00A133EA" w:rsidRDefault="00BF60D1" w:rsidP="008465F9">
            <w:pPr>
              <w:rPr>
                <w:rFonts w:ascii="Times New Roman" w:hAnsi="Times New Roman" w:cs="Times New Roman"/>
                <w:b/>
                <w:bCs/>
                <w:sz w:val="28"/>
                <w:szCs w:val="28"/>
                <w:lang w:val="vi-VN"/>
              </w:rPr>
            </w:pPr>
            <w:r>
              <w:rPr>
                <w:rFonts w:ascii="Times New Roman" w:hAnsi="Times New Roman" w:cs="Times New Roman"/>
                <w:b/>
                <w:bCs/>
                <w:sz w:val="28"/>
                <w:szCs w:val="28"/>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D4D8501" w14:textId="6760218A" w:rsidR="00BF60D1" w:rsidRPr="00AB2DEF" w:rsidRDefault="00354DAC" w:rsidP="008465F9">
            <w:pPr>
              <w:rPr>
                <w:rFonts w:ascii="Times New Roman" w:hAnsi="Times New Roman" w:cs="Times New Roman"/>
                <w:bCs/>
                <w:sz w:val="28"/>
                <w:szCs w:val="28"/>
              </w:rPr>
            </w:pPr>
            <w:r>
              <w:rPr>
                <w:rFonts w:ascii="Times New Roman" w:hAnsi="Times New Roman" w:cs="Times New Roman"/>
                <w:bCs/>
                <w:sz w:val="28"/>
                <w:szCs w:val="28"/>
              </w:rPr>
              <w:t>Phạm Thị Thu Hà</w:t>
            </w:r>
          </w:p>
        </w:tc>
      </w:tr>
      <w:tr w:rsidR="00BF60D1" w:rsidRPr="00AB2DEF" w14:paraId="1A0D368A" w14:textId="77777777" w:rsidTr="008465F9">
        <w:tc>
          <w:tcPr>
            <w:tcW w:w="1963" w:type="dxa"/>
            <w:tcBorders>
              <w:top w:val="single" w:sz="4" w:space="0" w:color="00000A"/>
              <w:left w:val="single" w:sz="4" w:space="0" w:color="00000A"/>
              <w:bottom w:val="single" w:sz="4" w:space="0" w:color="00000A"/>
            </w:tcBorders>
            <w:shd w:val="clear" w:color="auto" w:fill="FFFFFF"/>
            <w:tcMar>
              <w:left w:w="28" w:type="dxa"/>
            </w:tcMar>
          </w:tcPr>
          <w:p w14:paraId="37CA47CF" w14:textId="77777777" w:rsidR="00BF60D1" w:rsidRPr="00A133EA" w:rsidRDefault="00BF60D1" w:rsidP="008465F9">
            <w:pPr>
              <w:rPr>
                <w:rFonts w:ascii="Times New Roman" w:hAnsi="Times New Roman" w:cs="Times New Roman"/>
                <w:b/>
                <w:bCs/>
                <w:sz w:val="28"/>
                <w:szCs w:val="28"/>
                <w:lang w:val="vi-VN"/>
              </w:rPr>
            </w:pPr>
            <w:r>
              <w:rPr>
                <w:rFonts w:ascii="Times New Roman" w:hAnsi="Times New Roman" w:cs="Times New Roman"/>
                <w:b/>
                <w:bCs/>
                <w:sz w:val="28"/>
                <w:szCs w:val="28"/>
                <w:lang w:val="vi-VN"/>
              </w:rPr>
              <w:t>Chức vụ</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31A82A" w14:textId="0DF2806A" w:rsidR="00BF60D1" w:rsidRPr="00AB2DEF" w:rsidRDefault="00BF60D1" w:rsidP="008465F9">
            <w:pPr>
              <w:rPr>
                <w:rFonts w:ascii="Times New Roman" w:hAnsi="Times New Roman" w:cs="Times New Roman"/>
                <w:bCs/>
                <w:sz w:val="28"/>
                <w:szCs w:val="28"/>
              </w:rPr>
            </w:pPr>
            <w:r>
              <w:rPr>
                <w:rFonts w:ascii="Times New Roman" w:hAnsi="Times New Roman" w:cs="Times New Roman"/>
                <w:bCs/>
                <w:sz w:val="28"/>
                <w:szCs w:val="28"/>
              </w:rPr>
              <w:t>Scrum master</w:t>
            </w:r>
          </w:p>
        </w:tc>
      </w:tr>
      <w:tr w:rsidR="00BF60D1" w:rsidRPr="00AB2DEF" w14:paraId="4B05BF1A" w14:textId="77777777" w:rsidTr="008465F9">
        <w:tc>
          <w:tcPr>
            <w:tcW w:w="1963" w:type="dxa"/>
            <w:tcBorders>
              <w:top w:val="single" w:sz="4" w:space="0" w:color="00000A"/>
              <w:left w:val="single" w:sz="4" w:space="0" w:color="00000A"/>
              <w:bottom w:val="single" w:sz="4" w:space="0" w:color="00000A"/>
            </w:tcBorders>
            <w:shd w:val="clear" w:color="auto" w:fill="FFFFFF"/>
            <w:tcMar>
              <w:left w:w="28" w:type="dxa"/>
            </w:tcMar>
          </w:tcPr>
          <w:p w14:paraId="07F21976" w14:textId="77777777" w:rsidR="00BF60D1" w:rsidRPr="00A133EA" w:rsidRDefault="00BF60D1" w:rsidP="008465F9">
            <w:pPr>
              <w:rPr>
                <w:rFonts w:ascii="Times New Roman" w:hAnsi="Times New Roman" w:cs="Times New Roman"/>
                <w:b/>
                <w:bCs/>
                <w:sz w:val="28"/>
                <w:szCs w:val="28"/>
                <w:lang w:val="vi-VN"/>
              </w:rPr>
            </w:pPr>
            <w:r>
              <w:rPr>
                <w:rFonts w:ascii="Times New Roman" w:hAnsi="Times New Roman" w:cs="Times New Roman"/>
                <w:b/>
                <w:bCs/>
                <w:sz w:val="28"/>
                <w:szCs w:val="28"/>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6DC788B9" w14:textId="6D1DB0DD" w:rsidR="00BF60D1" w:rsidRPr="00135D18" w:rsidRDefault="008F3C9B" w:rsidP="008465F9">
            <w:pPr>
              <w:rPr>
                <w:rFonts w:ascii="Times New Roman" w:hAnsi="Times New Roman" w:cs="Times New Roman"/>
                <w:bCs/>
                <w:sz w:val="28"/>
                <w:szCs w:val="28"/>
              </w:rPr>
            </w:pPr>
            <w:r>
              <w:rPr>
                <w:rFonts w:ascii="Times New Roman" w:hAnsi="Times New Roman" w:cs="Times New Roman"/>
                <w:color w:val="000000"/>
                <w:sz w:val="28"/>
                <w:szCs w:val="28"/>
              </w:rPr>
              <w:t>09</w:t>
            </w:r>
            <w:r w:rsidR="00BF60D1">
              <w:rPr>
                <w:rFonts w:ascii="Times New Roman" w:hAnsi="Times New Roman" w:cs="Times New Roman"/>
                <w:color w:val="000000"/>
                <w:sz w:val="28"/>
                <w:szCs w:val="28"/>
              </w:rPr>
              <w:t>/1</w:t>
            </w:r>
            <w:r>
              <w:rPr>
                <w:rFonts w:ascii="Times New Roman" w:hAnsi="Times New Roman" w:cs="Times New Roman"/>
                <w:color w:val="000000"/>
                <w:sz w:val="28"/>
                <w:szCs w:val="28"/>
              </w:rPr>
              <w:t>1</w:t>
            </w:r>
            <w:r w:rsidR="00BF60D1" w:rsidRPr="00135D18">
              <w:rPr>
                <w:rFonts w:ascii="Times New Roman" w:hAnsi="Times New Roman" w:cs="Times New Roman"/>
                <w:color w:val="000000"/>
                <w:sz w:val="28"/>
                <w:szCs w:val="28"/>
              </w:rPr>
              <w:t>/202</w:t>
            </w:r>
            <w:r w:rsidR="00BF60D1">
              <w:rPr>
                <w:rFonts w:ascii="Times New Roman" w:hAnsi="Times New Roman" w:cs="Times New Roman"/>
                <w:color w:val="000000"/>
                <w:sz w:val="28"/>
                <w:szCs w:val="28"/>
              </w:rPr>
              <w:t>4</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1AD51EA4" w14:textId="77777777" w:rsidR="00BF60D1" w:rsidRPr="00A133EA" w:rsidRDefault="00BF60D1" w:rsidP="008465F9">
            <w:pPr>
              <w:rPr>
                <w:rFonts w:ascii="Times New Roman" w:hAnsi="Times New Roman" w:cs="Times New Roman"/>
                <w:b/>
                <w:bCs/>
                <w:sz w:val="28"/>
                <w:szCs w:val="28"/>
                <w:lang w:val="vi-VN"/>
              </w:rPr>
            </w:pPr>
            <w:r>
              <w:rPr>
                <w:rFonts w:ascii="Times New Roman" w:hAnsi="Times New Roman" w:cs="Times New Roman"/>
                <w:b/>
                <w:bCs/>
                <w:sz w:val="28"/>
                <w:szCs w:val="28"/>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D052FBF" w14:textId="42595319" w:rsidR="00BF60D1" w:rsidRPr="00AB2DEF" w:rsidRDefault="00BF60D1" w:rsidP="008465F9">
            <w:pPr>
              <w:rPr>
                <w:rFonts w:ascii="Times New Roman" w:hAnsi="Times New Roman" w:cs="Times New Roman"/>
                <w:bCs/>
                <w:sz w:val="28"/>
                <w:szCs w:val="28"/>
              </w:rPr>
            </w:pPr>
            <w:r w:rsidRPr="00AB2DEF">
              <w:rPr>
                <w:rFonts w:ascii="Times New Roman" w:hAnsi="Times New Roman" w:cs="Times New Roman"/>
                <w:bCs/>
                <w:sz w:val="28"/>
                <w:szCs w:val="28"/>
              </w:rPr>
              <w:t>[</w:t>
            </w:r>
            <w:r>
              <w:rPr>
                <w:rFonts w:ascii="Times New Roman" w:hAnsi="Times New Roman" w:cs="Times New Roman"/>
                <w:bCs/>
                <w:sz w:val="28"/>
                <w:szCs w:val="28"/>
              </w:rPr>
              <w:t>KLTN</w:t>
            </w:r>
            <w:r w:rsidRPr="00AB2DEF">
              <w:rPr>
                <w:rFonts w:ascii="Times New Roman" w:hAnsi="Times New Roman" w:cs="Times New Roman"/>
                <w:bCs/>
                <w:sz w:val="28"/>
                <w:szCs w:val="28"/>
              </w:rPr>
              <w:t>]</w:t>
            </w:r>
            <w:r>
              <w:rPr>
                <w:rFonts w:ascii="Times New Roman" w:hAnsi="Times New Roman" w:cs="Times New Roman"/>
                <w:bCs/>
                <w:sz w:val="28"/>
                <w:szCs w:val="28"/>
              </w:rPr>
              <w:t xml:space="preserve"> </w:t>
            </w:r>
            <w:r w:rsidRPr="00AB2DEF">
              <w:rPr>
                <w:rFonts w:ascii="Times New Roman" w:hAnsi="Times New Roman" w:cs="Times New Roman"/>
                <w:color w:val="000000" w:themeColor="text1"/>
                <w:sz w:val="28"/>
                <w:szCs w:val="28"/>
              </w:rPr>
              <w:t>TestPlanSprint</w:t>
            </w:r>
            <w:r w:rsidR="005141E6">
              <w:rPr>
                <w:rFonts w:ascii="Times New Roman" w:hAnsi="Times New Roman" w:cs="Times New Roman"/>
                <w:color w:val="000000" w:themeColor="text1"/>
                <w:sz w:val="28"/>
                <w:szCs w:val="28"/>
              </w:rPr>
              <w:t>2</w:t>
            </w:r>
            <w:r>
              <w:rPr>
                <w:rFonts w:ascii="Times New Roman" w:hAnsi="Times New Roman" w:cs="Times New Roman"/>
                <w:color w:val="000000" w:themeColor="text1"/>
                <w:sz w:val="28"/>
                <w:szCs w:val="28"/>
              </w:rPr>
              <w:t>.doc</w:t>
            </w:r>
            <w:r w:rsidR="00354DAC">
              <w:rPr>
                <w:rFonts w:ascii="Times New Roman" w:hAnsi="Times New Roman" w:cs="Times New Roman"/>
                <w:color w:val="000000" w:themeColor="text1"/>
                <w:sz w:val="28"/>
                <w:szCs w:val="28"/>
              </w:rPr>
              <w:t>x</w:t>
            </w:r>
          </w:p>
        </w:tc>
      </w:tr>
      <w:tr w:rsidR="00BF60D1" w:rsidRPr="00AB2DEF" w14:paraId="0A99D632" w14:textId="77777777" w:rsidTr="008465F9">
        <w:tc>
          <w:tcPr>
            <w:tcW w:w="1963" w:type="dxa"/>
            <w:tcBorders>
              <w:top w:val="single" w:sz="4" w:space="0" w:color="00000A"/>
              <w:left w:val="single" w:sz="4" w:space="0" w:color="00000A"/>
              <w:bottom w:val="single" w:sz="4" w:space="0" w:color="00000A"/>
            </w:tcBorders>
            <w:shd w:val="clear" w:color="auto" w:fill="FFFFFF"/>
            <w:tcMar>
              <w:left w:w="28" w:type="dxa"/>
            </w:tcMar>
          </w:tcPr>
          <w:p w14:paraId="36812715" w14:textId="77777777" w:rsidR="00BF60D1" w:rsidRPr="00AB2DEF" w:rsidRDefault="00BF60D1" w:rsidP="008465F9">
            <w:pPr>
              <w:rPr>
                <w:rFonts w:ascii="Times New Roman" w:hAnsi="Times New Roman" w:cs="Times New Roman"/>
                <w:b/>
                <w:bCs/>
                <w:color w:val="FF0000"/>
                <w:sz w:val="28"/>
                <w:szCs w:val="28"/>
              </w:rPr>
            </w:pPr>
            <w:r w:rsidRPr="00AB2DEF">
              <w:rPr>
                <w:rFonts w:ascii="Times New Roman" w:hAnsi="Times New Roman" w:cs="Times New Roman"/>
                <w:b/>
                <w:bCs/>
                <w:sz w:val="28"/>
                <w:szCs w:val="28"/>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3C513EB" w14:textId="77777777" w:rsidR="00BF60D1" w:rsidRPr="00AB2DEF" w:rsidRDefault="00BF60D1" w:rsidP="008465F9">
            <w:pPr>
              <w:rPr>
                <w:rFonts w:ascii="Times New Roman" w:hAnsi="Times New Roman" w:cs="Times New Roman"/>
                <w:bCs/>
                <w:sz w:val="28"/>
                <w:szCs w:val="28"/>
              </w:rPr>
            </w:pPr>
          </w:p>
        </w:tc>
      </w:tr>
      <w:tr w:rsidR="00BF60D1" w:rsidRPr="00AB2DEF" w14:paraId="1845089A" w14:textId="77777777" w:rsidTr="008465F9">
        <w:tc>
          <w:tcPr>
            <w:tcW w:w="1963" w:type="dxa"/>
            <w:tcBorders>
              <w:top w:val="single" w:sz="4" w:space="0" w:color="00000A"/>
              <w:left w:val="single" w:sz="4" w:space="0" w:color="00000A"/>
              <w:bottom w:val="single" w:sz="4" w:space="0" w:color="00000A"/>
            </w:tcBorders>
            <w:shd w:val="clear" w:color="auto" w:fill="FFFFFF"/>
            <w:tcMar>
              <w:left w:w="28" w:type="dxa"/>
            </w:tcMar>
          </w:tcPr>
          <w:p w14:paraId="4ABAFC01" w14:textId="77777777" w:rsidR="00BF60D1" w:rsidRPr="00354DAC" w:rsidRDefault="00BF60D1" w:rsidP="008465F9">
            <w:pPr>
              <w:rPr>
                <w:rFonts w:ascii="Times New Roman" w:hAnsi="Times New Roman" w:cs="Times New Roman"/>
                <w:b/>
                <w:bCs/>
                <w:color w:val="FF0000"/>
                <w:sz w:val="28"/>
                <w:szCs w:val="28"/>
              </w:rPr>
            </w:pPr>
            <w:r w:rsidRPr="00354DAC">
              <w:rPr>
                <w:rFonts w:ascii="Times New Roman" w:hAnsi="Times New Roman" w:cs="Times New Roman"/>
                <w:b/>
                <w:bCs/>
                <w:sz w:val="28"/>
                <w:szCs w:val="28"/>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6282EA" w14:textId="6F36099C" w:rsidR="00BF60D1" w:rsidRPr="00354DAC" w:rsidRDefault="00354DAC" w:rsidP="008465F9">
            <w:pPr>
              <w:rPr>
                <w:rFonts w:ascii="Times New Roman" w:hAnsi="Times New Roman" w:cs="Times New Roman"/>
                <w:bCs/>
                <w:sz w:val="28"/>
                <w:szCs w:val="28"/>
              </w:rPr>
            </w:pPr>
            <w:r w:rsidRPr="00354DAC">
              <w:rPr>
                <w:rFonts w:ascii="Times New Roman" w:hAnsi="Times New Roman" w:cs="Times New Roman"/>
                <w:bCs/>
                <w:sz w:val="26"/>
                <w:szCs w:val="26"/>
              </w:rPr>
              <w:t>Khoa CNTT</w:t>
            </w:r>
          </w:p>
        </w:tc>
      </w:tr>
    </w:tbl>
    <w:p w14:paraId="2B67BB43" w14:textId="77777777" w:rsidR="00BF60D1" w:rsidRPr="00AB2DEF" w:rsidRDefault="00BF60D1" w:rsidP="00BF60D1">
      <w:pPr>
        <w:spacing w:after="0"/>
        <w:rPr>
          <w:rFonts w:ascii="Times New Roman" w:hAnsi="Times New Roman" w:cs="Times New Roman"/>
          <w:sz w:val="28"/>
          <w:szCs w:val="28"/>
        </w:rPr>
      </w:pPr>
    </w:p>
    <w:tbl>
      <w:tblPr>
        <w:tblW w:w="9214" w:type="dxa"/>
        <w:tblInd w:w="113" w:type="dxa"/>
        <w:tblBorders>
          <w:bottom w:val="single" w:sz="4" w:space="0" w:color="00000A"/>
          <w:insideH w:val="single" w:sz="4" w:space="0" w:color="00000A"/>
        </w:tblBorders>
        <w:tblCellMar>
          <w:left w:w="113" w:type="dxa"/>
        </w:tblCellMar>
        <w:tblLook w:val="0000" w:firstRow="0" w:lastRow="0" w:firstColumn="0" w:lastColumn="0" w:noHBand="0" w:noVBand="0"/>
      </w:tblPr>
      <w:tblGrid>
        <w:gridCol w:w="1070"/>
        <w:gridCol w:w="2967"/>
        <w:gridCol w:w="1980"/>
        <w:gridCol w:w="3197"/>
      </w:tblGrid>
      <w:tr w:rsidR="00BF60D1" w:rsidRPr="00AB2DEF" w14:paraId="073BD7B2" w14:textId="77777777" w:rsidTr="008465F9">
        <w:tc>
          <w:tcPr>
            <w:tcW w:w="9214" w:type="dxa"/>
            <w:gridSpan w:val="4"/>
            <w:tcBorders>
              <w:bottom w:val="single" w:sz="4" w:space="0" w:color="00000A"/>
            </w:tcBorders>
            <w:shd w:val="clear" w:color="auto" w:fill="FFFFFF"/>
          </w:tcPr>
          <w:p w14:paraId="4587D67A" w14:textId="3D9032BF" w:rsidR="00BF60D1" w:rsidRPr="00AB2DEF" w:rsidRDefault="00392AA5" w:rsidP="008465F9">
            <w:pPr>
              <w:jc w:val="center"/>
              <w:rPr>
                <w:rFonts w:ascii="Times New Roman" w:hAnsi="Times New Roman" w:cs="Times New Roman"/>
                <w:b/>
                <w:bCs/>
                <w:sz w:val="28"/>
                <w:szCs w:val="28"/>
              </w:rPr>
            </w:pPr>
            <w:r>
              <w:rPr>
                <w:rFonts w:ascii="Times New Roman" w:hAnsi="Times New Roman" w:cs="Times New Roman"/>
                <w:b/>
                <w:bCs/>
                <w:sz w:val="32"/>
                <w:szCs w:val="32"/>
              </w:rPr>
              <w:t>LỊCH SỬ TÀI LIỆU</w:t>
            </w:r>
            <w:r w:rsidR="00BF60D1">
              <w:rPr>
                <w:rFonts w:ascii="Times New Roman" w:hAnsi="Times New Roman" w:cs="Times New Roman"/>
                <w:b/>
                <w:bCs/>
                <w:sz w:val="28"/>
                <w:szCs w:val="28"/>
              </w:rPr>
              <w:t xml:space="preserve"> </w:t>
            </w:r>
          </w:p>
        </w:tc>
      </w:tr>
      <w:tr w:rsidR="00BF60D1" w:rsidRPr="00AB2DEF" w14:paraId="58230EAF" w14:textId="77777777" w:rsidTr="008465F9">
        <w:trPr>
          <w:trHeight w:val="372"/>
        </w:trPr>
        <w:tc>
          <w:tcPr>
            <w:tcW w:w="1070"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1DCE852F" w14:textId="77777777" w:rsidR="00BF60D1" w:rsidRPr="00AB2DEF" w:rsidRDefault="00BF60D1" w:rsidP="008465F9">
            <w:pPr>
              <w:jc w:val="center"/>
              <w:rPr>
                <w:rFonts w:ascii="Times New Roman" w:hAnsi="Times New Roman" w:cs="Times New Roman"/>
                <w:b/>
                <w:bCs/>
                <w:sz w:val="28"/>
                <w:szCs w:val="28"/>
              </w:rPr>
            </w:pPr>
            <w:r w:rsidRPr="00AB2DEF">
              <w:rPr>
                <w:rFonts w:ascii="Times New Roman" w:hAnsi="Times New Roman" w:cs="Times New Roman"/>
                <w:b/>
                <w:bCs/>
                <w:sz w:val="28"/>
                <w:szCs w:val="28"/>
              </w:rPr>
              <w:t>Version</w:t>
            </w:r>
          </w:p>
        </w:tc>
        <w:tc>
          <w:tcPr>
            <w:tcW w:w="2967"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16D8146C" w14:textId="77777777" w:rsidR="00BF60D1" w:rsidRPr="00AB2DEF" w:rsidRDefault="00BF60D1" w:rsidP="008465F9">
            <w:pPr>
              <w:jc w:val="center"/>
              <w:rPr>
                <w:rFonts w:ascii="Times New Roman" w:hAnsi="Times New Roman" w:cs="Times New Roman"/>
                <w:b/>
                <w:bCs/>
                <w:sz w:val="28"/>
                <w:szCs w:val="28"/>
              </w:rPr>
            </w:pPr>
            <w:r w:rsidRPr="00AB2DEF">
              <w:rPr>
                <w:rFonts w:ascii="Times New Roman" w:hAnsi="Times New Roman" w:cs="Times New Roman"/>
                <w:b/>
                <w:bCs/>
                <w:sz w:val="28"/>
                <w:szCs w:val="28"/>
              </w:rPr>
              <w:t>Person</w:t>
            </w:r>
          </w:p>
        </w:tc>
        <w:tc>
          <w:tcPr>
            <w:tcW w:w="1980"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7A943D7C" w14:textId="77777777" w:rsidR="00BF60D1" w:rsidRPr="00AB2DEF" w:rsidRDefault="00BF60D1" w:rsidP="008465F9">
            <w:pPr>
              <w:jc w:val="center"/>
              <w:rPr>
                <w:rFonts w:ascii="Times New Roman" w:hAnsi="Times New Roman" w:cs="Times New Roman"/>
                <w:b/>
                <w:bCs/>
                <w:sz w:val="28"/>
                <w:szCs w:val="28"/>
              </w:rPr>
            </w:pPr>
            <w:r w:rsidRPr="00AB2DEF">
              <w:rPr>
                <w:rFonts w:ascii="Times New Roman" w:hAnsi="Times New Roman" w:cs="Times New Roman"/>
                <w:b/>
                <w:bCs/>
                <w:sz w:val="28"/>
                <w:szCs w:val="28"/>
              </w:rPr>
              <w:t>Date</w:t>
            </w:r>
          </w:p>
        </w:tc>
        <w:tc>
          <w:tcPr>
            <w:tcW w:w="3197"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2407BE7A" w14:textId="77777777" w:rsidR="00BF60D1" w:rsidRPr="00AB2DEF" w:rsidRDefault="00BF60D1" w:rsidP="008465F9">
            <w:pPr>
              <w:jc w:val="center"/>
              <w:rPr>
                <w:rFonts w:ascii="Times New Roman" w:hAnsi="Times New Roman" w:cs="Times New Roman"/>
                <w:b/>
                <w:bCs/>
                <w:sz w:val="28"/>
                <w:szCs w:val="28"/>
              </w:rPr>
            </w:pPr>
            <w:r w:rsidRPr="00AB2DEF">
              <w:rPr>
                <w:rFonts w:ascii="Times New Roman" w:hAnsi="Times New Roman" w:cs="Times New Roman"/>
                <w:b/>
                <w:bCs/>
                <w:sz w:val="28"/>
                <w:szCs w:val="28"/>
              </w:rPr>
              <w:t>Description</w:t>
            </w:r>
          </w:p>
        </w:tc>
      </w:tr>
      <w:tr w:rsidR="008F3C9B" w:rsidRPr="00AB2DEF" w14:paraId="547362C5" w14:textId="77777777" w:rsidTr="008465F9">
        <w:tc>
          <w:tcPr>
            <w:tcW w:w="1070" w:type="dxa"/>
            <w:tcBorders>
              <w:top w:val="single" w:sz="4" w:space="0" w:color="00000A"/>
              <w:left w:val="single" w:sz="4" w:space="0" w:color="00000A"/>
              <w:bottom w:val="single" w:sz="4" w:space="0" w:color="00000A"/>
            </w:tcBorders>
            <w:shd w:val="clear" w:color="auto" w:fill="FFFFFF"/>
            <w:tcMar>
              <w:left w:w="28" w:type="dxa"/>
            </w:tcMar>
          </w:tcPr>
          <w:p w14:paraId="53F72A89" w14:textId="77777777" w:rsidR="008F3C9B" w:rsidRPr="00AB2DEF" w:rsidRDefault="008F3C9B" w:rsidP="008F3C9B">
            <w:pPr>
              <w:rPr>
                <w:rFonts w:ascii="Times New Roman" w:hAnsi="Times New Roman" w:cs="Times New Roman"/>
                <w:bCs/>
                <w:sz w:val="28"/>
                <w:szCs w:val="28"/>
              </w:rPr>
            </w:pPr>
            <w:r w:rsidRPr="00AB2DEF">
              <w:rPr>
                <w:rFonts w:ascii="Times New Roman" w:hAnsi="Times New Roman" w:cs="Times New Roman"/>
                <w:bCs/>
                <w:sz w:val="28"/>
                <w:szCs w:val="28"/>
              </w:rPr>
              <w:t>1.0</w:t>
            </w:r>
          </w:p>
        </w:tc>
        <w:tc>
          <w:tcPr>
            <w:tcW w:w="2967" w:type="dxa"/>
            <w:tcBorders>
              <w:top w:val="single" w:sz="4" w:space="0" w:color="00000A"/>
              <w:left w:val="single" w:sz="4" w:space="0" w:color="00000A"/>
              <w:bottom w:val="single" w:sz="4" w:space="0" w:color="00000A"/>
            </w:tcBorders>
            <w:shd w:val="clear" w:color="auto" w:fill="FFFFFF"/>
            <w:tcMar>
              <w:left w:w="28" w:type="dxa"/>
            </w:tcMar>
          </w:tcPr>
          <w:p w14:paraId="4C27B73D" w14:textId="39DDE9E3" w:rsidR="008F3C9B" w:rsidRPr="00AB2DEF" w:rsidRDefault="00354DAC" w:rsidP="008F3C9B">
            <w:pPr>
              <w:ind w:left="709" w:hanging="709"/>
              <w:rPr>
                <w:rFonts w:ascii="Times New Roman" w:hAnsi="Times New Roman" w:cs="Times New Roman"/>
                <w:bCs/>
                <w:sz w:val="28"/>
                <w:szCs w:val="28"/>
              </w:rPr>
            </w:pPr>
            <w:r>
              <w:rPr>
                <w:rFonts w:ascii="Times New Roman" w:hAnsi="Times New Roman" w:cs="Times New Roman"/>
                <w:bCs/>
                <w:sz w:val="28"/>
                <w:szCs w:val="28"/>
              </w:rPr>
              <w:t>Nguyễn Thị Thu Thảo</w:t>
            </w:r>
          </w:p>
        </w:tc>
        <w:tc>
          <w:tcPr>
            <w:tcW w:w="1980" w:type="dxa"/>
            <w:tcBorders>
              <w:top w:val="single" w:sz="4" w:space="0" w:color="00000A"/>
              <w:left w:val="single" w:sz="4" w:space="0" w:color="00000A"/>
              <w:bottom w:val="single" w:sz="4" w:space="0" w:color="00000A"/>
            </w:tcBorders>
            <w:shd w:val="clear" w:color="auto" w:fill="FFFFFF"/>
            <w:tcMar>
              <w:left w:w="28" w:type="dxa"/>
            </w:tcMar>
          </w:tcPr>
          <w:p w14:paraId="2AAD8776" w14:textId="6E8C6A5A" w:rsidR="008F3C9B" w:rsidRPr="0092180D" w:rsidRDefault="00354DAC" w:rsidP="008F3C9B">
            <w:pPr>
              <w:rPr>
                <w:rFonts w:ascii="Times New Roman" w:hAnsi="Times New Roman" w:cs="Times New Roman"/>
                <w:bCs/>
                <w:sz w:val="28"/>
                <w:szCs w:val="28"/>
              </w:rPr>
            </w:pPr>
            <w:r>
              <w:rPr>
                <w:rFonts w:ascii="Times New Roman" w:hAnsi="Times New Roman" w:cs="Times New Roman"/>
                <w:color w:val="000000"/>
                <w:sz w:val="28"/>
                <w:szCs w:val="28"/>
              </w:rPr>
              <w:t>27/04/2025</w:t>
            </w:r>
          </w:p>
        </w:tc>
        <w:tc>
          <w:tcPr>
            <w:tcW w:w="319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E328DB6" w14:textId="77777777" w:rsidR="008F3C9B" w:rsidRPr="00A133EA" w:rsidRDefault="008F3C9B" w:rsidP="008F3C9B">
            <w:pPr>
              <w:rPr>
                <w:rFonts w:ascii="Times New Roman" w:hAnsi="Times New Roman" w:cs="Times New Roman"/>
                <w:bCs/>
                <w:sz w:val="28"/>
                <w:szCs w:val="28"/>
                <w:lang w:val="vi-VN"/>
              </w:rPr>
            </w:pPr>
            <w:r>
              <w:rPr>
                <w:rFonts w:ascii="Times New Roman" w:hAnsi="Times New Roman" w:cs="Times New Roman"/>
                <w:bCs/>
                <w:sz w:val="28"/>
                <w:szCs w:val="28"/>
                <w:lang w:val="vi-VN"/>
              </w:rPr>
              <w:t>Tạo tài liệu</w:t>
            </w:r>
          </w:p>
        </w:tc>
      </w:tr>
    </w:tbl>
    <w:p w14:paraId="12451C7C" w14:textId="77777777" w:rsidR="00BF60D1" w:rsidRPr="00AB2DEF" w:rsidRDefault="00BF60D1" w:rsidP="00BF60D1">
      <w:pPr>
        <w:ind w:left="548"/>
        <w:jc w:val="both"/>
        <w:rPr>
          <w:rFonts w:ascii="Times New Roman" w:hAnsi="Times New Roman" w:cs="Times New Roman"/>
          <w:b/>
          <w:sz w:val="28"/>
          <w:szCs w:val="28"/>
        </w:rPr>
      </w:pPr>
    </w:p>
    <w:p w14:paraId="00627161" w14:textId="77777777" w:rsidR="00BF60D1" w:rsidRPr="00AB2DEF" w:rsidRDefault="00BF60D1" w:rsidP="00BF60D1">
      <w:pPr>
        <w:ind w:left="548"/>
        <w:jc w:val="both"/>
        <w:rPr>
          <w:rFonts w:ascii="Times New Roman" w:hAnsi="Times New Roman" w:cs="Times New Roman"/>
          <w:b/>
          <w:sz w:val="28"/>
          <w:szCs w:val="28"/>
        </w:rPr>
      </w:pPr>
    </w:p>
    <w:p w14:paraId="5BA44FC8" w14:textId="77777777" w:rsidR="00BF60D1" w:rsidRPr="00AB2DEF" w:rsidRDefault="00BF60D1" w:rsidP="00BF60D1">
      <w:pPr>
        <w:jc w:val="center"/>
        <w:rPr>
          <w:rFonts w:ascii="Times New Roman" w:hAnsi="Times New Roman" w:cs="Times New Roman"/>
          <w:b/>
          <w:sz w:val="28"/>
          <w:szCs w:val="28"/>
        </w:rPr>
      </w:pPr>
    </w:p>
    <w:p w14:paraId="499598AE" w14:textId="77777777" w:rsidR="00BF60D1" w:rsidRPr="00E65E00" w:rsidRDefault="00BF60D1" w:rsidP="00BF60D1">
      <w:pPr>
        <w:jc w:val="center"/>
        <w:rPr>
          <w:rFonts w:ascii="Times New Roman" w:hAnsi="Times New Roman" w:cs="Times New Roman"/>
          <w:b/>
          <w:sz w:val="28"/>
          <w:szCs w:val="28"/>
        </w:rPr>
      </w:pPr>
      <w:r w:rsidRPr="00AB2DEF">
        <w:rPr>
          <w:rFonts w:ascii="Times New Roman" w:hAnsi="Times New Roman" w:cs="Times New Roman"/>
          <w:b/>
          <w:noProof/>
          <w:sz w:val="28"/>
          <w:szCs w:val="28"/>
          <w:lang w:eastAsia="en-US"/>
        </w:rPr>
        <mc:AlternateContent>
          <mc:Choice Requires="wps">
            <w:drawing>
              <wp:anchor distT="0" distB="0" distL="114300" distR="114300" simplePos="0" relativeHeight="251657728" behindDoc="0" locked="0" layoutInCell="1" allowOverlap="1" wp14:anchorId="58C96B3D" wp14:editId="4223DC7A">
                <wp:simplePos x="0" y="0"/>
                <wp:positionH relativeFrom="column">
                  <wp:posOffset>5963636</wp:posOffset>
                </wp:positionH>
                <wp:positionV relativeFrom="paragraph">
                  <wp:posOffset>713588</wp:posOffset>
                </wp:positionV>
                <wp:extent cx="286603" cy="259307"/>
                <wp:effectExtent l="0" t="0" r="18415" b="26670"/>
                <wp:wrapNone/>
                <wp:docPr id="12" name="Rectangle 12"/>
                <wp:cNvGraphicFramePr/>
                <a:graphic xmlns:a="http://schemas.openxmlformats.org/drawingml/2006/main">
                  <a:graphicData uri="http://schemas.microsoft.com/office/word/2010/wordprocessingShape">
                    <wps:wsp>
                      <wps:cNvSpPr/>
                      <wps:spPr>
                        <a:xfrm>
                          <a:off x="0" y="0"/>
                          <a:ext cx="286603" cy="259307"/>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0C6C0E" id="Rectangle 12" o:spid="_x0000_s1026" style="position:absolute;margin-left:469.6pt;margin-top:56.2pt;width:22.55pt;height:20.4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" fillcolor="white [3201]" strokecolor="white [3212]" strokeweight="1pt"/>
            </w:pict>
          </mc:Fallback>
        </mc:AlternateContent>
      </w:r>
    </w:p>
    <w:p w14:paraId="0B0F1817" w14:textId="77777777" w:rsidR="00BF60D1" w:rsidRDefault="00BF60D1" w:rsidP="00BF60D1">
      <w:pPr>
        <w:rPr>
          <w:szCs w:val="26"/>
        </w:rPr>
      </w:pPr>
    </w:p>
    <w:p w14:paraId="5D1BEBC4" w14:textId="77777777" w:rsidR="00BF60D1" w:rsidRDefault="00BF60D1" w:rsidP="00BF60D1">
      <w:pPr>
        <w:rPr>
          <w:szCs w:val="26"/>
        </w:rPr>
      </w:pPr>
    </w:p>
    <w:p w14:paraId="1330AE00" w14:textId="77777777" w:rsidR="00BF60D1" w:rsidRDefault="00BF60D1" w:rsidP="00BF60D1">
      <w:pPr>
        <w:rPr>
          <w:szCs w:val="26"/>
        </w:rPr>
      </w:pPr>
    </w:p>
    <w:tbl>
      <w:tblPr>
        <w:tblW w:w="9213" w:type="dxa"/>
        <w:tblInd w:w="155" w:type="dxa"/>
        <w:tblBorders>
          <w:bottom w:val="single" w:sz="4" w:space="0" w:color="00000A"/>
          <w:insideH w:val="single" w:sz="4" w:space="0" w:color="00000A"/>
        </w:tblBorders>
        <w:tblLayout w:type="fixed"/>
        <w:tblCellMar>
          <w:left w:w="183" w:type="dxa"/>
        </w:tblCellMar>
        <w:tblLook w:val="0000" w:firstRow="0" w:lastRow="0" w:firstColumn="0" w:lastColumn="0" w:noHBand="0" w:noVBand="0"/>
      </w:tblPr>
      <w:tblGrid>
        <w:gridCol w:w="141"/>
        <w:gridCol w:w="2173"/>
        <w:gridCol w:w="2867"/>
        <w:gridCol w:w="1440"/>
        <w:gridCol w:w="2592"/>
      </w:tblGrid>
      <w:tr w:rsidR="00BF60D1" w:rsidRPr="00EB5945" w14:paraId="4851973A" w14:textId="77777777" w:rsidTr="008465F9">
        <w:trPr>
          <w:gridBefore w:val="1"/>
          <w:wBefore w:w="141" w:type="dxa"/>
        </w:trPr>
        <w:tc>
          <w:tcPr>
            <w:tcW w:w="9072" w:type="dxa"/>
            <w:gridSpan w:val="4"/>
            <w:tcBorders>
              <w:bottom w:val="single" w:sz="4" w:space="0" w:color="00000A"/>
            </w:tcBorders>
            <w:shd w:val="clear" w:color="auto" w:fill="FFFFFF"/>
          </w:tcPr>
          <w:p w14:paraId="4D8FE9C6" w14:textId="77777777" w:rsidR="00BF60D1" w:rsidRPr="008918A9" w:rsidRDefault="00BF60D1" w:rsidP="008465F9">
            <w:pPr>
              <w:pageBreakBefore/>
              <w:spacing w:line="276" w:lineRule="auto"/>
              <w:jc w:val="center"/>
              <w:rPr>
                <w:rFonts w:ascii="Times New Roman" w:hAnsi="Times New Roman" w:cs="Times New Roman"/>
                <w:b/>
                <w:bCs/>
                <w:sz w:val="32"/>
                <w:szCs w:val="32"/>
              </w:rPr>
            </w:pPr>
            <w:bookmarkStart w:id="2" w:name="_Hlk179147025"/>
            <w:r w:rsidRPr="008918A9">
              <w:rPr>
                <w:rFonts w:ascii="Times New Roman" w:hAnsi="Times New Roman" w:cs="Times New Roman"/>
                <w:b/>
                <w:bCs/>
                <w:sz w:val="32"/>
                <w:szCs w:val="32"/>
                <w:lang w:val="vi-VN"/>
              </w:rPr>
              <w:lastRenderedPageBreak/>
              <w:t>PHÊ DUYỆT TÀI LIỆU</w:t>
            </w:r>
          </w:p>
          <w:p w14:paraId="25083E7A" w14:textId="77777777" w:rsidR="00BF60D1" w:rsidRPr="00EB5945" w:rsidRDefault="00BF60D1" w:rsidP="008465F9">
            <w:pPr>
              <w:spacing w:after="160" w:line="276" w:lineRule="auto"/>
              <w:jc w:val="center"/>
              <w:rPr>
                <w:rFonts w:ascii="Times New Roman" w:hAnsi="Times New Roman" w:cs="Times New Roman"/>
                <w:bCs/>
                <w:sz w:val="28"/>
                <w:szCs w:val="28"/>
              </w:rPr>
            </w:pPr>
            <w:r w:rsidRPr="00EB5945">
              <w:rPr>
                <w:rFonts w:ascii="Times New Roman" w:hAnsi="Times New Roman" w:cs="Times New Roman"/>
                <w:bCs/>
                <w:sz w:val="28"/>
                <w:szCs w:val="28"/>
              </w:rPr>
              <w:t>Cần có các chữ ký sau để phê duyệt tài liệu này</w:t>
            </w:r>
          </w:p>
        </w:tc>
      </w:tr>
      <w:tr w:rsidR="00354DAC" w:rsidRPr="00EB5945" w14:paraId="63D1CE84" w14:textId="77777777" w:rsidTr="008465F9">
        <w:trPr>
          <w:trHeight w:val="566"/>
        </w:trPr>
        <w:tc>
          <w:tcPr>
            <w:tcW w:w="2314"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235BCA" w14:textId="77777777" w:rsidR="00354DAC" w:rsidRPr="00EB5945" w:rsidRDefault="00354DAC" w:rsidP="00354DAC">
            <w:pPr>
              <w:spacing w:line="276" w:lineRule="auto"/>
              <w:rPr>
                <w:rFonts w:ascii="Times New Roman" w:hAnsi="Times New Roman" w:cs="Times New Roman"/>
                <w:b/>
                <w:bCs/>
                <w:sz w:val="28"/>
                <w:szCs w:val="28"/>
              </w:rPr>
            </w:pPr>
          </w:p>
          <w:p w14:paraId="50855EC6" w14:textId="77777777" w:rsidR="00354DAC" w:rsidRPr="00EB5945" w:rsidRDefault="00354DAC" w:rsidP="00354DAC">
            <w:pPr>
              <w:spacing w:line="276" w:lineRule="auto"/>
              <w:rPr>
                <w:rFonts w:ascii="Times New Roman" w:hAnsi="Times New Roman" w:cs="Times New Roman"/>
                <w:b/>
                <w:bCs/>
                <w:sz w:val="28"/>
                <w:szCs w:val="28"/>
                <w:lang w:val="vi-VN"/>
              </w:rPr>
            </w:pPr>
            <w:r w:rsidRPr="00EB5945">
              <w:rPr>
                <w:rFonts w:ascii="Times New Roman" w:hAnsi="Times New Roman" w:cs="Times New Roman"/>
                <w:b/>
                <w:bCs/>
                <w:sz w:val="28"/>
                <w:szCs w:val="28"/>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5F978D" w14:textId="77777777" w:rsidR="00354DAC" w:rsidRPr="00354DAC" w:rsidRDefault="00354DAC" w:rsidP="00354DAC">
            <w:pPr>
              <w:keepNext/>
              <w:ind w:firstLine="112"/>
              <w:contextualSpacing/>
              <w:rPr>
                <w:rFonts w:ascii="Times New Roman" w:hAnsi="Times New Roman" w:cs="Times New Roman"/>
                <w:bCs/>
                <w:sz w:val="26"/>
                <w:szCs w:val="26"/>
              </w:rPr>
            </w:pPr>
          </w:p>
          <w:p w14:paraId="1D4BD5A7" w14:textId="6745DE14" w:rsidR="00354DAC" w:rsidRPr="00354DAC" w:rsidRDefault="00354DAC" w:rsidP="00354DAC">
            <w:pPr>
              <w:keepNext/>
              <w:spacing w:line="276" w:lineRule="auto"/>
              <w:contextualSpacing/>
              <w:rPr>
                <w:rFonts w:ascii="Times New Roman" w:hAnsi="Times New Roman" w:cs="Times New Roman"/>
                <w:bCs/>
                <w:sz w:val="26"/>
                <w:szCs w:val="26"/>
              </w:rPr>
            </w:pPr>
            <w:r w:rsidRPr="00354DAC">
              <w:rPr>
                <w:rFonts w:ascii="Times New Roman" w:hAnsi="Times New Roman" w:cs="Times New Roman"/>
                <w:bCs/>
                <w:sz w:val="26"/>
                <w:szCs w:val="26"/>
              </w:rPr>
              <w:t xml:space="preserve"> Đỗ Thành Bảo Ngọc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501800" w14:textId="19C97DF4" w:rsidR="00354DAC" w:rsidRPr="00354DAC" w:rsidRDefault="00354DAC" w:rsidP="00354DAC">
            <w:pPr>
              <w:spacing w:after="160" w:line="276" w:lineRule="auto"/>
              <w:rPr>
                <w:rFonts w:ascii="Times New Roman" w:hAnsi="Times New Roman" w:cs="Times New Roman"/>
                <w:b/>
                <w:bCs/>
                <w:sz w:val="26"/>
                <w:szCs w:val="26"/>
              </w:rPr>
            </w:pPr>
            <w:r w:rsidRPr="00354DAC">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B5718B" w14:textId="77777777" w:rsidR="00354DAC" w:rsidRPr="00354DAC" w:rsidRDefault="00354DAC" w:rsidP="00354DAC">
            <w:pPr>
              <w:spacing w:after="160" w:line="276" w:lineRule="auto"/>
              <w:rPr>
                <w:rFonts w:ascii="Times New Roman" w:hAnsi="Times New Roman" w:cs="Times New Roman"/>
                <w:bCs/>
                <w:sz w:val="26"/>
                <w:szCs w:val="26"/>
              </w:rPr>
            </w:pPr>
          </w:p>
        </w:tc>
      </w:tr>
      <w:tr w:rsidR="00354DAC" w:rsidRPr="00EB5945" w14:paraId="63A55229" w14:textId="77777777" w:rsidTr="008465F9">
        <w:trPr>
          <w:trHeight w:val="624"/>
        </w:trPr>
        <w:tc>
          <w:tcPr>
            <w:tcW w:w="2314"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02EC8E6D" w14:textId="77777777" w:rsidR="00354DAC" w:rsidRPr="00EB5945" w:rsidRDefault="00354DAC" w:rsidP="00354DAC">
            <w:pPr>
              <w:spacing w:line="276" w:lineRule="auto"/>
              <w:rPr>
                <w:rFonts w:ascii="Times New Roman" w:hAnsi="Times New Roman" w:cs="Times New Roman"/>
                <w:sz w:val="28"/>
                <w:szCs w:val="28"/>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4820915D" w14:textId="77777777" w:rsidR="00354DAC" w:rsidRPr="00354DAC" w:rsidRDefault="00354DAC" w:rsidP="00354DAC">
            <w:pPr>
              <w:spacing w:line="276"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75653F" w14:textId="11515524" w:rsidR="00354DAC" w:rsidRPr="00354DAC" w:rsidRDefault="00354DAC" w:rsidP="00354DAC">
            <w:pPr>
              <w:spacing w:line="276" w:lineRule="auto"/>
              <w:rPr>
                <w:rFonts w:ascii="Times New Roman" w:hAnsi="Times New Roman" w:cs="Times New Roman"/>
                <w:bCs/>
                <w:sz w:val="26"/>
                <w:szCs w:val="26"/>
              </w:rPr>
            </w:pPr>
            <w:r w:rsidRPr="00354DAC">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6B9DECE" w14:textId="2FF88D39" w:rsidR="00354DAC" w:rsidRPr="00354DAC" w:rsidRDefault="00354DAC" w:rsidP="00354DAC">
            <w:pPr>
              <w:spacing w:after="160" w:line="276" w:lineRule="auto"/>
              <w:rPr>
                <w:rFonts w:ascii="Times New Roman" w:hAnsi="Times New Roman" w:cs="Times New Roman"/>
                <w:bCs/>
                <w:sz w:val="26"/>
                <w:szCs w:val="26"/>
              </w:rPr>
            </w:pPr>
            <w:r w:rsidRPr="00354DAC">
              <w:rPr>
                <w:rFonts w:ascii="Times New Roman" w:hAnsi="Times New Roman" w:cs="Times New Roman"/>
                <w:bCs/>
                <w:sz w:val="26"/>
                <w:szCs w:val="26"/>
              </w:rPr>
              <w:t>…/…/2025</w:t>
            </w:r>
          </w:p>
        </w:tc>
      </w:tr>
      <w:tr w:rsidR="00354DAC" w:rsidRPr="00EB5945" w14:paraId="1ADC01CB" w14:textId="77777777" w:rsidTr="008465F9">
        <w:trPr>
          <w:trHeight w:val="629"/>
        </w:trPr>
        <w:tc>
          <w:tcPr>
            <w:tcW w:w="2314"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4DDA1E" w14:textId="77777777" w:rsidR="00354DAC" w:rsidRPr="00EB5945" w:rsidRDefault="00354DAC" w:rsidP="00354DAC">
            <w:pPr>
              <w:spacing w:after="160" w:line="276" w:lineRule="auto"/>
              <w:rPr>
                <w:rFonts w:ascii="Times New Roman" w:hAnsi="Times New Roman" w:cs="Times New Roman"/>
                <w:b/>
                <w:bCs/>
                <w:sz w:val="28"/>
                <w:szCs w:val="28"/>
                <w:lang w:val="vi-VN"/>
              </w:rPr>
            </w:pPr>
            <w:r w:rsidRPr="00EB5945">
              <w:rPr>
                <w:rFonts w:ascii="Times New Roman" w:hAnsi="Times New Roman" w:cs="Times New Roman"/>
                <w:b/>
                <w:bCs/>
                <w:sz w:val="28"/>
                <w:szCs w:val="28"/>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B587F7" w14:textId="7CC24CBC" w:rsidR="00354DAC" w:rsidRPr="00354DAC" w:rsidRDefault="00354DAC" w:rsidP="00354DAC">
            <w:pPr>
              <w:spacing w:after="160" w:line="276" w:lineRule="auto"/>
              <w:rPr>
                <w:rFonts w:ascii="Times New Roman" w:hAnsi="Times New Roman" w:cs="Times New Roman"/>
                <w:bCs/>
                <w:sz w:val="26"/>
                <w:szCs w:val="26"/>
              </w:rPr>
            </w:pPr>
            <w:r w:rsidRPr="00354DAC">
              <w:rPr>
                <w:rFonts w:ascii="Times New Roman" w:hAnsi="Times New Roman" w:cs="Times New Roman"/>
                <w:bCs/>
                <w:sz w:val="26"/>
                <w:szCs w:val="26"/>
              </w:rPr>
              <w:t xml:space="preserve"> Đỗ Thành Bảo Ngọc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2DEB1D" w14:textId="2E7ABCF1" w:rsidR="00354DAC" w:rsidRPr="00354DAC" w:rsidRDefault="00354DAC" w:rsidP="00354DAC">
            <w:pPr>
              <w:spacing w:after="160" w:line="276" w:lineRule="auto"/>
              <w:rPr>
                <w:rFonts w:ascii="Times New Roman" w:hAnsi="Times New Roman" w:cs="Times New Roman"/>
                <w:b/>
                <w:bCs/>
                <w:sz w:val="26"/>
                <w:szCs w:val="26"/>
              </w:rPr>
            </w:pPr>
            <w:r w:rsidRPr="00354DAC">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A1B651" w14:textId="77777777" w:rsidR="00354DAC" w:rsidRPr="00354DAC" w:rsidRDefault="00354DAC" w:rsidP="00354DAC">
            <w:pPr>
              <w:spacing w:after="160" w:line="276" w:lineRule="auto"/>
              <w:rPr>
                <w:rFonts w:ascii="Times New Roman" w:hAnsi="Times New Roman" w:cs="Times New Roman"/>
                <w:bCs/>
                <w:sz w:val="26"/>
                <w:szCs w:val="26"/>
              </w:rPr>
            </w:pPr>
          </w:p>
        </w:tc>
      </w:tr>
      <w:tr w:rsidR="00354DAC" w:rsidRPr="00EB5945" w14:paraId="038E46C6" w14:textId="77777777" w:rsidTr="008465F9">
        <w:trPr>
          <w:trHeight w:val="620"/>
        </w:trPr>
        <w:tc>
          <w:tcPr>
            <w:tcW w:w="2314"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053D7D5A" w14:textId="77777777" w:rsidR="00354DAC" w:rsidRPr="00EB5945" w:rsidRDefault="00354DAC" w:rsidP="00354DAC">
            <w:pPr>
              <w:spacing w:line="276" w:lineRule="auto"/>
              <w:rPr>
                <w:rFonts w:ascii="Times New Roman" w:hAnsi="Times New Roman" w:cs="Times New Roman"/>
                <w:sz w:val="28"/>
                <w:szCs w:val="28"/>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22FE8671" w14:textId="77777777" w:rsidR="00354DAC" w:rsidRPr="00354DAC" w:rsidRDefault="00354DAC" w:rsidP="00354DAC">
            <w:pPr>
              <w:spacing w:line="276"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785EFE" w14:textId="1C076F8D" w:rsidR="00354DAC" w:rsidRPr="00354DAC" w:rsidRDefault="00354DAC" w:rsidP="00354DAC">
            <w:pPr>
              <w:spacing w:line="276" w:lineRule="auto"/>
              <w:rPr>
                <w:rFonts w:ascii="Times New Roman" w:hAnsi="Times New Roman" w:cs="Times New Roman"/>
                <w:bCs/>
                <w:sz w:val="26"/>
                <w:szCs w:val="26"/>
              </w:rPr>
            </w:pPr>
            <w:r w:rsidRPr="00354DAC">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E0E3C1" w14:textId="4D9899D8" w:rsidR="00354DAC" w:rsidRPr="00354DAC" w:rsidRDefault="00354DAC" w:rsidP="00354DAC">
            <w:pPr>
              <w:spacing w:after="160" w:line="276" w:lineRule="auto"/>
              <w:rPr>
                <w:rFonts w:ascii="Times New Roman" w:hAnsi="Times New Roman" w:cs="Times New Roman"/>
                <w:bCs/>
                <w:sz w:val="26"/>
                <w:szCs w:val="26"/>
              </w:rPr>
            </w:pPr>
            <w:r w:rsidRPr="00354DAC">
              <w:rPr>
                <w:rFonts w:ascii="Times New Roman" w:hAnsi="Times New Roman" w:cs="Times New Roman"/>
                <w:bCs/>
                <w:sz w:val="26"/>
                <w:szCs w:val="26"/>
              </w:rPr>
              <w:t>…/…/2025</w:t>
            </w:r>
          </w:p>
        </w:tc>
      </w:tr>
      <w:tr w:rsidR="00354DAC" w:rsidRPr="00EB5945" w14:paraId="0AF9CFA4" w14:textId="77777777" w:rsidTr="008465F9">
        <w:trPr>
          <w:trHeight w:val="611"/>
        </w:trPr>
        <w:tc>
          <w:tcPr>
            <w:tcW w:w="2314"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3DBD60" w14:textId="53A53DC1" w:rsidR="00354DAC" w:rsidRPr="00EB5945" w:rsidRDefault="00354DAC" w:rsidP="00354DAC">
            <w:pPr>
              <w:spacing w:after="160" w:line="276" w:lineRule="auto"/>
              <w:rPr>
                <w:rFonts w:ascii="Times New Roman" w:hAnsi="Times New Roman" w:cs="Times New Roman"/>
                <w:b/>
                <w:bCs/>
                <w:sz w:val="28"/>
                <w:szCs w:val="28"/>
              </w:rPr>
            </w:pPr>
            <w:r w:rsidRPr="001F761D">
              <w:rPr>
                <w:rFonts w:ascii="Times New Roman" w:eastAsia="Times New Roman" w:hAnsi="Times New Roman" w:cs="Times New Roman"/>
                <w:b/>
                <w:bCs/>
                <w:sz w:val="26"/>
                <w:szCs w:val="26"/>
              </w:rPr>
              <w:t>Scrum 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96BC21" w14:textId="6CA6CC5D" w:rsidR="00354DAC" w:rsidRPr="00354DAC" w:rsidRDefault="00354DAC" w:rsidP="00354DAC">
            <w:pPr>
              <w:spacing w:after="160" w:line="276" w:lineRule="auto"/>
              <w:rPr>
                <w:rFonts w:ascii="Times New Roman" w:hAnsi="Times New Roman" w:cs="Times New Roman"/>
                <w:sz w:val="26"/>
                <w:szCs w:val="26"/>
                <w:lang w:val="fr-FR"/>
              </w:rPr>
            </w:pPr>
            <w:r w:rsidRPr="00354DAC">
              <w:rPr>
                <w:rFonts w:ascii="Times New Roman" w:hAnsi="Times New Roman" w:cs="Times New Roman"/>
                <w:sz w:val="26"/>
                <w:szCs w:val="26"/>
                <w:lang w:val="fr-FR"/>
              </w:rPr>
              <w:t xml:space="preserve"> Phạm Thị Thu Hà</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BC16ED" w14:textId="15FA34DB" w:rsidR="00354DAC" w:rsidRPr="00354DAC" w:rsidRDefault="00354DAC" w:rsidP="00354DAC">
            <w:pPr>
              <w:spacing w:after="160" w:line="276" w:lineRule="auto"/>
              <w:rPr>
                <w:rFonts w:ascii="Times New Roman" w:hAnsi="Times New Roman" w:cs="Times New Roman"/>
                <w:b/>
                <w:bCs/>
                <w:sz w:val="26"/>
                <w:szCs w:val="26"/>
              </w:rPr>
            </w:pPr>
            <w:r w:rsidRPr="00354DAC">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C8733E" w14:textId="77777777" w:rsidR="00354DAC" w:rsidRPr="00354DAC" w:rsidRDefault="00354DAC" w:rsidP="00354DAC">
            <w:pPr>
              <w:spacing w:after="160" w:line="276" w:lineRule="auto"/>
              <w:rPr>
                <w:rFonts w:ascii="Times New Roman" w:hAnsi="Times New Roman" w:cs="Times New Roman"/>
                <w:bCs/>
                <w:sz w:val="26"/>
                <w:szCs w:val="26"/>
              </w:rPr>
            </w:pPr>
          </w:p>
        </w:tc>
      </w:tr>
      <w:tr w:rsidR="00354DAC" w:rsidRPr="00EB5945" w14:paraId="01FC7E30" w14:textId="77777777" w:rsidTr="008465F9">
        <w:trPr>
          <w:trHeight w:val="629"/>
        </w:trPr>
        <w:tc>
          <w:tcPr>
            <w:tcW w:w="2314"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2C9F904F" w14:textId="77777777" w:rsidR="00354DAC" w:rsidRPr="00EB5945" w:rsidRDefault="00354DAC" w:rsidP="00354DAC">
            <w:pPr>
              <w:spacing w:line="276" w:lineRule="auto"/>
              <w:rPr>
                <w:rFonts w:ascii="Times New Roman" w:hAnsi="Times New Roman" w:cs="Times New Roman"/>
                <w:sz w:val="28"/>
                <w:szCs w:val="28"/>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006FF65A" w14:textId="77777777" w:rsidR="00354DAC" w:rsidRPr="00354DAC" w:rsidRDefault="00354DAC" w:rsidP="00354DAC">
            <w:pPr>
              <w:spacing w:line="276"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4A9164" w14:textId="051A8E31" w:rsidR="00354DAC" w:rsidRPr="00354DAC" w:rsidRDefault="00354DAC" w:rsidP="00354DAC">
            <w:pPr>
              <w:spacing w:line="276" w:lineRule="auto"/>
              <w:rPr>
                <w:rFonts w:ascii="Times New Roman" w:hAnsi="Times New Roman" w:cs="Times New Roman"/>
                <w:bCs/>
                <w:sz w:val="26"/>
                <w:szCs w:val="26"/>
              </w:rPr>
            </w:pPr>
            <w:r w:rsidRPr="00354DAC">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B89A18" w14:textId="796915B2" w:rsidR="00354DAC" w:rsidRPr="00354DAC" w:rsidRDefault="00354DAC" w:rsidP="00354DAC">
            <w:pPr>
              <w:spacing w:after="160" w:line="276" w:lineRule="auto"/>
              <w:rPr>
                <w:rFonts w:ascii="Times New Roman" w:hAnsi="Times New Roman" w:cs="Times New Roman"/>
                <w:bCs/>
                <w:sz w:val="26"/>
                <w:szCs w:val="26"/>
              </w:rPr>
            </w:pPr>
            <w:r w:rsidRPr="00354DAC">
              <w:rPr>
                <w:rFonts w:ascii="Times New Roman" w:hAnsi="Times New Roman" w:cs="Times New Roman"/>
                <w:bCs/>
                <w:sz w:val="26"/>
                <w:szCs w:val="26"/>
              </w:rPr>
              <w:t>…/…/2025</w:t>
            </w:r>
          </w:p>
        </w:tc>
      </w:tr>
      <w:tr w:rsidR="00354DAC" w:rsidRPr="00EB5945" w14:paraId="03B4ED5D" w14:textId="77777777" w:rsidTr="008465F9">
        <w:trPr>
          <w:trHeight w:val="620"/>
        </w:trPr>
        <w:tc>
          <w:tcPr>
            <w:tcW w:w="2314" w:type="dxa"/>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E81A764" w14:textId="77777777" w:rsidR="00354DAC" w:rsidRPr="00EB5945" w:rsidRDefault="00354DAC" w:rsidP="00354DAC">
            <w:pPr>
              <w:spacing w:after="160" w:line="276" w:lineRule="auto"/>
              <w:rPr>
                <w:rFonts w:ascii="Times New Roman" w:hAnsi="Times New Roman" w:cs="Times New Roman"/>
                <w:b/>
                <w:bCs/>
                <w:sz w:val="28"/>
                <w:szCs w:val="28"/>
                <w:lang w:val="vi-VN"/>
              </w:rPr>
            </w:pPr>
            <w:r w:rsidRPr="00EB5945">
              <w:rPr>
                <w:rFonts w:ascii="Times New Roman" w:hAnsi="Times New Roman" w:cs="Times New Roman"/>
                <w:b/>
                <w:bCs/>
                <w:sz w:val="28"/>
                <w:szCs w:val="28"/>
                <w:lang w:val="vi-VN"/>
              </w:rPr>
              <w:t>Thành viên</w:t>
            </w:r>
          </w:p>
        </w:tc>
        <w:tc>
          <w:tcPr>
            <w:tcW w:w="2867"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C7B26BF" w14:textId="6D4204EA" w:rsidR="00354DAC" w:rsidRPr="00354DAC" w:rsidRDefault="00354DAC" w:rsidP="00354DAC">
            <w:pPr>
              <w:keepNext/>
              <w:spacing w:line="276" w:lineRule="auto"/>
              <w:contextualSpacing/>
              <w:rPr>
                <w:rFonts w:ascii="Times New Roman" w:hAnsi="Times New Roman" w:cs="Times New Roman"/>
                <w:bCs/>
                <w:sz w:val="26"/>
                <w:szCs w:val="26"/>
              </w:rPr>
            </w:pPr>
            <w:r w:rsidRPr="00354DAC">
              <w:rPr>
                <w:rFonts w:ascii="Times New Roman" w:hAnsi="Times New Roman" w:cs="Times New Roman"/>
                <w:sz w:val="26"/>
                <w:szCs w:val="26"/>
              </w:rPr>
              <w:t>Lương Văn Ái</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8A20EF" w14:textId="1F6FDF3A" w:rsidR="00354DAC" w:rsidRPr="00354DAC" w:rsidRDefault="00354DAC" w:rsidP="00354DAC">
            <w:pPr>
              <w:spacing w:after="160" w:line="276" w:lineRule="auto"/>
              <w:rPr>
                <w:rFonts w:ascii="Times New Roman" w:hAnsi="Times New Roman" w:cs="Times New Roman"/>
                <w:b/>
                <w:bCs/>
                <w:sz w:val="26"/>
                <w:szCs w:val="26"/>
              </w:rPr>
            </w:pPr>
            <w:r w:rsidRPr="00354DAC">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1E6FD4" w14:textId="77777777" w:rsidR="00354DAC" w:rsidRPr="00354DAC" w:rsidRDefault="00354DAC" w:rsidP="00354DAC">
            <w:pPr>
              <w:spacing w:after="160" w:line="276" w:lineRule="auto"/>
              <w:rPr>
                <w:rFonts w:ascii="Times New Roman" w:hAnsi="Times New Roman" w:cs="Times New Roman"/>
                <w:bCs/>
                <w:sz w:val="26"/>
                <w:szCs w:val="26"/>
              </w:rPr>
            </w:pPr>
          </w:p>
        </w:tc>
      </w:tr>
      <w:tr w:rsidR="00354DAC" w:rsidRPr="00EB5945" w14:paraId="335F025E" w14:textId="77777777" w:rsidTr="008465F9">
        <w:trPr>
          <w:trHeight w:val="620"/>
        </w:trPr>
        <w:tc>
          <w:tcPr>
            <w:tcW w:w="2314" w:type="dxa"/>
            <w:gridSpan w:val="2"/>
            <w:vMerge/>
            <w:tcBorders>
              <w:left w:val="single" w:sz="4" w:space="0" w:color="00000A"/>
              <w:right w:val="single" w:sz="4" w:space="0" w:color="00000A"/>
            </w:tcBorders>
            <w:shd w:val="clear" w:color="auto" w:fill="FFFFFF"/>
            <w:tcMar>
              <w:left w:w="28" w:type="dxa"/>
            </w:tcMar>
            <w:vAlign w:val="center"/>
          </w:tcPr>
          <w:p w14:paraId="4F02B7FD" w14:textId="77777777" w:rsidR="00354DAC" w:rsidRPr="00EB5945" w:rsidRDefault="00354DAC" w:rsidP="00354DAC">
            <w:pPr>
              <w:spacing w:after="160" w:line="276" w:lineRule="auto"/>
              <w:rPr>
                <w:rFonts w:ascii="Times New Roman" w:hAnsi="Times New Roman" w:cs="Times New Roman"/>
                <w:b/>
                <w:bCs/>
                <w:sz w:val="28"/>
                <w:szCs w:val="28"/>
              </w:rPr>
            </w:pPr>
          </w:p>
        </w:tc>
        <w:tc>
          <w:tcPr>
            <w:tcW w:w="2867" w:type="dxa"/>
            <w:vMerge/>
            <w:tcBorders>
              <w:left w:val="single" w:sz="4" w:space="0" w:color="00000A"/>
              <w:bottom w:val="single" w:sz="4" w:space="0" w:color="00000A"/>
              <w:right w:val="single" w:sz="4" w:space="0" w:color="00000A"/>
            </w:tcBorders>
            <w:shd w:val="clear" w:color="auto" w:fill="FFFFFF"/>
            <w:tcMar>
              <w:left w:w="28" w:type="dxa"/>
            </w:tcMar>
            <w:vAlign w:val="center"/>
          </w:tcPr>
          <w:p w14:paraId="36594F62" w14:textId="77777777" w:rsidR="00354DAC" w:rsidRPr="00354DAC" w:rsidRDefault="00354DAC" w:rsidP="00354DAC">
            <w:pPr>
              <w:keepNext/>
              <w:spacing w:line="276" w:lineRule="auto"/>
              <w:contextualSpacing/>
              <w:rPr>
                <w:rFonts w:ascii="Times New Roman" w:hAnsi="Times New Roman" w:cs="Times New Roman"/>
                <w:bCs/>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4740B7" w14:textId="481841EF" w:rsidR="00354DAC" w:rsidRPr="00354DAC" w:rsidRDefault="00354DAC" w:rsidP="00354DAC">
            <w:pPr>
              <w:spacing w:line="276" w:lineRule="auto"/>
              <w:rPr>
                <w:rFonts w:ascii="Times New Roman" w:hAnsi="Times New Roman" w:cs="Times New Roman"/>
                <w:bCs/>
                <w:sz w:val="26"/>
                <w:szCs w:val="26"/>
              </w:rPr>
            </w:pPr>
            <w:r w:rsidRPr="00354DAC">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8A655B" w14:textId="375FF333" w:rsidR="00354DAC" w:rsidRPr="00354DAC" w:rsidRDefault="00354DAC" w:rsidP="00354DAC">
            <w:pPr>
              <w:spacing w:after="160" w:line="276" w:lineRule="auto"/>
              <w:rPr>
                <w:rFonts w:ascii="Times New Roman" w:hAnsi="Times New Roman" w:cs="Times New Roman"/>
                <w:bCs/>
                <w:sz w:val="26"/>
                <w:szCs w:val="26"/>
              </w:rPr>
            </w:pPr>
            <w:r w:rsidRPr="00354DAC">
              <w:rPr>
                <w:rFonts w:ascii="Times New Roman" w:hAnsi="Times New Roman" w:cs="Times New Roman"/>
                <w:bCs/>
                <w:sz w:val="26"/>
                <w:szCs w:val="26"/>
              </w:rPr>
              <w:t>…/…/2025</w:t>
            </w:r>
          </w:p>
        </w:tc>
      </w:tr>
      <w:tr w:rsidR="00354DAC" w:rsidRPr="00EB5945" w14:paraId="4FCF49F7" w14:textId="77777777" w:rsidTr="008465F9">
        <w:trPr>
          <w:trHeight w:val="620"/>
        </w:trPr>
        <w:tc>
          <w:tcPr>
            <w:tcW w:w="2314" w:type="dxa"/>
            <w:gridSpan w:val="2"/>
            <w:vMerge/>
            <w:tcBorders>
              <w:left w:val="single" w:sz="4" w:space="0" w:color="00000A"/>
              <w:right w:val="single" w:sz="4" w:space="0" w:color="00000A"/>
            </w:tcBorders>
            <w:shd w:val="clear" w:color="auto" w:fill="FFFFFF"/>
            <w:tcMar>
              <w:left w:w="28" w:type="dxa"/>
            </w:tcMar>
            <w:vAlign w:val="center"/>
          </w:tcPr>
          <w:p w14:paraId="5EEA8D5D" w14:textId="77777777" w:rsidR="00354DAC" w:rsidRPr="00EB5945" w:rsidRDefault="00354DAC" w:rsidP="00354DAC">
            <w:pPr>
              <w:spacing w:after="160" w:line="276" w:lineRule="auto"/>
              <w:rPr>
                <w:rFonts w:ascii="Times New Roman" w:hAnsi="Times New Roman" w:cs="Times New Roman"/>
                <w:b/>
                <w:bCs/>
                <w:sz w:val="28"/>
                <w:szCs w:val="28"/>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44CB49" w14:textId="15FB46FE" w:rsidR="00354DAC" w:rsidRPr="00354DAC" w:rsidRDefault="00354DAC" w:rsidP="00354DAC">
            <w:pPr>
              <w:keepNext/>
              <w:spacing w:line="276" w:lineRule="auto"/>
              <w:contextualSpacing/>
              <w:rPr>
                <w:rFonts w:ascii="Times New Roman" w:eastAsia="Times New Roman" w:hAnsi="Times New Roman" w:cs="Times New Roman"/>
                <w:sz w:val="26"/>
                <w:szCs w:val="26"/>
              </w:rPr>
            </w:pPr>
            <w:r w:rsidRPr="00354DAC">
              <w:rPr>
                <w:rFonts w:ascii="Times New Roman" w:hAnsi="Times New Roman" w:cs="Times New Roman"/>
                <w:bCs/>
                <w:sz w:val="26"/>
                <w:szCs w:val="26"/>
              </w:rPr>
              <w:t>Huỳnh Nguyễn Cao Đức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378817" w14:textId="06788DEC" w:rsidR="00354DAC" w:rsidRPr="00354DAC" w:rsidRDefault="00354DAC" w:rsidP="00354DAC">
            <w:pPr>
              <w:spacing w:after="160" w:line="276" w:lineRule="auto"/>
              <w:rPr>
                <w:rFonts w:ascii="Times New Roman" w:hAnsi="Times New Roman" w:cs="Times New Roman"/>
                <w:b/>
                <w:bCs/>
                <w:sz w:val="26"/>
                <w:szCs w:val="26"/>
              </w:rPr>
            </w:pPr>
            <w:r w:rsidRPr="00354DAC">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6C824B" w14:textId="77777777" w:rsidR="00354DAC" w:rsidRPr="00354DAC" w:rsidRDefault="00354DAC" w:rsidP="00354DAC">
            <w:pPr>
              <w:spacing w:after="160" w:line="276" w:lineRule="auto"/>
              <w:rPr>
                <w:rFonts w:ascii="Times New Roman" w:hAnsi="Times New Roman" w:cs="Times New Roman"/>
                <w:bCs/>
                <w:sz w:val="26"/>
                <w:szCs w:val="26"/>
              </w:rPr>
            </w:pPr>
          </w:p>
        </w:tc>
      </w:tr>
      <w:tr w:rsidR="00354DAC" w:rsidRPr="00EB5945" w14:paraId="54D75A43" w14:textId="77777777" w:rsidTr="008465F9">
        <w:trPr>
          <w:trHeight w:val="611"/>
        </w:trPr>
        <w:tc>
          <w:tcPr>
            <w:tcW w:w="2314" w:type="dxa"/>
            <w:gridSpan w:val="2"/>
            <w:vMerge/>
            <w:tcBorders>
              <w:left w:val="single" w:sz="4" w:space="0" w:color="00000A"/>
              <w:right w:val="single" w:sz="4" w:space="0" w:color="00000A"/>
            </w:tcBorders>
            <w:tcMar>
              <w:left w:w="28" w:type="dxa"/>
            </w:tcMar>
            <w:vAlign w:val="center"/>
          </w:tcPr>
          <w:p w14:paraId="5E5576F3" w14:textId="77777777" w:rsidR="00354DAC" w:rsidRPr="00EB5945" w:rsidRDefault="00354DAC" w:rsidP="00354DAC">
            <w:pPr>
              <w:spacing w:line="276" w:lineRule="auto"/>
              <w:rPr>
                <w:rFonts w:ascii="Times New Roman" w:hAnsi="Times New Roman" w:cs="Times New Roman"/>
                <w:sz w:val="28"/>
                <w:szCs w:val="28"/>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0FC1298A" w14:textId="77777777" w:rsidR="00354DAC" w:rsidRPr="00354DAC" w:rsidRDefault="00354DAC" w:rsidP="00354DAC">
            <w:pPr>
              <w:spacing w:line="276"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633DC5" w14:textId="6785B7A1" w:rsidR="00354DAC" w:rsidRPr="00354DAC" w:rsidRDefault="00354DAC" w:rsidP="00354DAC">
            <w:pPr>
              <w:spacing w:line="276" w:lineRule="auto"/>
              <w:rPr>
                <w:rFonts w:ascii="Times New Roman" w:hAnsi="Times New Roman" w:cs="Times New Roman"/>
                <w:bCs/>
                <w:sz w:val="26"/>
                <w:szCs w:val="26"/>
              </w:rPr>
            </w:pPr>
            <w:r w:rsidRPr="00354DAC">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456F9A" w14:textId="01877D7B" w:rsidR="00354DAC" w:rsidRPr="00354DAC" w:rsidRDefault="00354DAC" w:rsidP="00354DAC">
            <w:pPr>
              <w:spacing w:after="160" w:line="276" w:lineRule="auto"/>
              <w:rPr>
                <w:rFonts w:ascii="Times New Roman" w:hAnsi="Times New Roman" w:cs="Times New Roman"/>
                <w:bCs/>
                <w:sz w:val="26"/>
                <w:szCs w:val="26"/>
              </w:rPr>
            </w:pPr>
            <w:r w:rsidRPr="00354DAC">
              <w:rPr>
                <w:rFonts w:ascii="Times New Roman" w:hAnsi="Times New Roman" w:cs="Times New Roman"/>
                <w:bCs/>
                <w:sz w:val="26"/>
                <w:szCs w:val="26"/>
              </w:rPr>
              <w:t>…/…/2025</w:t>
            </w:r>
          </w:p>
        </w:tc>
      </w:tr>
      <w:tr w:rsidR="00354DAC" w:rsidRPr="00EB5945" w14:paraId="3A905155" w14:textId="77777777" w:rsidTr="008465F9">
        <w:trPr>
          <w:trHeight w:val="629"/>
        </w:trPr>
        <w:tc>
          <w:tcPr>
            <w:tcW w:w="2314" w:type="dxa"/>
            <w:gridSpan w:val="2"/>
            <w:vMerge/>
            <w:tcBorders>
              <w:left w:val="single" w:sz="4" w:space="0" w:color="00000A"/>
              <w:right w:val="single" w:sz="4" w:space="0" w:color="00000A"/>
            </w:tcBorders>
            <w:shd w:val="clear" w:color="auto" w:fill="FFFFFF"/>
            <w:tcMar>
              <w:left w:w="28" w:type="dxa"/>
            </w:tcMar>
            <w:vAlign w:val="center"/>
          </w:tcPr>
          <w:p w14:paraId="64AE932E" w14:textId="77777777" w:rsidR="00354DAC" w:rsidRPr="00EB5945" w:rsidRDefault="00354DAC" w:rsidP="00354DAC">
            <w:pPr>
              <w:spacing w:line="276" w:lineRule="auto"/>
              <w:rPr>
                <w:rFonts w:ascii="Times New Roman" w:hAnsi="Times New Roman" w:cs="Times New Roman"/>
                <w:sz w:val="28"/>
                <w:szCs w:val="28"/>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19E15C" w14:textId="10410AC8" w:rsidR="00354DAC" w:rsidRPr="00354DAC" w:rsidRDefault="00354DAC" w:rsidP="00354DAC">
            <w:pPr>
              <w:keepNext/>
              <w:spacing w:line="276" w:lineRule="auto"/>
              <w:contextualSpacing/>
              <w:rPr>
                <w:rFonts w:ascii="Times New Roman" w:hAnsi="Times New Roman" w:cs="Times New Roman"/>
                <w:sz w:val="26"/>
                <w:szCs w:val="26"/>
              </w:rPr>
            </w:pPr>
            <w:r w:rsidRPr="00354DAC">
              <w:rPr>
                <w:rFonts w:ascii="Times New Roman" w:hAnsi="Times New Roman" w:cs="Times New Roman"/>
                <w:sz w:val="26"/>
                <w:szCs w:val="26"/>
              </w:rPr>
              <w:t>Nguyễn Thị Thu Thảo</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E79264" w14:textId="0C00665D" w:rsidR="00354DAC" w:rsidRPr="00354DAC" w:rsidRDefault="00354DAC" w:rsidP="00354DAC">
            <w:pPr>
              <w:spacing w:after="160" w:line="276" w:lineRule="auto"/>
              <w:rPr>
                <w:rFonts w:ascii="Times New Roman" w:hAnsi="Times New Roman" w:cs="Times New Roman"/>
                <w:b/>
                <w:bCs/>
                <w:sz w:val="26"/>
                <w:szCs w:val="26"/>
              </w:rPr>
            </w:pPr>
            <w:r w:rsidRPr="00354DAC">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E7C57E" w14:textId="77777777" w:rsidR="00354DAC" w:rsidRPr="00354DAC" w:rsidRDefault="00354DAC" w:rsidP="00354DAC">
            <w:pPr>
              <w:spacing w:after="160" w:line="276" w:lineRule="auto"/>
              <w:rPr>
                <w:rFonts w:ascii="Times New Roman" w:hAnsi="Times New Roman" w:cs="Times New Roman"/>
                <w:bCs/>
                <w:sz w:val="26"/>
                <w:szCs w:val="26"/>
              </w:rPr>
            </w:pPr>
          </w:p>
        </w:tc>
      </w:tr>
      <w:tr w:rsidR="00354DAC" w:rsidRPr="00EB5945" w14:paraId="4E16A575" w14:textId="77777777" w:rsidTr="008465F9">
        <w:trPr>
          <w:trHeight w:val="620"/>
        </w:trPr>
        <w:tc>
          <w:tcPr>
            <w:tcW w:w="2314" w:type="dxa"/>
            <w:gridSpan w:val="2"/>
            <w:vMerge/>
            <w:tcBorders>
              <w:left w:val="single" w:sz="4" w:space="0" w:color="00000A"/>
              <w:right w:val="single" w:sz="4" w:space="0" w:color="00000A"/>
            </w:tcBorders>
            <w:tcMar>
              <w:left w:w="28" w:type="dxa"/>
            </w:tcMar>
            <w:vAlign w:val="center"/>
          </w:tcPr>
          <w:p w14:paraId="4D8D0C8F" w14:textId="77777777" w:rsidR="00354DAC" w:rsidRPr="00EB5945" w:rsidRDefault="00354DAC" w:rsidP="00354DAC">
            <w:pPr>
              <w:spacing w:line="276" w:lineRule="auto"/>
              <w:rPr>
                <w:rFonts w:ascii="Times New Roman" w:hAnsi="Times New Roman" w:cs="Times New Roman"/>
                <w:sz w:val="28"/>
                <w:szCs w:val="28"/>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3727AC42" w14:textId="77777777" w:rsidR="00354DAC" w:rsidRPr="00354DAC" w:rsidRDefault="00354DAC" w:rsidP="00354DAC">
            <w:pPr>
              <w:spacing w:line="276"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081F72" w14:textId="3B06F854" w:rsidR="00354DAC" w:rsidRPr="00354DAC" w:rsidRDefault="00354DAC" w:rsidP="00354DAC">
            <w:pPr>
              <w:spacing w:line="276" w:lineRule="auto"/>
              <w:rPr>
                <w:rFonts w:ascii="Times New Roman" w:hAnsi="Times New Roman" w:cs="Times New Roman"/>
                <w:bCs/>
                <w:sz w:val="26"/>
                <w:szCs w:val="26"/>
              </w:rPr>
            </w:pPr>
            <w:r w:rsidRPr="00354DAC">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AB061F" w14:textId="40497411" w:rsidR="00354DAC" w:rsidRPr="00354DAC" w:rsidRDefault="00354DAC" w:rsidP="00354DAC">
            <w:pPr>
              <w:spacing w:after="160" w:line="276" w:lineRule="auto"/>
              <w:rPr>
                <w:rFonts w:ascii="Times New Roman" w:hAnsi="Times New Roman" w:cs="Times New Roman"/>
                <w:bCs/>
                <w:sz w:val="26"/>
                <w:szCs w:val="26"/>
              </w:rPr>
            </w:pPr>
            <w:r w:rsidRPr="00354DAC">
              <w:rPr>
                <w:rFonts w:ascii="Times New Roman" w:hAnsi="Times New Roman" w:cs="Times New Roman"/>
                <w:bCs/>
                <w:sz w:val="26"/>
                <w:szCs w:val="26"/>
              </w:rPr>
              <w:t>…/…/2025</w:t>
            </w:r>
          </w:p>
        </w:tc>
      </w:tr>
      <w:tr w:rsidR="00354DAC" w:rsidRPr="00EB5945" w14:paraId="54EC8007" w14:textId="77777777" w:rsidTr="008465F9">
        <w:trPr>
          <w:trHeight w:val="620"/>
        </w:trPr>
        <w:tc>
          <w:tcPr>
            <w:tcW w:w="2314" w:type="dxa"/>
            <w:gridSpan w:val="2"/>
            <w:vMerge/>
            <w:tcBorders>
              <w:left w:val="single" w:sz="4" w:space="0" w:color="00000A"/>
              <w:right w:val="single" w:sz="4" w:space="0" w:color="00000A"/>
            </w:tcBorders>
            <w:tcMar>
              <w:left w:w="28" w:type="dxa"/>
            </w:tcMar>
            <w:vAlign w:val="center"/>
          </w:tcPr>
          <w:p w14:paraId="55D65D4F" w14:textId="77777777" w:rsidR="00354DAC" w:rsidRPr="00EB5945" w:rsidRDefault="00354DAC" w:rsidP="00354DAC">
            <w:pPr>
              <w:spacing w:line="276" w:lineRule="auto"/>
              <w:rPr>
                <w:rFonts w:ascii="Times New Roman" w:hAnsi="Times New Roman" w:cs="Times New Roman"/>
                <w:sz w:val="28"/>
                <w:szCs w:val="28"/>
              </w:rPr>
            </w:pPr>
          </w:p>
        </w:tc>
        <w:tc>
          <w:tcPr>
            <w:tcW w:w="2867" w:type="dxa"/>
            <w:vMerge w:val="restart"/>
            <w:tcBorders>
              <w:top w:val="single" w:sz="4" w:space="0" w:color="00000A"/>
              <w:left w:val="single" w:sz="4" w:space="0" w:color="00000A"/>
              <w:right w:val="single" w:sz="4" w:space="0" w:color="00000A"/>
            </w:tcBorders>
            <w:tcMar>
              <w:left w:w="28" w:type="dxa"/>
            </w:tcMar>
            <w:vAlign w:val="center"/>
          </w:tcPr>
          <w:p w14:paraId="27E0F86D" w14:textId="77E5FAF6" w:rsidR="00354DAC" w:rsidRPr="00354DAC" w:rsidRDefault="00354DAC" w:rsidP="00354DAC">
            <w:pPr>
              <w:spacing w:line="276" w:lineRule="auto"/>
              <w:rPr>
                <w:rFonts w:ascii="Times New Roman" w:hAnsi="Times New Roman" w:cs="Times New Roman"/>
                <w:sz w:val="26"/>
                <w:szCs w:val="26"/>
              </w:rPr>
            </w:pPr>
            <w:r w:rsidRPr="00354DAC">
              <w:rPr>
                <w:rFonts w:ascii="Times New Roman" w:hAnsi="Times New Roman" w:cs="Times New Roman"/>
                <w:sz w:val="26"/>
                <w:szCs w:val="26"/>
              </w:rPr>
              <w:t>Nguyễn Công Đoàn</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A74749" w14:textId="53378822" w:rsidR="00354DAC" w:rsidRPr="00354DAC" w:rsidRDefault="00354DAC" w:rsidP="00354DAC">
            <w:pPr>
              <w:spacing w:line="276" w:lineRule="auto"/>
              <w:rPr>
                <w:rFonts w:ascii="Times New Roman" w:hAnsi="Times New Roman" w:cs="Times New Roman"/>
                <w:b/>
                <w:bCs/>
                <w:sz w:val="26"/>
                <w:szCs w:val="26"/>
              </w:rPr>
            </w:pPr>
            <w:r w:rsidRPr="00354DAC">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66A59E" w14:textId="77777777" w:rsidR="00354DAC" w:rsidRPr="00354DAC" w:rsidRDefault="00354DAC" w:rsidP="00354DAC">
            <w:pPr>
              <w:spacing w:after="160" w:line="276" w:lineRule="auto"/>
              <w:rPr>
                <w:rFonts w:ascii="Times New Roman" w:hAnsi="Times New Roman" w:cs="Times New Roman"/>
                <w:bCs/>
                <w:sz w:val="26"/>
                <w:szCs w:val="26"/>
              </w:rPr>
            </w:pPr>
          </w:p>
        </w:tc>
      </w:tr>
      <w:tr w:rsidR="00354DAC" w:rsidRPr="00EB5945" w14:paraId="44953FBF" w14:textId="77777777" w:rsidTr="008465F9">
        <w:trPr>
          <w:trHeight w:val="620"/>
        </w:trPr>
        <w:tc>
          <w:tcPr>
            <w:tcW w:w="2314" w:type="dxa"/>
            <w:gridSpan w:val="2"/>
            <w:vMerge/>
            <w:tcBorders>
              <w:left w:val="single" w:sz="4" w:space="0" w:color="00000A"/>
              <w:right w:val="single" w:sz="4" w:space="0" w:color="00000A"/>
            </w:tcBorders>
            <w:tcMar>
              <w:left w:w="28" w:type="dxa"/>
            </w:tcMar>
            <w:vAlign w:val="center"/>
          </w:tcPr>
          <w:p w14:paraId="0FF88063" w14:textId="77777777" w:rsidR="00354DAC" w:rsidRPr="00EB5945" w:rsidRDefault="00354DAC" w:rsidP="00354DAC">
            <w:pPr>
              <w:spacing w:line="276" w:lineRule="auto"/>
              <w:rPr>
                <w:rFonts w:ascii="Times New Roman" w:hAnsi="Times New Roman" w:cs="Times New Roman"/>
                <w:sz w:val="28"/>
                <w:szCs w:val="28"/>
              </w:rPr>
            </w:pPr>
          </w:p>
        </w:tc>
        <w:tc>
          <w:tcPr>
            <w:tcW w:w="2867" w:type="dxa"/>
            <w:vMerge/>
            <w:tcBorders>
              <w:left w:val="single" w:sz="4" w:space="0" w:color="00000A"/>
              <w:bottom w:val="single" w:sz="4" w:space="0" w:color="00000A"/>
              <w:right w:val="single" w:sz="4" w:space="0" w:color="00000A"/>
            </w:tcBorders>
            <w:tcMar>
              <w:left w:w="28" w:type="dxa"/>
            </w:tcMar>
            <w:vAlign w:val="center"/>
          </w:tcPr>
          <w:p w14:paraId="4B620266" w14:textId="77777777" w:rsidR="00354DAC" w:rsidRPr="00354DAC" w:rsidRDefault="00354DAC" w:rsidP="00354DAC">
            <w:pPr>
              <w:spacing w:line="276"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02D1E2" w14:textId="677B877F" w:rsidR="00354DAC" w:rsidRPr="00354DAC" w:rsidRDefault="00354DAC" w:rsidP="00354DAC">
            <w:pPr>
              <w:spacing w:line="276" w:lineRule="auto"/>
              <w:rPr>
                <w:rFonts w:ascii="Times New Roman" w:hAnsi="Times New Roman" w:cs="Times New Roman"/>
                <w:b/>
                <w:bCs/>
                <w:sz w:val="26"/>
                <w:szCs w:val="26"/>
              </w:rPr>
            </w:pPr>
            <w:r w:rsidRPr="00354DAC">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3A81E0" w14:textId="627523B3" w:rsidR="00354DAC" w:rsidRPr="00354DAC" w:rsidRDefault="00354DAC" w:rsidP="00354DAC">
            <w:pPr>
              <w:spacing w:after="160" w:line="276" w:lineRule="auto"/>
              <w:rPr>
                <w:rFonts w:ascii="Times New Roman" w:hAnsi="Times New Roman" w:cs="Times New Roman"/>
                <w:bCs/>
                <w:sz w:val="26"/>
                <w:szCs w:val="26"/>
              </w:rPr>
            </w:pPr>
            <w:r w:rsidRPr="00354DAC">
              <w:rPr>
                <w:rFonts w:ascii="Times New Roman" w:hAnsi="Times New Roman" w:cs="Times New Roman"/>
                <w:bCs/>
                <w:sz w:val="26"/>
                <w:szCs w:val="26"/>
              </w:rPr>
              <w:t>…/…/2025</w:t>
            </w:r>
          </w:p>
        </w:tc>
      </w:tr>
      <w:bookmarkEnd w:id="2"/>
    </w:tbl>
    <w:p w14:paraId="2CBB6645" w14:textId="77777777" w:rsidR="00BF60D1" w:rsidRPr="007B0460" w:rsidRDefault="00BF60D1" w:rsidP="00BF60D1">
      <w:pPr>
        <w:rPr>
          <w:szCs w:val="26"/>
        </w:rPr>
      </w:pPr>
    </w:p>
    <w:p w14:paraId="2C4F1D6A" w14:textId="77777777" w:rsidR="00BF60D1" w:rsidRPr="007B0460" w:rsidRDefault="00BF60D1" w:rsidP="00BF60D1">
      <w:pPr>
        <w:jc w:val="both"/>
        <w:rPr>
          <w:b/>
          <w:color w:val="FFFFFF"/>
          <w:szCs w:val="26"/>
        </w:rPr>
      </w:pPr>
    </w:p>
    <w:p w14:paraId="722835C2" w14:textId="77777777" w:rsidR="00BF60D1" w:rsidRPr="007B0460" w:rsidRDefault="00BF60D1" w:rsidP="00BF60D1">
      <w:pPr>
        <w:jc w:val="both"/>
        <w:rPr>
          <w:b/>
          <w:color w:val="FFFFFF"/>
          <w:szCs w:val="26"/>
        </w:rPr>
      </w:pPr>
      <w:r w:rsidRPr="007B0460">
        <w:rPr>
          <w:b/>
          <w:color w:val="FFFFFF"/>
          <w:szCs w:val="26"/>
        </w:rPr>
        <w:t xml:space="preserve"> </w:t>
      </w:r>
    </w:p>
    <w:p w14:paraId="0BA353E8" w14:textId="77777777" w:rsidR="00BF60D1" w:rsidRPr="007B0460" w:rsidRDefault="00BF60D1" w:rsidP="00BF60D1">
      <w:pPr>
        <w:rPr>
          <w:b/>
          <w:color w:val="FFFFFF"/>
          <w:szCs w:val="26"/>
        </w:rPr>
      </w:pPr>
      <w:r w:rsidRPr="007B0460">
        <w:rPr>
          <w:b/>
          <w:color w:val="FFFFFF"/>
          <w:szCs w:val="26"/>
        </w:rPr>
        <w:br w:type="page"/>
      </w:r>
    </w:p>
    <w:p w14:paraId="13D6ABA6" w14:textId="77777777" w:rsidR="00BF60D1" w:rsidRPr="00AB2DEF" w:rsidRDefault="00BF60D1" w:rsidP="00BF60D1">
      <w:pPr>
        <w:pStyle w:val="TOCHeading"/>
        <w:jc w:val="center"/>
        <w:rPr>
          <w:rFonts w:ascii="Times New Roman" w:hAnsi="Times New Roman" w:cs="Times New Roman"/>
          <w:sz w:val="32"/>
          <w:szCs w:val="32"/>
        </w:rPr>
      </w:pPr>
      <w:r w:rsidRPr="00AB2DEF">
        <w:rPr>
          <w:rFonts w:ascii="Times New Roman" w:eastAsiaTheme="minorEastAsia" w:hAnsi="Times New Roman" w:cs="Times New Roman"/>
          <w:bCs w:val="0"/>
          <w:color w:val="auto"/>
          <w:sz w:val="32"/>
          <w:szCs w:val="32"/>
        </w:rPr>
        <w:lastRenderedPageBreak/>
        <w:t>MỤC LỤC</w:t>
      </w:r>
    </w:p>
    <w:p w14:paraId="2FB46EB1" w14:textId="0D140FEA" w:rsidR="00FC5C81" w:rsidRPr="00FC5C81" w:rsidRDefault="00BF60D1" w:rsidP="00FC5C81">
      <w:pPr>
        <w:pStyle w:val="TOC1"/>
        <w:rPr>
          <w:rFonts w:ascii="Times New Roman" w:hAnsi="Times New Roman" w:cs="Times New Roman"/>
          <w:noProof/>
          <w:sz w:val="26"/>
          <w:szCs w:val="26"/>
          <w:lang w:eastAsia="en-US"/>
        </w:rPr>
      </w:pPr>
      <w:r w:rsidRPr="00FC5C81">
        <w:rPr>
          <w:rFonts w:ascii="Times New Roman" w:hAnsi="Times New Roman" w:cs="Times New Roman"/>
          <w:sz w:val="26"/>
          <w:szCs w:val="26"/>
          <w:lang w:val="vi-VN"/>
        </w:rPr>
        <w:fldChar w:fldCharType="begin"/>
      </w:r>
      <w:r w:rsidRPr="00FC5C81">
        <w:rPr>
          <w:rFonts w:ascii="Times New Roman" w:hAnsi="Times New Roman" w:cs="Times New Roman"/>
          <w:sz w:val="26"/>
          <w:szCs w:val="26"/>
          <w:lang w:val="vi-VN"/>
        </w:rPr>
        <w:instrText xml:space="preserve"> TOC \o "1-2" \h \z \u </w:instrText>
      </w:r>
      <w:r w:rsidRPr="00FC5C81">
        <w:rPr>
          <w:rFonts w:ascii="Times New Roman" w:hAnsi="Times New Roman" w:cs="Times New Roman"/>
          <w:sz w:val="26"/>
          <w:szCs w:val="26"/>
          <w:lang w:val="vi-VN"/>
        </w:rPr>
        <w:fldChar w:fldCharType="separate"/>
      </w:r>
      <w:hyperlink w:anchor="_Toc184811053" w:history="1">
        <w:r w:rsidR="00FC5C81" w:rsidRPr="00FC5C81">
          <w:rPr>
            <w:rStyle w:val="Hyperlink"/>
            <w:rFonts w:ascii="Times New Roman" w:hAnsi="Times New Roman" w:cs="Times New Roman"/>
            <w:noProof/>
            <w:sz w:val="26"/>
            <w:szCs w:val="26"/>
          </w:rPr>
          <w:t>1.</w:t>
        </w:r>
        <w:r w:rsidR="00FC5C81" w:rsidRPr="00FC5C81">
          <w:rPr>
            <w:rFonts w:ascii="Times New Roman" w:hAnsi="Times New Roman" w:cs="Times New Roman"/>
            <w:noProof/>
            <w:sz w:val="26"/>
            <w:szCs w:val="26"/>
            <w:lang w:eastAsia="en-US"/>
          </w:rPr>
          <w:tab/>
        </w:r>
        <w:r w:rsidR="00FC5C81" w:rsidRPr="00FC5C81">
          <w:rPr>
            <w:rStyle w:val="Hyperlink"/>
            <w:rFonts w:ascii="Times New Roman" w:hAnsi="Times New Roman" w:cs="Times New Roman"/>
            <w:noProof/>
            <w:sz w:val="26"/>
            <w:szCs w:val="26"/>
          </w:rPr>
          <w:t>Giới thiệu</w:t>
        </w:r>
        <w:r w:rsidR="00FC5C81" w:rsidRPr="00FC5C81">
          <w:rPr>
            <w:rFonts w:ascii="Times New Roman" w:hAnsi="Times New Roman" w:cs="Times New Roman"/>
            <w:noProof/>
            <w:webHidden/>
            <w:sz w:val="26"/>
            <w:szCs w:val="26"/>
          </w:rPr>
          <w:tab/>
        </w:r>
        <w:r w:rsidR="00FC5C81" w:rsidRPr="00FC5C81">
          <w:rPr>
            <w:rFonts w:ascii="Times New Roman" w:hAnsi="Times New Roman" w:cs="Times New Roman"/>
            <w:noProof/>
            <w:webHidden/>
            <w:sz w:val="26"/>
            <w:szCs w:val="26"/>
          </w:rPr>
          <w:fldChar w:fldCharType="begin"/>
        </w:r>
        <w:r w:rsidR="00FC5C81" w:rsidRPr="00FC5C81">
          <w:rPr>
            <w:rFonts w:ascii="Times New Roman" w:hAnsi="Times New Roman" w:cs="Times New Roman"/>
            <w:noProof/>
            <w:webHidden/>
            <w:sz w:val="26"/>
            <w:szCs w:val="26"/>
          </w:rPr>
          <w:instrText xml:space="preserve"> PAGEREF _Toc184811053 \h </w:instrText>
        </w:r>
        <w:r w:rsidR="00FC5C81" w:rsidRPr="00FC5C81">
          <w:rPr>
            <w:rFonts w:ascii="Times New Roman" w:hAnsi="Times New Roman" w:cs="Times New Roman"/>
            <w:noProof/>
            <w:webHidden/>
            <w:sz w:val="26"/>
            <w:szCs w:val="26"/>
          </w:rPr>
        </w:r>
        <w:r w:rsidR="00FC5C81" w:rsidRPr="00FC5C81">
          <w:rPr>
            <w:rFonts w:ascii="Times New Roman" w:hAnsi="Times New Roman" w:cs="Times New Roman"/>
            <w:noProof/>
            <w:webHidden/>
            <w:sz w:val="26"/>
            <w:szCs w:val="26"/>
          </w:rPr>
          <w:fldChar w:fldCharType="separate"/>
        </w:r>
        <w:r w:rsidR="00863D01">
          <w:rPr>
            <w:rFonts w:ascii="Times New Roman" w:hAnsi="Times New Roman" w:cs="Times New Roman"/>
            <w:noProof/>
            <w:webHidden/>
            <w:sz w:val="26"/>
            <w:szCs w:val="26"/>
          </w:rPr>
          <w:t>1</w:t>
        </w:r>
        <w:r w:rsidR="00FC5C81" w:rsidRPr="00FC5C81">
          <w:rPr>
            <w:rFonts w:ascii="Times New Roman" w:hAnsi="Times New Roman" w:cs="Times New Roman"/>
            <w:noProof/>
            <w:webHidden/>
            <w:sz w:val="26"/>
            <w:szCs w:val="26"/>
          </w:rPr>
          <w:fldChar w:fldCharType="end"/>
        </w:r>
      </w:hyperlink>
    </w:p>
    <w:p w14:paraId="3807546B" w14:textId="366ED6D4" w:rsidR="00FC5C81" w:rsidRPr="00FC5C81" w:rsidRDefault="00FC5C81" w:rsidP="00FC5C81">
      <w:pPr>
        <w:pStyle w:val="TOC2"/>
        <w:spacing w:after="0"/>
        <w:rPr>
          <w:rFonts w:ascii="Times New Roman" w:hAnsi="Times New Roman" w:cs="Times New Roman"/>
          <w:noProof/>
          <w:sz w:val="26"/>
          <w:szCs w:val="26"/>
          <w:lang w:eastAsia="en-US"/>
        </w:rPr>
      </w:pPr>
      <w:hyperlink w:anchor="_Toc184811054" w:history="1">
        <w:r w:rsidRPr="00FC5C81">
          <w:rPr>
            <w:rStyle w:val="Hyperlink"/>
            <w:rFonts w:ascii="Times New Roman" w:hAnsi="Times New Roman" w:cs="Times New Roman"/>
            <w:noProof/>
            <w:sz w:val="26"/>
            <w:szCs w:val="26"/>
          </w:rPr>
          <w:t>1.1.</w:t>
        </w:r>
        <w:r w:rsidRPr="00FC5C81">
          <w:rPr>
            <w:rFonts w:ascii="Times New Roman" w:hAnsi="Times New Roman" w:cs="Times New Roman"/>
            <w:noProof/>
            <w:sz w:val="26"/>
            <w:szCs w:val="26"/>
            <w:lang w:eastAsia="en-US"/>
          </w:rPr>
          <w:tab/>
        </w:r>
        <w:r w:rsidRPr="00FC5C81">
          <w:rPr>
            <w:rStyle w:val="Hyperlink"/>
            <w:rFonts w:ascii="Times New Roman" w:hAnsi="Times New Roman" w:cs="Times New Roman"/>
            <w:noProof/>
            <w:sz w:val="26"/>
            <w:szCs w:val="26"/>
          </w:rPr>
          <w:t>Mục đích</w:t>
        </w:r>
        <w:r w:rsidRPr="00FC5C81">
          <w:rPr>
            <w:rFonts w:ascii="Times New Roman" w:hAnsi="Times New Roman" w:cs="Times New Roman"/>
            <w:noProof/>
            <w:webHidden/>
            <w:sz w:val="26"/>
            <w:szCs w:val="26"/>
          </w:rPr>
          <w:tab/>
        </w:r>
        <w:r w:rsidRPr="00FC5C81">
          <w:rPr>
            <w:rFonts w:ascii="Times New Roman" w:hAnsi="Times New Roman" w:cs="Times New Roman"/>
            <w:noProof/>
            <w:webHidden/>
            <w:sz w:val="26"/>
            <w:szCs w:val="26"/>
          </w:rPr>
          <w:fldChar w:fldCharType="begin"/>
        </w:r>
        <w:r w:rsidRPr="00FC5C81">
          <w:rPr>
            <w:rFonts w:ascii="Times New Roman" w:hAnsi="Times New Roman" w:cs="Times New Roman"/>
            <w:noProof/>
            <w:webHidden/>
            <w:sz w:val="26"/>
            <w:szCs w:val="26"/>
          </w:rPr>
          <w:instrText xml:space="preserve"> PAGEREF _Toc184811054 \h </w:instrText>
        </w:r>
        <w:r w:rsidRPr="00FC5C81">
          <w:rPr>
            <w:rFonts w:ascii="Times New Roman" w:hAnsi="Times New Roman" w:cs="Times New Roman"/>
            <w:noProof/>
            <w:webHidden/>
            <w:sz w:val="26"/>
            <w:szCs w:val="26"/>
          </w:rPr>
        </w:r>
        <w:r w:rsidRPr="00FC5C81">
          <w:rPr>
            <w:rFonts w:ascii="Times New Roman" w:hAnsi="Times New Roman" w:cs="Times New Roman"/>
            <w:noProof/>
            <w:webHidden/>
            <w:sz w:val="26"/>
            <w:szCs w:val="26"/>
          </w:rPr>
          <w:fldChar w:fldCharType="separate"/>
        </w:r>
        <w:r w:rsidR="00863D01">
          <w:rPr>
            <w:rFonts w:ascii="Times New Roman" w:hAnsi="Times New Roman" w:cs="Times New Roman"/>
            <w:noProof/>
            <w:webHidden/>
            <w:sz w:val="26"/>
            <w:szCs w:val="26"/>
          </w:rPr>
          <w:t>1</w:t>
        </w:r>
        <w:r w:rsidRPr="00FC5C81">
          <w:rPr>
            <w:rFonts w:ascii="Times New Roman" w:hAnsi="Times New Roman" w:cs="Times New Roman"/>
            <w:noProof/>
            <w:webHidden/>
            <w:sz w:val="26"/>
            <w:szCs w:val="26"/>
          </w:rPr>
          <w:fldChar w:fldCharType="end"/>
        </w:r>
      </w:hyperlink>
    </w:p>
    <w:p w14:paraId="0C3E57BA" w14:textId="519974BC" w:rsidR="00FC5C81" w:rsidRPr="00FC5C81" w:rsidRDefault="00FC5C81" w:rsidP="00FC5C81">
      <w:pPr>
        <w:pStyle w:val="TOC2"/>
        <w:spacing w:after="0"/>
        <w:rPr>
          <w:rFonts w:ascii="Times New Roman" w:hAnsi="Times New Roman" w:cs="Times New Roman"/>
          <w:noProof/>
          <w:sz w:val="26"/>
          <w:szCs w:val="26"/>
          <w:lang w:eastAsia="en-US"/>
        </w:rPr>
      </w:pPr>
      <w:hyperlink w:anchor="_Toc184811055" w:history="1">
        <w:r w:rsidRPr="00FC5C81">
          <w:rPr>
            <w:rStyle w:val="Hyperlink"/>
            <w:rFonts w:ascii="Times New Roman" w:hAnsi="Times New Roman" w:cs="Times New Roman"/>
            <w:noProof/>
            <w:sz w:val="26"/>
            <w:szCs w:val="26"/>
          </w:rPr>
          <w:t>1.2.</w:t>
        </w:r>
        <w:r w:rsidRPr="00FC5C81">
          <w:rPr>
            <w:rFonts w:ascii="Times New Roman" w:hAnsi="Times New Roman" w:cs="Times New Roman"/>
            <w:noProof/>
            <w:sz w:val="26"/>
            <w:szCs w:val="26"/>
            <w:lang w:eastAsia="en-US"/>
          </w:rPr>
          <w:tab/>
        </w:r>
        <w:r w:rsidRPr="00FC5C81">
          <w:rPr>
            <w:rStyle w:val="Hyperlink"/>
            <w:rFonts w:ascii="Times New Roman" w:hAnsi="Times New Roman" w:cs="Times New Roman"/>
            <w:noProof/>
            <w:sz w:val="26"/>
            <w:szCs w:val="26"/>
          </w:rPr>
          <w:t>Phạm vi</w:t>
        </w:r>
        <w:r w:rsidRPr="00FC5C81">
          <w:rPr>
            <w:rFonts w:ascii="Times New Roman" w:hAnsi="Times New Roman" w:cs="Times New Roman"/>
            <w:noProof/>
            <w:webHidden/>
            <w:sz w:val="26"/>
            <w:szCs w:val="26"/>
          </w:rPr>
          <w:tab/>
        </w:r>
        <w:r w:rsidRPr="00FC5C81">
          <w:rPr>
            <w:rFonts w:ascii="Times New Roman" w:hAnsi="Times New Roman" w:cs="Times New Roman"/>
            <w:noProof/>
            <w:webHidden/>
            <w:sz w:val="26"/>
            <w:szCs w:val="26"/>
          </w:rPr>
          <w:fldChar w:fldCharType="begin"/>
        </w:r>
        <w:r w:rsidRPr="00FC5C81">
          <w:rPr>
            <w:rFonts w:ascii="Times New Roman" w:hAnsi="Times New Roman" w:cs="Times New Roman"/>
            <w:noProof/>
            <w:webHidden/>
            <w:sz w:val="26"/>
            <w:szCs w:val="26"/>
          </w:rPr>
          <w:instrText xml:space="preserve"> PAGEREF _Toc184811055 \h </w:instrText>
        </w:r>
        <w:r w:rsidRPr="00FC5C81">
          <w:rPr>
            <w:rFonts w:ascii="Times New Roman" w:hAnsi="Times New Roman" w:cs="Times New Roman"/>
            <w:noProof/>
            <w:webHidden/>
            <w:sz w:val="26"/>
            <w:szCs w:val="26"/>
          </w:rPr>
        </w:r>
        <w:r w:rsidRPr="00FC5C81">
          <w:rPr>
            <w:rFonts w:ascii="Times New Roman" w:hAnsi="Times New Roman" w:cs="Times New Roman"/>
            <w:noProof/>
            <w:webHidden/>
            <w:sz w:val="26"/>
            <w:szCs w:val="26"/>
          </w:rPr>
          <w:fldChar w:fldCharType="separate"/>
        </w:r>
        <w:r w:rsidR="00863D01">
          <w:rPr>
            <w:rFonts w:ascii="Times New Roman" w:hAnsi="Times New Roman" w:cs="Times New Roman"/>
            <w:noProof/>
            <w:webHidden/>
            <w:sz w:val="26"/>
            <w:szCs w:val="26"/>
          </w:rPr>
          <w:t>1</w:t>
        </w:r>
        <w:r w:rsidRPr="00FC5C81">
          <w:rPr>
            <w:rFonts w:ascii="Times New Roman" w:hAnsi="Times New Roman" w:cs="Times New Roman"/>
            <w:noProof/>
            <w:webHidden/>
            <w:sz w:val="26"/>
            <w:szCs w:val="26"/>
          </w:rPr>
          <w:fldChar w:fldCharType="end"/>
        </w:r>
      </w:hyperlink>
    </w:p>
    <w:p w14:paraId="4EB83FA7" w14:textId="78CC4912" w:rsidR="00FC5C81" w:rsidRPr="00FC5C81" w:rsidRDefault="00FC5C81" w:rsidP="00FC5C81">
      <w:pPr>
        <w:pStyle w:val="TOC2"/>
        <w:spacing w:after="0"/>
        <w:rPr>
          <w:rFonts w:ascii="Times New Roman" w:hAnsi="Times New Roman" w:cs="Times New Roman"/>
          <w:noProof/>
          <w:sz w:val="26"/>
          <w:szCs w:val="26"/>
          <w:lang w:eastAsia="en-US"/>
        </w:rPr>
      </w:pPr>
      <w:hyperlink w:anchor="_Toc184811056" w:history="1">
        <w:r w:rsidRPr="00FC5C81">
          <w:rPr>
            <w:rStyle w:val="Hyperlink"/>
            <w:rFonts w:ascii="Times New Roman" w:hAnsi="Times New Roman" w:cs="Times New Roman"/>
            <w:noProof/>
            <w:sz w:val="26"/>
            <w:szCs w:val="26"/>
          </w:rPr>
          <w:t>1.3.</w:t>
        </w:r>
        <w:r w:rsidRPr="00FC5C81">
          <w:rPr>
            <w:rFonts w:ascii="Times New Roman" w:hAnsi="Times New Roman" w:cs="Times New Roman"/>
            <w:noProof/>
            <w:sz w:val="26"/>
            <w:szCs w:val="26"/>
            <w:lang w:eastAsia="en-US"/>
          </w:rPr>
          <w:tab/>
        </w:r>
        <w:r w:rsidRPr="00FC5C81">
          <w:rPr>
            <w:rStyle w:val="Hyperlink"/>
            <w:rFonts w:ascii="Times New Roman" w:hAnsi="Times New Roman" w:cs="Times New Roman"/>
            <w:noProof/>
            <w:sz w:val="26"/>
            <w:szCs w:val="26"/>
          </w:rPr>
          <w:t>Ngoại phạm vi</w:t>
        </w:r>
        <w:r w:rsidRPr="00FC5C81">
          <w:rPr>
            <w:rFonts w:ascii="Times New Roman" w:hAnsi="Times New Roman" w:cs="Times New Roman"/>
            <w:noProof/>
            <w:webHidden/>
            <w:sz w:val="26"/>
            <w:szCs w:val="26"/>
          </w:rPr>
          <w:tab/>
        </w:r>
        <w:r w:rsidRPr="00FC5C81">
          <w:rPr>
            <w:rFonts w:ascii="Times New Roman" w:hAnsi="Times New Roman" w:cs="Times New Roman"/>
            <w:noProof/>
            <w:webHidden/>
            <w:sz w:val="26"/>
            <w:szCs w:val="26"/>
          </w:rPr>
          <w:fldChar w:fldCharType="begin"/>
        </w:r>
        <w:r w:rsidRPr="00FC5C81">
          <w:rPr>
            <w:rFonts w:ascii="Times New Roman" w:hAnsi="Times New Roman" w:cs="Times New Roman"/>
            <w:noProof/>
            <w:webHidden/>
            <w:sz w:val="26"/>
            <w:szCs w:val="26"/>
          </w:rPr>
          <w:instrText xml:space="preserve"> PAGEREF _Toc184811056 \h </w:instrText>
        </w:r>
        <w:r w:rsidRPr="00FC5C81">
          <w:rPr>
            <w:rFonts w:ascii="Times New Roman" w:hAnsi="Times New Roman" w:cs="Times New Roman"/>
            <w:noProof/>
            <w:webHidden/>
            <w:sz w:val="26"/>
            <w:szCs w:val="26"/>
          </w:rPr>
        </w:r>
        <w:r w:rsidRPr="00FC5C81">
          <w:rPr>
            <w:rFonts w:ascii="Times New Roman" w:hAnsi="Times New Roman" w:cs="Times New Roman"/>
            <w:noProof/>
            <w:webHidden/>
            <w:sz w:val="26"/>
            <w:szCs w:val="26"/>
          </w:rPr>
          <w:fldChar w:fldCharType="separate"/>
        </w:r>
        <w:r w:rsidR="00863D01">
          <w:rPr>
            <w:rFonts w:ascii="Times New Roman" w:hAnsi="Times New Roman" w:cs="Times New Roman"/>
            <w:noProof/>
            <w:webHidden/>
            <w:sz w:val="26"/>
            <w:szCs w:val="26"/>
          </w:rPr>
          <w:t>1</w:t>
        </w:r>
        <w:r w:rsidRPr="00FC5C81">
          <w:rPr>
            <w:rFonts w:ascii="Times New Roman" w:hAnsi="Times New Roman" w:cs="Times New Roman"/>
            <w:noProof/>
            <w:webHidden/>
            <w:sz w:val="26"/>
            <w:szCs w:val="26"/>
          </w:rPr>
          <w:fldChar w:fldCharType="end"/>
        </w:r>
      </w:hyperlink>
    </w:p>
    <w:p w14:paraId="0D6ED5A5" w14:textId="6708F4F5" w:rsidR="00FC5C81" w:rsidRPr="00FC5C81" w:rsidRDefault="00FC5C81" w:rsidP="00FC5C81">
      <w:pPr>
        <w:pStyle w:val="TOC2"/>
        <w:spacing w:after="0"/>
        <w:rPr>
          <w:rFonts w:ascii="Times New Roman" w:hAnsi="Times New Roman" w:cs="Times New Roman"/>
          <w:noProof/>
          <w:sz w:val="26"/>
          <w:szCs w:val="26"/>
          <w:lang w:eastAsia="en-US"/>
        </w:rPr>
      </w:pPr>
      <w:hyperlink w:anchor="_Toc184811057" w:history="1">
        <w:r w:rsidRPr="00FC5C81">
          <w:rPr>
            <w:rStyle w:val="Hyperlink"/>
            <w:rFonts w:ascii="Times New Roman" w:hAnsi="Times New Roman" w:cs="Times New Roman"/>
            <w:noProof/>
            <w:sz w:val="26"/>
            <w:szCs w:val="26"/>
          </w:rPr>
          <w:t>1.4.</w:t>
        </w:r>
        <w:r w:rsidRPr="00FC5C81">
          <w:rPr>
            <w:rFonts w:ascii="Times New Roman" w:hAnsi="Times New Roman" w:cs="Times New Roman"/>
            <w:noProof/>
            <w:sz w:val="26"/>
            <w:szCs w:val="26"/>
            <w:lang w:eastAsia="en-US"/>
          </w:rPr>
          <w:tab/>
        </w:r>
        <w:r w:rsidRPr="00FC5C81">
          <w:rPr>
            <w:rStyle w:val="Hyperlink"/>
            <w:rFonts w:ascii="Times New Roman" w:hAnsi="Times New Roman" w:cs="Times New Roman"/>
            <w:noProof/>
            <w:sz w:val="26"/>
            <w:szCs w:val="26"/>
          </w:rPr>
          <w:t>Tham khảo</w:t>
        </w:r>
        <w:r w:rsidRPr="00FC5C81">
          <w:rPr>
            <w:rFonts w:ascii="Times New Roman" w:hAnsi="Times New Roman" w:cs="Times New Roman"/>
            <w:noProof/>
            <w:webHidden/>
            <w:sz w:val="26"/>
            <w:szCs w:val="26"/>
          </w:rPr>
          <w:tab/>
        </w:r>
        <w:r w:rsidRPr="00FC5C81">
          <w:rPr>
            <w:rFonts w:ascii="Times New Roman" w:hAnsi="Times New Roman" w:cs="Times New Roman"/>
            <w:noProof/>
            <w:webHidden/>
            <w:sz w:val="26"/>
            <w:szCs w:val="26"/>
          </w:rPr>
          <w:fldChar w:fldCharType="begin"/>
        </w:r>
        <w:r w:rsidRPr="00FC5C81">
          <w:rPr>
            <w:rFonts w:ascii="Times New Roman" w:hAnsi="Times New Roman" w:cs="Times New Roman"/>
            <w:noProof/>
            <w:webHidden/>
            <w:sz w:val="26"/>
            <w:szCs w:val="26"/>
          </w:rPr>
          <w:instrText xml:space="preserve"> PAGEREF _Toc184811057 \h </w:instrText>
        </w:r>
        <w:r w:rsidRPr="00FC5C81">
          <w:rPr>
            <w:rFonts w:ascii="Times New Roman" w:hAnsi="Times New Roman" w:cs="Times New Roman"/>
            <w:noProof/>
            <w:webHidden/>
            <w:sz w:val="26"/>
            <w:szCs w:val="26"/>
          </w:rPr>
        </w:r>
        <w:r w:rsidRPr="00FC5C81">
          <w:rPr>
            <w:rFonts w:ascii="Times New Roman" w:hAnsi="Times New Roman" w:cs="Times New Roman"/>
            <w:noProof/>
            <w:webHidden/>
            <w:sz w:val="26"/>
            <w:szCs w:val="26"/>
          </w:rPr>
          <w:fldChar w:fldCharType="separate"/>
        </w:r>
        <w:r w:rsidR="00863D01">
          <w:rPr>
            <w:rFonts w:ascii="Times New Roman" w:hAnsi="Times New Roman" w:cs="Times New Roman"/>
            <w:noProof/>
            <w:webHidden/>
            <w:sz w:val="26"/>
            <w:szCs w:val="26"/>
          </w:rPr>
          <w:t>1</w:t>
        </w:r>
        <w:r w:rsidRPr="00FC5C81">
          <w:rPr>
            <w:rFonts w:ascii="Times New Roman" w:hAnsi="Times New Roman" w:cs="Times New Roman"/>
            <w:noProof/>
            <w:webHidden/>
            <w:sz w:val="26"/>
            <w:szCs w:val="26"/>
          </w:rPr>
          <w:fldChar w:fldCharType="end"/>
        </w:r>
      </w:hyperlink>
    </w:p>
    <w:p w14:paraId="7006C499" w14:textId="66E7E68F" w:rsidR="00FC5C81" w:rsidRPr="00FC5C81" w:rsidRDefault="00FC5C81" w:rsidP="00FC5C81">
      <w:pPr>
        <w:pStyle w:val="TOC1"/>
        <w:rPr>
          <w:rFonts w:ascii="Times New Roman" w:hAnsi="Times New Roman" w:cs="Times New Roman"/>
          <w:noProof/>
          <w:sz w:val="26"/>
          <w:szCs w:val="26"/>
          <w:lang w:eastAsia="en-US"/>
        </w:rPr>
      </w:pPr>
      <w:hyperlink w:anchor="_Toc184811058" w:history="1">
        <w:r w:rsidRPr="00FC5C81">
          <w:rPr>
            <w:rStyle w:val="Hyperlink"/>
            <w:rFonts w:ascii="Times New Roman" w:hAnsi="Times New Roman" w:cs="Times New Roman"/>
            <w:noProof/>
            <w:sz w:val="26"/>
            <w:szCs w:val="26"/>
          </w:rPr>
          <w:t>2.</w:t>
        </w:r>
        <w:r w:rsidRPr="00FC5C81">
          <w:rPr>
            <w:rFonts w:ascii="Times New Roman" w:hAnsi="Times New Roman" w:cs="Times New Roman"/>
            <w:noProof/>
            <w:sz w:val="26"/>
            <w:szCs w:val="26"/>
            <w:lang w:eastAsia="en-US"/>
          </w:rPr>
          <w:tab/>
        </w:r>
        <w:r w:rsidRPr="00FC5C81">
          <w:rPr>
            <w:rStyle w:val="Hyperlink"/>
            <w:rFonts w:ascii="Times New Roman" w:hAnsi="Times New Roman" w:cs="Times New Roman"/>
            <w:noProof/>
            <w:sz w:val="26"/>
            <w:szCs w:val="26"/>
          </w:rPr>
          <w:t>Mục tiêu thử nghiệm</w:t>
        </w:r>
        <w:r w:rsidRPr="00FC5C81">
          <w:rPr>
            <w:rFonts w:ascii="Times New Roman" w:hAnsi="Times New Roman" w:cs="Times New Roman"/>
            <w:noProof/>
            <w:webHidden/>
            <w:sz w:val="26"/>
            <w:szCs w:val="26"/>
          </w:rPr>
          <w:tab/>
        </w:r>
        <w:r w:rsidRPr="00FC5C81">
          <w:rPr>
            <w:rFonts w:ascii="Times New Roman" w:hAnsi="Times New Roman" w:cs="Times New Roman"/>
            <w:noProof/>
            <w:webHidden/>
            <w:sz w:val="26"/>
            <w:szCs w:val="26"/>
          </w:rPr>
          <w:fldChar w:fldCharType="begin"/>
        </w:r>
        <w:r w:rsidRPr="00FC5C81">
          <w:rPr>
            <w:rFonts w:ascii="Times New Roman" w:hAnsi="Times New Roman" w:cs="Times New Roman"/>
            <w:noProof/>
            <w:webHidden/>
            <w:sz w:val="26"/>
            <w:szCs w:val="26"/>
          </w:rPr>
          <w:instrText xml:space="preserve"> PAGEREF _Toc184811058 \h </w:instrText>
        </w:r>
        <w:r w:rsidRPr="00FC5C81">
          <w:rPr>
            <w:rFonts w:ascii="Times New Roman" w:hAnsi="Times New Roman" w:cs="Times New Roman"/>
            <w:noProof/>
            <w:webHidden/>
            <w:sz w:val="26"/>
            <w:szCs w:val="26"/>
          </w:rPr>
        </w:r>
        <w:r w:rsidRPr="00FC5C81">
          <w:rPr>
            <w:rFonts w:ascii="Times New Roman" w:hAnsi="Times New Roman" w:cs="Times New Roman"/>
            <w:noProof/>
            <w:webHidden/>
            <w:sz w:val="26"/>
            <w:szCs w:val="26"/>
          </w:rPr>
          <w:fldChar w:fldCharType="separate"/>
        </w:r>
        <w:r w:rsidR="00863D01">
          <w:rPr>
            <w:rFonts w:ascii="Times New Roman" w:hAnsi="Times New Roman" w:cs="Times New Roman"/>
            <w:noProof/>
            <w:webHidden/>
            <w:sz w:val="26"/>
            <w:szCs w:val="26"/>
          </w:rPr>
          <w:t>2</w:t>
        </w:r>
        <w:r w:rsidRPr="00FC5C81">
          <w:rPr>
            <w:rFonts w:ascii="Times New Roman" w:hAnsi="Times New Roman" w:cs="Times New Roman"/>
            <w:noProof/>
            <w:webHidden/>
            <w:sz w:val="26"/>
            <w:szCs w:val="26"/>
          </w:rPr>
          <w:fldChar w:fldCharType="end"/>
        </w:r>
      </w:hyperlink>
    </w:p>
    <w:p w14:paraId="4EB1217C" w14:textId="2C1DE91C" w:rsidR="00FC5C81" w:rsidRPr="00FC5C81" w:rsidRDefault="00FC5C81" w:rsidP="00FC5C81">
      <w:pPr>
        <w:pStyle w:val="TOC1"/>
        <w:rPr>
          <w:rFonts w:ascii="Times New Roman" w:hAnsi="Times New Roman" w:cs="Times New Roman"/>
          <w:noProof/>
          <w:sz w:val="26"/>
          <w:szCs w:val="26"/>
          <w:lang w:eastAsia="en-US"/>
        </w:rPr>
      </w:pPr>
      <w:hyperlink w:anchor="_Toc184811059" w:history="1">
        <w:r w:rsidRPr="00FC5C81">
          <w:rPr>
            <w:rStyle w:val="Hyperlink"/>
            <w:rFonts w:ascii="Times New Roman" w:hAnsi="Times New Roman" w:cs="Times New Roman"/>
            <w:noProof/>
            <w:sz w:val="26"/>
            <w:szCs w:val="26"/>
          </w:rPr>
          <w:t>3.</w:t>
        </w:r>
        <w:r w:rsidRPr="00FC5C81">
          <w:rPr>
            <w:rFonts w:ascii="Times New Roman" w:hAnsi="Times New Roman" w:cs="Times New Roman"/>
            <w:noProof/>
            <w:sz w:val="26"/>
            <w:szCs w:val="26"/>
            <w:lang w:eastAsia="en-US"/>
          </w:rPr>
          <w:tab/>
        </w:r>
        <w:r w:rsidRPr="00FC5C81">
          <w:rPr>
            <w:rStyle w:val="Hyperlink"/>
            <w:rFonts w:ascii="Times New Roman" w:hAnsi="Times New Roman" w:cs="Times New Roman"/>
            <w:noProof/>
            <w:sz w:val="26"/>
            <w:szCs w:val="26"/>
          </w:rPr>
          <w:t>Kiểm tra kỹ thuật</w:t>
        </w:r>
        <w:r w:rsidRPr="00FC5C81">
          <w:rPr>
            <w:rFonts w:ascii="Times New Roman" w:hAnsi="Times New Roman" w:cs="Times New Roman"/>
            <w:noProof/>
            <w:webHidden/>
            <w:sz w:val="26"/>
            <w:szCs w:val="26"/>
          </w:rPr>
          <w:tab/>
        </w:r>
        <w:r w:rsidRPr="00FC5C81">
          <w:rPr>
            <w:rFonts w:ascii="Times New Roman" w:hAnsi="Times New Roman" w:cs="Times New Roman"/>
            <w:noProof/>
            <w:webHidden/>
            <w:sz w:val="26"/>
            <w:szCs w:val="26"/>
          </w:rPr>
          <w:fldChar w:fldCharType="begin"/>
        </w:r>
        <w:r w:rsidRPr="00FC5C81">
          <w:rPr>
            <w:rFonts w:ascii="Times New Roman" w:hAnsi="Times New Roman" w:cs="Times New Roman"/>
            <w:noProof/>
            <w:webHidden/>
            <w:sz w:val="26"/>
            <w:szCs w:val="26"/>
          </w:rPr>
          <w:instrText xml:space="preserve"> PAGEREF _Toc184811059 \h </w:instrText>
        </w:r>
        <w:r w:rsidRPr="00FC5C81">
          <w:rPr>
            <w:rFonts w:ascii="Times New Roman" w:hAnsi="Times New Roman" w:cs="Times New Roman"/>
            <w:noProof/>
            <w:webHidden/>
            <w:sz w:val="26"/>
            <w:szCs w:val="26"/>
          </w:rPr>
        </w:r>
        <w:r w:rsidRPr="00FC5C81">
          <w:rPr>
            <w:rFonts w:ascii="Times New Roman" w:hAnsi="Times New Roman" w:cs="Times New Roman"/>
            <w:noProof/>
            <w:webHidden/>
            <w:sz w:val="26"/>
            <w:szCs w:val="26"/>
          </w:rPr>
          <w:fldChar w:fldCharType="separate"/>
        </w:r>
        <w:r w:rsidR="00863D01">
          <w:rPr>
            <w:rFonts w:ascii="Times New Roman" w:hAnsi="Times New Roman" w:cs="Times New Roman"/>
            <w:noProof/>
            <w:webHidden/>
            <w:sz w:val="26"/>
            <w:szCs w:val="26"/>
          </w:rPr>
          <w:t>2</w:t>
        </w:r>
        <w:r w:rsidRPr="00FC5C81">
          <w:rPr>
            <w:rFonts w:ascii="Times New Roman" w:hAnsi="Times New Roman" w:cs="Times New Roman"/>
            <w:noProof/>
            <w:webHidden/>
            <w:sz w:val="26"/>
            <w:szCs w:val="26"/>
          </w:rPr>
          <w:fldChar w:fldCharType="end"/>
        </w:r>
      </w:hyperlink>
    </w:p>
    <w:p w14:paraId="7C5E6E48" w14:textId="077EF227" w:rsidR="00FC5C81" w:rsidRPr="00FC5C81" w:rsidRDefault="00FC5C81" w:rsidP="00FC5C81">
      <w:pPr>
        <w:pStyle w:val="TOC2"/>
        <w:spacing w:after="0"/>
        <w:rPr>
          <w:rFonts w:ascii="Times New Roman" w:hAnsi="Times New Roman" w:cs="Times New Roman"/>
          <w:noProof/>
          <w:sz w:val="26"/>
          <w:szCs w:val="26"/>
          <w:lang w:eastAsia="en-US"/>
        </w:rPr>
      </w:pPr>
      <w:hyperlink w:anchor="_Toc184811060" w:history="1">
        <w:r w:rsidRPr="00FC5C81">
          <w:rPr>
            <w:rStyle w:val="Hyperlink"/>
            <w:rFonts w:ascii="Times New Roman" w:hAnsi="Times New Roman" w:cs="Times New Roman"/>
            <w:noProof/>
            <w:sz w:val="26"/>
            <w:szCs w:val="26"/>
          </w:rPr>
          <w:t>3.1.</w:t>
        </w:r>
        <w:r w:rsidRPr="00FC5C81">
          <w:rPr>
            <w:rFonts w:ascii="Times New Roman" w:hAnsi="Times New Roman" w:cs="Times New Roman"/>
            <w:noProof/>
            <w:sz w:val="26"/>
            <w:szCs w:val="26"/>
            <w:lang w:eastAsia="en-US"/>
          </w:rPr>
          <w:tab/>
        </w:r>
        <w:r w:rsidRPr="00FC5C81">
          <w:rPr>
            <w:rStyle w:val="Hyperlink"/>
            <w:rFonts w:ascii="Times New Roman" w:hAnsi="Times New Roman" w:cs="Times New Roman"/>
            <w:noProof/>
            <w:sz w:val="26"/>
            <w:szCs w:val="26"/>
          </w:rPr>
          <w:t>Kiểm tra các chức năng</w:t>
        </w:r>
        <w:r w:rsidRPr="00FC5C81">
          <w:rPr>
            <w:rFonts w:ascii="Times New Roman" w:hAnsi="Times New Roman" w:cs="Times New Roman"/>
            <w:noProof/>
            <w:webHidden/>
            <w:sz w:val="26"/>
            <w:szCs w:val="26"/>
          </w:rPr>
          <w:tab/>
        </w:r>
        <w:r w:rsidRPr="00FC5C81">
          <w:rPr>
            <w:rFonts w:ascii="Times New Roman" w:hAnsi="Times New Roman" w:cs="Times New Roman"/>
            <w:noProof/>
            <w:webHidden/>
            <w:sz w:val="26"/>
            <w:szCs w:val="26"/>
          </w:rPr>
          <w:fldChar w:fldCharType="begin"/>
        </w:r>
        <w:r w:rsidRPr="00FC5C81">
          <w:rPr>
            <w:rFonts w:ascii="Times New Roman" w:hAnsi="Times New Roman" w:cs="Times New Roman"/>
            <w:noProof/>
            <w:webHidden/>
            <w:sz w:val="26"/>
            <w:szCs w:val="26"/>
          </w:rPr>
          <w:instrText xml:space="preserve"> PAGEREF _Toc184811060 \h </w:instrText>
        </w:r>
        <w:r w:rsidRPr="00FC5C81">
          <w:rPr>
            <w:rFonts w:ascii="Times New Roman" w:hAnsi="Times New Roman" w:cs="Times New Roman"/>
            <w:noProof/>
            <w:webHidden/>
            <w:sz w:val="26"/>
            <w:szCs w:val="26"/>
          </w:rPr>
        </w:r>
        <w:r w:rsidRPr="00FC5C81">
          <w:rPr>
            <w:rFonts w:ascii="Times New Roman" w:hAnsi="Times New Roman" w:cs="Times New Roman"/>
            <w:noProof/>
            <w:webHidden/>
            <w:sz w:val="26"/>
            <w:szCs w:val="26"/>
          </w:rPr>
          <w:fldChar w:fldCharType="separate"/>
        </w:r>
        <w:r w:rsidR="00863D01">
          <w:rPr>
            <w:rFonts w:ascii="Times New Roman" w:hAnsi="Times New Roman" w:cs="Times New Roman"/>
            <w:noProof/>
            <w:webHidden/>
            <w:sz w:val="26"/>
            <w:szCs w:val="26"/>
          </w:rPr>
          <w:t>2</w:t>
        </w:r>
        <w:r w:rsidRPr="00FC5C81">
          <w:rPr>
            <w:rFonts w:ascii="Times New Roman" w:hAnsi="Times New Roman" w:cs="Times New Roman"/>
            <w:noProof/>
            <w:webHidden/>
            <w:sz w:val="26"/>
            <w:szCs w:val="26"/>
          </w:rPr>
          <w:fldChar w:fldCharType="end"/>
        </w:r>
      </w:hyperlink>
    </w:p>
    <w:p w14:paraId="4DB9B0FF" w14:textId="5CA3180D" w:rsidR="00FC5C81" w:rsidRPr="00FC5C81" w:rsidRDefault="00FC5C81" w:rsidP="00FC5C81">
      <w:pPr>
        <w:pStyle w:val="TOC2"/>
        <w:spacing w:after="0"/>
        <w:rPr>
          <w:rFonts w:ascii="Times New Roman" w:hAnsi="Times New Roman" w:cs="Times New Roman"/>
          <w:noProof/>
          <w:sz w:val="26"/>
          <w:szCs w:val="26"/>
          <w:lang w:eastAsia="en-US"/>
        </w:rPr>
      </w:pPr>
      <w:hyperlink w:anchor="_Toc184811061" w:history="1">
        <w:r w:rsidRPr="00FC5C81">
          <w:rPr>
            <w:rStyle w:val="Hyperlink"/>
            <w:rFonts w:ascii="Times New Roman" w:hAnsi="Times New Roman" w:cs="Times New Roman"/>
            <w:noProof/>
            <w:sz w:val="26"/>
            <w:szCs w:val="26"/>
          </w:rPr>
          <w:t>3.2.</w:t>
        </w:r>
        <w:r w:rsidRPr="00FC5C81">
          <w:rPr>
            <w:rFonts w:ascii="Times New Roman" w:hAnsi="Times New Roman" w:cs="Times New Roman"/>
            <w:noProof/>
            <w:sz w:val="26"/>
            <w:szCs w:val="26"/>
            <w:lang w:eastAsia="en-US"/>
          </w:rPr>
          <w:tab/>
        </w:r>
        <w:r w:rsidRPr="00FC5C81">
          <w:rPr>
            <w:rStyle w:val="Hyperlink"/>
            <w:rFonts w:ascii="Times New Roman" w:hAnsi="Times New Roman" w:cs="Times New Roman"/>
            <w:noProof/>
            <w:sz w:val="26"/>
            <w:szCs w:val="26"/>
          </w:rPr>
          <w:t>Tính năng không được thử nghiệm</w:t>
        </w:r>
        <w:r w:rsidRPr="00FC5C81">
          <w:rPr>
            <w:rFonts w:ascii="Times New Roman" w:hAnsi="Times New Roman" w:cs="Times New Roman"/>
            <w:noProof/>
            <w:webHidden/>
            <w:sz w:val="26"/>
            <w:szCs w:val="26"/>
          </w:rPr>
          <w:tab/>
        </w:r>
        <w:r w:rsidRPr="00FC5C81">
          <w:rPr>
            <w:rFonts w:ascii="Times New Roman" w:hAnsi="Times New Roman" w:cs="Times New Roman"/>
            <w:noProof/>
            <w:webHidden/>
            <w:sz w:val="26"/>
            <w:szCs w:val="26"/>
          </w:rPr>
          <w:fldChar w:fldCharType="begin"/>
        </w:r>
        <w:r w:rsidRPr="00FC5C81">
          <w:rPr>
            <w:rFonts w:ascii="Times New Roman" w:hAnsi="Times New Roman" w:cs="Times New Roman"/>
            <w:noProof/>
            <w:webHidden/>
            <w:sz w:val="26"/>
            <w:szCs w:val="26"/>
          </w:rPr>
          <w:instrText xml:space="preserve"> PAGEREF _Toc184811061 \h </w:instrText>
        </w:r>
        <w:r w:rsidRPr="00FC5C81">
          <w:rPr>
            <w:rFonts w:ascii="Times New Roman" w:hAnsi="Times New Roman" w:cs="Times New Roman"/>
            <w:noProof/>
            <w:webHidden/>
            <w:sz w:val="26"/>
            <w:szCs w:val="26"/>
          </w:rPr>
        </w:r>
        <w:r w:rsidRPr="00FC5C81">
          <w:rPr>
            <w:rFonts w:ascii="Times New Roman" w:hAnsi="Times New Roman" w:cs="Times New Roman"/>
            <w:noProof/>
            <w:webHidden/>
            <w:sz w:val="26"/>
            <w:szCs w:val="26"/>
          </w:rPr>
          <w:fldChar w:fldCharType="separate"/>
        </w:r>
        <w:r w:rsidR="00863D01">
          <w:rPr>
            <w:rFonts w:ascii="Times New Roman" w:hAnsi="Times New Roman" w:cs="Times New Roman"/>
            <w:noProof/>
            <w:webHidden/>
            <w:sz w:val="26"/>
            <w:szCs w:val="26"/>
          </w:rPr>
          <w:t>2</w:t>
        </w:r>
        <w:r w:rsidRPr="00FC5C81">
          <w:rPr>
            <w:rFonts w:ascii="Times New Roman" w:hAnsi="Times New Roman" w:cs="Times New Roman"/>
            <w:noProof/>
            <w:webHidden/>
            <w:sz w:val="26"/>
            <w:szCs w:val="26"/>
          </w:rPr>
          <w:fldChar w:fldCharType="end"/>
        </w:r>
      </w:hyperlink>
    </w:p>
    <w:p w14:paraId="67C815C1" w14:textId="2E094010" w:rsidR="00FC5C81" w:rsidRPr="00FC5C81" w:rsidRDefault="00FC5C81" w:rsidP="00FC5C81">
      <w:pPr>
        <w:pStyle w:val="TOC2"/>
        <w:spacing w:after="0"/>
        <w:rPr>
          <w:rFonts w:ascii="Times New Roman" w:hAnsi="Times New Roman" w:cs="Times New Roman"/>
          <w:noProof/>
          <w:sz w:val="26"/>
          <w:szCs w:val="26"/>
          <w:lang w:eastAsia="en-US"/>
        </w:rPr>
      </w:pPr>
      <w:hyperlink w:anchor="_Toc184811062" w:history="1">
        <w:r w:rsidRPr="00FC5C81">
          <w:rPr>
            <w:rStyle w:val="Hyperlink"/>
            <w:rFonts w:ascii="Times New Roman" w:hAnsi="Times New Roman" w:cs="Times New Roman"/>
            <w:noProof/>
            <w:sz w:val="26"/>
            <w:szCs w:val="26"/>
          </w:rPr>
          <w:t>3.3.</w:t>
        </w:r>
        <w:r w:rsidRPr="00FC5C81">
          <w:rPr>
            <w:rFonts w:ascii="Times New Roman" w:hAnsi="Times New Roman" w:cs="Times New Roman"/>
            <w:noProof/>
            <w:sz w:val="26"/>
            <w:szCs w:val="26"/>
            <w:lang w:eastAsia="en-US"/>
          </w:rPr>
          <w:tab/>
        </w:r>
        <w:r w:rsidRPr="00FC5C81">
          <w:rPr>
            <w:rStyle w:val="Hyperlink"/>
            <w:rFonts w:ascii="Times New Roman" w:hAnsi="Times New Roman" w:cs="Times New Roman"/>
            <w:noProof/>
            <w:sz w:val="26"/>
            <w:szCs w:val="26"/>
          </w:rPr>
          <w:t>Test Deliverablesu</w:t>
        </w:r>
        <w:r w:rsidRPr="00FC5C81">
          <w:rPr>
            <w:rFonts w:ascii="Times New Roman" w:hAnsi="Times New Roman" w:cs="Times New Roman"/>
            <w:noProof/>
            <w:webHidden/>
            <w:sz w:val="26"/>
            <w:szCs w:val="26"/>
          </w:rPr>
          <w:tab/>
        </w:r>
        <w:r w:rsidRPr="00FC5C81">
          <w:rPr>
            <w:rFonts w:ascii="Times New Roman" w:hAnsi="Times New Roman" w:cs="Times New Roman"/>
            <w:noProof/>
            <w:webHidden/>
            <w:sz w:val="26"/>
            <w:szCs w:val="26"/>
          </w:rPr>
          <w:fldChar w:fldCharType="begin"/>
        </w:r>
        <w:r w:rsidRPr="00FC5C81">
          <w:rPr>
            <w:rFonts w:ascii="Times New Roman" w:hAnsi="Times New Roman" w:cs="Times New Roman"/>
            <w:noProof/>
            <w:webHidden/>
            <w:sz w:val="26"/>
            <w:szCs w:val="26"/>
          </w:rPr>
          <w:instrText xml:space="preserve"> PAGEREF _Toc184811062 \h </w:instrText>
        </w:r>
        <w:r w:rsidRPr="00FC5C81">
          <w:rPr>
            <w:rFonts w:ascii="Times New Roman" w:hAnsi="Times New Roman" w:cs="Times New Roman"/>
            <w:noProof/>
            <w:webHidden/>
            <w:sz w:val="26"/>
            <w:szCs w:val="26"/>
          </w:rPr>
        </w:r>
        <w:r w:rsidRPr="00FC5C81">
          <w:rPr>
            <w:rFonts w:ascii="Times New Roman" w:hAnsi="Times New Roman" w:cs="Times New Roman"/>
            <w:noProof/>
            <w:webHidden/>
            <w:sz w:val="26"/>
            <w:szCs w:val="26"/>
          </w:rPr>
          <w:fldChar w:fldCharType="separate"/>
        </w:r>
        <w:r w:rsidR="00863D01">
          <w:rPr>
            <w:rFonts w:ascii="Times New Roman" w:hAnsi="Times New Roman" w:cs="Times New Roman"/>
            <w:noProof/>
            <w:webHidden/>
            <w:sz w:val="26"/>
            <w:szCs w:val="26"/>
          </w:rPr>
          <w:t>2</w:t>
        </w:r>
        <w:r w:rsidRPr="00FC5C81">
          <w:rPr>
            <w:rFonts w:ascii="Times New Roman" w:hAnsi="Times New Roman" w:cs="Times New Roman"/>
            <w:noProof/>
            <w:webHidden/>
            <w:sz w:val="26"/>
            <w:szCs w:val="26"/>
          </w:rPr>
          <w:fldChar w:fldCharType="end"/>
        </w:r>
      </w:hyperlink>
    </w:p>
    <w:p w14:paraId="01F77545" w14:textId="6CC678C0" w:rsidR="00FC5C81" w:rsidRPr="00FC5C81" w:rsidRDefault="00FC5C81" w:rsidP="00FC5C81">
      <w:pPr>
        <w:pStyle w:val="TOC2"/>
        <w:spacing w:after="0"/>
        <w:rPr>
          <w:rFonts w:ascii="Times New Roman" w:hAnsi="Times New Roman" w:cs="Times New Roman"/>
          <w:noProof/>
          <w:sz w:val="26"/>
          <w:szCs w:val="26"/>
          <w:lang w:eastAsia="en-US"/>
        </w:rPr>
      </w:pPr>
      <w:hyperlink w:anchor="_Toc184811063" w:history="1">
        <w:r w:rsidRPr="00FC5C81">
          <w:rPr>
            <w:rStyle w:val="Hyperlink"/>
            <w:rFonts w:ascii="Times New Roman" w:hAnsi="Times New Roman" w:cs="Times New Roman"/>
            <w:noProof/>
            <w:sz w:val="26"/>
            <w:szCs w:val="26"/>
          </w:rPr>
          <w:t>3.4.</w:t>
        </w:r>
        <w:r w:rsidRPr="00FC5C81">
          <w:rPr>
            <w:rFonts w:ascii="Times New Roman" w:hAnsi="Times New Roman" w:cs="Times New Roman"/>
            <w:noProof/>
            <w:sz w:val="26"/>
            <w:szCs w:val="26"/>
            <w:lang w:eastAsia="en-US"/>
          </w:rPr>
          <w:tab/>
        </w:r>
        <w:r w:rsidRPr="00FC5C81">
          <w:rPr>
            <w:rStyle w:val="Hyperlink"/>
            <w:rFonts w:ascii="Times New Roman" w:hAnsi="Times New Roman" w:cs="Times New Roman"/>
            <w:noProof/>
            <w:sz w:val="26"/>
            <w:szCs w:val="26"/>
          </w:rPr>
          <w:t>Lịch kiểm tra</w:t>
        </w:r>
        <w:r w:rsidRPr="00FC5C81">
          <w:rPr>
            <w:rFonts w:ascii="Times New Roman" w:hAnsi="Times New Roman" w:cs="Times New Roman"/>
            <w:noProof/>
            <w:webHidden/>
            <w:sz w:val="26"/>
            <w:szCs w:val="26"/>
          </w:rPr>
          <w:tab/>
        </w:r>
        <w:r w:rsidRPr="00FC5C81">
          <w:rPr>
            <w:rFonts w:ascii="Times New Roman" w:hAnsi="Times New Roman" w:cs="Times New Roman"/>
            <w:noProof/>
            <w:webHidden/>
            <w:sz w:val="26"/>
            <w:szCs w:val="26"/>
          </w:rPr>
          <w:fldChar w:fldCharType="begin"/>
        </w:r>
        <w:r w:rsidRPr="00FC5C81">
          <w:rPr>
            <w:rFonts w:ascii="Times New Roman" w:hAnsi="Times New Roman" w:cs="Times New Roman"/>
            <w:noProof/>
            <w:webHidden/>
            <w:sz w:val="26"/>
            <w:szCs w:val="26"/>
          </w:rPr>
          <w:instrText xml:space="preserve"> PAGEREF _Toc184811063 \h </w:instrText>
        </w:r>
        <w:r w:rsidRPr="00FC5C81">
          <w:rPr>
            <w:rFonts w:ascii="Times New Roman" w:hAnsi="Times New Roman" w:cs="Times New Roman"/>
            <w:noProof/>
            <w:webHidden/>
            <w:sz w:val="26"/>
            <w:szCs w:val="26"/>
          </w:rPr>
        </w:r>
        <w:r w:rsidRPr="00FC5C81">
          <w:rPr>
            <w:rFonts w:ascii="Times New Roman" w:hAnsi="Times New Roman" w:cs="Times New Roman"/>
            <w:noProof/>
            <w:webHidden/>
            <w:sz w:val="26"/>
            <w:szCs w:val="26"/>
          </w:rPr>
          <w:fldChar w:fldCharType="separate"/>
        </w:r>
        <w:r w:rsidR="00863D01">
          <w:rPr>
            <w:rFonts w:ascii="Times New Roman" w:hAnsi="Times New Roman" w:cs="Times New Roman"/>
            <w:noProof/>
            <w:webHidden/>
            <w:sz w:val="26"/>
            <w:szCs w:val="26"/>
          </w:rPr>
          <w:t>2</w:t>
        </w:r>
        <w:r w:rsidRPr="00FC5C81">
          <w:rPr>
            <w:rFonts w:ascii="Times New Roman" w:hAnsi="Times New Roman" w:cs="Times New Roman"/>
            <w:noProof/>
            <w:webHidden/>
            <w:sz w:val="26"/>
            <w:szCs w:val="26"/>
          </w:rPr>
          <w:fldChar w:fldCharType="end"/>
        </w:r>
      </w:hyperlink>
    </w:p>
    <w:p w14:paraId="0D5A779D" w14:textId="221C75FF" w:rsidR="00FC5C81" w:rsidRPr="00FC5C81" w:rsidRDefault="00FC5C81" w:rsidP="00FC5C81">
      <w:pPr>
        <w:pStyle w:val="TOC1"/>
        <w:rPr>
          <w:rFonts w:ascii="Times New Roman" w:hAnsi="Times New Roman" w:cs="Times New Roman"/>
          <w:noProof/>
          <w:sz w:val="26"/>
          <w:szCs w:val="26"/>
          <w:lang w:eastAsia="en-US"/>
        </w:rPr>
      </w:pPr>
      <w:hyperlink w:anchor="_Toc184811064" w:history="1">
        <w:r w:rsidRPr="00FC5C81">
          <w:rPr>
            <w:rStyle w:val="Hyperlink"/>
            <w:rFonts w:ascii="Times New Roman" w:hAnsi="Times New Roman" w:cs="Times New Roman"/>
            <w:noProof/>
            <w:sz w:val="26"/>
            <w:szCs w:val="26"/>
          </w:rPr>
          <w:t>4.</w:t>
        </w:r>
        <w:r w:rsidRPr="00FC5C81">
          <w:rPr>
            <w:rFonts w:ascii="Times New Roman" w:hAnsi="Times New Roman" w:cs="Times New Roman"/>
            <w:noProof/>
            <w:sz w:val="26"/>
            <w:szCs w:val="26"/>
            <w:lang w:eastAsia="en-US"/>
          </w:rPr>
          <w:tab/>
        </w:r>
        <w:r w:rsidRPr="00FC5C81">
          <w:rPr>
            <w:rStyle w:val="Hyperlink"/>
            <w:rFonts w:ascii="Times New Roman" w:hAnsi="Times New Roman" w:cs="Times New Roman"/>
            <w:noProof/>
            <w:sz w:val="26"/>
            <w:szCs w:val="26"/>
          </w:rPr>
          <w:t>Nhu cầu về Môi trường</w:t>
        </w:r>
        <w:r w:rsidRPr="00FC5C81">
          <w:rPr>
            <w:rFonts w:ascii="Times New Roman" w:hAnsi="Times New Roman" w:cs="Times New Roman"/>
            <w:noProof/>
            <w:webHidden/>
            <w:sz w:val="26"/>
            <w:szCs w:val="26"/>
          </w:rPr>
          <w:tab/>
        </w:r>
        <w:r w:rsidRPr="00FC5C81">
          <w:rPr>
            <w:rFonts w:ascii="Times New Roman" w:hAnsi="Times New Roman" w:cs="Times New Roman"/>
            <w:noProof/>
            <w:webHidden/>
            <w:sz w:val="26"/>
            <w:szCs w:val="26"/>
          </w:rPr>
          <w:fldChar w:fldCharType="begin"/>
        </w:r>
        <w:r w:rsidRPr="00FC5C81">
          <w:rPr>
            <w:rFonts w:ascii="Times New Roman" w:hAnsi="Times New Roman" w:cs="Times New Roman"/>
            <w:noProof/>
            <w:webHidden/>
            <w:sz w:val="26"/>
            <w:szCs w:val="26"/>
          </w:rPr>
          <w:instrText xml:space="preserve"> PAGEREF _Toc184811064 \h </w:instrText>
        </w:r>
        <w:r w:rsidRPr="00FC5C81">
          <w:rPr>
            <w:rFonts w:ascii="Times New Roman" w:hAnsi="Times New Roman" w:cs="Times New Roman"/>
            <w:noProof/>
            <w:webHidden/>
            <w:sz w:val="26"/>
            <w:szCs w:val="26"/>
          </w:rPr>
        </w:r>
        <w:r w:rsidRPr="00FC5C81">
          <w:rPr>
            <w:rFonts w:ascii="Times New Roman" w:hAnsi="Times New Roman" w:cs="Times New Roman"/>
            <w:noProof/>
            <w:webHidden/>
            <w:sz w:val="26"/>
            <w:szCs w:val="26"/>
          </w:rPr>
          <w:fldChar w:fldCharType="separate"/>
        </w:r>
        <w:r w:rsidR="00863D01">
          <w:rPr>
            <w:rFonts w:ascii="Times New Roman" w:hAnsi="Times New Roman" w:cs="Times New Roman"/>
            <w:noProof/>
            <w:webHidden/>
            <w:sz w:val="26"/>
            <w:szCs w:val="26"/>
          </w:rPr>
          <w:t>5</w:t>
        </w:r>
        <w:r w:rsidRPr="00FC5C81">
          <w:rPr>
            <w:rFonts w:ascii="Times New Roman" w:hAnsi="Times New Roman" w:cs="Times New Roman"/>
            <w:noProof/>
            <w:webHidden/>
            <w:sz w:val="26"/>
            <w:szCs w:val="26"/>
          </w:rPr>
          <w:fldChar w:fldCharType="end"/>
        </w:r>
      </w:hyperlink>
    </w:p>
    <w:p w14:paraId="62AB8792" w14:textId="20E56AA2" w:rsidR="00FC5C81" w:rsidRPr="00FC5C81" w:rsidRDefault="00FC5C81" w:rsidP="00FC5C81">
      <w:pPr>
        <w:pStyle w:val="TOC2"/>
        <w:spacing w:after="0"/>
        <w:rPr>
          <w:rFonts w:ascii="Times New Roman" w:hAnsi="Times New Roman" w:cs="Times New Roman"/>
          <w:noProof/>
          <w:sz w:val="26"/>
          <w:szCs w:val="26"/>
          <w:lang w:eastAsia="en-US"/>
        </w:rPr>
      </w:pPr>
      <w:hyperlink w:anchor="_Toc184811065" w:history="1">
        <w:r w:rsidRPr="00FC5C81">
          <w:rPr>
            <w:rStyle w:val="Hyperlink"/>
            <w:rFonts w:ascii="Times New Roman" w:hAnsi="Times New Roman" w:cs="Times New Roman"/>
            <w:noProof/>
            <w:sz w:val="26"/>
            <w:szCs w:val="26"/>
          </w:rPr>
          <w:t>4.1 Phần cứng và phần mềm</w:t>
        </w:r>
        <w:r w:rsidRPr="00FC5C81">
          <w:rPr>
            <w:rFonts w:ascii="Times New Roman" w:hAnsi="Times New Roman" w:cs="Times New Roman"/>
            <w:noProof/>
            <w:webHidden/>
            <w:sz w:val="26"/>
            <w:szCs w:val="26"/>
          </w:rPr>
          <w:tab/>
        </w:r>
        <w:r w:rsidRPr="00FC5C81">
          <w:rPr>
            <w:rFonts w:ascii="Times New Roman" w:hAnsi="Times New Roman" w:cs="Times New Roman"/>
            <w:noProof/>
            <w:webHidden/>
            <w:sz w:val="26"/>
            <w:szCs w:val="26"/>
          </w:rPr>
          <w:fldChar w:fldCharType="begin"/>
        </w:r>
        <w:r w:rsidRPr="00FC5C81">
          <w:rPr>
            <w:rFonts w:ascii="Times New Roman" w:hAnsi="Times New Roman" w:cs="Times New Roman"/>
            <w:noProof/>
            <w:webHidden/>
            <w:sz w:val="26"/>
            <w:szCs w:val="26"/>
          </w:rPr>
          <w:instrText xml:space="preserve"> PAGEREF _Toc184811065 \h </w:instrText>
        </w:r>
        <w:r w:rsidRPr="00FC5C81">
          <w:rPr>
            <w:rFonts w:ascii="Times New Roman" w:hAnsi="Times New Roman" w:cs="Times New Roman"/>
            <w:noProof/>
            <w:webHidden/>
            <w:sz w:val="26"/>
            <w:szCs w:val="26"/>
          </w:rPr>
        </w:r>
        <w:r w:rsidRPr="00FC5C81">
          <w:rPr>
            <w:rFonts w:ascii="Times New Roman" w:hAnsi="Times New Roman" w:cs="Times New Roman"/>
            <w:noProof/>
            <w:webHidden/>
            <w:sz w:val="26"/>
            <w:szCs w:val="26"/>
          </w:rPr>
          <w:fldChar w:fldCharType="separate"/>
        </w:r>
        <w:r w:rsidR="00863D01">
          <w:rPr>
            <w:rFonts w:ascii="Times New Roman" w:hAnsi="Times New Roman" w:cs="Times New Roman"/>
            <w:noProof/>
            <w:webHidden/>
            <w:sz w:val="26"/>
            <w:szCs w:val="26"/>
          </w:rPr>
          <w:t>5</w:t>
        </w:r>
        <w:r w:rsidRPr="00FC5C81">
          <w:rPr>
            <w:rFonts w:ascii="Times New Roman" w:hAnsi="Times New Roman" w:cs="Times New Roman"/>
            <w:noProof/>
            <w:webHidden/>
            <w:sz w:val="26"/>
            <w:szCs w:val="26"/>
          </w:rPr>
          <w:fldChar w:fldCharType="end"/>
        </w:r>
      </w:hyperlink>
    </w:p>
    <w:p w14:paraId="697CCC18" w14:textId="3F0088F0" w:rsidR="00FC5C81" w:rsidRPr="00FC5C81" w:rsidRDefault="00FC5C81" w:rsidP="00FC5C81">
      <w:pPr>
        <w:pStyle w:val="TOC2"/>
        <w:spacing w:after="0"/>
        <w:rPr>
          <w:rFonts w:ascii="Times New Roman" w:hAnsi="Times New Roman" w:cs="Times New Roman"/>
          <w:noProof/>
          <w:sz w:val="26"/>
          <w:szCs w:val="26"/>
          <w:lang w:eastAsia="en-US"/>
        </w:rPr>
      </w:pPr>
      <w:hyperlink w:anchor="_Toc184811066" w:history="1">
        <w:r w:rsidRPr="00FC5C81">
          <w:rPr>
            <w:rStyle w:val="Hyperlink"/>
            <w:rFonts w:ascii="Times New Roman" w:hAnsi="Times New Roman" w:cs="Times New Roman"/>
            <w:noProof/>
            <w:sz w:val="26"/>
            <w:szCs w:val="26"/>
          </w:rPr>
          <w:t>4.2 Công cụ hỗ trợ và năng suất</w:t>
        </w:r>
        <w:r w:rsidRPr="00FC5C81">
          <w:rPr>
            <w:rFonts w:ascii="Times New Roman" w:hAnsi="Times New Roman" w:cs="Times New Roman"/>
            <w:noProof/>
            <w:webHidden/>
            <w:sz w:val="26"/>
            <w:szCs w:val="26"/>
          </w:rPr>
          <w:tab/>
        </w:r>
        <w:r w:rsidRPr="00FC5C81">
          <w:rPr>
            <w:rFonts w:ascii="Times New Roman" w:hAnsi="Times New Roman" w:cs="Times New Roman"/>
            <w:noProof/>
            <w:webHidden/>
            <w:sz w:val="26"/>
            <w:szCs w:val="26"/>
          </w:rPr>
          <w:fldChar w:fldCharType="begin"/>
        </w:r>
        <w:r w:rsidRPr="00FC5C81">
          <w:rPr>
            <w:rFonts w:ascii="Times New Roman" w:hAnsi="Times New Roman" w:cs="Times New Roman"/>
            <w:noProof/>
            <w:webHidden/>
            <w:sz w:val="26"/>
            <w:szCs w:val="26"/>
          </w:rPr>
          <w:instrText xml:space="preserve"> PAGEREF _Toc184811066 \h </w:instrText>
        </w:r>
        <w:r w:rsidRPr="00FC5C81">
          <w:rPr>
            <w:rFonts w:ascii="Times New Roman" w:hAnsi="Times New Roman" w:cs="Times New Roman"/>
            <w:noProof/>
            <w:webHidden/>
            <w:sz w:val="26"/>
            <w:szCs w:val="26"/>
          </w:rPr>
        </w:r>
        <w:r w:rsidRPr="00FC5C81">
          <w:rPr>
            <w:rFonts w:ascii="Times New Roman" w:hAnsi="Times New Roman" w:cs="Times New Roman"/>
            <w:noProof/>
            <w:webHidden/>
            <w:sz w:val="26"/>
            <w:szCs w:val="26"/>
          </w:rPr>
          <w:fldChar w:fldCharType="separate"/>
        </w:r>
        <w:r w:rsidR="00863D01">
          <w:rPr>
            <w:rFonts w:ascii="Times New Roman" w:hAnsi="Times New Roman" w:cs="Times New Roman"/>
            <w:noProof/>
            <w:webHidden/>
            <w:sz w:val="26"/>
            <w:szCs w:val="26"/>
          </w:rPr>
          <w:t>5</w:t>
        </w:r>
        <w:r w:rsidRPr="00FC5C81">
          <w:rPr>
            <w:rFonts w:ascii="Times New Roman" w:hAnsi="Times New Roman" w:cs="Times New Roman"/>
            <w:noProof/>
            <w:webHidden/>
            <w:sz w:val="26"/>
            <w:szCs w:val="26"/>
          </w:rPr>
          <w:fldChar w:fldCharType="end"/>
        </w:r>
      </w:hyperlink>
    </w:p>
    <w:p w14:paraId="73AEAFAC" w14:textId="0C948AE3" w:rsidR="00FC5C81" w:rsidRPr="00FC5C81" w:rsidRDefault="00FC5C81" w:rsidP="00FC5C81">
      <w:pPr>
        <w:pStyle w:val="TOC1"/>
        <w:rPr>
          <w:rFonts w:ascii="Times New Roman" w:hAnsi="Times New Roman" w:cs="Times New Roman"/>
          <w:noProof/>
          <w:sz w:val="26"/>
          <w:szCs w:val="26"/>
          <w:lang w:eastAsia="en-US"/>
        </w:rPr>
      </w:pPr>
      <w:hyperlink w:anchor="_Toc184811067" w:history="1">
        <w:r w:rsidRPr="00FC5C81">
          <w:rPr>
            <w:rStyle w:val="Hyperlink"/>
            <w:rFonts w:ascii="Times New Roman" w:hAnsi="Times New Roman" w:cs="Times New Roman"/>
            <w:i/>
            <w:noProof/>
            <w:sz w:val="26"/>
            <w:szCs w:val="26"/>
          </w:rPr>
          <w:t>5</w:t>
        </w:r>
        <w:r w:rsidRPr="00FC5C81">
          <w:rPr>
            <w:rFonts w:ascii="Times New Roman" w:hAnsi="Times New Roman" w:cs="Times New Roman"/>
            <w:noProof/>
            <w:sz w:val="26"/>
            <w:szCs w:val="26"/>
            <w:lang w:eastAsia="en-US"/>
          </w:rPr>
          <w:tab/>
        </w:r>
        <w:r w:rsidRPr="00FC5C81">
          <w:rPr>
            <w:rStyle w:val="Hyperlink"/>
            <w:rFonts w:ascii="Times New Roman" w:hAnsi="Times New Roman" w:cs="Times New Roman"/>
            <w:noProof/>
            <w:sz w:val="26"/>
            <w:szCs w:val="26"/>
          </w:rPr>
          <w:t>Vai trò và Trách nhiệm</w:t>
        </w:r>
        <w:r w:rsidRPr="00FC5C81">
          <w:rPr>
            <w:rFonts w:ascii="Times New Roman" w:hAnsi="Times New Roman" w:cs="Times New Roman"/>
            <w:noProof/>
            <w:webHidden/>
            <w:sz w:val="26"/>
            <w:szCs w:val="26"/>
          </w:rPr>
          <w:tab/>
        </w:r>
        <w:r w:rsidRPr="00FC5C81">
          <w:rPr>
            <w:rFonts w:ascii="Times New Roman" w:hAnsi="Times New Roman" w:cs="Times New Roman"/>
            <w:noProof/>
            <w:webHidden/>
            <w:sz w:val="26"/>
            <w:szCs w:val="26"/>
          </w:rPr>
          <w:fldChar w:fldCharType="begin"/>
        </w:r>
        <w:r w:rsidRPr="00FC5C81">
          <w:rPr>
            <w:rFonts w:ascii="Times New Roman" w:hAnsi="Times New Roman" w:cs="Times New Roman"/>
            <w:noProof/>
            <w:webHidden/>
            <w:sz w:val="26"/>
            <w:szCs w:val="26"/>
          </w:rPr>
          <w:instrText xml:space="preserve"> PAGEREF _Toc184811067 \h </w:instrText>
        </w:r>
        <w:r w:rsidRPr="00FC5C81">
          <w:rPr>
            <w:rFonts w:ascii="Times New Roman" w:hAnsi="Times New Roman" w:cs="Times New Roman"/>
            <w:noProof/>
            <w:webHidden/>
            <w:sz w:val="26"/>
            <w:szCs w:val="26"/>
          </w:rPr>
        </w:r>
        <w:r w:rsidRPr="00FC5C81">
          <w:rPr>
            <w:rFonts w:ascii="Times New Roman" w:hAnsi="Times New Roman" w:cs="Times New Roman"/>
            <w:noProof/>
            <w:webHidden/>
            <w:sz w:val="26"/>
            <w:szCs w:val="26"/>
          </w:rPr>
          <w:fldChar w:fldCharType="separate"/>
        </w:r>
        <w:r w:rsidR="00863D01">
          <w:rPr>
            <w:rFonts w:ascii="Times New Roman" w:hAnsi="Times New Roman" w:cs="Times New Roman"/>
            <w:noProof/>
            <w:webHidden/>
            <w:sz w:val="26"/>
            <w:szCs w:val="26"/>
          </w:rPr>
          <w:t>5</w:t>
        </w:r>
        <w:r w:rsidRPr="00FC5C81">
          <w:rPr>
            <w:rFonts w:ascii="Times New Roman" w:hAnsi="Times New Roman" w:cs="Times New Roman"/>
            <w:noProof/>
            <w:webHidden/>
            <w:sz w:val="26"/>
            <w:szCs w:val="26"/>
          </w:rPr>
          <w:fldChar w:fldCharType="end"/>
        </w:r>
      </w:hyperlink>
    </w:p>
    <w:p w14:paraId="74BDF5F8" w14:textId="77777777" w:rsidR="00FC5C81" w:rsidRDefault="00BF60D1" w:rsidP="00FC5C81">
      <w:pPr>
        <w:spacing w:after="0"/>
        <w:rPr>
          <w:rFonts w:ascii="Times New Roman" w:hAnsi="Times New Roman" w:cs="Times New Roman"/>
          <w:sz w:val="26"/>
          <w:szCs w:val="26"/>
          <w:lang w:val="vi-VN"/>
        </w:rPr>
      </w:pPr>
      <w:r w:rsidRPr="00FC5C81">
        <w:rPr>
          <w:rFonts w:ascii="Times New Roman" w:hAnsi="Times New Roman" w:cs="Times New Roman"/>
          <w:sz w:val="26"/>
          <w:szCs w:val="26"/>
          <w:lang w:val="vi-VN"/>
        </w:rPr>
        <w:fldChar w:fldCharType="end"/>
      </w:r>
    </w:p>
    <w:p w14:paraId="3D13DB00" w14:textId="7D4C574C" w:rsidR="00BF60D1" w:rsidRPr="00475E87" w:rsidRDefault="00BF60D1" w:rsidP="00BF60D1">
      <w:pPr>
        <w:spacing w:after="160" w:line="259" w:lineRule="auto"/>
        <w:rPr>
          <w:rFonts w:ascii="Times New Roman" w:hAnsi="Times New Roman" w:cs="Times New Roman"/>
          <w:b/>
          <w:sz w:val="28"/>
          <w:szCs w:val="28"/>
          <w:lang w:val="vi-VN"/>
        </w:rPr>
      </w:pPr>
      <w:r w:rsidRPr="00475E87">
        <w:rPr>
          <w:rFonts w:ascii="Times New Roman" w:hAnsi="Times New Roman" w:cs="Times New Roman"/>
          <w:sz w:val="28"/>
          <w:szCs w:val="28"/>
          <w:lang w:val="vi-VN"/>
        </w:rPr>
        <w:br w:type="page"/>
      </w:r>
    </w:p>
    <w:p w14:paraId="4573551A" w14:textId="77777777" w:rsidR="00731408" w:rsidRDefault="00731408" w:rsidP="00C236E7">
      <w:pPr>
        <w:pStyle w:val="ListParagraph"/>
        <w:numPr>
          <w:ilvl w:val="0"/>
          <w:numId w:val="1"/>
        </w:numPr>
        <w:spacing w:after="0"/>
        <w:ind w:left="360"/>
        <w:outlineLvl w:val="0"/>
        <w:rPr>
          <w:rFonts w:ascii="Times New Roman" w:hAnsi="Times New Roman" w:cs="Times New Roman"/>
          <w:b/>
          <w:sz w:val="28"/>
          <w:szCs w:val="28"/>
        </w:rPr>
        <w:sectPr w:rsidR="00731408" w:rsidSect="003740AC">
          <w:headerReference w:type="default" r:id="rId12"/>
          <w:headerReference w:type="first" r:id="rId13"/>
          <w:footerReference w:type="first" r:id="rId14"/>
          <w:pgSz w:w="12240" w:h="15840" w:code="1"/>
          <w:pgMar w:top="878" w:right="1138" w:bottom="1138" w:left="1440" w:header="720" w:footer="274" w:gutter="0"/>
          <w:pgNumType w:start="1"/>
          <w:cols w:space="720"/>
          <w:titlePg/>
          <w:docGrid w:linePitch="360"/>
        </w:sectPr>
      </w:pPr>
    </w:p>
    <w:p w14:paraId="3DC562D8" w14:textId="2C2FEBBC" w:rsidR="00BF60D1" w:rsidRPr="00EF076D" w:rsidRDefault="00BF60D1" w:rsidP="00C236E7">
      <w:pPr>
        <w:pStyle w:val="ListParagraph"/>
        <w:numPr>
          <w:ilvl w:val="0"/>
          <w:numId w:val="1"/>
        </w:numPr>
        <w:spacing w:after="0"/>
        <w:ind w:left="360"/>
        <w:outlineLvl w:val="0"/>
        <w:rPr>
          <w:rFonts w:ascii="Times New Roman" w:hAnsi="Times New Roman" w:cs="Times New Roman"/>
          <w:b/>
          <w:sz w:val="32"/>
          <w:szCs w:val="32"/>
        </w:rPr>
      </w:pPr>
      <w:bookmarkStart w:id="3" w:name="_Toc184811053"/>
      <w:r w:rsidRPr="00EF076D">
        <w:rPr>
          <w:rFonts w:ascii="Times New Roman" w:hAnsi="Times New Roman" w:cs="Times New Roman"/>
          <w:b/>
          <w:sz w:val="32"/>
          <w:szCs w:val="32"/>
        </w:rPr>
        <w:lastRenderedPageBreak/>
        <w:t>Giới thiệu</w:t>
      </w:r>
      <w:bookmarkEnd w:id="3"/>
    </w:p>
    <w:p w14:paraId="586DDC1F" w14:textId="5E0820C5" w:rsidR="00BF60D1" w:rsidRPr="00475E87" w:rsidRDefault="00BF60D1" w:rsidP="00C236E7">
      <w:pPr>
        <w:pStyle w:val="ListParagraph"/>
        <w:numPr>
          <w:ilvl w:val="1"/>
          <w:numId w:val="1"/>
        </w:numPr>
        <w:spacing w:after="0"/>
        <w:ind w:left="720"/>
        <w:jc w:val="both"/>
        <w:outlineLvl w:val="1"/>
        <w:rPr>
          <w:rFonts w:ascii="Times New Roman" w:hAnsi="Times New Roman" w:cs="Times New Roman"/>
          <w:b/>
          <w:sz w:val="28"/>
          <w:szCs w:val="28"/>
        </w:rPr>
      </w:pPr>
      <w:bookmarkStart w:id="4" w:name="_Toc184811054"/>
      <w:r w:rsidRPr="007C2BDC">
        <w:rPr>
          <w:rFonts w:ascii="Times New Roman" w:hAnsi="Times New Roman" w:cs="Times New Roman"/>
          <w:b/>
          <w:sz w:val="28"/>
          <w:szCs w:val="28"/>
        </w:rPr>
        <w:t>Mục đích</w:t>
      </w:r>
      <w:bookmarkEnd w:id="4"/>
    </w:p>
    <w:p w14:paraId="09A2816F" w14:textId="77777777" w:rsidR="00BF60D1" w:rsidRPr="007C2BDC" w:rsidRDefault="00BF60D1" w:rsidP="00C236E7">
      <w:pPr>
        <w:pStyle w:val="ListParagraph"/>
        <w:spacing w:after="0"/>
        <w:ind w:left="0" w:firstLine="567"/>
        <w:jc w:val="both"/>
        <w:rPr>
          <w:rFonts w:ascii="Times New Roman" w:hAnsi="Times New Roman" w:cs="Times New Roman"/>
          <w:sz w:val="28"/>
          <w:szCs w:val="28"/>
        </w:rPr>
      </w:pPr>
      <w:r w:rsidRPr="007C2BDC">
        <w:rPr>
          <w:rFonts w:ascii="Times New Roman" w:hAnsi="Times New Roman" w:cs="Times New Roman"/>
          <w:sz w:val="28"/>
          <w:szCs w:val="28"/>
        </w:rPr>
        <w:t>Mục đích của Kế hoạch kiểm tra là xác định, lên lịch và giám sát việc thực hiện kiểm thử. Nó hỗ trợ các mục tiêu sau:</w:t>
      </w:r>
    </w:p>
    <w:p w14:paraId="3A4C2F94" w14:textId="6F316A99" w:rsidR="00BF60D1" w:rsidRPr="007C2BDC" w:rsidRDefault="00BF60D1" w:rsidP="00C236E7">
      <w:pPr>
        <w:pStyle w:val="ListParagraph"/>
        <w:numPr>
          <w:ilvl w:val="0"/>
          <w:numId w:val="14"/>
        </w:numPr>
        <w:spacing w:after="0"/>
        <w:ind w:left="1170"/>
        <w:jc w:val="both"/>
        <w:rPr>
          <w:rFonts w:ascii="Times New Roman" w:hAnsi="Times New Roman" w:cs="Times New Roman"/>
          <w:sz w:val="28"/>
          <w:szCs w:val="28"/>
        </w:rPr>
      </w:pPr>
      <w:r w:rsidRPr="007C2BDC">
        <w:rPr>
          <w:rFonts w:ascii="Times New Roman" w:hAnsi="Times New Roman" w:cs="Times New Roman"/>
          <w:sz w:val="28"/>
          <w:szCs w:val="28"/>
        </w:rPr>
        <w:t>Cung cấp danh sách cấp cao của các chức năng kiểm tra mục tiêu chính.</w:t>
      </w:r>
    </w:p>
    <w:p w14:paraId="17CA19B5" w14:textId="55D371F5" w:rsidR="00BF60D1" w:rsidRPr="007C2BDC" w:rsidRDefault="00BF60D1" w:rsidP="00C236E7">
      <w:pPr>
        <w:pStyle w:val="ListParagraph"/>
        <w:numPr>
          <w:ilvl w:val="0"/>
          <w:numId w:val="14"/>
        </w:numPr>
        <w:spacing w:after="0"/>
        <w:ind w:left="1170"/>
        <w:jc w:val="both"/>
        <w:rPr>
          <w:rFonts w:ascii="Times New Roman" w:hAnsi="Times New Roman" w:cs="Times New Roman"/>
          <w:sz w:val="28"/>
          <w:szCs w:val="28"/>
        </w:rPr>
      </w:pPr>
      <w:r w:rsidRPr="007C2BDC">
        <w:rPr>
          <w:rFonts w:ascii="Times New Roman" w:hAnsi="Times New Roman" w:cs="Times New Roman"/>
          <w:sz w:val="28"/>
          <w:szCs w:val="28"/>
        </w:rPr>
        <w:t>Liệt kê các Yêu cầu cho Kiểm tra</w:t>
      </w:r>
    </w:p>
    <w:p w14:paraId="3F48FF88" w14:textId="2BC7AB7B" w:rsidR="00BF60D1" w:rsidRPr="007C2BDC" w:rsidRDefault="00BF60D1" w:rsidP="00C236E7">
      <w:pPr>
        <w:pStyle w:val="ListParagraph"/>
        <w:numPr>
          <w:ilvl w:val="0"/>
          <w:numId w:val="14"/>
        </w:numPr>
        <w:spacing w:after="0"/>
        <w:ind w:left="1170"/>
        <w:jc w:val="both"/>
        <w:rPr>
          <w:rFonts w:ascii="Times New Roman" w:hAnsi="Times New Roman" w:cs="Times New Roman"/>
          <w:sz w:val="28"/>
          <w:szCs w:val="28"/>
        </w:rPr>
      </w:pPr>
      <w:r w:rsidRPr="007C2BDC">
        <w:rPr>
          <w:rFonts w:ascii="Times New Roman" w:hAnsi="Times New Roman" w:cs="Times New Roman"/>
          <w:sz w:val="28"/>
          <w:szCs w:val="28"/>
        </w:rPr>
        <w:t>Mô tả các chiến lược thử nghiệm được sử dụng trên mỗi chức năng thử nghiệm.</w:t>
      </w:r>
    </w:p>
    <w:p w14:paraId="6E7FE8E2" w14:textId="2116623C" w:rsidR="00BF60D1" w:rsidRPr="00475E87" w:rsidRDefault="00BF60D1" w:rsidP="00C236E7">
      <w:pPr>
        <w:pStyle w:val="ListParagraph"/>
        <w:numPr>
          <w:ilvl w:val="0"/>
          <w:numId w:val="14"/>
        </w:numPr>
        <w:spacing w:after="0"/>
        <w:ind w:left="1170"/>
        <w:jc w:val="both"/>
        <w:rPr>
          <w:rFonts w:ascii="Times New Roman" w:hAnsi="Times New Roman" w:cs="Times New Roman"/>
          <w:b/>
          <w:sz w:val="28"/>
          <w:szCs w:val="28"/>
        </w:rPr>
      </w:pPr>
      <w:r w:rsidRPr="007C2BDC">
        <w:rPr>
          <w:rFonts w:ascii="Times New Roman" w:hAnsi="Times New Roman" w:cs="Times New Roman"/>
          <w:sz w:val="28"/>
          <w:szCs w:val="28"/>
        </w:rPr>
        <w:t>Xác định các nguồn lực cần thiết và lập lịch trình thực hiện Kiểm thử.</w:t>
      </w:r>
    </w:p>
    <w:p w14:paraId="3C161632" w14:textId="15B708F8" w:rsidR="00BF60D1" w:rsidRPr="00475E87" w:rsidRDefault="00BF60D1" w:rsidP="00C236E7">
      <w:pPr>
        <w:pStyle w:val="ListParagraph"/>
        <w:numPr>
          <w:ilvl w:val="1"/>
          <w:numId w:val="1"/>
        </w:numPr>
        <w:spacing w:after="0"/>
        <w:ind w:left="720"/>
        <w:jc w:val="both"/>
        <w:outlineLvl w:val="1"/>
        <w:rPr>
          <w:rFonts w:ascii="Times New Roman" w:hAnsi="Times New Roman" w:cs="Times New Roman"/>
          <w:b/>
          <w:sz w:val="28"/>
          <w:szCs w:val="28"/>
        </w:rPr>
      </w:pPr>
      <w:bookmarkStart w:id="5" w:name="_Toc184811055"/>
      <w:r w:rsidRPr="007C2BDC">
        <w:rPr>
          <w:rFonts w:ascii="Times New Roman" w:hAnsi="Times New Roman" w:cs="Times New Roman"/>
          <w:b/>
          <w:sz w:val="28"/>
          <w:szCs w:val="28"/>
        </w:rPr>
        <w:t>Phạm vi</w:t>
      </w:r>
      <w:bookmarkEnd w:id="5"/>
    </w:p>
    <w:p w14:paraId="365E4BD0" w14:textId="77777777" w:rsidR="00BF60D1" w:rsidRPr="00D36110" w:rsidRDefault="00BF60D1" w:rsidP="00C236E7">
      <w:pPr>
        <w:pStyle w:val="ListParagraph"/>
        <w:spacing w:after="0"/>
        <w:ind w:left="0" w:firstLine="567"/>
        <w:jc w:val="both"/>
        <w:rPr>
          <w:rFonts w:ascii="Times New Roman" w:hAnsi="Times New Roman" w:cs="Times New Roman"/>
          <w:sz w:val="28"/>
          <w:szCs w:val="28"/>
        </w:rPr>
      </w:pPr>
      <w:r w:rsidRPr="007C2BDC">
        <w:rPr>
          <w:rFonts w:ascii="Times New Roman" w:hAnsi="Times New Roman" w:cs="Times New Roman"/>
          <w:sz w:val="28"/>
          <w:szCs w:val="28"/>
        </w:rPr>
        <w:t xml:space="preserve">Kế hoạch thử nghiệm này là để phát hành KẾ HOẠCH KIỂM TRA CHO </w:t>
      </w:r>
      <w:r w:rsidRPr="001D7473">
        <w:rPr>
          <w:rFonts w:ascii="Times New Roman" w:hAnsi="Times New Roman" w:cs="Times New Roman"/>
          <w:sz w:val="28"/>
          <w:szCs w:val="28"/>
        </w:rPr>
        <w:t>WEBSITE QUẢN LÝ NHÀ THUỐC HEALTH + TÍCH HỢP AI HỖ TRỢ TƯ VẤN SỨC KHỎE VÀ KÊ ĐƠN THUỐC.</w:t>
      </w:r>
    </w:p>
    <w:p w14:paraId="5A8F479F" w14:textId="77777777" w:rsidR="00BF60D1" w:rsidRPr="007C2BDC" w:rsidRDefault="00BF60D1" w:rsidP="00C236E7">
      <w:pPr>
        <w:pStyle w:val="ListParagraph"/>
        <w:spacing w:after="0"/>
        <w:ind w:left="0" w:firstLine="567"/>
        <w:jc w:val="both"/>
        <w:rPr>
          <w:rFonts w:ascii="Times New Roman" w:hAnsi="Times New Roman" w:cs="Times New Roman"/>
          <w:sz w:val="28"/>
          <w:szCs w:val="28"/>
        </w:rPr>
      </w:pPr>
      <w:r w:rsidRPr="007C2BDC">
        <w:rPr>
          <w:rFonts w:ascii="Times New Roman" w:hAnsi="Times New Roman" w:cs="Times New Roman"/>
          <w:sz w:val="28"/>
          <w:szCs w:val="28"/>
        </w:rPr>
        <w:t>Kế hoạch thử nghiệm xác định đơn vị, tích hợp, cách tiếp cận thử nghiệm hệ thống. Phạm vi kiểm tra bao gồm:</w:t>
      </w:r>
    </w:p>
    <w:p w14:paraId="45BB8F87" w14:textId="35B6EFD9" w:rsidR="00BF60D1" w:rsidRPr="007C2BDC" w:rsidRDefault="00BF60D1" w:rsidP="00C236E7">
      <w:pPr>
        <w:pStyle w:val="ListParagraph"/>
        <w:numPr>
          <w:ilvl w:val="0"/>
          <w:numId w:val="14"/>
        </w:numPr>
        <w:spacing w:after="0"/>
        <w:ind w:left="1170"/>
        <w:jc w:val="both"/>
        <w:rPr>
          <w:rFonts w:ascii="Times New Roman" w:hAnsi="Times New Roman" w:cs="Times New Roman"/>
          <w:sz w:val="28"/>
          <w:szCs w:val="28"/>
        </w:rPr>
      </w:pPr>
      <w:r w:rsidRPr="007C2BDC">
        <w:rPr>
          <w:rFonts w:ascii="Times New Roman" w:hAnsi="Times New Roman" w:cs="Times New Roman"/>
          <w:sz w:val="28"/>
          <w:szCs w:val="28"/>
        </w:rPr>
        <w:t>Kiểm tra tất cả các chức năng, hiệu suất ứng dụ</w:t>
      </w:r>
      <w:r>
        <w:rPr>
          <w:rFonts w:ascii="Times New Roman" w:hAnsi="Times New Roman" w:cs="Times New Roman"/>
          <w:sz w:val="28"/>
          <w:szCs w:val="28"/>
        </w:rPr>
        <w:t>ng</w:t>
      </w:r>
      <w:r w:rsidRPr="007C2BDC">
        <w:rPr>
          <w:rFonts w:ascii="Times New Roman" w:hAnsi="Times New Roman" w:cs="Times New Roman"/>
          <w:sz w:val="28"/>
          <w:szCs w:val="28"/>
        </w:rPr>
        <w:t>.</w:t>
      </w:r>
    </w:p>
    <w:p w14:paraId="477E160B" w14:textId="461C1FD7" w:rsidR="00BF60D1" w:rsidRPr="007C2BDC" w:rsidRDefault="00BF60D1" w:rsidP="00C236E7">
      <w:pPr>
        <w:pStyle w:val="ListParagraph"/>
        <w:numPr>
          <w:ilvl w:val="0"/>
          <w:numId w:val="14"/>
        </w:numPr>
        <w:spacing w:after="0"/>
        <w:ind w:left="1170"/>
        <w:jc w:val="both"/>
        <w:rPr>
          <w:rFonts w:ascii="Times New Roman" w:hAnsi="Times New Roman" w:cs="Times New Roman"/>
          <w:sz w:val="28"/>
          <w:szCs w:val="28"/>
        </w:rPr>
      </w:pPr>
      <w:r w:rsidRPr="007C2BDC">
        <w:rPr>
          <w:rFonts w:ascii="Times New Roman" w:hAnsi="Times New Roman" w:cs="Times New Roman"/>
          <w:sz w:val="28"/>
          <w:szCs w:val="28"/>
        </w:rPr>
        <w:t>Yêu cầu chất lượng và phù hợp với các chỉ số của Hệ thống quả</w:t>
      </w:r>
      <w:r>
        <w:rPr>
          <w:rFonts w:ascii="Times New Roman" w:hAnsi="Times New Roman" w:cs="Times New Roman"/>
          <w:sz w:val="28"/>
          <w:szCs w:val="28"/>
        </w:rPr>
        <w:t>n lý thông tin</w:t>
      </w:r>
      <w:r w:rsidRPr="007C2BDC">
        <w:rPr>
          <w:rFonts w:ascii="Times New Roman" w:hAnsi="Times New Roman" w:cs="Times New Roman"/>
          <w:sz w:val="28"/>
          <w:szCs w:val="28"/>
        </w:rPr>
        <w:t>.</w:t>
      </w:r>
    </w:p>
    <w:p w14:paraId="4B208255" w14:textId="3FFE43F0" w:rsidR="00BF60D1" w:rsidRPr="001D7473" w:rsidRDefault="00BF60D1" w:rsidP="00C236E7">
      <w:pPr>
        <w:pStyle w:val="ListParagraph"/>
        <w:numPr>
          <w:ilvl w:val="0"/>
          <w:numId w:val="14"/>
        </w:numPr>
        <w:spacing w:after="0"/>
        <w:ind w:left="1170"/>
        <w:jc w:val="both"/>
        <w:rPr>
          <w:rFonts w:ascii="Times New Roman" w:hAnsi="Times New Roman" w:cs="Times New Roman"/>
          <w:sz w:val="28"/>
          <w:szCs w:val="28"/>
        </w:rPr>
      </w:pPr>
      <w:r w:rsidRPr="007C2BDC">
        <w:rPr>
          <w:rFonts w:ascii="Times New Roman" w:hAnsi="Times New Roman" w:cs="Times New Roman"/>
          <w:sz w:val="28"/>
          <w:szCs w:val="28"/>
        </w:rPr>
        <w:t>Thử nghiệm từ đầu đến cuối và thử nghiệm tích hợp Nền tảng Hệ thố</w:t>
      </w:r>
      <w:r>
        <w:rPr>
          <w:rFonts w:ascii="Times New Roman" w:hAnsi="Times New Roman" w:cs="Times New Roman"/>
          <w:sz w:val="28"/>
          <w:szCs w:val="28"/>
        </w:rPr>
        <w:t>ng.</w:t>
      </w:r>
    </w:p>
    <w:p w14:paraId="3934C4A8" w14:textId="712AD401" w:rsidR="00BF60D1" w:rsidRPr="001D7473" w:rsidRDefault="00BF60D1" w:rsidP="00C236E7">
      <w:pPr>
        <w:pStyle w:val="ListParagraph"/>
        <w:numPr>
          <w:ilvl w:val="1"/>
          <w:numId w:val="1"/>
        </w:numPr>
        <w:spacing w:after="0"/>
        <w:ind w:left="720"/>
        <w:jc w:val="both"/>
        <w:outlineLvl w:val="1"/>
        <w:rPr>
          <w:rFonts w:ascii="Times New Roman" w:hAnsi="Times New Roman" w:cs="Times New Roman"/>
          <w:b/>
          <w:sz w:val="28"/>
          <w:szCs w:val="28"/>
        </w:rPr>
      </w:pPr>
      <w:bookmarkStart w:id="6" w:name="_Toc184811056"/>
      <w:r w:rsidRPr="001D7473">
        <w:rPr>
          <w:rFonts w:ascii="Times New Roman" w:hAnsi="Times New Roman" w:cs="Times New Roman"/>
          <w:b/>
          <w:sz w:val="28"/>
          <w:szCs w:val="28"/>
        </w:rPr>
        <w:t>Ngoại phạm vi</w:t>
      </w:r>
      <w:bookmarkEnd w:id="6"/>
    </w:p>
    <w:p w14:paraId="38692956" w14:textId="77777777" w:rsidR="00BF60D1" w:rsidRPr="00B52C93" w:rsidRDefault="00BF60D1" w:rsidP="00C236E7">
      <w:pPr>
        <w:pStyle w:val="ListParagraph"/>
        <w:spacing w:after="0"/>
        <w:ind w:left="0" w:firstLine="567"/>
        <w:jc w:val="both"/>
        <w:rPr>
          <w:rFonts w:ascii="Times New Roman" w:hAnsi="Times New Roman" w:cs="Times New Roman"/>
          <w:sz w:val="28"/>
          <w:szCs w:val="28"/>
        </w:rPr>
      </w:pPr>
      <w:r w:rsidRPr="00B52C93">
        <w:rPr>
          <w:rFonts w:ascii="Times New Roman" w:hAnsi="Times New Roman" w:cs="Times New Roman"/>
          <w:sz w:val="28"/>
          <w:szCs w:val="28"/>
        </w:rPr>
        <w:t>Những điều sau đây được coi là ngoài phạm vi của nhóm máu tìm kiếm kế hoạch ứng dụng hệ thống và phạm vi thử nghiệm:</w:t>
      </w:r>
    </w:p>
    <w:p w14:paraId="3563ACF2" w14:textId="333B5E97" w:rsidR="00BF60D1" w:rsidRPr="00B52C93" w:rsidRDefault="00BF60D1" w:rsidP="00C236E7">
      <w:pPr>
        <w:pStyle w:val="ListParagraph"/>
        <w:numPr>
          <w:ilvl w:val="0"/>
          <w:numId w:val="14"/>
        </w:numPr>
        <w:spacing w:after="0"/>
        <w:ind w:left="1170"/>
        <w:jc w:val="both"/>
        <w:rPr>
          <w:rFonts w:ascii="Times New Roman" w:hAnsi="Times New Roman" w:cs="Times New Roman"/>
          <w:sz w:val="28"/>
          <w:szCs w:val="28"/>
        </w:rPr>
      </w:pPr>
      <w:r w:rsidRPr="00B52C93">
        <w:rPr>
          <w:rFonts w:ascii="Times New Roman" w:hAnsi="Times New Roman" w:cs="Times New Roman"/>
          <w:sz w:val="28"/>
          <w:szCs w:val="28"/>
        </w:rPr>
        <w:t>Kiểm tra các yêu cầu chức năng cho ứng dụng.</w:t>
      </w:r>
    </w:p>
    <w:p w14:paraId="4BEE9E8C" w14:textId="07A894EF" w:rsidR="00BF60D1" w:rsidRPr="001D7473" w:rsidRDefault="00BF60D1" w:rsidP="00C236E7">
      <w:pPr>
        <w:pStyle w:val="ListParagraph"/>
        <w:numPr>
          <w:ilvl w:val="0"/>
          <w:numId w:val="14"/>
        </w:numPr>
        <w:spacing w:after="0"/>
        <w:ind w:left="1170"/>
        <w:jc w:val="both"/>
        <w:rPr>
          <w:rFonts w:ascii="Times New Roman" w:hAnsi="Times New Roman" w:cs="Times New Roman"/>
          <w:sz w:val="28"/>
          <w:szCs w:val="28"/>
        </w:rPr>
      </w:pPr>
      <w:r w:rsidRPr="00B52C93">
        <w:rPr>
          <w:rFonts w:ascii="Times New Roman" w:hAnsi="Times New Roman" w:cs="Times New Roman"/>
          <w:sz w:val="28"/>
          <w:szCs w:val="28"/>
        </w:rPr>
        <w:t>Kiểm tra độ chính xác và bảo mật cho hệ thống tìm kiếm nhóm máu.</w:t>
      </w:r>
    </w:p>
    <w:p w14:paraId="1C454A83" w14:textId="77777777" w:rsidR="00BF60D1" w:rsidRPr="001D7473" w:rsidRDefault="00BF60D1" w:rsidP="00C236E7">
      <w:pPr>
        <w:pStyle w:val="ListParagraph"/>
        <w:numPr>
          <w:ilvl w:val="1"/>
          <w:numId w:val="1"/>
        </w:numPr>
        <w:spacing w:after="0"/>
        <w:ind w:left="720"/>
        <w:jc w:val="both"/>
        <w:outlineLvl w:val="1"/>
        <w:rPr>
          <w:rFonts w:ascii="Times New Roman" w:hAnsi="Times New Roman" w:cs="Times New Roman"/>
          <w:b/>
          <w:sz w:val="28"/>
          <w:szCs w:val="28"/>
        </w:rPr>
      </w:pPr>
      <w:r w:rsidRPr="001D7473">
        <w:rPr>
          <w:rFonts w:ascii="Times New Roman" w:hAnsi="Times New Roman" w:cs="Times New Roman"/>
          <w:b/>
          <w:sz w:val="28"/>
          <w:szCs w:val="28"/>
        </w:rPr>
        <w:t xml:space="preserve"> </w:t>
      </w:r>
      <w:bookmarkStart w:id="7" w:name="_Toc184811057"/>
      <w:r w:rsidRPr="001D7473">
        <w:rPr>
          <w:rFonts w:ascii="Times New Roman" w:hAnsi="Times New Roman" w:cs="Times New Roman"/>
          <w:b/>
          <w:sz w:val="28"/>
          <w:szCs w:val="28"/>
        </w:rPr>
        <w:t>Tham khảo</w:t>
      </w:r>
      <w:bookmarkEnd w:id="7"/>
    </w:p>
    <w:p w14:paraId="29483B6A" w14:textId="77777777" w:rsidR="00BF60D1" w:rsidRPr="00B52C93" w:rsidRDefault="00BF60D1" w:rsidP="00C236E7">
      <w:pPr>
        <w:pStyle w:val="ListParagraph"/>
        <w:spacing w:after="0"/>
        <w:ind w:left="0" w:firstLine="567"/>
        <w:jc w:val="both"/>
        <w:rPr>
          <w:rFonts w:ascii="Times New Roman" w:hAnsi="Times New Roman" w:cs="Times New Roman"/>
          <w:sz w:val="28"/>
          <w:szCs w:val="28"/>
        </w:rPr>
      </w:pPr>
      <w:r w:rsidRPr="00B52C93">
        <w:rPr>
          <w:rFonts w:ascii="Times New Roman" w:hAnsi="Times New Roman" w:cs="Times New Roman"/>
          <w:sz w:val="28"/>
          <w:szCs w:val="28"/>
        </w:rPr>
        <w:lastRenderedPageBreak/>
        <w:t>Các tài liệu tham khảo có thể áp dụng là:</w:t>
      </w:r>
    </w:p>
    <w:p w14:paraId="531C1159" w14:textId="77777777" w:rsidR="00BF60D1" w:rsidRPr="00B52C93" w:rsidRDefault="00BF60D1" w:rsidP="00C236E7">
      <w:pPr>
        <w:pStyle w:val="ListParagraph"/>
        <w:numPr>
          <w:ilvl w:val="0"/>
          <w:numId w:val="14"/>
        </w:numPr>
        <w:spacing w:after="0"/>
        <w:ind w:left="1170"/>
        <w:jc w:val="both"/>
        <w:rPr>
          <w:rFonts w:ascii="Times New Roman" w:hAnsi="Times New Roman" w:cs="Times New Roman"/>
          <w:sz w:val="28"/>
          <w:szCs w:val="28"/>
        </w:rPr>
      </w:pPr>
      <w:r w:rsidRPr="00475E87">
        <w:rPr>
          <w:rFonts w:ascii="Times New Roman" w:hAnsi="Times New Roman" w:cs="Times New Roman"/>
          <w:sz w:val="28"/>
          <w:szCs w:val="28"/>
        </w:rPr>
        <w:t>Product Backlog Document</w:t>
      </w:r>
      <w:r w:rsidRPr="00B52C93">
        <w:rPr>
          <w:rFonts w:ascii="Times New Roman" w:hAnsi="Times New Roman" w:cs="Times New Roman"/>
          <w:sz w:val="28"/>
          <w:szCs w:val="28"/>
        </w:rPr>
        <w:t xml:space="preserve">  </w:t>
      </w:r>
    </w:p>
    <w:p w14:paraId="76D253E0" w14:textId="77777777" w:rsidR="00BF60D1" w:rsidRPr="00475E87" w:rsidRDefault="00BF60D1" w:rsidP="00C236E7">
      <w:pPr>
        <w:pStyle w:val="ListParagraph"/>
        <w:numPr>
          <w:ilvl w:val="0"/>
          <w:numId w:val="14"/>
        </w:numPr>
        <w:spacing w:after="0"/>
        <w:ind w:left="1170"/>
        <w:jc w:val="both"/>
        <w:rPr>
          <w:rFonts w:ascii="Times New Roman" w:hAnsi="Times New Roman" w:cs="Times New Roman"/>
          <w:sz w:val="28"/>
          <w:szCs w:val="28"/>
        </w:rPr>
      </w:pPr>
      <w:r w:rsidRPr="00B52C93">
        <w:rPr>
          <w:rFonts w:ascii="Times New Roman" w:hAnsi="Times New Roman" w:cs="Times New Roman"/>
          <w:sz w:val="28"/>
          <w:szCs w:val="28"/>
        </w:rPr>
        <w:t>Proposal Document</w:t>
      </w:r>
    </w:p>
    <w:p w14:paraId="7DE8C2B0" w14:textId="77777777" w:rsidR="00BF60D1" w:rsidRPr="00475E87" w:rsidRDefault="00BF60D1" w:rsidP="00C236E7">
      <w:pPr>
        <w:pStyle w:val="ListParagraph"/>
        <w:numPr>
          <w:ilvl w:val="0"/>
          <w:numId w:val="14"/>
        </w:numPr>
        <w:spacing w:after="0"/>
        <w:ind w:left="1170"/>
        <w:jc w:val="both"/>
        <w:rPr>
          <w:rFonts w:ascii="Times New Roman" w:hAnsi="Times New Roman" w:cs="Times New Roman"/>
          <w:sz w:val="28"/>
          <w:szCs w:val="28"/>
        </w:rPr>
      </w:pPr>
      <w:r w:rsidRPr="00475E87">
        <w:rPr>
          <w:rFonts w:ascii="Times New Roman" w:hAnsi="Times New Roman" w:cs="Times New Roman"/>
          <w:sz w:val="28"/>
          <w:szCs w:val="28"/>
        </w:rPr>
        <w:t xml:space="preserve">Project Plan Document </w:t>
      </w:r>
    </w:p>
    <w:p w14:paraId="6581E620" w14:textId="77777777" w:rsidR="00BF60D1" w:rsidRPr="00475E87" w:rsidRDefault="00BF60D1" w:rsidP="00C236E7">
      <w:pPr>
        <w:pStyle w:val="Heading1"/>
        <w:numPr>
          <w:ilvl w:val="0"/>
          <w:numId w:val="1"/>
        </w:numPr>
        <w:spacing w:before="0" w:after="0" w:line="360" w:lineRule="auto"/>
        <w:ind w:left="360"/>
        <w:jc w:val="both"/>
      </w:pPr>
      <w:bookmarkStart w:id="8" w:name="_Toc184811058"/>
      <w:r>
        <w:t>Mục tiêu thử nghiệm</w:t>
      </w:r>
      <w:bookmarkEnd w:id="8"/>
    </w:p>
    <w:p w14:paraId="43665422" w14:textId="77777777" w:rsidR="00BF60D1" w:rsidRPr="00B52C93" w:rsidRDefault="00BF60D1" w:rsidP="00C236E7">
      <w:pPr>
        <w:pStyle w:val="ListParagraph"/>
        <w:numPr>
          <w:ilvl w:val="0"/>
          <w:numId w:val="14"/>
        </w:numPr>
        <w:spacing w:after="0"/>
        <w:ind w:left="1170"/>
        <w:jc w:val="both"/>
        <w:rPr>
          <w:rFonts w:ascii="Times New Roman" w:hAnsi="Times New Roman" w:cs="Times New Roman"/>
          <w:sz w:val="28"/>
          <w:szCs w:val="28"/>
        </w:rPr>
      </w:pPr>
      <w:r w:rsidRPr="00B52C93">
        <w:rPr>
          <w:rFonts w:ascii="Times New Roman" w:hAnsi="Times New Roman" w:cs="Times New Roman"/>
          <w:sz w:val="28"/>
          <w:szCs w:val="28"/>
        </w:rPr>
        <w:t>Thử nghiệm chức năng.</w:t>
      </w:r>
    </w:p>
    <w:p w14:paraId="47B67584" w14:textId="77777777" w:rsidR="00BF60D1" w:rsidRPr="00B52C93" w:rsidRDefault="00BF60D1" w:rsidP="00C236E7">
      <w:pPr>
        <w:pStyle w:val="ListParagraph"/>
        <w:numPr>
          <w:ilvl w:val="0"/>
          <w:numId w:val="14"/>
        </w:numPr>
        <w:spacing w:after="0"/>
        <w:ind w:left="1170"/>
        <w:jc w:val="both"/>
        <w:rPr>
          <w:rFonts w:ascii="Times New Roman" w:hAnsi="Times New Roman" w:cs="Times New Roman"/>
          <w:sz w:val="28"/>
          <w:szCs w:val="28"/>
        </w:rPr>
      </w:pPr>
      <w:r w:rsidRPr="00B52C93">
        <w:rPr>
          <w:rFonts w:ascii="Times New Roman" w:hAnsi="Times New Roman" w:cs="Times New Roman"/>
          <w:sz w:val="28"/>
          <w:szCs w:val="28"/>
        </w:rPr>
        <w:t>Kiểm tra giao diện người dùng.</w:t>
      </w:r>
    </w:p>
    <w:p w14:paraId="3DC728A3" w14:textId="77777777" w:rsidR="00BF60D1" w:rsidRPr="00475E87" w:rsidRDefault="00BF60D1" w:rsidP="00C236E7">
      <w:pPr>
        <w:pStyle w:val="Heading1"/>
        <w:numPr>
          <w:ilvl w:val="0"/>
          <w:numId w:val="1"/>
        </w:numPr>
        <w:spacing w:before="0" w:after="0" w:line="360" w:lineRule="auto"/>
        <w:ind w:left="360"/>
        <w:jc w:val="both"/>
      </w:pPr>
      <w:bookmarkStart w:id="9" w:name="_Toc184811059"/>
      <w:r>
        <w:t>Kiểm tra kỹ thuật</w:t>
      </w:r>
      <w:bookmarkEnd w:id="9"/>
    </w:p>
    <w:p w14:paraId="1C6ECD55" w14:textId="77777777" w:rsidR="00BF60D1" w:rsidRPr="00475E87" w:rsidRDefault="00BF60D1" w:rsidP="00C236E7">
      <w:pPr>
        <w:pStyle w:val="Heading2"/>
        <w:numPr>
          <w:ilvl w:val="1"/>
          <w:numId w:val="1"/>
        </w:numPr>
        <w:spacing w:before="0" w:after="0" w:line="360" w:lineRule="auto"/>
        <w:ind w:left="720"/>
        <w:jc w:val="both"/>
        <w:rPr>
          <w:i w:val="0"/>
          <w:sz w:val="28"/>
          <w:szCs w:val="28"/>
        </w:rPr>
      </w:pPr>
      <w:r w:rsidRPr="00475E87">
        <w:rPr>
          <w:i w:val="0"/>
          <w:sz w:val="28"/>
          <w:szCs w:val="28"/>
        </w:rPr>
        <w:t xml:space="preserve"> </w:t>
      </w:r>
      <w:bookmarkStart w:id="10" w:name="_Toc184811060"/>
      <w:r>
        <w:rPr>
          <w:i w:val="0"/>
          <w:sz w:val="28"/>
          <w:szCs w:val="28"/>
        </w:rPr>
        <w:t>Kiểm tra các chức năng</w:t>
      </w:r>
      <w:bookmarkEnd w:id="10"/>
    </w:p>
    <w:p w14:paraId="667921F2" w14:textId="3F0138BF" w:rsidR="00BF60D1" w:rsidRPr="00BF60D1" w:rsidRDefault="001D7473" w:rsidP="00C236E7">
      <w:pPr>
        <w:pStyle w:val="ListParagraph"/>
        <w:numPr>
          <w:ilvl w:val="0"/>
          <w:numId w:val="14"/>
        </w:numPr>
        <w:spacing w:after="0"/>
        <w:ind w:left="1170"/>
        <w:jc w:val="both"/>
        <w:rPr>
          <w:rFonts w:ascii="Times New Roman" w:hAnsi="Times New Roman" w:cs="Times New Roman"/>
          <w:sz w:val="28"/>
          <w:szCs w:val="28"/>
        </w:rPr>
      </w:pPr>
      <w:r>
        <w:rPr>
          <w:rFonts w:ascii="Times New Roman" w:hAnsi="Times New Roman" w:cs="Times New Roman"/>
          <w:sz w:val="28"/>
          <w:szCs w:val="28"/>
        </w:rPr>
        <w:t>Q</w:t>
      </w:r>
      <w:r w:rsidR="00BF60D1" w:rsidRPr="00BF60D1">
        <w:rPr>
          <w:rFonts w:ascii="Times New Roman" w:hAnsi="Times New Roman" w:cs="Times New Roman"/>
          <w:sz w:val="28"/>
          <w:szCs w:val="28"/>
        </w:rPr>
        <w:t xml:space="preserve">uản lý </w:t>
      </w:r>
      <w:r w:rsidR="003D7849">
        <w:rPr>
          <w:rFonts w:ascii="Times New Roman" w:hAnsi="Times New Roman" w:cs="Times New Roman"/>
          <w:sz w:val="28"/>
          <w:szCs w:val="28"/>
        </w:rPr>
        <w:t>hồ sơ bệnh án, c</w:t>
      </w:r>
      <w:r w:rsidR="00BF60D1" w:rsidRPr="00BF60D1">
        <w:rPr>
          <w:rFonts w:ascii="Times New Roman" w:hAnsi="Times New Roman" w:cs="Times New Roman"/>
          <w:sz w:val="28"/>
          <w:szCs w:val="28"/>
        </w:rPr>
        <w:t>hatbot AI</w:t>
      </w:r>
      <w:r w:rsidR="003D7849">
        <w:rPr>
          <w:rFonts w:ascii="Times New Roman" w:hAnsi="Times New Roman" w:cs="Times New Roman"/>
          <w:sz w:val="28"/>
          <w:szCs w:val="28"/>
        </w:rPr>
        <w:t>, xem dịch vụ, xem bác sĩ, xem đánh giá, thanh toán, quản lý hóa đơn, kê đơn thuốc, quản lý nhà cung cấp, quản lý kho, quản lý tồn kho, quản lý chức vụ, quản lý nhân viên, phân quyền.</w:t>
      </w:r>
    </w:p>
    <w:p w14:paraId="7AC90235" w14:textId="539B82B3" w:rsidR="00BF60D1" w:rsidRPr="003D7849" w:rsidRDefault="003D7849" w:rsidP="003D7849">
      <w:pPr>
        <w:pStyle w:val="ListParagraph"/>
        <w:numPr>
          <w:ilvl w:val="0"/>
          <w:numId w:val="14"/>
        </w:numPr>
        <w:spacing w:after="0"/>
        <w:ind w:left="1170"/>
        <w:jc w:val="both"/>
        <w:rPr>
          <w:rFonts w:ascii="Times New Roman" w:hAnsi="Times New Roman" w:cs="Times New Roman"/>
          <w:sz w:val="28"/>
          <w:szCs w:val="28"/>
        </w:rPr>
      </w:pPr>
      <w:r>
        <w:rPr>
          <w:rFonts w:ascii="Times New Roman" w:hAnsi="Times New Roman" w:cs="Times New Roman"/>
          <w:sz w:val="28"/>
          <w:szCs w:val="28"/>
        </w:rPr>
        <w:t>Trang thông tin cá nhân</w:t>
      </w:r>
    </w:p>
    <w:p w14:paraId="0C66A1A5" w14:textId="77777777" w:rsidR="00BF60D1" w:rsidRPr="001D7473" w:rsidRDefault="00BF60D1" w:rsidP="00C236E7">
      <w:pPr>
        <w:pStyle w:val="Heading2"/>
        <w:numPr>
          <w:ilvl w:val="1"/>
          <w:numId w:val="1"/>
        </w:numPr>
        <w:spacing w:before="0" w:after="0" w:line="360" w:lineRule="auto"/>
        <w:ind w:left="720"/>
        <w:jc w:val="both"/>
        <w:rPr>
          <w:i w:val="0"/>
          <w:sz w:val="28"/>
          <w:szCs w:val="28"/>
        </w:rPr>
      </w:pPr>
      <w:bookmarkStart w:id="11" w:name="_Toc184811061"/>
      <w:bookmarkStart w:id="12" w:name="_Toc450569456"/>
      <w:bookmarkStart w:id="13" w:name="_Toc450690960"/>
      <w:bookmarkStart w:id="14" w:name="_Toc7712154"/>
      <w:r w:rsidRPr="001D7473">
        <w:rPr>
          <w:i w:val="0"/>
          <w:sz w:val="28"/>
          <w:szCs w:val="28"/>
        </w:rPr>
        <w:t>Tính năng không được thử nghiệm</w:t>
      </w:r>
      <w:bookmarkEnd w:id="11"/>
    </w:p>
    <w:p w14:paraId="5853EA1E" w14:textId="77777777" w:rsidR="00BF60D1" w:rsidRPr="001D7473" w:rsidRDefault="00BF60D1" w:rsidP="00C236E7">
      <w:pPr>
        <w:pStyle w:val="ListParagraph"/>
        <w:numPr>
          <w:ilvl w:val="0"/>
          <w:numId w:val="14"/>
        </w:numPr>
        <w:spacing w:after="0"/>
        <w:ind w:left="1170"/>
        <w:jc w:val="both"/>
        <w:rPr>
          <w:rFonts w:ascii="Times New Roman" w:hAnsi="Times New Roman" w:cs="Times New Roman"/>
          <w:sz w:val="28"/>
          <w:szCs w:val="28"/>
        </w:rPr>
      </w:pPr>
      <w:bookmarkStart w:id="15" w:name="_Toc450569457"/>
      <w:bookmarkStart w:id="16" w:name="_Toc450690961"/>
      <w:bookmarkStart w:id="17" w:name="_Toc7712155"/>
      <w:bookmarkEnd w:id="12"/>
      <w:bookmarkEnd w:id="13"/>
      <w:bookmarkEnd w:id="14"/>
      <w:r w:rsidRPr="00AB2DEF">
        <w:rPr>
          <w:rFonts w:ascii="Times New Roman" w:hAnsi="Times New Roman" w:cs="Times New Roman"/>
          <w:sz w:val="28"/>
          <w:szCs w:val="28"/>
        </w:rPr>
        <w:t>Không áp dụng vì tất cả các tính năng sẽ được thử nghiệm</w:t>
      </w:r>
      <w:r w:rsidRPr="001D7473">
        <w:rPr>
          <w:rFonts w:ascii="Times New Roman" w:hAnsi="Times New Roman" w:cs="Times New Roman"/>
          <w:sz w:val="28"/>
          <w:szCs w:val="28"/>
        </w:rPr>
        <w:t xml:space="preserve">. </w:t>
      </w:r>
    </w:p>
    <w:p w14:paraId="26495D10" w14:textId="77777777" w:rsidR="00BF60D1" w:rsidRPr="001D7473" w:rsidRDefault="00BF60D1" w:rsidP="00C236E7">
      <w:pPr>
        <w:pStyle w:val="Heading2"/>
        <w:numPr>
          <w:ilvl w:val="1"/>
          <w:numId w:val="1"/>
        </w:numPr>
        <w:spacing w:before="0" w:after="0" w:line="360" w:lineRule="auto"/>
        <w:ind w:left="720"/>
        <w:jc w:val="both"/>
        <w:rPr>
          <w:i w:val="0"/>
          <w:sz w:val="28"/>
          <w:szCs w:val="28"/>
        </w:rPr>
      </w:pPr>
      <w:bookmarkStart w:id="18" w:name="_Toc184811062"/>
      <w:r w:rsidRPr="00475E87">
        <w:rPr>
          <w:i w:val="0"/>
          <w:sz w:val="28"/>
          <w:szCs w:val="28"/>
        </w:rPr>
        <w:t>Test Deliverables</w:t>
      </w:r>
      <w:bookmarkEnd w:id="15"/>
      <w:bookmarkEnd w:id="16"/>
      <w:bookmarkEnd w:id="17"/>
      <w:r>
        <w:rPr>
          <w:i w:val="0"/>
          <w:sz w:val="28"/>
          <w:szCs w:val="28"/>
        </w:rPr>
        <w:t>u</w:t>
      </w:r>
      <w:bookmarkEnd w:id="18"/>
    </w:p>
    <w:p w14:paraId="6783F252" w14:textId="77777777" w:rsidR="00BF60D1" w:rsidRPr="001D7473" w:rsidRDefault="00BF60D1" w:rsidP="00C236E7">
      <w:pPr>
        <w:pStyle w:val="ListParagraph"/>
        <w:numPr>
          <w:ilvl w:val="0"/>
          <w:numId w:val="14"/>
        </w:numPr>
        <w:spacing w:after="0"/>
        <w:ind w:left="1170"/>
        <w:jc w:val="both"/>
        <w:rPr>
          <w:rFonts w:ascii="Times New Roman" w:hAnsi="Times New Roman" w:cs="Times New Roman"/>
          <w:sz w:val="28"/>
          <w:szCs w:val="28"/>
        </w:rPr>
      </w:pPr>
      <w:r w:rsidRPr="001D7473">
        <w:rPr>
          <w:rFonts w:ascii="Times New Roman" w:hAnsi="Times New Roman" w:cs="Times New Roman"/>
          <w:sz w:val="28"/>
          <w:szCs w:val="28"/>
        </w:rPr>
        <w:t>Test Plan Document.</w:t>
      </w:r>
    </w:p>
    <w:p w14:paraId="4BF426E1" w14:textId="77777777" w:rsidR="00BF60D1" w:rsidRPr="001D7473" w:rsidRDefault="00BF60D1" w:rsidP="00C236E7">
      <w:pPr>
        <w:pStyle w:val="ListParagraph"/>
        <w:numPr>
          <w:ilvl w:val="0"/>
          <w:numId w:val="14"/>
        </w:numPr>
        <w:spacing w:after="0"/>
        <w:ind w:left="1170"/>
        <w:jc w:val="both"/>
        <w:rPr>
          <w:rFonts w:ascii="Times New Roman" w:hAnsi="Times New Roman" w:cs="Times New Roman"/>
          <w:sz w:val="28"/>
          <w:szCs w:val="28"/>
        </w:rPr>
      </w:pPr>
      <w:r w:rsidRPr="001D7473">
        <w:rPr>
          <w:rFonts w:ascii="Times New Roman" w:hAnsi="Times New Roman" w:cs="Times New Roman"/>
          <w:sz w:val="28"/>
          <w:szCs w:val="28"/>
        </w:rPr>
        <w:t>Test Case Document.</w:t>
      </w:r>
    </w:p>
    <w:p w14:paraId="70845F93" w14:textId="77777777" w:rsidR="00BF60D1" w:rsidRPr="001D7473" w:rsidRDefault="00BF60D1" w:rsidP="00C236E7">
      <w:pPr>
        <w:pStyle w:val="ListParagraph"/>
        <w:numPr>
          <w:ilvl w:val="0"/>
          <w:numId w:val="14"/>
        </w:numPr>
        <w:spacing w:after="0"/>
        <w:ind w:left="1170"/>
        <w:jc w:val="both"/>
        <w:rPr>
          <w:rFonts w:ascii="Times New Roman" w:hAnsi="Times New Roman" w:cs="Times New Roman"/>
          <w:sz w:val="28"/>
          <w:szCs w:val="28"/>
        </w:rPr>
      </w:pPr>
      <w:r w:rsidRPr="001D7473">
        <w:rPr>
          <w:rFonts w:ascii="Times New Roman" w:hAnsi="Times New Roman" w:cs="Times New Roman"/>
          <w:sz w:val="28"/>
          <w:szCs w:val="28"/>
        </w:rPr>
        <w:t>Test Summary Report.</w:t>
      </w:r>
    </w:p>
    <w:p w14:paraId="1BBFDC3B" w14:textId="68A734F8" w:rsidR="00BF60D1" w:rsidRPr="001D7473" w:rsidRDefault="00BF60D1" w:rsidP="00C236E7">
      <w:pPr>
        <w:pStyle w:val="Heading2"/>
        <w:numPr>
          <w:ilvl w:val="1"/>
          <w:numId w:val="1"/>
        </w:numPr>
        <w:spacing w:before="0" w:after="0" w:line="360" w:lineRule="auto"/>
        <w:ind w:left="720"/>
        <w:rPr>
          <w:i w:val="0"/>
          <w:sz w:val="28"/>
          <w:szCs w:val="28"/>
        </w:rPr>
      </w:pPr>
      <w:bookmarkStart w:id="19" w:name="_Toc184811063"/>
      <w:r w:rsidRPr="001D7473">
        <w:rPr>
          <w:i w:val="0"/>
          <w:sz w:val="28"/>
          <w:szCs w:val="28"/>
        </w:rPr>
        <w:t>Lịch kiểm tra</w:t>
      </w:r>
      <w:bookmarkEnd w:id="19"/>
    </w:p>
    <w:tbl>
      <w:tblPr>
        <w:tblStyle w:val="GridTable4-Accent11"/>
        <w:tblW w:w="9913" w:type="dxa"/>
        <w:tblInd w:w="-5" w:type="dxa"/>
        <w:tblLayout w:type="fixed"/>
        <w:tblLook w:val="04A0" w:firstRow="1" w:lastRow="0" w:firstColumn="1" w:lastColumn="0" w:noHBand="0" w:noVBand="1"/>
      </w:tblPr>
      <w:tblGrid>
        <w:gridCol w:w="995"/>
        <w:gridCol w:w="3240"/>
        <w:gridCol w:w="900"/>
        <w:gridCol w:w="1530"/>
        <w:gridCol w:w="1530"/>
        <w:gridCol w:w="1718"/>
      </w:tblGrid>
      <w:tr w:rsidR="00BF60D1" w:rsidRPr="00C236E7" w14:paraId="0BFC39DE" w14:textId="77777777" w:rsidTr="008465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Borders>
              <w:top w:val="nil"/>
              <w:left w:val="nil"/>
              <w:bottom w:val="nil"/>
            </w:tcBorders>
            <w:shd w:val="clear" w:color="auto" w:fill="2E74B5" w:themeFill="accent1" w:themeFillShade="BF"/>
          </w:tcPr>
          <w:p w14:paraId="2A70793C" w14:textId="77777777" w:rsidR="00BF60D1" w:rsidRPr="00C236E7" w:rsidRDefault="00BF60D1" w:rsidP="00C236E7">
            <w:pPr>
              <w:pStyle w:val="TableContents"/>
              <w:spacing w:line="360" w:lineRule="auto"/>
              <w:jc w:val="center"/>
              <w:rPr>
                <w:color w:val="auto"/>
                <w:sz w:val="26"/>
                <w:szCs w:val="26"/>
              </w:rPr>
            </w:pPr>
          </w:p>
        </w:tc>
        <w:tc>
          <w:tcPr>
            <w:tcW w:w="3240" w:type="dxa"/>
            <w:tcBorders>
              <w:top w:val="nil"/>
              <w:bottom w:val="nil"/>
            </w:tcBorders>
            <w:shd w:val="clear" w:color="auto" w:fill="2E74B5" w:themeFill="accent1" w:themeFillShade="BF"/>
          </w:tcPr>
          <w:p w14:paraId="37E7B64F" w14:textId="77777777" w:rsidR="00BF60D1" w:rsidRPr="00C236E7" w:rsidRDefault="00BF60D1" w:rsidP="00C236E7">
            <w:pPr>
              <w:pStyle w:val="TableContents"/>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C236E7">
              <w:rPr>
                <w:b w:val="0"/>
                <w:bCs w:val="0"/>
                <w:sz w:val="26"/>
                <w:szCs w:val="26"/>
              </w:rPr>
              <w:t>Tên nhiệm vụ</w:t>
            </w:r>
          </w:p>
        </w:tc>
        <w:tc>
          <w:tcPr>
            <w:tcW w:w="900" w:type="dxa"/>
            <w:tcBorders>
              <w:top w:val="nil"/>
              <w:bottom w:val="nil"/>
            </w:tcBorders>
            <w:shd w:val="clear" w:color="auto" w:fill="2E74B5" w:themeFill="accent1" w:themeFillShade="BF"/>
          </w:tcPr>
          <w:p w14:paraId="4F49C16D" w14:textId="77777777" w:rsidR="00BF60D1" w:rsidRPr="00C236E7" w:rsidRDefault="00BF60D1" w:rsidP="00C236E7">
            <w:pPr>
              <w:pStyle w:val="TableContents"/>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C236E7">
              <w:rPr>
                <w:b w:val="0"/>
                <w:bCs w:val="0"/>
                <w:sz w:val="26"/>
                <w:szCs w:val="26"/>
              </w:rPr>
              <w:t xml:space="preserve"> (Giờ)</w:t>
            </w:r>
          </w:p>
        </w:tc>
        <w:tc>
          <w:tcPr>
            <w:tcW w:w="1530" w:type="dxa"/>
            <w:tcBorders>
              <w:top w:val="nil"/>
              <w:bottom w:val="nil"/>
            </w:tcBorders>
            <w:shd w:val="clear" w:color="auto" w:fill="2E74B5" w:themeFill="accent1" w:themeFillShade="BF"/>
          </w:tcPr>
          <w:p w14:paraId="5B8E4C6F" w14:textId="77777777" w:rsidR="00BF60D1" w:rsidRPr="00C236E7" w:rsidRDefault="00BF60D1" w:rsidP="00C236E7">
            <w:pPr>
              <w:pStyle w:val="TableContents"/>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C236E7">
              <w:rPr>
                <w:b w:val="0"/>
                <w:bCs w:val="0"/>
                <w:sz w:val="26"/>
                <w:szCs w:val="26"/>
              </w:rPr>
              <w:t>Bắt đầu</w:t>
            </w:r>
          </w:p>
        </w:tc>
        <w:tc>
          <w:tcPr>
            <w:tcW w:w="1530" w:type="dxa"/>
            <w:tcBorders>
              <w:top w:val="nil"/>
              <w:bottom w:val="nil"/>
            </w:tcBorders>
            <w:shd w:val="clear" w:color="auto" w:fill="2E74B5" w:themeFill="accent1" w:themeFillShade="BF"/>
          </w:tcPr>
          <w:p w14:paraId="7D17365B" w14:textId="77777777" w:rsidR="00BF60D1" w:rsidRPr="00C236E7" w:rsidRDefault="00BF60D1" w:rsidP="00C236E7">
            <w:pPr>
              <w:pStyle w:val="TableContents"/>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C236E7">
              <w:rPr>
                <w:b w:val="0"/>
                <w:bCs w:val="0"/>
                <w:sz w:val="26"/>
                <w:szCs w:val="26"/>
              </w:rPr>
              <w:t>Hoàn thành</w:t>
            </w:r>
          </w:p>
        </w:tc>
        <w:tc>
          <w:tcPr>
            <w:tcW w:w="1718" w:type="dxa"/>
            <w:tcBorders>
              <w:top w:val="nil"/>
              <w:bottom w:val="nil"/>
              <w:right w:val="nil"/>
            </w:tcBorders>
            <w:shd w:val="clear" w:color="auto" w:fill="2E74B5" w:themeFill="accent1" w:themeFillShade="BF"/>
          </w:tcPr>
          <w:p w14:paraId="7E8D40CF" w14:textId="77777777" w:rsidR="00BF60D1" w:rsidRPr="00C236E7" w:rsidRDefault="00BF60D1" w:rsidP="00C236E7">
            <w:pPr>
              <w:pStyle w:val="TableContents"/>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C236E7">
              <w:rPr>
                <w:b w:val="0"/>
                <w:bCs w:val="0"/>
                <w:sz w:val="26"/>
                <w:szCs w:val="26"/>
              </w:rPr>
              <w:t>Thực hiện</w:t>
            </w:r>
          </w:p>
        </w:tc>
      </w:tr>
      <w:tr w:rsidR="00BF60D1" w:rsidRPr="00C236E7" w14:paraId="22963947" w14:textId="77777777" w:rsidTr="008465F9">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995" w:type="dxa"/>
            <w:tcBorders>
              <w:top w:val="nil"/>
            </w:tcBorders>
            <w:shd w:val="clear" w:color="auto" w:fill="A3DBFF"/>
          </w:tcPr>
          <w:p w14:paraId="6644A614" w14:textId="77777777" w:rsidR="00BF60D1" w:rsidRPr="00C236E7" w:rsidRDefault="00BF60D1" w:rsidP="00C236E7">
            <w:pPr>
              <w:pStyle w:val="TableContents"/>
              <w:spacing w:line="360" w:lineRule="auto"/>
              <w:rPr>
                <w:b w:val="0"/>
                <w:bCs w:val="0"/>
                <w:sz w:val="26"/>
                <w:szCs w:val="26"/>
              </w:rPr>
            </w:pPr>
            <w:r w:rsidRPr="00C236E7">
              <w:rPr>
                <w:b w:val="0"/>
                <w:bCs w:val="0"/>
                <w:sz w:val="26"/>
                <w:szCs w:val="26"/>
              </w:rPr>
              <w:t>1</w:t>
            </w:r>
          </w:p>
        </w:tc>
        <w:tc>
          <w:tcPr>
            <w:tcW w:w="8918" w:type="dxa"/>
            <w:gridSpan w:val="5"/>
            <w:tcBorders>
              <w:top w:val="nil"/>
            </w:tcBorders>
            <w:shd w:val="clear" w:color="auto" w:fill="A3DBFF"/>
            <w:vAlign w:val="center"/>
          </w:tcPr>
          <w:p w14:paraId="72A44273" w14:textId="6A5E28A9" w:rsidR="00BF60D1" w:rsidRPr="00C236E7" w:rsidRDefault="00BF60D1" w:rsidP="00C236E7">
            <w:pPr>
              <w:pStyle w:val="TableContents"/>
              <w:snapToGrid w:val="0"/>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C236E7">
              <w:rPr>
                <w:sz w:val="26"/>
                <w:szCs w:val="26"/>
              </w:rPr>
              <w:t>Sprint 2</w:t>
            </w:r>
          </w:p>
        </w:tc>
      </w:tr>
      <w:tr w:rsidR="00354DAC" w:rsidRPr="00C236E7" w14:paraId="2A733782" w14:textId="77777777" w:rsidTr="008465F9">
        <w:trPr>
          <w:trHeight w:val="444"/>
        </w:trPr>
        <w:tc>
          <w:tcPr>
            <w:cnfStyle w:val="001000000000" w:firstRow="0" w:lastRow="0" w:firstColumn="1" w:lastColumn="0" w:oddVBand="0" w:evenVBand="0" w:oddHBand="0" w:evenHBand="0" w:firstRowFirstColumn="0" w:firstRowLastColumn="0" w:lastRowFirstColumn="0" w:lastRowLastColumn="0"/>
            <w:tcW w:w="995" w:type="dxa"/>
          </w:tcPr>
          <w:p w14:paraId="78202A3D" w14:textId="77777777" w:rsidR="00354DAC" w:rsidRPr="00C236E7" w:rsidRDefault="00354DAC" w:rsidP="00354DAC">
            <w:pPr>
              <w:pStyle w:val="TableContents"/>
              <w:spacing w:line="360" w:lineRule="auto"/>
              <w:rPr>
                <w:b w:val="0"/>
                <w:bCs w:val="0"/>
                <w:sz w:val="26"/>
                <w:szCs w:val="26"/>
              </w:rPr>
            </w:pPr>
            <w:r w:rsidRPr="00C236E7">
              <w:rPr>
                <w:b w:val="0"/>
                <w:bCs w:val="0"/>
                <w:sz w:val="26"/>
                <w:szCs w:val="26"/>
              </w:rPr>
              <w:t>1.1</w:t>
            </w:r>
          </w:p>
        </w:tc>
        <w:tc>
          <w:tcPr>
            <w:tcW w:w="3240" w:type="dxa"/>
            <w:vAlign w:val="center"/>
          </w:tcPr>
          <w:p w14:paraId="05015103" w14:textId="3C939589" w:rsidR="00354DAC" w:rsidRPr="00354DAC" w:rsidRDefault="00354DAC" w:rsidP="00354DAC">
            <w:pPr>
              <w:pStyle w:val="TableContents"/>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354DAC">
              <w:rPr>
                <w:sz w:val="26"/>
                <w:szCs w:val="26"/>
              </w:rPr>
              <w:t>Tạo Test Plan document của Sprint 2</w:t>
            </w:r>
          </w:p>
        </w:tc>
        <w:tc>
          <w:tcPr>
            <w:tcW w:w="900" w:type="dxa"/>
            <w:vAlign w:val="center"/>
          </w:tcPr>
          <w:p w14:paraId="1E8D9478" w14:textId="1A381019" w:rsidR="00354DAC" w:rsidRPr="00354DAC" w:rsidRDefault="00354DAC" w:rsidP="00354DAC">
            <w:pPr>
              <w:pStyle w:val="TableContents"/>
              <w:spacing w:line="360" w:lineRule="auto"/>
              <w:ind w:right="89"/>
              <w:jc w:val="center"/>
              <w:cnfStyle w:val="000000000000" w:firstRow="0" w:lastRow="0" w:firstColumn="0" w:lastColumn="0" w:oddVBand="0" w:evenVBand="0" w:oddHBand="0" w:evenHBand="0" w:firstRowFirstColumn="0" w:firstRowLastColumn="0" w:lastRowFirstColumn="0" w:lastRowLastColumn="0"/>
              <w:rPr>
                <w:sz w:val="26"/>
                <w:szCs w:val="26"/>
              </w:rPr>
            </w:pPr>
            <w:r w:rsidRPr="00354DAC">
              <w:rPr>
                <w:sz w:val="26"/>
                <w:szCs w:val="26"/>
              </w:rPr>
              <w:t>4</w:t>
            </w:r>
          </w:p>
        </w:tc>
        <w:tc>
          <w:tcPr>
            <w:tcW w:w="1530" w:type="dxa"/>
            <w:vAlign w:val="center"/>
          </w:tcPr>
          <w:p w14:paraId="388571CC" w14:textId="4B7492C4" w:rsidR="00354DAC" w:rsidRPr="00354DAC" w:rsidRDefault="00354DAC" w:rsidP="00354DAC">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354DAC">
              <w:rPr>
                <w:rFonts w:ascii="Times New Roman" w:hAnsi="Times New Roman" w:cs="Times New Roman"/>
                <w:color w:val="000000"/>
                <w:sz w:val="26"/>
                <w:szCs w:val="26"/>
              </w:rPr>
              <w:t>19/04/2025</w:t>
            </w:r>
          </w:p>
        </w:tc>
        <w:tc>
          <w:tcPr>
            <w:tcW w:w="1530" w:type="dxa"/>
            <w:vAlign w:val="center"/>
          </w:tcPr>
          <w:p w14:paraId="726B6D68" w14:textId="7BE0BB02" w:rsidR="00354DAC" w:rsidRPr="00354DAC" w:rsidRDefault="00354DAC" w:rsidP="00354DAC">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354DAC">
              <w:rPr>
                <w:rFonts w:ascii="Times New Roman" w:hAnsi="Times New Roman" w:cs="Times New Roman"/>
                <w:color w:val="000000"/>
                <w:sz w:val="26"/>
                <w:szCs w:val="26"/>
              </w:rPr>
              <w:t>19/04/2025</w:t>
            </w:r>
          </w:p>
        </w:tc>
        <w:tc>
          <w:tcPr>
            <w:tcW w:w="1718" w:type="dxa"/>
            <w:vAlign w:val="center"/>
          </w:tcPr>
          <w:p w14:paraId="1E5127DE" w14:textId="18DAC1B7" w:rsidR="00354DAC" w:rsidRPr="00354DAC" w:rsidRDefault="00354DAC" w:rsidP="00354DAC">
            <w:pPr>
              <w:pStyle w:val="TableContents"/>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354DAC">
              <w:rPr>
                <w:sz w:val="26"/>
                <w:szCs w:val="26"/>
              </w:rPr>
              <w:t>Thảo</w:t>
            </w:r>
          </w:p>
        </w:tc>
      </w:tr>
      <w:tr w:rsidR="00692A54" w:rsidRPr="00C236E7" w14:paraId="4DE0AA1D" w14:textId="77777777" w:rsidTr="008465F9">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995" w:type="dxa"/>
            <w:shd w:val="clear" w:color="auto" w:fill="A3DBFF"/>
          </w:tcPr>
          <w:p w14:paraId="2125311F" w14:textId="77777777" w:rsidR="00692A54" w:rsidRPr="00C236E7" w:rsidRDefault="00692A54" w:rsidP="00C236E7">
            <w:pPr>
              <w:pStyle w:val="TableContents"/>
              <w:spacing w:line="360" w:lineRule="auto"/>
              <w:rPr>
                <w:b w:val="0"/>
                <w:bCs w:val="0"/>
                <w:sz w:val="26"/>
                <w:szCs w:val="26"/>
              </w:rPr>
            </w:pPr>
            <w:r w:rsidRPr="00C236E7">
              <w:rPr>
                <w:b w:val="0"/>
                <w:bCs w:val="0"/>
                <w:sz w:val="26"/>
                <w:szCs w:val="26"/>
              </w:rPr>
              <w:t>1.2</w:t>
            </w:r>
          </w:p>
        </w:tc>
        <w:tc>
          <w:tcPr>
            <w:tcW w:w="3240" w:type="dxa"/>
            <w:shd w:val="clear" w:color="auto" w:fill="A3DBFF"/>
            <w:vAlign w:val="center"/>
          </w:tcPr>
          <w:p w14:paraId="2ADA4343" w14:textId="77777777" w:rsidR="00692A54" w:rsidRPr="00C236E7" w:rsidRDefault="00692A54" w:rsidP="00C236E7">
            <w:pPr>
              <w:pStyle w:val="TableContents"/>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C236E7">
              <w:rPr>
                <w:sz w:val="26"/>
                <w:szCs w:val="26"/>
              </w:rPr>
              <w:t>Tạo Test Case</w:t>
            </w:r>
          </w:p>
        </w:tc>
        <w:tc>
          <w:tcPr>
            <w:tcW w:w="900" w:type="dxa"/>
            <w:shd w:val="clear" w:color="auto" w:fill="A3DBFF"/>
            <w:vAlign w:val="center"/>
          </w:tcPr>
          <w:p w14:paraId="12532261" w14:textId="77777777" w:rsidR="00692A54" w:rsidRPr="00C236E7" w:rsidRDefault="00692A54" w:rsidP="00C236E7">
            <w:pPr>
              <w:pStyle w:val="TableContents"/>
              <w:snapToGrid w:val="0"/>
              <w:spacing w:line="360" w:lineRule="auto"/>
              <w:ind w:right="89"/>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530" w:type="dxa"/>
            <w:shd w:val="clear" w:color="auto" w:fill="A3DBFF"/>
            <w:vAlign w:val="center"/>
          </w:tcPr>
          <w:p w14:paraId="1A5AB031" w14:textId="6F1CA107" w:rsidR="00692A54" w:rsidRPr="00C236E7" w:rsidRDefault="00692A54" w:rsidP="00C236E7">
            <w:pPr>
              <w:pStyle w:val="TableContents"/>
              <w:snapToGrid w:val="0"/>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C236E7">
              <w:rPr>
                <w:b/>
                <w:sz w:val="26"/>
                <w:szCs w:val="26"/>
                <w:lang w:eastAsia="en-US"/>
              </w:rPr>
              <w:t>09-11-2024</w:t>
            </w:r>
          </w:p>
        </w:tc>
        <w:tc>
          <w:tcPr>
            <w:tcW w:w="1530" w:type="dxa"/>
            <w:shd w:val="clear" w:color="auto" w:fill="A3DBFF"/>
            <w:vAlign w:val="center"/>
          </w:tcPr>
          <w:p w14:paraId="2426102F" w14:textId="385A7F55" w:rsidR="00692A54" w:rsidRPr="00C236E7" w:rsidRDefault="00692A54" w:rsidP="00C236E7">
            <w:pPr>
              <w:pStyle w:val="TableContents"/>
              <w:snapToGrid w:val="0"/>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C236E7">
              <w:rPr>
                <w:b/>
                <w:sz w:val="26"/>
                <w:szCs w:val="26"/>
                <w:lang w:eastAsia="en-US"/>
              </w:rPr>
              <w:t>10-11-2024</w:t>
            </w:r>
          </w:p>
        </w:tc>
        <w:tc>
          <w:tcPr>
            <w:tcW w:w="1718" w:type="dxa"/>
            <w:shd w:val="clear" w:color="auto" w:fill="A3DBFF"/>
            <w:vAlign w:val="center"/>
          </w:tcPr>
          <w:p w14:paraId="6347A062" w14:textId="77777777" w:rsidR="00692A54" w:rsidRPr="00C236E7" w:rsidRDefault="00692A54" w:rsidP="00C236E7">
            <w:pPr>
              <w:pStyle w:val="TableContents"/>
              <w:snapToGrid w:val="0"/>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r>
      <w:tr w:rsidR="008E7C01" w:rsidRPr="00C236E7" w14:paraId="06B506FD" w14:textId="77777777" w:rsidTr="008465F9">
        <w:tc>
          <w:tcPr>
            <w:cnfStyle w:val="001000000000" w:firstRow="0" w:lastRow="0" w:firstColumn="1" w:lastColumn="0" w:oddVBand="0" w:evenVBand="0" w:oddHBand="0" w:evenHBand="0" w:firstRowFirstColumn="0" w:firstRowLastColumn="0" w:lastRowFirstColumn="0" w:lastRowLastColumn="0"/>
            <w:tcW w:w="995" w:type="dxa"/>
          </w:tcPr>
          <w:p w14:paraId="3EEB048F" w14:textId="10D291B1"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lastRenderedPageBreak/>
              <w:t>1.2.1</w:t>
            </w:r>
          </w:p>
        </w:tc>
        <w:tc>
          <w:tcPr>
            <w:tcW w:w="3240" w:type="dxa"/>
            <w:vAlign w:val="center"/>
          </w:tcPr>
          <w:p w14:paraId="591ABC9C" w14:textId="241EB385" w:rsidR="008E7C01" w:rsidRPr="008E7C01" w:rsidRDefault="008E7C01" w:rsidP="008E7C01">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Thiết kế test case</w:t>
            </w:r>
            <w:r w:rsidRPr="008E7C01">
              <w:rPr>
                <w:rFonts w:ascii="Times New Roman" w:eastAsia="Times New Roman" w:hAnsi="Times New Roman" w:cs="Times New Roman"/>
                <w:color w:val="000000"/>
                <w:sz w:val="26"/>
                <w:szCs w:val="26"/>
                <w:lang w:val="vi-VN"/>
              </w:rPr>
              <w:t xml:space="preserve"> 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thông tin cá nhân</w:t>
            </w:r>
          </w:p>
        </w:tc>
        <w:tc>
          <w:tcPr>
            <w:tcW w:w="900" w:type="dxa"/>
            <w:vAlign w:val="center"/>
          </w:tcPr>
          <w:p w14:paraId="71C2A4A1" w14:textId="62CB32CB"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3</w:t>
            </w:r>
          </w:p>
        </w:tc>
        <w:tc>
          <w:tcPr>
            <w:tcW w:w="1530" w:type="dxa"/>
            <w:vAlign w:val="center"/>
          </w:tcPr>
          <w:p w14:paraId="5332AD46" w14:textId="4C8A3CC3"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24-04-2025</w:t>
            </w:r>
          </w:p>
        </w:tc>
        <w:tc>
          <w:tcPr>
            <w:tcW w:w="1530" w:type="dxa"/>
            <w:vAlign w:val="center"/>
          </w:tcPr>
          <w:p w14:paraId="5A2E28C6" w14:textId="2551EF78"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25-04-2025</w:t>
            </w:r>
          </w:p>
        </w:tc>
        <w:tc>
          <w:tcPr>
            <w:tcW w:w="1718" w:type="dxa"/>
            <w:vAlign w:val="center"/>
          </w:tcPr>
          <w:p w14:paraId="37DF25AC" w14:textId="2038AFBB"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Đức</w:t>
            </w:r>
          </w:p>
        </w:tc>
      </w:tr>
      <w:tr w:rsidR="008E7C01" w:rsidRPr="00C236E7" w14:paraId="452FFED4" w14:textId="77777777" w:rsidTr="008465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69D9C0AB" w14:textId="3AD2ECAA"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1.2.2</w:t>
            </w:r>
          </w:p>
        </w:tc>
        <w:tc>
          <w:tcPr>
            <w:tcW w:w="3240" w:type="dxa"/>
            <w:shd w:val="clear" w:color="auto" w:fill="auto"/>
            <w:vAlign w:val="center"/>
          </w:tcPr>
          <w:p w14:paraId="61C15921" w14:textId="207EDD31" w:rsidR="008E7C01" w:rsidRPr="008E7C01" w:rsidRDefault="008E7C01" w:rsidP="008E7C01">
            <w:pPr>
              <w:suppressAutoHyphens/>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eastAsia="Times New Roman" w:hAnsi="Times New Roman" w:cs="Times New Roman"/>
                <w:color w:val="000000"/>
                <w:sz w:val="26"/>
                <w:szCs w:val="26"/>
              </w:rPr>
              <w:t>Thiết kế test case</w:t>
            </w:r>
            <w:r w:rsidRPr="008E7C01">
              <w:rPr>
                <w:rFonts w:ascii="Times New Roman" w:eastAsia="Times New Roman" w:hAnsi="Times New Roman" w:cs="Times New Roman"/>
                <w:color w:val="000000"/>
                <w:sz w:val="26"/>
                <w:szCs w:val="26"/>
                <w:lang w:val="vi-VN"/>
              </w:rPr>
              <w:t xml:space="preserve"> 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tư vấn AI</w:t>
            </w:r>
          </w:p>
        </w:tc>
        <w:tc>
          <w:tcPr>
            <w:tcW w:w="900" w:type="dxa"/>
            <w:shd w:val="clear" w:color="auto" w:fill="auto"/>
            <w:vAlign w:val="center"/>
          </w:tcPr>
          <w:p w14:paraId="51852E3D" w14:textId="7E860E44"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 xml:space="preserve">3 </w:t>
            </w:r>
          </w:p>
        </w:tc>
        <w:tc>
          <w:tcPr>
            <w:tcW w:w="1530" w:type="dxa"/>
            <w:shd w:val="clear" w:color="auto" w:fill="auto"/>
            <w:vAlign w:val="center"/>
          </w:tcPr>
          <w:p w14:paraId="7D4BBF89" w14:textId="25F3FCCA"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24-04-2025</w:t>
            </w:r>
          </w:p>
        </w:tc>
        <w:tc>
          <w:tcPr>
            <w:tcW w:w="1530" w:type="dxa"/>
            <w:shd w:val="clear" w:color="auto" w:fill="auto"/>
            <w:vAlign w:val="center"/>
          </w:tcPr>
          <w:p w14:paraId="5DFFE1C1" w14:textId="4D1CB33F"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25-04-2025</w:t>
            </w:r>
          </w:p>
        </w:tc>
        <w:tc>
          <w:tcPr>
            <w:tcW w:w="1718" w:type="dxa"/>
            <w:shd w:val="clear" w:color="auto" w:fill="auto"/>
            <w:vAlign w:val="center"/>
          </w:tcPr>
          <w:p w14:paraId="0B7B1551" w14:textId="0C31C41F" w:rsidR="008E7C01" w:rsidRPr="008E7C01" w:rsidRDefault="008E7C01" w:rsidP="008E7C0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eastAsia="zh-CN"/>
              </w:rPr>
            </w:pPr>
            <w:r w:rsidRPr="008E7C01">
              <w:rPr>
                <w:rFonts w:ascii="Times New Roman" w:hAnsi="Times New Roman" w:cs="Times New Roman"/>
                <w:sz w:val="26"/>
                <w:szCs w:val="26"/>
              </w:rPr>
              <w:t>Ái</w:t>
            </w:r>
          </w:p>
        </w:tc>
      </w:tr>
      <w:tr w:rsidR="008E7C01" w:rsidRPr="00C236E7" w14:paraId="6DFC7D90" w14:textId="77777777" w:rsidTr="008465F9">
        <w:tc>
          <w:tcPr>
            <w:cnfStyle w:val="001000000000" w:firstRow="0" w:lastRow="0" w:firstColumn="1" w:lastColumn="0" w:oddVBand="0" w:evenVBand="0" w:oddHBand="0" w:evenHBand="0" w:firstRowFirstColumn="0" w:firstRowLastColumn="0" w:lastRowFirstColumn="0" w:lastRowLastColumn="0"/>
            <w:tcW w:w="995" w:type="dxa"/>
          </w:tcPr>
          <w:p w14:paraId="5D4FD186" w14:textId="11F66D32"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1.2.3</w:t>
            </w:r>
          </w:p>
        </w:tc>
        <w:tc>
          <w:tcPr>
            <w:tcW w:w="3240" w:type="dxa"/>
            <w:vAlign w:val="center"/>
          </w:tcPr>
          <w:p w14:paraId="5A25D898" w14:textId="4D3FC10B" w:rsidR="008E7C01" w:rsidRPr="008E7C01" w:rsidRDefault="008E7C01" w:rsidP="008E7C01">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Thiết kế test case</w:t>
            </w:r>
            <w:r w:rsidRPr="008E7C01">
              <w:rPr>
                <w:rFonts w:ascii="Times New Roman" w:eastAsia="Times New Roman" w:hAnsi="Times New Roman" w:cs="Times New Roman"/>
                <w:color w:val="000000"/>
                <w:sz w:val="26"/>
                <w:szCs w:val="26"/>
                <w:lang w:val="vi-VN"/>
              </w:rPr>
              <w:t xml:space="preserve"> 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xem dịch vụ</w:t>
            </w:r>
          </w:p>
        </w:tc>
        <w:tc>
          <w:tcPr>
            <w:tcW w:w="900" w:type="dxa"/>
            <w:vAlign w:val="center"/>
          </w:tcPr>
          <w:p w14:paraId="78F33407" w14:textId="4CDF5A89"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3</w:t>
            </w:r>
          </w:p>
        </w:tc>
        <w:tc>
          <w:tcPr>
            <w:tcW w:w="1530" w:type="dxa"/>
            <w:vAlign w:val="center"/>
          </w:tcPr>
          <w:p w14:paraId="251FF791" w14:textId="52C78A57"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24-04-2025</w:t>
            </w:r>
          </w:p>
        </w:tc>
        <w:tc>
          <w:tcPr>
            <w:tcW w:w="1530" w:type="dxa"/>
            <w:vAlign w:val="center"/>
          </w:tcPr>
          <w:p w14:paraId="56693570" w14:textId="13CCD52C"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25-04-2025</w:t>
            </w:r>
          </w:p>
        </w:tc>
        <w:tc>
          <w:tcPr>
            <w:tcW w:w="1718" w:type="dxa"/>
            <w:vAlign w:val="center"/>
          </w:tcPr>
          <w:p w14:paraId="1D33F9A2" w14:textId="7E3FFD92"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Hà</w:t>
            </w:r>
          </w:p>
        </w:tc>
      </w:tr>
      <w:tr w:rsidR="008E7C01" w:rsidRPr="00C236E7" w14:paraId="19A292B0" w14:textId="77777777" w:rsidTr="008465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0A69E29F" w14:textId="444E485C"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1.2.4</w:t>
            </w:r>
          </w:p>
        </w:tc>
        <w:tc>
          <w:tcPr>
            <w:tcW w:w="3240" w:type="dxa"/>
            <w:shd w:val="clear" w:color="auto" w:fill="auto"/>
            <w:vAlign w:val="center"/>
          </w:tcPr>
          <w:p w14:paraId="1B27910E" w14:textId="09FF78C3" w:rsidR="008E7C01" w:rsidRPr="008E7C01" w:rsidRDefault="008E7C01" w:rsidP="008E7C01">
            <w:pPr>
              <w:pStyle w:val="ListParagraph"/>
              <w:spacing w:after="0"/>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Thiết kế test case</w:t>
            </w:r>
            <w:r w:rsidRPr="008E7C01">
              <w:rPr>
                <w:rFonts w:ascii="Times New Roman" w:eastAsia="Times New Roman" w:hAnsi="Times New Roman" w:cs="Times New Roman"/>
                <w:color w:val="000000"/>
                <w:sz w:val="26"/>
                <w:szCs w:val="26"/>
                <w:lang w:val="vi-VN"/>
              </w:rPr>
              <w:t xml:space="preserve"> 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xem bác sĩ</w:t>
            </w:r>
          </w:p>
        </w:tc>
        <w:tc>
          <w:tcPr>
            <w:tcW w:w="900" w:type="dxa"/>
            <w:shd w:val="clear" w:color="auto" w:fill="auto"/>
            <w:vAlign w:val="center"/>
          </w:tcPr>
          <w:p w14:paraId="57F48EC4" w14:textId="2DC87D46"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3</w:t>
            </w:r>
          </w:p>
        </w:tc>
        <w:tc>
          <w:tcPr>
            <w:tcW w:w="1530" w:type="dxa"/>
            <w:shd w:val="clear" w:color="auto" w:fill="auto"/>
            <w:vAlign w:val="center"/>
          </w:tcPr>
          <w:p w14:paraId="5C15D662" w14:textId="21B9398E"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24-04-2025</w:t>
            </w:r>
          </w:p>
        </w:tc>
        <w:tc>
          <w:tcPr>
            <w:tcW w:w="1530" w:type="dxa"/>
            <w:shd w:val="clear" w:color="auto" w:fill="auto"/>
            <w:vAlign w:val="center"/>
          </w:tcPr>
          <w:p w14:paraId="4CCE5DFE" w14:textId="41E72A97"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25-04-2025</w:t>
            </w:r>
          </w:p>
        </w:tc>
        <w:tc>
          <w:tcPr>
            <w:tcW w:w="1718" w:type="dxa"/>
            <w:shd w:val="clear" w:color="auto" w:fill="auto"/>
            <w:vAlign w:val="center"/>
          </w:tcPr>
          <w:p w14:paraId="23F8C4CC" w14:textId="772AA70B"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Thảo</w:t>
            </w:r>
          </w:p>
        </w:tc>
      </w:tr>
      <w:tr w:rsidR="008E7C01" w:rsidRPr="00C236E7" w14:paraId="224CB9F4" w14:textId="77777777" w:rsidTr="008465F9">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0CE235D8" w14:textId="41E16E23"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1.2.5</w:t>
            </w:r>
          </w:p>
        </w:tc>
        <w:tc>
          <w:tcPr>
            <w:tcW w:w="3240" w:type="dxa"/>
            <w:shd w:val="clear" w:color="auto" w:fill="auto"/>
            <w:vAlign w:val="center"/>
          </w:tcPr>
          <w:p w14:paraId="5D385305" w14:textId="5B96C274" w:rsidR="008E7C01" w:rsidRPr="008E7C01" w:rsidRDefault="008E7C01" w:rsidP="008E7C01">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Thiết kế test case</w:t>
            </w:r>
            <w:r w:rsidRPr="008E7C01">
              <w:rPr>
                <w:rFonts w:ascii="Times New Roman" w:eastAsia="Times New Roman" w:hAnsi="Times New Roman" w:cs="Times New Roman"/>
                <w:color w:val="000000"/>
                <w:sz w:val="26"/>
                <w:szCs w:val="26"/>
                <w:lang w:val="vi-VN"/>
              </w:rPr>
              <w:t xml:space="preserve"> 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thanh toán</w:t>
            </w:r>
          </w:p>
        </w:tc>
        <w:tc>
          <w:tcPr>
            <w:tcW w:w="900" w:type="dxa"/>
            <w:shd w:val="clear" w:color="auto" w:fill="auto"/>
            <w:vAlign w:val="center"/>
          </w:tcPr>
          <w:p w14:paraId="54D5BF75" w14:textId="689086D5"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 xml:space="preserve">3 </w:t>
            </w:r>
          </w:p>
        </w:tc>
        <w:tc>
          <w:tcPr>
            <w:tcW w:w="1530" w:type="dxa"/>
            <w:shd w:val="clear" w:color="auto" w:fill="auto"/>
            <w:vAlign w:val="center"/>
          </w:tcPr>
          <w:p w14:paraId="271EC0C6" w14:textId="68680135"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24-04-2025</w:t>
            </w:r>
          </w:p>
        </w:tc>
        <w:tc>
          <w:tcPr>
            <w:tcW w:w="1530" w:type="dxa"/>
            <w:shd w:val="clear" w:color="auto" w:fill="auto"/>
            <w:vAlign w:val="center"/>
          </w:tcPr>
          <w:p w14:paraId="61D63A87" w14:textId="0E47974B"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25-04-2025</w:t>
            </w:r>
          </w:p>
        </w:tc>
        <w:tc>
          <w:tcPr>
            <w:tcW w:w="1718" w:type="dxa"/>
            <w:shd w:val="clear" w:color="auto" w:fill="auto"/>
            <w:vAlign w:val="center"/>
          </w:tcPr>
          <w:p w14:paraId="72903BA2" w14:textId="3995D09B"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Ái</w:t>
            </w:r>
          </w:p>
        </w:tc>
      </w:tr>
      <w:tr w:rsidR="008E7C01" w:rsidRPr="00C236E7" w14:paraId="62F1DD51" w14:textId="77777777" w:rsidTr="008465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7486821B" w14:textId="50E93369"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1.2.6</w:t>
            </w:r>
          </w:p>
        </w:tc>
        <w:tc>
          <w:tcPr>
            <w:tcW w:w="3240" w:type="dxa"/>
            <w:shd w:val="clear" w:color="auto" w:fill="auto"/>
            <w:vAlign w:val="center"/>
          </w:tcPr>
          <w:p w14:paraId="673A360D" w14:textId="728C748B" w:rsidR="008E7C01" w:rsidRPr="008E7C01" w:rsidRDefault="008E7C01" w:rsidP="008E7C01">
            <w:pPr>
              <w:pStyle w:val="ListParagraph"/>
              <w:spacing w:after="0"/>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Thiết kế test case</w:t>
            </w:r>
            <w:r w:rsidRPr="008E7C01">
              <w:rPr>
                <w:rFonts w:ascii="Times New Roman" w:eastAsia="Times New Roman" w:hAnsi="Times New Roman" w:cs="Times New Roman"/>
                <w:color w:val="000000"/>
                <w:sz w:val="26"/>
                <w:szCs w:val="26"/>
                <w:lang w:val="vi-VN"/>
              </w:rPr>
              <w:t xml:space="preserve"> trang </w:t>
            </w:r>
            <w:r w:rsidRPr="008E7C01">
              <w:rPr>
                <w:rFonts w:ascii="Times New Roman" w:hAnsi="Times New Roman" w:cs="Times New Roman"/>
                <w:color w:val="000000"/>
                <w:sz w:val="26"/>
                <w:szCs w:val="26"/>
              </w:rPr>
              <w:t>quản lý hồ sơ bệnh</w:t>
            </w:r>
          </w:p>
        </w:tc>
        <w:tc>
          <w:tcPr>
            <w:tcW w:w="900" w:type="dxa"/>
            <w:shd w:val="clear" w:color="auto" w:fill="auto"/>
            <w:vAlign w:val="center"/>
          </w:tcPr>
          <w:p w14:paraId="3F386E75" w14:textId="26BB6078"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2</w:t>
            </w:r>
          </w:p>
        </w:tc>
        <w:tc>
          <w:tcPr>
            <w:tcW w:w="1530" w:type="dxa"/>
            <w:shd w:val="clear" w:color="auto" w:fill="auto"/>
            <w:vAlign w:val="center"/>
          </w:tcPr>
          <w:p w14:paraId="72F26142" w14:textId="66E1E105"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24-04-2025</w:t>
            </w:r>
          </w:p>
        </w:tc>
        <w:tc>
          <w:tcPr>
            <w:tcW w:w="1530" w:type="dxa"/>
            <w:shd w:val="clear" w:color="auto" w:fill="auto"/>
            <w:vAlign w:val="center"/>
          </w:tcPr>
          <w:p w14:paraId="578A0A40" w14:textId="62E63BC8"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25-04-2025</w:t>
            </w:r>
          </w:p>
        </w:tc>
        <w:tc>
          <w:tcPr>
            <w:tcW w:w="1718" w:type="dxa"/>
            <w:shd w:val="clear" w:color="auto" w:fill="auto"/>
            <w:vAlign w:val="center"/>
          </w:tcPr>
          <w:p w14:paraId="65B81B08" w14:textId="7A8989AB"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Đức</w:t>
            </w:r>
          </w:p>
        </w:tc>
      </w:tr>
      <w:tr w:rsidR="008E7C01" w:rsidRPr="00C236E7" w14:paraId="46A21A33" w14:textId="77777777" w:rsidTr="008465F9">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73C45D57" w14:textId="2CD1BE01"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1.2.7</w:t>
            </w:r>
          </w:p>
        </w:tc>
        <w:tc>
          <w:tcPr>
            <w:tcW w:w="3240" w:type="dxa"/>
            <w:shd w:val="clear" w:color="auto" w:fill="auto"/>
            <w:vAlign w:val="center"/>
          </w:tcPr>
          <w:p w14:paraId="4F3DC88B" w14:textId="26FE7EDE" w:rsidR="008E7C01" w:rsidRPr="008E7C01" w:rsidRDefault="008E7C01" w:rsidP="008E7C01">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Thiết kế test case</w:t>
            </w:r>
            <w:r w:rsidRPr="008E7C01">
              <w:rPr>
                <w:rFonts w:ascii="Times New Roman" w:eastAsia="Times New Roman" w:hAnsi="Times New Roman" w:cs="Times New Roman"/>
                <w:color w:val="000000"/>
                <w:sz w:val="26"/>
                <w:szCs w:val="26"/>
                <w:lang w:val="vi-VN"/>
              </w:rPr>
              <w:t xml:space="preserve"> tran</w:t>
            </w:r>
            <w:r w:rsidRPr="008E7C01">
              <w:rPr>
                <w:rFonts w:ascii="Times New Roman" w:eastAsia="Times New Roman" w:hAnsi="Times New Roman" w:cs="Times New Roman"/>
                <w:color w:val="000000"/>
                <w:sz w:val="26"/>
                <w:szCs w:val="26"/>
              </w:rPr>
              <w:t xml:space="preserve">g </w:t>
            </w:r>
            <w:r w:rsidRPr="008E7C01">
              <w:rPr>
                <w:rFonts w:ascii="Times New Roman" w:hAnsi="Times New Roman" w:cs="Times New Roman"/>
                <w:color w:val="000000"/>
                <w:sz w:val="26"/>
                <w:szCs w:val="26"/>
              </w:rPr>
              <w:t>quản lý hóa đơn</w:t>
            </w:r>
          </w:p>
        </w:tc>
        <w:tc>
          <w:tcPr>
            <w:tcW w:w="900" w:type="dxa"/>
            <w:shd w:val="clear" w:color="auto" w:fill="auto"/>
            <w:vAlign w:val="center"/>
          </w:tcPr>
          <w:p w14:paraId="104352BE" w14:textId="5553CAC8"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2</w:t>
            </w:r>
          </w:p>
        </w:tc>
        <w:tc>
          <w:tcPr>
            <w:tcW w:w="1530" w:type="dxa"/>
            <w:shd w:val="clear" w:color="auto" w:fill="auto"/>
            <w:vAlign w:val="center"/>
          </w:tcPr>
          <w:p w14:paraId="01C9F920" w14:textId="6607DAD5"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24-04-2025</w:t>
            </w:r>
          </w:p>
        </w:tc>
        <w:tc>
          <w:tcPr>
            <w:tcW w:w="1530" w:type="dxa"/>
            <w:shd w:val="clear" w:color="auto" w:fill="auto"/>
            <w:vAlign w:val="center"/>
          </w:tcPr>
          <w:p w14:paraId="3C66F9A5" w14:textId="30ACAEBF"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25-04-2025</w:t>
            </w:r>
          </w:p>
        </w:tc>
        <w:tc>
          <w:tcPr>
            <w:tcW w:w="1718" w:type="dxa"/>
            <w:shd w:val="clear" w:color="auto" w:fill="auto"/>
            <w:vAlign w:val="center"/>
          </w:tcPr>
          <w:p w14:paraId="5584118C" w14:textId="2466D56E"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Đoàn</w:t>
            </w:r>
          </w:p>
        </w:tc>
      </w:tr>
      <w:tr w:rsidR="008E7C01" w:rsidRPr="00C236E7" w14:paraId="09466FF3" w14:textId="77777777" w:rsidTr="008465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53D3F769" w14:textId="367615ED"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1.2.8</w:t>
            </w:r>
          </w:p>
        </w:tc>
        <w:tc>
          <w:tcPr>
            <w:tcW w:w="3240" w:type="dxa"/>
            <w:shd w:val="clear" w:color="auto" w:fill="auto"/>
            <w:vAlign w:val="center"/>
          </w:tcPr>
          <w:p w14:paraId="05C74BAB" w14:textId="44DF0DD3" w:rsidR="008E7C01" w:rsidRPr="008E7C01" w:rsidRDefault="008E7C01" w:rsidP="008E7C01">
            <w:pPr>
              <w:pStyle w:val="ListParagraph"/>
              <w:spacing w:after="0"/>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Thiết kế test case</w:t>
            </w:r>
            <w:r w:rsidRPr="008E7C01">
              <w:rPr>
                <w:rFonts w:ascii="Times New Roman" w:eastAsia="Times New Roman" w:hAnsi="Times New Roman" w:cs="Times New Roman"/>
                <w:color w:val="000000"/>
                <w:sz w:val="26"/>
                <w:szCs w:val="26"/>
                <w:lang w:val="vi-VN"/>
              </w:rPr>
              <w:t xml:space="preserve"> trang</w:t>
            </w:r>
            <w:r w:rsidRPr="008E7C01">
              <w:rPr>
                <w:rFonts w:ascii="Times New Roman" w:eastAsia="Times New Roman" w:hAnsi="Times New Roman" w:cs="Times New Roman"/>
                <w:color w:val="000000"/>
                <w:sz w:val="26"/>
                <w:szCs w:val="26"/>
              </w:rPr>
              <w:t xml:space="preserve"> quản lý nhà cung cấp</w:t>
            </w:r>
          </w:p>
        </w:tc>
        <w:tc>
          <w:tcPr>
            <w:tcW w:w="900" w:type="dxa"/>
            <w:shd w:val="clear" w:color="auto" w:fill="auto"/>
            <w:vAlign w:val="center"/>
          </w:tcPr>
          <w:p w14:paraId="49AE8E67" w14:textId="0794F7A8"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2</w:t>
            </w:r>
          </w:p>
        </w:tc>
        <w:tc>
          <w:tcPr>
            <w:tcW w:w="1530" w:type="dxa"/>
            <w:shd w:val="clear" w:color="auto" w:fill="auto"/>
            <w:vAlign w:val="center"/>
          </w:tcPr>
          <w:p w14:paraId="4899D07F" w14:textId="4CA1F0D9"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24-04-2025</w:t>
            </w:r>
          </w:p>
        </w:tc>
        <w:tc>
          <w:tcPr>
            <w:tcW w:w="1530" w:type="dxa"/>
            <w:shd w:val="clear" w:color="auto" w:fill="auto"/>
            <w:vAlign w:val="center"/>
          </w:tcPr>
          <w:p w14:paraId="4FE07220" w14:textId="022A144C"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25-04-2025</w:t>
            </w:r>
          </w:p>
        </w:tc>
        <w:tc>
          <w:tcPr>
            <w:tcW w:w="1718" w:type="dxa"/>
            <w:shd w:val="clear" w:color="auto" w:fill="auto"/>
            <w:vAlign w:val="center"/>
          </w:tcPr>
          <w:p w14:paraId="7087153B" w14:textId="3333CD42"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Đức</w:t>
            </w:r>
          </w:p>
        </w:tc>
      </w:tr>
      <w:tr w:rsidR="008E7C01" w:rsidRPr="00C236E7" w14:paraId="4DAE7397" w14:textId="77777777" w:rsidTr="008465F9">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6E4165F6" w14:textId="358AB83B"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1.2.9</w:t>
            </w:r>
          </w:p>
        </w:tc>
        <w:tc>
          <w:tcPr>
            <w:tcW w:w="3240" w:type="dxa"/>
            <w:shd w:val="clear" w:color="auto" w:fill="auto"/>
            <w:vAlign w:val="center"/>
          </w:tcPr>
          <w:p w14:paraId="5DF18068" w14:textId="64C7C232" w:rsidR="008E7C01" w:rsidRPr="008E7C01" w:rsidRDefault="008E7C01" w:rsidP="008E7C01">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Thiết kế test case</w:t>
            </w:r>
            <w:r w:rsidRPr="008E7C01">
              <w:rPr>
                <w:rFonts w:ascii="Times New Roman" w:eastAsia="Times New Roman" w:hAnsi="Times New Roman" w:cs="Times New Roman"/>
                <w:color w:val="000000"/>
                <w:sz w:val="26"/>
                <w:szCs w:val="26"/>
                <w:lang w:val="vi-VN"/>
              </w:rPr>
              <w:t xml:space="preserve"> 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quản lý kho</w:t>
            </w:r>
          </w:p>
        </w:tc>
        <w:tc>
          <w:tcPr>
            <w:tcW w:w="900" w:type="dxa"/>
            <w:shd w:val="clear" w:color="auto" w:fill="auto"/>
            <w:vAlign w:val="center"/>
          </w:tcPr>
          <w:p w14:paraId="14D8014E" w14:textId="539473DD"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2</w:t>
            </w:r>
          </w:p>
        </w:tc>
        <w:tc>
          <w:tcPr>
            <w:tcW w:w="1530" w:type="dxa"/>
            <w:shd w:val="clear" w:color="auto" w:fill="auto"/>
            <w:vAlign w:val="center"/>
          </w:tcPr>
          <w:p w14:paraId="3DB6D9EA" w14:textId="56B5F602"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24-04-2025</w:t>
            </w:r>
          </w:p>
        </w:tc>
        <w:tc>
          <w:tcPr>
            <w:tcW w:w="1530" w:type="dxa"/>
            <w:shd w:val="clear" w:color="auto" w:fill="auto"/>
            <w:vAlign w:val="center"/>
          </w:tcPr>
          <w:p w14:paraId="2AD2B1E9" w14:textId="573D74FE"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25-04-2025</w:t>
            </w:r>
          </w:p>
        </w:tc>
        <w:tc>
          <w:tcPr>
            <w:tcW w:w="1718" w:type="dxa"/>
            <w:shd w:val="clear" w:color="auto" w:fill="auto"/>
            <w:vAlign w:val="center"/>
          </w:tcPr>
          <w:p w14:paraId="7000118E" w14:textId="7786254E"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Hà</w:t>
            </w:r>
          </w:p>
        </w:tc>
      </w:tr>
      <w:tr w:rsidR="008E7C01" w:rsidRPr="00C236E7" w14:paraId="1864095D" w14:textId="77777777" w:rsidTr="008465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38953D33" w14:textId="17D81429"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1.2.10</w:t>
            </w:r>
          </w:p>
        </w:tc>
        <w:tc>
          <w:tcPr>
            <w:tcW w:w="3240" w:type="dxa"/>
            <w:shd w:val="clear" w:color="auto" w:fill="auto"/>
            <w:vAlign w:val="center"/>
          </w:tcPr>
          <w:p w14:paraId="5059A318" w14:textId="6B5A988E" w:rsidR="008E7C01" w:rsidRPr="008E7C01" w:rsidRDefault="008E7C01" w:rsidP="008E7C01">
            <w:pPr>
              <w:pStyle w:val="ListParagraph"/>
              <w:spacing w:after="0"/>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Thiết kế test case</w:t>
            </w:r>
            <w:r w:rsidRPr="008E7C01">
              <w:rPr>
                <w:rFonts w:ascii="Times New Roman" w:eastAsia="Times New Roman" w:hAnsi="Times New Roman" w:cs="Times New Roman"/>
                <w:color w:val="000000"/>
                <w:sz w:val="26"/>
                <w:szCs w:val="26"/>
                <w:lang w:val="vi-VN"/>
              </w:rPr>
              <w:t xml:space="preserve"> 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quản lý tồn kho</w:t>
            </w:r>
          </w:p>
        </w:tc>
        <w:tc>
          <w:tcPr>
            <w:tcW w:w="900" w:type="dxa"/>
            <w:shd w:val="clear" w:color="auto" w:fill="auto"/>
            <w:vAlign w:val="center"/>
          </w:tcPr>
          <w:p w14:paraId="19D2BA32" w14:textId="21D87641"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2</w:t>
            </w:r>
          </w:p>
        </w:tc>
        <w:tc>
          <w:tcPr>
            <w:tcW w:w="1530" w:type="dxa"/>
            <w:shd w:val="clear" w:color="auto" w:fill="auto"/>
            <w:vAlign w:val="center"/>
          </w:tcPr>
          <w:p w14:paraId="443DC7E9" w14:textId="32C25A85"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24-04-2025</w:t>
            </w:r>
          </w:p>
        </w:tc>
        <w:tc>
          <w:tcPr>
            <w:tcW w:w="1530" w:type="dxa"/>
            <w:shd w:val="clear" w:color="auto" w:fill="auto"/>
            <w:vAlign w:val="center"/>
          </w:tcPr>
          <w:p w14:paraId="112B14E2" w14:textId="50124993"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25-04-2025</w:t>
            </w:r>
          </w:p>
        </w:tc>
        <w:tc>
          <w:tcPr>
            <w:tcW w:w="1718" w:type="dxa"/>
            <w:shd w:val="clear" w:color="auto" w:fill="auto"/>
            <w:vAlign w:val="center"/>
          </w:tcPr>
          <w:p w14:paraId="3CCCD068" w14:textId="7A0C02D2"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Hà</w:t>
            </w:r>
          </w:p>
        </w:tc>
      </w:tr>
      <w:tr w:rsidR="008E7C01" w:rsidRPr="00C236E7" w14:paraId="1A7C0674" w14:textId="77777777" w:rsidTr="00EF170B">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50C7F79F" w14:textId="42388685"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1.2.11</w:t>
            </w:r>
          </w:p>
        </w:tc>
        <w:tc>
          <w:tcPr>
            <w:tcW w:w="3240" w:type="dxa"/>
            <w:shd w:val="clear" w:color="auto" w:fill="auto"/>
            <w:vAlign w:val="center"/>
          </w:tcPr>
          <w:p w14:paraId="22736981" w14:textId="059EDDDB" w:rsidR="008E7C01" w:rsidRPr="008E7C01" w:rsidRDefault="008E7C01" w:rsidP="008E7C01">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Thiết kế test case</w:t>
            </w:r>
            <w:r w:rsidRPr="008E7C01">
              <w:rPr>
                <w:rFonts w:ascii="Times New Roman" w:eastAsia="Times New Roman" w:hAnsi="Times New Roman" w:cs="Times New Roman"/>
                <w:color w:val="000000"/>
                <w:sz w:val="26"/>
                <w:szCs w:val="26"/>
                <w:lang w:val="vi-VN"/>
              </w:rPr>
              <w:t xml:space="preserve"> </w:t>
            </w:r>
            <w:r w:rsidRPr="008E7C01">
              <w:rPr>
                <w:rFonts w:ascii="Times New Roman" w:hAnsi="Times New Roman" w:cs="Times New Roman"/>
                <w:color w:val="000000"/>
                <w:sz w:val="26"/>
                <w:szCs w:val="26"/>
              </w:rPr>
              <w:t>quản lý chức vụ</w:t>
            </w:r>
          </w:p>
        </w:tc>
        <w:tc>
          <w:tcPr>
            <w:tcW w:w="900" w:type="dxa"/>
            <w:shd w:val="clear" w:color="auto" w:fill="auto"/>
            <w:vAlign w:val="center"/>
          </w:tcPr>
          <w:p w14:paraId="40A32C11" w14:textId="5225E1D9"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2</w:t>
            </w:r>
          </w:p>
        </w:tc>
        <w:tc>
          <w:tcPr>
            <w:tcW w:w="1530" w:type="dxa"/>
            <w:shd w:val="clear" w:color="auto" w:fill="auto"/>
            <w:vAlign w:val="center"/>
          </w:tcPr>
          <w:p w14:paraId="4EDE567A" w14:textId="0AF2185C"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24-04-2025</w:t>
            </w:r>
          </w:p>
        </w:tc>
        <w:tc>
          <w:tcPr>
            <w:tcW w:w="1530" w:type="dxa"/>
            <w:shd w:val="clear" w:color="auto" w:fill="auto"/>
            <w:vAlign w:val="center"/>
          </w:tcPr>
          <w:p w14:paraId="42A8590B" w14:textId="1F987AFE"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25-04-2025</w:t>
            </w:r>
          </w:p>
        </w:tc>
        <w:tc>
          <w:tcPr>
            <w:tcW w:w="1718" w:type="dxa"/>
            <w:shd w:val="clear" w:color="auto" w:fill="auto"/>
            <w:vAlign w:val="center"/>
          </w:tcPr>
          <w:p w14:paraId="4F6CC2DA" w14:textId="712D20AE"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Đức</w:t>
            </w:r>
          </w:p>
        </w:tc>
      </w:tr>
      <w:tr w:rsidR="008E7C01" w:rsidRPr="00C236E7" w14:paraId="46629F67" w14:textId="77777777" w:rsidTr="00EF1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23106124" w14:textId="5065AFBE"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1.2.12</w:t>
            </w:r>
          </w:p>
        </w:tc>
        <w:tc>
          <w:tcPr>
            <w:tcW w:w="3240" w:type="dxa"/>
            <w:shd w:val="clear" w:color="auto" w:fill="auto"/>
            <w:vAlign w:val="center"/>
          </w:tcPr>
          <w:p w14:paraId="466B631E" w14:textId="5ECD9C4D" w:rsidR="008E7C01" w:rsidRPr="008E7C01" w:rsidRDefault="008E7C01" w:rsidP="008E7C01">
            <w:pPr>
              <w:pStyle w:val="ListParagraph"/>
              <w:spacing w:after="0"/>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Thiết kế test case</w:t>
            </w:r>
            <w:r w:rsidRPr="008E7C01">
              <w:rPr>
                <w:rFonts w:ascii="Times New Roman" w:eastAsia="Times New Roman" w:hAnsi="Times New Roman" w:cs="Times New Roman"/>
                <w:color w:val="000000"/>
                <w:sz w:val="26"/>
                <w:szCs w:val="26"/>
                <w:lang w:val="vi-VN"/>
              </w:rPr>
              <w:t xml:space="preserve"> 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quản lý nhân viên</w:t>
            </w:r>
          </w:p>
        </w:tc>
        <w:tc>
          <w:tcPr>
            <w:tcW w:w="900" w:type="dxa"/>
            <w:shd w:val="clear" w:color="auto" w:fill="auto"/>
            <w:vAlign w:val="center"/>
          </w:tcPr>
          <w:p w14:paraId="20C642DA" w14:textId="3207A838"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3</w:t>
            </w:r>
          </w:p>
        </w:tc>
        <w:tc>
          <w:tcPr>
            <w:tcW w:w="1530" w:type="dxa"/>
            <w:shd w:val="clear" w:color="auto" w:fill="auto"/>
            <w:vAlign w:val="center"/>
          </w:tcPr>
          <w:p w14:paraId="70FF6D93" w14:textId="5C2D773C"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24-04-2025</w:t>
            </w:r>
          </w:p>
        </w:tc>
        <w:tc>
          <w:tcPr>
            <w:tcW w:w="1530" w:type="dxa"/>
            <w:shd w:val="clear" w:color="auto" w:fill="auto"/>
            <w:vAlign w:val="center"/>
          </w:tcPr>
          <w:p w14:paraId="121B8C14" w14:textId="693B4C81"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25-04-2025</w:t>
            </w:r>
          </w:p>
        </w:tc>
        <w:tc>
          <w:tcPr>
            <w:tcW w:w="1718" w:type="dxa"/>
            <w:shd w:val="clear" w:color="auto" w:fill="auto"/>
            <w:vAlign w:val="center"/>
          </w:tcPr>
          <w:p w14:paraId="45D98F7E" w14:textId="5D112B1B"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Thảo</w:t>
            </w:r>
          </w:p>
        </w:tc>
      </w:tr>
      <w:tr w:rsidR="008E7C01" w:rsidRPr="00C236E7" w14:paraId="35EFC00A" w14:textId="77777777" w:rsidTr="00EF170B">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225165D3" w14:textId="47AB9887" w:rsidR="008E7C01" w:rsidRPr="008E7C01" w:rsidRDefault="008E7C01" w:rsidP="008E7C01">
            <w:pPr>
              <w:pStyle w:val="TableContents"/>
              <w:snapToGrid w:val="0"/>
              <w:spacing w:line="360" w:lineRule="auto"/>
              <w:rPr>
                <w:sz w:val="26"/>
                <w:szCs w:val="26"/>
              </w:rPr>
            </w:pPr>
            <w:r w:rsidRPr="008E7C01">
              <w:rPr>
                <w:b w:val="0"/>
                <w:bCs w:val="0"/>
                <w:sz w:val="26"/>
                <w:szCs w:val="26"/>
              </w:rPr>
              <w:t>1.2.13</w:t>
            </w:r>
          </w:p>
        </w:tc>
        <w:tc>
          <w:tcPr>
            <w:tcW w:w="3240" w:type="dxa"/>
            <w:shd w:val="clear" w:color="auto" w:fill="auto"/>
            <w:vAlign w:val="center"/>
          </w:tcPr>
          <w:p w14:paraId="27BC0EAB" w14:textId="3B14D7AC" w:rsidR="008E7C01" w:rsidRPr="008E7C01" w:rsidRDefault="008E7C01" w:rsidP="008E7C01">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8E7C01">
              <w:rPr>
                <w:rFonts w:ascii="Times New Roman" w:eastAsia="Times New Roman" w:hAnsi="Times New Roman" w:cs="Times New Roman"/>
                <w:color w:val="000000"/>
                <w:sz w:val="26"/>
                <w:szCs w:val="26"/>
              </w:rPr>
              <w:t>Thiết kế test case</w:t>
            </w:r>
            <w:r w:rsidRPr="008E7C01">
              <w:rPr>
                <w:rFonts w:ascii="Times New Roman" w:eastAsia="Times New Roman" w:hAnsi="Times New Roman" w:cs="Times New Roman"/>
                <w:color w:val="000000"/>
                <w:sz w:val="26"/>
                <w:szCs w:val="26"/>
                <w:lang w:val="vi-VN"/>
              </w:rPr>
              <w:t xml:space="preserve"> 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phân quyền</w:t>
            </w:r>
          </w:p>
        </w:tc>
        <w:tc>
          <w:tcPr>
            <w:tcW w:w="900" w:type="dxa"/>
            <w:shd w:val="clear" w:color="auto" w:fill="auto"/>
            <w:vAlign w:val="center"/>
          </w:tcPr>
          <w:p w14:paraId="748B86BE" w14:textId="623B795C"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2</w:t>
            </w:r>
          </w:p>
        </w:tc>
        <w:tc>
          <w:tcPr>
            <w:tcW w:w="1530" w:type="dxa"/>
            <w:shd w:val="clear" w:color="auto" w:fill="auto"/>
            <w:vAlign w:val="center"/>
          </w:tcPr>
          <w:p w14:paraId="27BD11F3" w14:textId="38700ED7"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8E7C01">
              <w:rPr>
                <w:rFonts w:ascii="Times New Roman" w:eastAsia="Times New Roman" w:hAnsi="Times New Roman" w:cs="Times New Roman"/>
                <w:bCs/>
                <w:sz w:val="26"/>
                <w:szCs w:val="26"/>
                <w:lang w:eastAsia="en-US"/>
              </w:rPr>
              <w:t>24-04-2025</w:t>
            </w:r>
          </w:p>
        </w:tc>
        <w:tc>
          <w:tcPr>
            <w:tcW w:w="1530" w:type="dxa"/>
            <w:shd w:val="clear" w:color="auto" w:fill="auto"/>
            <w:vAlign w:val="center"/>
          </w:tcPr>
          <w:p w14:paraId="1B66528C" w14:textId="25A11505"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8E7C01">
              <w:rPr>
                <w:rFonts w:ascii="Times New Roman" w:eastAsia="Times New Roman" w:hAnsi="Times New Roman" w:cs="Times New Roman"/>
                <w:bCs/>
                <w:sz w:val="26"/>
                <w:szCs w:val="26"/>
                <w:lang w:eastAsia="en-US"/>
              </w:rPr>
              <w:t>25-04-2025</w:t>
            </w:r>
          </w:p>
        </w:tc>
        <w:tc>
          <w:tcPr>
            <w:tcW w:w="1718" w:type="dxa"/>
            <w:shd w:val="clear" w:color="auto" w:fill="auto"/>
            <w:vAlign w:val="center"/>
          </w:tcPr>
          <w:p w14:paraId="3F799256" w14:textId="168D934B"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Hà</w:t>
            </w:r>
          </w:p>
        </w:tc>
      </w:tr>
      <w:tr w:rsidR="008E7C01" w:rsidRPr="00C236E7" w14:paraId="41454A63" w14:textId="77777777" w:rsidTr="00EF1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1CC97E6F" w14:textId="68F35CD3" w:rsidR="008E7C01" w:rsidRPr="008E7C01" w:rsidRDefault="008E7C01" w:rsidP="008E7C01">
            <w:pPr>
              <w:pStyle w:val="TableContents"/>
              <w:snapToGrid w:val="0"/>
              <w:spacing w:line="360" w:lineRule="auto"/>
              <w:rPr>
                <w:sz w:val="26"/>
                <w:szCs w:val="26"/>
              </w:rPr>
            </w:pPr>
            <w:r w:rsidRPr="008E7C01">
              <w:rPr>
                <w:b w:val="0"/>
                <w:bCs w:val="0"/>
                <w:sz w:val="26"/>
                <w:szCs w:val="26"/>
              </w:rPr>
              <w:t>1.2.14</w:t>
            </w:r>
          </w:p>
        </w:tc>
        <w:tc>
          <w:tcPr>
            <w:tcW w:w="3240" w:type="dxa"/>
            <w:shd w:val="clear" w:color="auto" w:fill="auto"/>
            <w:vAlign w:val="center"/>
          </w:tcPr>
          <w:p w14:paraId="79042F81" w14:textId="4CC86868" w:rsidR="008E7C01" w:rsidRPr="008E7C01" w:rsidRDefault="008E7C01" w:rsidP="008E7C01">
            <w:pPr>
              <w:pStyle w:val="ListParagraph"/>
              <w:spacing w:after="0"/>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8E7C01">
              <w:rPr>
                <w:rFonts w:ascii="Times New Roman" w:eastAsia="Times New Roman" w:hAnsi="Times New Roman" w:cs="Times New Roman"/>
                <w:color w:val="000000"/>
                <w:sz w:val="26"/>
                <w:szCs w:val="26"/>
              </w:rPr>
              <w:t>Thiết kế</w:t>
            </w:r>
            <w:r w:rsidRPr="008E7C01">
              <w:rPr>
                <w:rFonts w:ascii="Times New Roman" w:eastAsia="Times New Roman" w:hAnsi="Times New Roman" w:cs="Times New Roman"/>
                <w:color w:val="000000"/>
                <w:sz w:val="26"/>
                <w:szCs w:val="26"/>
                <w:lang w:val="vi-VN"/>
              </w:rPr>
              <w:t xml:space="preserve"> </w:t>
            </w:r>
            <w:r w:rsidRPr="008E7C01">
              <w:rPr>
                <w:rFonts w:ascii="Times New Roman" w:eastAsia="Times New Roman" w:hAnsi="Times New Roman" w:cs="Times New Roman"/>
                <w:color w:val="000000"/>
                <w:sz w:val="26"/>
                <w:szCs w:val="26"/>
              </w:rPr>
              <w:t>test case</w:t>
            </w:r>
            <w:r w:rsidRPr="008E7C01">
              <w:rPr>
                <w:rFonts w:ascii="Times New Roman" w:eastAsia="Times New Roman" w:hAnsi="Times New Roman" w:cs="Times New Roman"/>
                <w:color w:val="000000"/>
                <w:sz w:val="26"/>
                <w:szCs w:val="26"/>
                <w:lang w:val="vi-VN"/>
              </w:rPr>
              <w:t xml:space="preserve"> </w:t>
            </w:r>
            <w:r w:rsidRPr="008E7C01">
              <w:rPr>
                <w:rFonts w:ascii="Times New Roman" w:hAnsi="Times New Roman" w:cs="Times New Roman"/>
                <w:sz w:val="26"/>
                <w:szCs w:val="26"/>
              </w:rPr>
              <w:t xml:space="preserve">trang </w:t>
            </w:r>
            <w:r w:rsidRPr="008E7C01">
              <w:rPr>
                <w:rFonts w:ascii="Times New Roman" w:hAnsi="Times New Roman" w:cs="Times New Roman"/>
                <w:color w:val="000000"/>
                <w:sz w:val="26"/>
                <w:szCs w:val="26"/>
              </w:rPr>
              <w:t>xem đánh giá</w:t>
            </w:r>
          </w:p>
        </w:tc>
        <w:tc>
          <w:tcPr>
            <w:tcW w:w="900" w:type="dxa"/>
            <w:shd w:val="clear" w:color="auto" w:fill="auto"/>
            <w:vAlign w:val="center"/>
          </w:tcPr>
          <w:p w14:paraId="309F5722" w14:textId="044552BB"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1</w:t>
            </w:r>
          </w:p>
        </w:tc>
        <w:tc>
          <w:tcPr>
            <w:tcW w:w="1530" w:type="dxa"/>
            <w:shd w:val="clear" w:color="auto" w:fill="auto"/>
            <w:vAlign w:val="center"/>
          </w:tcPr>
          <w:p w14:paraId="6BDE8326" w14:textId="380ABF33"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8E7C01">
              <w:rPr>
                <w:rFonts w:ascii="Times New Roman" w:eastAsia="Times New Roman" w:hAnsi="Times New Roman" w:cs="Times New Roman"/>
                <w:bCs/>
                <w:sz w:val="26"/>
                <w:szCs w:val="26"/>
                <w:lang w:eastAsia="en-US"/>
              </w:rPr>
              <w:t>24-04-2025</w:t>
            </w:r>
          </w:p>
        </w:tc>
        <w:tc>
          <w:tcPr>
            <w:tcW w:w="1530" w:type="dxa"/>
            <w:shd w:val="clear" w:color="auto" w:fill="auto"/>
            <w:vAlign w:val="center"/>
          </w:tcPr>
          <w:p w14:paraId="525A33CD" w14:textId="6C29AB07"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8E7C01">
              <w:rPr>
                <w:rFonts w:ascii="Times New Roman" w:eastAsia="Times New Roman" w:hAnsi="Times New Roman" w:cs="Times New Roman"/>
                <w:bCs/>
                <w:sz w:val="26"/>
                <w:szCs w:val="26"/>
                <w:lang w:eastAsia="en-US"/>
              </w:rPr>
              <w:t>25-04-2025</w:t>
            </w:r>
          </w:p>
        </w:tc>
        <w:tc>
          <w:tcPr>
            <w:tcW w:w="1718" w:type="dxa"/>
            <w:shd w:val="clear" w:color="auto" w:fill="auto"/>
            <w:vAlign w:val="center"/>
          </w:tcPr>
          <w:p w14:paraId="698227FF" w14:textId="451708C7"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Đức</w:t>
            </w:r>
          </w:p>
        </w:tc>
      </w:tr>
      <w:tr w:rsidR="008E7C01" w:rsidRPr="00C236E7" w14:paraId="3C0D9D57" w14:textId="77777777" w:rsidTr="00EF170B">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03339F2E" w14:textId="1FB89C9A" w:rsidR="008E7C01" w:rsidRPr="008E7C01" w:rsidRDefault="008E7C01" w:rsidP="008E7C01">
            <w:pPr>
              <w:pStyle w:val="TableContents"/>
              <w:snapToGrid w:val="0"/>
              <w:spacing w:line="360" w:lineRule="auto"/>
              <w:rPr>
                <w:sz w:val="26"/>
                <w:szCs w:val="26"/>
              </w:rPr>
            </w:pPr>
            <w:r w:rsidRPr="008E7C01">
              <w:rPr>
                <w:b w:val="0"/>
                <w:bCs w:val="0"/>
                <w:sz w:val="26"/>
                <w:szCs w:val="26"/>
              </w:rPr>
              <w:lastRenderedPageBreak/>
              <w:t>1.2.15</w:t>
            </w:r>
          </w:p>
        </w:tc>
        <w:tc>
          <w:tcPr>
            <w:tcW w:w="3240" w:type="dxa"/>
            <w:shd w:val="clear" w:color="auto" w:fill="auto"/>
            <w:vAlign w:val="center"/>
          </w:tcPr>
          <w:p w14:paraId="6E6E5843" w14:textId="085C7F6A" w:rsidR="008E7C01" w:rsidRPr="008E7C01" w:rsidRDefault="008E7C01" w:rsidP="008E7C01">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6"/>
                <w:szCs w:val="26"/>
              </w:rPr>
            </w:pPr>
            <w:r w:rsidRPr="008E7C01">
              <w:rPr>
                <w:rFonts w:ascii="Times New Roman" w:eastAsia="Times New Roman" w:hAnsi="Times New Roman" w:cs="Times New Roman"/>
                <w:color w:val="000000"/>
                <w:sz w:val="26"/>
                <w:szCs w:val="26"/>
              </w:rPr>
              <w:t>Thiết kế</w:t>
            </w:r>
            <w:r w:rsidRPr="008E7C01">
              <w:rPr>
                <w:rFonts w:ascii="Times New Roman" w:eastAsia="Times New Roman" w:hAnsi="Times New Roman" w:cs="Times New Roman"/>
                <w:color w:val="000000"/>
                <w:sz w:val="26"/>
                <w:szCs w:val="26"/>
                <w:lang w:val="vi-VN"/>
              </w:rPr>
              <w:t xml:space="preserve"> </w:t>
            </w:r>
            <w:r w:rsidRPr="008E7C01">
              <w:rPr>
                <w:rFonts w:ascii="Times New Roman" w:eastAsia="Times New Roman" w:hAnsi="Times New Roman" w:cs="Times New Roman"/>
                <w:color w:val="000000"/>
                <w:sz w:val="26"/>
                <w:szCs w:val="26"/>
              </w:rPr>
              <w:t>test case</w:t>
            </w:r>
            <w:r w:rsidRPr="008E7C01">
              <w:rPr>
                <w:rFonts w:ascii="Times New Roman" w:eastAsia="Times New Roman" w:hAnsi="Times New Roman" w:cs="Times New Roman"/>
                <w:color w:val="000000"/>
                <w:sz w:val="26"/>
                <w:szCs w:val="26"/>
                <w:lang w:val="vi-VN"/>
              </w:rPr>
              <w:t xml:space="preserve"> </w:t>
            </w:r>
            <w:r w:rsidRPr="008E7C01">
              <w:rPr>
                <w:rFonts w:ascii="Times New Roman" w:hAnsi="Times New Roman" w:cs="Times New Roman"/>
                <w:sz w:val="26"/>
                <w:szCs w:val="26"/>
              </w:rPr>
              <w:t>trang</w:t>
            </w:r>
            <w:r w:rsidRPr="008E7C01">
              <w:rPr>
                <w:rFonts w:ascii="Times New Roman" w:hAnsi="Times New Roman" w:cs="Times New Roman"/>
                <w:color w:val="000000"/>
                <w:sz w:val="26"/>
                <w:szCs w:val="26"/>
              </w:rPr>
              <w:t xml:space="preserve"> kê đơn thuốc</w:t>
            </w:r>
          </w:p>
        </w:tc>
        <w:tc>
          <w:tcPr>
            <w:tcW w:w="900" w:type="dxa"/>
            <w:shd w:val="clear" w:color="auto" w:fill="auto"/>
            <w:vAlign w:val="center"/>
          </w:tcPr>
          <w:p w14:paraId="1A3CF728" w14:textId="5F90B336"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1</w:t>
            </w:r>
          </w:p>
        </w:tc>
        <w:tc>
          <w:tcPr>
            <w:tcW w:w="1530" w:type="dxa"/>
            <w:shd w:val="clear" w:color="auto" w:fill="auto"/>
            <w:vAlign w:val="center"/>
          </w:tcPr>
          <w:p w14:paraId="2FE28AD4" w14:textId="4D38172D"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6"/>
                <w:szCs w:val="26"/>
              </w:rPr>
            </w:pPr>
            <w:r w:rsidRPr="008E7C01">
              <w:rPr>
                <w:rFonts w:ascii="Times New Roman" w:eastAsia="Times New Roman" w:hAnsi="Times New Roman" w:cs="Times New Roman"/>
                <w:bCs/>
                <w:sz w:val="26"/>
                <w:szCs w:val="26"/>
                <w:lang w:eastAsia="en-US"/>
              </w:rPr>
              <w:t>24-04-2025</w:t>
            </w:r>
          </w:p>
        </w:tc>
        <w:tc>
          <w:tcPr>
            <w:tcW w:w="1530" w:type="dxa"/>
            <w:shd w:val="clear" w:color="auto" w:fill="auto"/>
            <w:vAlign w:val="center"/>
          </w:tcPr>
          <w:p w14:paraId="20F4C3EE" w14:textId="7BDDFD26"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6"/>
                <w:szCs w:val="26"/>
              </w:rPr>
            </w:pPr>
            <w:r w:rsidRPr="008E7C01">
              <w:rPr>
                <w:rFonts w:ascii="Times New Roman" w:eastAsia="Times New Roman" w:hAnsi="Times New Roman" w:cs="Times New Roman"/>
                <w:bCs/>
                <w:sz w:val="26"/>
                <w:szCs w:val="26"/>
                <w:lang w:eastAsia="en-US"/>
              </w:rPr>
              <w:t>25-04-2025</w:t>
            </w:r>
          </w:p>
        </w:tc>
        <w:tc>
          <w:tcPr>
            <w:tcW w:w="1718" w:type="dxa"/>
            <w:shd w:val="clear" w:color="auto" w:fill="auto"/>
            <w:vAlign w:val="center"/>
          </w:tcPr>
          <w:p w14:paraId="690D3DED" w14:textId="0E4598EA"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Đức</w:t>
            </w:r>
          </w:p>
        </w:tc>
      </w:tr>
      <w:tr w:rsidR="00BF60D1" w:rsidRPr="00C236E7" w14:paraId="01FCD3E6" w14:textId="77777777" w:rsidTr="008465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A3DBFF"/>
          </w:tcPr>
          <w:p w14:paraId="508A08F6" w14:textId="77777777" w:rsidR="00BF60D1" w:rsidRPr="00C236E7" w:rsidRDefault="00BF60D1" w:rsidP="00C236E7">
            <w:pPr>
              <w:pStyle w:val="TableContents"/>
              <w:spacing w:line="360" w:lineRule="auto"/>
              <w:rPr>
                <w:b w:val="0"/>
                <w:bCs w:val="0"/>
                <w:sz w:val="26"/>
                <w:szCs w:val="26"/>
              </w:rPr>
            </w:pPr>
            <w:r w:rsidRPr="00C236E7">
              <w:rPr>
                <w:b w:val="0"/>
                <w:bCs w:val="0"/>
                <w:sz w:val="26"/>
                <w:szCs w:val="26"/>
              </w:rPr>
              <w:t>1.3</w:t>
            </w:r>
          </w:p>
        </w:tc>
        <w:tc>
          <w:tcPr>
            <w:tcW w:w="3240" w:type="dxa"/>
            <w:shd w:val="clear" w:color="auto" w:fill="A3DBFF"/>
            <w:vAlign w:val="center"/>
          </w:tcPr>
          <w:p w14:paraId="5A869756" w14:textId="77777777" w:rsidR="00BF60D1" w:rsidRPr="00C236E7" w:rsidRDefault="00BF60D1" w:rsidP="00C236E7">
            <w:pPr>
              <w:pStyle w:val="TableContents"/>
              <w:tabs>
                <w:tab w:val="left" w:pos="2558"/>
              </w:tabs>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C236E7">
              <w:rPr>
                <w:sz w:val="26"/>
                <w:szCs w:val="26"/>
              </w:rPr>
              <w:t>Testing</w:t>
            </w:r>
          </w:p>
        </w:tc>
        <w:tc>
          <w:tcPr>
            <w:tcW w:w="900" w:type="dxa"/>
            <w:shd w:val="clear" w:color="auto" w:fill="A3DBFF"/>
            <w:vAlign w:val="center"/>
          </w:tcPr>
          <w:p w14:paraId="7868B380" w14:textId="77777777" w:rsidR="00BF60D1" w:rsidRPr="00C236E7" w:rsidRDefault="00BF60D1" w:rsidP="00C236E7">
            <w:pPr>
              <w:pStyle w:val="TableContents"/>
              <w:snapToGrid w:val="0"/>
              <w:spacing w:line="360" w:lineRule="auto"/>
              <w:ind w:right="89"/>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530" w:type="dxa"/>
            <w:shd w:val="clear" w:color="auto" w:fill="A3DBFF"/>
            <w:vAlign w:val="center"/>
          </w:tcPr>
          <w:p w14:paraId="63BB3FF7" w14:textId="77777777" w:rsidR="00BF60D1" w:rsidRPr="00C236E7" w:rsidRDefault="00BF60D1" w:rsidP="00C236E7">
            <w:pPr>
              <w:pStyle w:val="TableContents"/>
              <w:snapToGrid w:val="0"/>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530" w:type="dxa"/>
            <w:shd w:val="clear" w:color="auto" w:fill="A3DBFF"/>
            <w:vAlign w:val="center"/>
          </w:tcPr>
          <w:p w14:paraId="2191DA59" w14:textId="77777777" w:rsidR="00BF60D1" w:rsidRPr="00C236E7" w:rsidRDefault="00BF60D1" w:rsidP="00C236E7">
            <w:pPr>
              <w:pStyle w:val="TableContents"/>
              <w:snapToGrid w:val="0"/>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718" w:type="dxa"/>
            <w:shd w:val="clear" w:color="auto" w:fill="A3DBFF"/>
            <w:vAlign w:val="center"/>
          </w:tcPr>
          <w:p w14:paraId="73724638" w14:textId="77777777" w:rsidR="00BF60D1" w:rsidRPr="00C236E7" w:rsidRDefault="00BF60D1" w:rsidP="00C236E7">
            <w:pPr>
              <w:pStyle w:val="TableContents"/>
              <w:snapToGrid w:val="0"/>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r>
      <w:tr w:rsidR="008E7C01" w:rsidRPr="00C236E7" w14:paraId="6FB7D5F1" w14:textId="77777777" w:rsidTr="00126869">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5B59D447" w14:textId="08067D5F"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1.3.1</w:t>
            </w:r>
          </w:p>
        </w:tc>
        <w:tc>
          <w:tcPr>
            <w:tcW w:w="3240" w:type="dxa"/>
            <w:shd w:val="clear" w:color="auto" w:fill="FFFFFF" w:themeFill="background1"/>
            <w:vAlign w:val="center"/>
          </w:tcPr>
          <w:p w14:paraId="20318AB4" w14:textId="4CF95D8A" w:rsidR="008E7C01" w:rsidRPr="008E7C01" w:rsidRDefault="008E7C01" w:rsidP="008E7C01">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 xml:space="preserve">Test </w:t>
            </w:r>
            <w:r w:rsidRPr="008E7C01">
              <w:rPr>
                <w:rFonts w:ascii="Times New Roman" w:eastAsia="Times New Roman" w:hAnsi="Times New Roman" w:cs="Times New Roman"/>
                <w:color w:val="000000"/>
                <w:sz w:val="26"/>
                <w:szCs w:val="26"/>
                <w:lang w:val="vi-VN"/>
              </w:rPr>
              <w:t>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thông tin cá nhân</w:t>
            </w:r>
          </w:p>
        </w:tc>
        <w:tc>
          <w:tcPr>
            <w:tcW w:w="900" w:type="dxa"/>
            <w:shd w:val="clear" w:color="auto" w:fill="FFFFFF" w:themeFill="background1"/>
            <w:vAlign w:val="center"/>
          </w:tcPr>
          <w:p w14:paraId="27A2DCE1" w14:textId="5E5E60CC"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2</w:t>
            </w:r>
          </w:p>
        </w:tc>
        <w:tc>
          <w:tcPr>
            <w:tcW w:w="1530" w:type="dxa"/>
            <w:shd w:val="clear" w:color="auto" w:fill="FFFFFF" w:themeFill="background1"/>
            <w:vAlign w:val="center"/>
          </w:tcPr>
          <w:p w14:paraId="2E007423" w14:textId="543C53A2"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08-05-2025</w:t>
            </w:r>
          </w:p>
        </w:tc>
        <w:tc>
          <w:tcPr>
            <w:tcW w:w="1530" w:type="dxa"/>
            <w:shd w:val="clear" w:color="auto" w:fill="FFFFFF" w:themeFill="background1"/>
            <w:vAlign w:val="center"/>
          </w:tcPr>
          <w:p w14:paraId="627438BB" w14:textId="15F0CCFD"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09-05-2025</w:t>
            </w:r>
          </w:p>
        </w:tc>
        <w:tc>
          <w:tcPr>
            <w:tcW w:w="1718" w:type="dxa"/>
            <w:shd w:val="clear" w:color="auto" w:fill="FFFFFF" w:themeFill="background1"/>
            <w:vAlign w:val="center"/>
          </w:tcPr>
          <w:p w14:paraId="1FB14BDB" w14:textId="38A62C87"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Ái</w:t>
            </w:r>
          </w:p>
        </w:tc>
      </w:tr>
      <w:tr w:rsidR="008E7C01" w:rsidRPr="00C236E7" w14:paraId="11AB940B" w14:textId="77777777" w:rsidTr="00126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7A976007" w14:textId="5C47BDF6"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1.3.2</w:t>
            </w:r>
          </w:p>
        </w:tc>
        <w:tc>
          <w:tcPr>
            <w:tcW w:w="3240" w:type="dxa"/>
            <w:shd w:val="clear" w:color="auto" w:fill="FFFFFF" w:themeFill="background1"/>
            <w:vAlign w:val="center"/>
          </w:tcPr>
          <w:p w14:paraId="1C4BF8E3" w14:textId="4DF382DA" w:rsidR="008E7C01" w:rsidRPr="008E7C01" w:rsidRDefault="008E7C01" w:rsidP="008E7C01">
            <w:pPr>
              <w:pStyle w:val="ListParagraph"/>
              <w:spacing w:after="0"/>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 xml:space="preserve">Test </w:t>
            </w:r>
            <w:r w:rsidRPr="008E7C01">
              <w:rPr>
                <w:rFonts w:ascii="Times New Roman" w:eastAsia="Times New Roman" w:hAnsi="Times New Roman" w:cs="Times New Roman"/>
                <w:color w:val="000000"/>
                <w:sz w:val="26"/>
                <w:szCs w:val="26"/>
                <w:lang w:val="vi-VN"/>
              </w:rPr>
              <w:t>trang</w:t>
            </w:r>
            <w:r w:rsidRPr="008E7C01">
              <w:rPr>
                <w:rFonts w:ascii="Times New Roman" w:hAnsi="Times New Roman" w:cs="Times New Roman"/>
                <w:color w:val="000000"/>
                <w:sz w:val="26"/>
                <w:szCs w:val="26"/>
              </w:rPr>
              <w:t xml:space="preserve"> tư vấn AI</w:t>
            </w:r>
          </w:p>
        </w:tc>
        <w:tc>
          <w:tcPr>
            <w:tcW w:w="900" w:type="dxa"/>
            <w:shd w:val="clear" w:color="auto" w:fill="FFFFFF" w:themeFill="background1"/>
            <w:vAlign w:val="center"/>
          </w:tcPr>
          <w:p w14:paraId="2997D82F" w14:textId="378036EC"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 xml:space="preserve">1 </w:t>
            </w:r>
          </w:p>
        </w:tc>
        <w:tc>
          <w:tcPr>
            <w:tcW w:w="1530" w:type="dxa"/>
            <w:shd w:val="clear" w:color="auto" w:fill="FFFFFF" w:themeFill="background1"/>
            <w:vAlign w:val="center"/>
          </w:tcPr>
          <w:p w14:paraId="414D53FF" w14:textId="2895C2DF"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08-05-2025</w:t>
            </w:r>
          </w:p>
        </w:tc>
        <w:tc>
          <w:tcPr>
            <w:tcW w:w="1530" w:type="dxa"/>
            <w:shd w:val="clear" w:color="auto" w:fill="FFFFFF" w:themeFill="background1"/>
            <w:vAlign w:val="center"/>
          </w:tcPr>
          <w:p w14:paraId="4E9C3E12" w14:textId="00D2F1B0"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09-05-2025</w:t>
            </w:r>
          </w:p>
        </w:tc>
        <w:tc>
          <w:tcPr>
            <w:tcW w:w="1718" w:type="dxa"/>
            <w:shd w:val="clear" w:color="auto" w:fill="FFFFFF" w:themeFill="background1"/>
            <w:vAlign w:val="center"/>
          </w:tcPr>
          <w:p w14:paraId="5B06099C" w14:textId="74F4DC74"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Hà</w:t>
            </w:r>
          </w:p>
        </w:tc>
      </w:tr>
      <w:tr w:rsidR="008E7C01" w:rsidRPr="00C236E7" w14:paraId="2FCFD03C" w14:textId="77777777" w:rsidTr="00126869">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7E5B32D3" w14:textId="374AED0F"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1.3.3</w:t>
            </w:r>
          </w:p>
        </w:tc>
        <w:tc>
          <w:tcPr>
            <w:tcW w:w="3240" w:type="dxa"/>
            <w:shd w:val="clear" w:color="auto" w:fill="FFFFFF" w:themeFill="background1"/>
            <w:vAlign w:val="center"/>
          </w:tcPr>
          <w:p w14:paraId="0BB9B7C6" w14:textId="37DB37CD" w:rsidR="008E7C01" w:rsidRPr="008E7C01" w:rsidRDefault="008E7C01" w:rsidP="008E7C01">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 xml:space="preserve">Test </w:t>
            </w:r>
            <w:r w:rsidRPr="008E7C01">
              <w:rPr>
                <w:rFonts w:ascii="Times New Roman" w:eastAsia="Times New Roman" w:hAnsi="Times New Roman" w:cs="Times New Roman"/>
                <w:color w:val="000000"/>
                <w:sz w:val="26"/>
                <w:szCs w:val="26"/>
                <w:lang w:val="vi-VN"/>
              </w:rPr>
              <w:t>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xem dịch vụ</w:t>
            </w:r>
          </w:p>
        </w:tc>
        <w:tc>
          <w:tcPr>
            <w:tcW w:w="900" w:type="dxa"/>
            <w:shd w:val="clear" w:color="auto" w:fill="FFFFFF" w:themeFill="background1"/>
            <w:vAlign w:val="center"/>
          </w:tcPr>
          <w:p w14:paraId="6ECBE8CA" w14:textId="2CE4CCA6"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1</w:t>
            </w:r>
          </w:p>
        </w:tc>
        <w:tc>
          <w:tcPr>
            <w:tcW w:w="1530" w:type="dxa"/>
            <w:shd w:val="clear" w:color="auto" w:fill="FFFFFF" w:themeFill="background1"/>
            <w:vAlign w:val="center"/>
          </w:tcPr>
          <w:p w14:paraId="1FAE80A0" w14:textId="700A9674"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08-05-2025</w:t>
            </w:r>
          </w:p>
        </w:tc>
        <w:tc>
          <w:tcPr>
            <w:tcW w:w="1530" w:type="dxa"/>
            <w:shd w:val="clear" w:color="auto" w:fill="FFFFFF" w:themeFill="background1"/>
            <w:vAlign w:val="center"/>
          </w:tcPr>
          <w:p w14:paraId="04893BB1" w14:textId="2B6F99B3"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09-05-2025</w:t>
            </w:r>
          </w:p>
        </w:tc>
        <w:tc>
          <w:tcPr>
            <w:tcW w:w="1718" w:type="dxa"/>
            <w:shd w:val="clear" w:color="auto" w:fill="FFFFFF" w:themeFill="background1"/>
            <w:vAlign w:val="center"/>
          </w:tcPr>
          <w:p w14:paraId="1FC3A64E" w14:textId="7EE233C7"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Đức</w:t>
            </w:r>
          </w:p>
        </w:tc>
      </w:tr>
      <w:tr w:rsidR="008E7C01" w:rsidRPr="00C236E7" w14:paraId="20B53240" w14:textId="77777777" w:rsidTr="00126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527455BA" w14:textId="00D631FE"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1.3.4</w:t>
            </w:r>
          </w:p>
        </w:tc>
        <w:tc>
          <w:tcPr>
            <w:tcW w:w="3240" w:type="dxa"/>
            <w:shd w:val="clear" w:color="auto" w:fill="FFFFFF" w:themeFill="background1"/>
            <w:vAlign w:val="center"/>
          </w:tcPr>
          <w:p w14:paraId="5409A8CB" w14:textId="5D73181B" w:rsidR="008E7C01" w:rsidRPr="008E7C01" w:rsidRDefault="008E7C01" w:rsidP="008E7C01">
            <w:pPr>
              <w:pStyle w:val="ListParagraph"/>
              <w:spacing w:after="0"/>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 xml:space="preserve">Test </w:t>
            </w:r>
            <w:r w:rsidRPr="008E7C01">
              <w:rPr>
                <w:rFonts w:ascii="Times New Roman" w:eastAsia="Times New Roman" w:hAnsi="Times New Roman" w:cs="Times New Roman"/>
                <w:color w:val="000000"/>
                <w:sz w:val="26"/>
                <w:szCs w:val="26"/>
                <w:lang w:val="vi-VN"/>
              </w:rPr>
              <w:t>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xem bác sĩ</w:t>
            </w:r>
          </w:p>
        </w:tc>
        <w:tc>
          <w:tcPr>
            <w:tcW w:w="900" w:type="dxa"/>
            <w:shd w:val="clear" w:color="auto" w:fill="FFFFFF" w:themeFill="background1"/>
            <w:vAlign w:val="center"/>
          </w:tcPr>
          <w:p w14:paraId="119D66FD" w14:textId="3332E14E"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3</w:t>
            </w:r>
          </w:p>
        </w:tc>
        <w:tc>
          <w:tcPr>
            <w:tcW w:w="1530" w:type="dxa"/>
            <w:shd w:val="clear" w:color="auto" w:fill="FFFFFF" w:themeFill="background1"/>
            <w:vAlign w:val="center"/>
          </w:tcPr>
          <w:p w14:paraId="5E84B952" w14:textId="38EE2201"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08-05-2025</w:t>
            </w:r>
          </w:p>
        </w:tc>
        <w:tc>
          <w:tcPr>
            <w:tcW w:w="1530" w:type="dxa"/>
            <w:shd w:val="clear" w:color="auto" w:fill="FFFFFF" w:themeFill="background1"/>
            <w:vAlign w:val="center"/>
          </w:tcPr>
          <w:p w14:paraId="24C66E96" w14:textId="3BA9DC88"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09-05-2025</w:t>
            </w:r>
          </w:p>
        </w:tc>
        <w:tc>
          <w:tcPr>
            <w:tcW w:w="1718" w:type="dxa"/>
            <w:shd w:val="clear" w:color="auto" w:fill="FFFFFF" w:themeFill="background1"/>
            <w:vAlign w:val="center"/>
          </w:tcPr>
          <w:p w14:paraId="6B8D2444" w14:textId="4658C8B8"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Đức</w:t>
            </w:r>
          </w:p>
        </w:tc>
      </w:tr>
      <w:tr w:rsidR="008E7C01" w:rsidRPr="00C236E7" w14:paraId="08FCBAE6" w14:textId="77777777" w:rsidTr="00126869">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62558A4E" w14:textId="75A06D3F"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1.3.5</w:t>
            </w:r>
          </w:p>
        </w:tc>
        <w:tc>
          <w:tcPr>
            <w:tcW w:w="3240" w:type="dxa"/>
            <w:shd w:val="clear" w:color="auto" w:fill="FFFFFF" w:themeFill="background1"/>
            <w:vAlign w:val="center"/>
          </w:tcPr>
          <w:p w14:paraId="06A7B000" w14:textId="64E7AC0D" w:rsidR="008E7C01" w:rsidRPr="008E7C01" w:rsidRDefault="008E7C01" w:rsidP="008E7C01">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 xml:space="preserve">Test </w:t>
            </w:r>
            <w:r w:rsidRPr="008E7C01">
              <w:rPr>
                <w:rFonts w:ascii="Times New Roman" w:eastAsia="Times New Roman" w:hAnsi="Times New Roman" w:cs="Times New Roman"/>
                <w:color w:val="000000"/>
                <w:sz w:val="26"/>
                <w:szCs w:val="26"/>
                <w:lang w:val="vi-VN"/>
              </w:rPr>
              <w:t>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xem đánh giá</w:t>
            </w:r>
          </w:p>
        </w:tc>
        <w:tc>
          <w:tcPr>
            <w:tcW w:w="900" w:type="dxa"/>
            <w:shd w:val="clear" w:color="auto" w:fill="FFFFFF" w:themeFill="background1"/>
            <w:vAlign w:val="center"/>
          </w:tcPr>
          <w:p w14:paraId="6A17A56C" w14:textId="3A50669D"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 xml:space="preserve">1 </w:t>
            </w:r>
          </w:p>
        </w:tc>
        <w:tc>
          <w:tcPr>
            <w:tcW w:w="1530" w:type="dxa"/>
            <w:shd w:val="clear" w:color="auto" w:fill="FFFFFF" w:themeFill="background1"/>
            <w:vAlign w:val="center"/>
          </w:tcPr>
          <w:p w14:paraId="28320DA2" w14:textId="1B4D01F9"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08-05-2025</w:t>
            </w:r>
          </w:p>
        </w:tc>
        <w:tc>
          <w:tcPr>
            <w:tcW w:w="1530" w:type="dxa"/>
            <w:shd w:val="clear" w:color="auto" w:fill="FFFFFF" w:themeFill="background1"/>
            <w:vAlign w:val="center"/>
          </w:tcPr>
          <w:p w14:paraId="2341BAD2" w14:textId="734DC7FB"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08-05-2025</w:t>
            </w:r>
          </w:p>
        </w:tc>
        <w:tc>
          <w:tcPr>
            <w:tcW w:w="1718" w:type="dxa"/>
            <w:shd w:val="clear" w:color="auto" w:fill="FFFFFF" w:themeFill="background1"/>
            <w:vAlign w:val="center"/>
          </w:tcPr>
          <w:p w14:paraId="2BA8E242" w14:textId="6C9AF1C7"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Hà</w:t>
            </w:r>
          </w:p>
        </w:tc>
      </w:tr>
      <w:tr w:rsidR="008E7C01" w:rsidRPr="00C236E7" w14:paraId="5124A44F" w14:textId="77777777" w:rsidTr="00126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629AB084" w14:textId="4CCA8454"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1.3.6</w:t>
            </w:r>
          </w:p>
        </w:tc>
        <w:tc>
          <w:tcPr>
            <w:tcW w:w="3240" w:type="dxa"/>
            <w:shd w:val="clear" w:color="auto" w:fill="FFFFFF" w:themeFill="background1"/>
            <w:vAlign w:val="center"/>
          </w:tcPr>
          <w:p w14:paraId="6372A32C" w14:textId="0728494F" w:rsidR="008E7C01" w:rsidRPr="008E7C01" w:rsidRDefault="008E7C01" w:rsidP="008E7C01">
            <w:pPr>
              <w:pStyle w:val="ListParagraph"/>
              <w:spacing w:after="0"/>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 xml:space="preserve">Test </w:t>
            </w:r>
            <w:r w:rsidRPr="008E7C01">
              <w:rPr>
                <w:rFonts w:ascii="Times New Roman" w:eastAsia="Times New Roman" w:hAnsi="Times New Roman" w:cs="Times New Roman"/>
                <w:color w:val="000000"/>
                <w:sz w:val="26"/>
                <w:szCs w:val="26"/>
                <w:lang w:val="vi-VN"/>
              </w:rPr>
              <w:t xml:space="preserve">trang </w:t>
            </w:r>
            <w:r w:rsidRPr="008E7C01">
              <w:rPr>
                <w:rFonts w:ascii="Times New Roman" w:hAnsi="Times New Roman" w:cs="Times New Roman"/>
                <w:color w:val="000000"/>
                <w:sz w:val="26"/>
                <w:szCs w:val="26"/>
              </w:rPr>
              <w:t>thanh toán</w:t>
            </w:r>
          </w:p>
        </w:tc>
        <w:tc>
          <w:tcPr>
            <w:tcW w:w="900" w:type="dxa"/>
            <w:shd w:val="clear" w:color="auto" w:fill="FFFFFF" w:themeFill="background1"/>
            <w:vAlign w:val="center"/>
          </w:tcPr>
          <w:p w14:paraId="3FEACC6A" w14:textId="6A566AA6"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1</w:t>
            </w:r>
          </w:p>
        </w:tc>
        <w:tc>
          <w:tcPr>
            <w:tcW w:w="1530" w:type="dxa"/>
            <w:shd w:val="clear" w:color="auto" w:fill="FFFFFF" w:themeFill="background1"/>
            <w:vAlign w:val="center"/>
          </w:tcPr>
          <w:p w14:paraId="2DB0DAE5" w14:textId="735E3383"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08-05-2025</w:t>
            </w:r>
          </w:p>
        </w:tc>
        <w:tc>
          <w:tcPr>
            <w:tcW w:w="1530" w:type="dxa"/>
            <w:shd w:val="clear" w:color="auto" w:fill="FFFFFF" w:themeFill="background1"/>
            <w:vAlign w:val="center"/>
          </w:tcPr>
          <w:p w14:paraId="74CA5B9B" w14:textId="7BD0A22E"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08-05-2025</w:t>
            </w:r>
          </w:p>
        </w:tc>
        <w:tc>
          <w:tcPr>
            <w:tcW w:w="1718" w:type="dxa"/>
            <w:shd w:val="clear" w:color="auto" w:fill="FFFFFF" w:themeFill="background1"/>
            <w:vAlign w:val="center"/>
          </w:tcPr>
          <w:p w14:paraId="1229300A" w14:textId="036B5495"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Đoàn</w:t>
            </w:r>
          </w:p>
        </w:tc>
      </w:tr>
      <w:tr w:rsidR="008E7C01" w:rsidRPr="00C236E7" w14:paraId="0D6930B2" w14:textId="77777777" w:rsidTr="00126869">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05C038C7" w14:textId="448F0FB1"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1.3.7</w:t>
            </w:r>
          </w:p>
        </w:tc>
        <w:tc>
          <w:tcPr>
            <w:tcW w:w="3240" w:type="dxa"/>
            <w:shd w:val="clear" w:color="auto" w:fill="FFFFFF" w:themeFill="background1"/>
            <w:vAlign w:val="center"/>
          </w:tcPr>
          <w:p w14:paraId="3A4EE81C" w14:textId="75E02869" w:rsidR="008E7C01" w:rsidRPr="008E7C01" w:rsidRDefault="008E7C01" w:rsidP="008E7C01">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 xml:space="preserve">Test </w:t>
            </w:r>
            <w:r w:rsidRPr="008E7C01">
              <w:rPr>
                <w:rFonts w:ascii="Times New Roman" w:eastAsia="Times New Roman" w:hAnsi="Times New Roman" w:cs="Times New Roman"/>
                <w:color w:val="000000"/>
                <w:sz w:val="26"/>
                <w:szCs w:val="26"/>
                <w:lang w:val="vi-VN"/>
              </w:rPr>
              <w:t>tran</w:t>
            </w:r>
            <w:r w:rsidRPr="008E7C01">
              <w:rPr>
                <w:rFonts w:ascii="Times New Roman" w:eastAsia="Times New Roman" w:hAnsi="Times New Roman" w:cs="Times New Roman"/>
                <w:color w:val="000000"/>
                <w:sz w:val="26"/>
                <w:szCs w:val="26"/>
              </w:rPr>
              <w:t xml:space="preserve">g </w:t>
            </w:r>
            <w:r w:rsidRPr="008E7C01">
              <w:rPr>
                <w:rFonts w:ascii="Times New Roman" w:hAnsi="Times New Roman" w:cs="Times New Roman"/>
                <w:color w:val="000000"/>
                <w:sz w:val="26"/>
                <w:szCs w:val="26"/>
              </w:rPr>
              <w:t>quản lý hồ sơ bệnh</w:t>
            </w:r>
          </w:p>
        </w:tc>
        <w:tc>
          <w:tcPr>
            <w:tcW w:w="900" w:type="dxa"/>
            <w:shd w:val="clear" w:color="auto" w:fill="FFFFFF" w:themeFill="background1"/>
            <w:vAlign w:val="center"/>
          </w:tcPr>
          <w:p w14:paraId="002B4E65" w14:textId="16BE2CEA"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 xml:space="preserve">1 </w:t>
            </w:r>
          </w:p>
        </w:tc>
        <w:tc>
          <w:tcPr>
            <w:tcW w:w="1530" w:type="dxa"/>
            <w:shd w:val="clear" w:color="auto" w:fill="FFFFFF" w:themeFill="background1"/>
            <w:vAlign w:val="center"/>
          </w:tcPr>
          <w:p w14:paraId="186B3277" w14:textId="2780D0AE"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09-05-2025</w:t>
            </w:r>
          </w:p>
        </w:tc>
        <w:tc>
          <w:tcPr>
            <w:tcW w:w="1530" w:type="dxa"/>
            <w:shd w:val="clear" w:color="auto" w:fill="FFFFFF" w:themeFill="background1"/>
            <w:vAlign w:val="center"/>
          </w:tcPr>
          <w:p w14:paraId="637BB46E" w14:textId="08D2BE6A"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09-05-2025</w:t>
            </w:r>
          </w:p>
        </w:tc>
        <w:tc>
          <w:tcPr>
            <w:tcW w:w="1718" w:type="dxa"/>
            <w:shd w:val="clear" w:color="auto" w:fill="FFFFFF" w:themeFill="background1"/>
            <w:vAlign w:val="center"/>
          </w:tcPr>
          <w:p w14:paraId="1BC5C6D2" w14:textId="76B81801"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Thảo</w:t>
            </w:r>
          </w:p>
        </w:tc>
      </w:tr>
      <w:tr w:rsidR="008E7C01" w:rsidRPr="00C236E7" w14:paraId="613F78F4" w14:textId="77777777" w:rsidTr="00126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177DDE4E" w14:textId="6780387F"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1.3.8</w:t>
            </w:r>
          </w:p>
        </w:tc>
        <w:tc>
          <w:tcPr>
            <w:tcW w:w="3240" w:type="dxa"/>
            <w:shd w:val="clear" w:color="auto" w:fill="FFFFFF" w:themeFill="background1"/>
            <w:vAlign w:val="center"/>
          </w:tcPr>
          <w:p w14:paraId="52C60E4E" w14:textId="6A16709D" w:rsidR="008E7C01" w:rsidRPr="008E7C01" w:rsidRDefault="008E7C01" w:rsidP="008E7C01">
            <w:pPr>
              <w:pStyle w:val="ListParagraph"/>
              <w:spacing w:after="0"/>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 xml:space="preserve">Test </w:t>
            </w:r>
            <w:r w:rsidRPr="008E7C01">
              <w:rPr>
                <w:rFonts w:ascii="Times New Roman" w:eastAsia="Times New Roman" w:hAnsi="Times New Roman" w:cs="Times New Roman"/>
                <w:color w:val="000000"/>
                <w:sz w:val="26"/>
                <w:szCs w:val="26"/>
                <w:lang w:val="vi-VN"/>
              </w:rPr>
              <w:t xml:space="preserve">trang </w:t>
            </w:r>
            <w:r w:rsidRPr="008E7C01">
              <w:rPr>
                <w:rFonts w:ascii="Times New Roman" w:eastAsia="Times New Roman" w:hAnsi="Times New Roman" w:cs="Times New Roman"/>
                <w:color w:val="000000"/>
                <w:sz w:val="26"/>
                <w:szCs w:val="26"/>
              </w:rPr>
              <w:t>kê đơn thuốc</w:t>
            </w:r>
          </w:p>
        </w:tc>
        <w:tc>
          <w:tcPr>
            <w:tcW w:w="900" w:type="dxa"/>
            <w:shd w:val="clear" w:color="auto" w:fill="FFFFFF" w:themeFill="background1"/>
            <w:vAlign w:val="center"/>
          </w:tcPr>
          <w:p w14:paraId="131FBA7A" w14:textId="4E0C63D8"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1</w:t>
            </w:r>
          </w:p>
        </w:tc>
        <w:tc>
          <w:tcPr>
            <w:tcW w:w="1530" w:type="dxa"/>
            <w:shd w:val="clear" w:color="auto" w:fill="FFFFFF" w:themeFill="background1"/>
            <w:vAlign w:val="center"/>
          </w:tcPr>
          <w:p w14:paraId="4341A2A0" w14:textId="7964C9DA"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09-05-2025</w:t>
            </w:r>
          </w:p>
        </w:tc>
        <w:tc>
          <w:tcPr>
            <w:tcW w:w="1530" w:type="dxa"/>
            <w:shd w:val="clear" w:color="auto" w:fill="FFFFFF" w:themeFill="background1"/>
            <w:vAlign w:val="center"/>
          </w:tcPr>
          <w:p w14:paraId="4808B8D4" w14:textId="71B8C981"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09-05-2025</w:t>
            </w:r>
          </w:p>
        </w:tc>
        <w:tc>
          <w:tcPr>
            <w:tcW w:w="1718" w:type="dxa"/>
            <w:shd w:val="clear" w:color="auto" w:fill="FFFFFF" w:themeFill="background1"/>
            <w:vAlign w:val="center"/>
          </w:tcPr>
          <w:p w14:paraId="11A77BA7" w14:textId="7073E982"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Đoàn</w:t>
            </w:r>
          </w:p>
        </w:tc>
      </w:tr>
      <w:tr w:rsidR="008E7C01" w:rsidRPr="00C236E7" w14:paraId="4301BF37" w14:textId="77777777" w:rsidTr="00126869">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5B1006D3" w14:textId="7B9DA004"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1.3.9</w:t>
            </w:r>
          </w:p>
        </w:tc>
        <w:tc>
          <w:tcPr>
            <w:tcW w:w="3240" w:type="dxa"/>
            <w:shd w:val="clear" w:color="auto" w:fill="FFFFFF" w:themeFill="background1"/>
            <w:vAlign w:val="center"/>
          </w:tcPr>
          <w:p w14:paraId="10E2B2DC" w14:textId="3ECC7517" w:rsidR="008E7C01" w:rsidRPr="008E7C01" w:rsidRDefault="008E7C01" w:rsidP="008E7C01">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 xml:space="preserve">Test </w:t>
            </w:r>
            <w:r w:rsidRPr="008E7C01">
              <w:rPr>
                <w:rFonts w:ascii="Times New Roman" w:eastAsia="Times New Roman" w:hAnsi="Times New Roman" w:cs="Times New Roman"/>
                <w:color w:val="000000"/>
                <w:sz w:val="26"/>
                <w:szCs w:val="26"/>
                <w:lang w:val="vi-VN"/>
              </w:rPr>
              <w:t>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quản lý hóa đơn</w:t>
            </w:r>
          </w:p>
        </w:tc>
        <w:tc>
          <w:tcPr>
            <w:tcW w:w="900" w:type="dxa"/>
            <w:shd w:val="clear" w:color="auto" w:fill="FFFFFF" w:themeFill="background1"/>
            <w:vAlign w:val="center"/>
          </w:tcPr>
          <w:p w14:paraId="63F44C1B" w14:textId="66F46B8D"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1</w:t>
            </w:r>
          </w:p>
        </w:tc>
        <w:tc>
          <w:tcPr>
            <w:tcW w:w="1530" w:type="dxa"/>
            <w:shd w:val="clear" w:color="auto" w:fill="FFFFFF" w:themeFill="background1"/>
            <w:vAlign w:val="center"/>
          </w:tcPr>
          <w:p w14:paraId="2E188BC4" w14:textId="20F7B952"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09-05-2025</w:t>
            </w:r>
          </w:p>
        </w:tc>
        <w:tc>
          <w:tcPr>
            <w:tcW w:w="1530" w:type="dxa"/>
            <w:shd w:val="clear" w:color="auto" w:fill="FFFFFF" w:themeFill="background1"/>
            <w:vAlign w:val="center"/>
          </w:tcPr>
          <w:p w14:paraId="7EB69D84" w14:textId="79072741"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09-05-2025</w:t>
            </w:r>
          </w:p>
        </w:tc>
        <w:tc>
          <w:tcPr>
            <w:tcW w:w="1718" w:type="dxa"/>
            <w:shd w:val="clear" w:color="auto" w:fill="FFFFFF" w:themeFill="background1"/>
            <w:vAlign w:val="center"/>
          </w:tcPr>
          <w:p w14:paraId="3EC5BD73" w14:textId="3ACE411F"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Vũ</w:t>
            </w:r>
          </w:p>
        </w:tc>
      </w:tr>
      <w:tr w:rsidR="008E7C01" w:rsidRPr="00C236E7" w14:paraId="5864F9C0" w14:textId="77777777" w:rsidTr="00126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35118409" w14:textId="7BDA701A"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1.3.10</w:t>
            </w:r>
          </w:p>
        </w:tc>
        <w:tc>
          <w:tcPr>
            <w:tcW w:w="3240" w:type="dxa"/>
            <w:shd w:val="clear" w:color="auto" w:fill="FFFFFF" w:themeFill="background1"/>
            <w:vAlign w:val="center"/>
          </w:tcPr>
          <w:p w14:paraId="7C032C0D" w14:textId="069B25EB" w:rsidR="008E7C01" w:rsidRPr="008E7C01" w:rsidRDefault="008E7C01" w:rsidP="008E7C01">
            <w:pPr>
              <w:pStyle w:val="ListParagraph"/>
              <w:spacing w:after="0"/>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 xml:space="preserve">Test </w:t>
            </w:r>
            <w:r w:rsidRPr="008E7C01">
              <w:rPr>
                <w:rFonts w:ascii="Times New Roman" w:eastAsia="Times New Roman" w:hAnsi="Times New Roman" w:cs="Times New Roman"/>
                <w:color w:val="000000"/>
                <w:sz w:val="26"/>
                <w:szCs w:val="26"/>
                <w:lang w:val="vi-VN"/>
              </w:rPr>
              <w:t>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quản lý nhà cung cấp</w:t>
            </w:r>
          </w:p>
        </w:tc>
        <w:tc>
          <w:tcPr>
            <w:tcW w:w="900" w:type="dxa"/>
            <w:shd w:val="clear" w:color="auto" w:fill="FFFFFF" w:themeFill="background1"/>
            <w:vAlign w:val="center"/>
          </w:tcPr>
          <w:p w14:paraId="20BDE64F" w14:textId="6E3E7C52"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1</w:t>
            </w:r>
          </w:p>
        </w:tc>
        <w:tc>
          <w:tcPr>
            <w:tcW w:w="1530" w:type="dxa"/>
            <w:shd w:val="clear" w:color="auto" w:fill="FFFFFF" w:themeFill="background1"/>
            <w:vAlign w:val="center"/>
          </w:tcPr>
          <w:p w14:paraId="30393AA5" w14:textId="6527CD3C"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09-05-2025</w:t>
            </w:r>
          </w:p>
        </w:tc>
        <w:tc>
          <w:tcPr>
            <w:tcW w:w="1530" w:type="dxa"/>
            <w:shd w:val="clear" w:color="auto" w:fill="FFFFFF" w:themeFill="background1"/>
            <w:vAlign w:val="center"/>
          </w:tcPr>
          <w:p w14:paraId="1E8B8C88" w14:textId="7243C720"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09-05-2025</w:t>
            </w:r>
          </w:p>
        </w:tc>
        <w:tc>
          <w:tcPr>
            <w:tcW w:w="1718" w:type="dxa"/>
            <w:shd w:val="clear" w:color="auto" w:fill="FFFFFF" w:themeFill="background1"/>
            <w:vAlign w:val="center"/>
          </w:tcPr>
          <w:p w14:paraId="6A9B06E9" w14:textId="4C46F306"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Hà</w:t>
            </w:r>
          </w:p>
        </w:tc>
      </w:tr>
      <w:tr w:rsidR="008E7C01" w:rsidRPr="00C236E7" w14:paraId="4BFCDB1E" w14:textId="77777777" w:rsidTr="00126869">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34CE242D" w14:textId="0D6B6830"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1.3.11</w:t>
            </w:r>
          </w:p>
        </w:tc>
        <w:tc>
          <w:tcPr>
            <w:tcW w:w="3240" w:type="dxa"/>
            <w:shd w:val="clear" w:color="auto" w:fill="FFFFFF" w:themeFill="background1"/>
            <w:vAlign w:val="center"/>
          </w:tcPr>
          <w:p w14:paraId="634E9BA0" w14:textId="53137688" w:rsidR="008E7C01" w:rsidRPr="008E7C01" w:rsidRDefault="008E7C01" w:rsidP="008E7C01">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 xml:space="preserve">Test </w:t>
            </w:r>
            <w:r w:rsidRPr="008E7C01">
              <w:rPr>
                <w:rFonts w:ascii="Times New Roman" w:hAnsi="Times New Roman" w:cs="Times New Roman"/>
                <w:color w:val="000000"/>
                <w:sz w:val="26"/>
                <w:szCs w:val="26"/>
              </w:rPr>
              <w:t>quản lý kho</w:t>
            </w:r>
          </w:p>
        </w:tc>
        <w:tc>
          <w:tcPr>
            <w:tcW w:w="900" w:type="dxa"/>
            <w:shd w:val="clear" w:color="auto" w:fill="FFFFFF" w:themeFill="background1"/>
            <w:vAlign w:val="center"/>
          </w:tcPr>
          <w:p w14:paraId="59B53BB0" w14:textId="089808D2"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1</w:t>
            </w:r>
          </w:p>
        </w:tc>
        <w:tc>
          <w:tcPr>
            <w:tcW w:w="1530" w:type="dxa"/>
            <w:shd w:val="clear" w:color="auto" w:fill="FFFFFF" w:themeFill="background1"/>
            <w:vAlign w:val="center"/>
          </w:tcPr>
          <w:p w14:paraId="18BFC4BA" w14:textId="7C62A8F1"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09-05-2025</w:t>
            </w:r>
          </w:p>
        </w:tc>
        <w:tc>
          <w:tcPr>
            <w:tcW w:w="1530" w:type="dxa"/>
            <w:shd w:val="clear" w:color="auto" w:fill="FFFFFF" w:themeFill="background1"/>
            <w:vAlign w:val="center"/>
          </w:tcPr>
          <w:p w14:paraId="0FEADBBB" w14:textId="1EC463BE"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09-05-2025</w:t>
            </w:r>
          </w:p>
        </w:tc>
        <w:tc>
          <w:tcPr>
            <w:tcW w:w="1718" w:type="dxa"/>
            <w:shd w:val="clear" w:color="auto" w:fill="FFFFFF" w:themeFill="background1"/>
            <w:vAlign w:val="center"/>
          </w:tcPr>
          <w:p w14:paraId="3FFC4556" w14:textId="1783FB92"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Thảo</w:t>
            </w:r>
          </w:p>
        </w:tc>
      </w:tr>
      <w:tr w:rsidR="008E7C01" w:rsidRPr="00C236E7" w14:paraId="056D18D4" w14:textId="77777777" w:rsidTr="00126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3E6EF6CC" w14:textId="48464635"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1.3.12</w:t>
            </w:r>
          </w:p>
        </w:tc>
        <w:tc>
          <w:tcPr>
            <w:tcW w:w="3240" w:type="dxa"/>
            <w:shd w:val="clear" w:color="auto" w:fill="FFFFFF" w:themeFill="background1"/>
            <w:vAlign w:val="center"/>
          </w:tcPr>
          <w:p w14:paraId="41FED556" w14:textId="6130EFAF" w:rsidR="008E7C01" w:rsidRPr="008E7C01" w:rsidRDefault="008E7C01" w:rsidP="008E7C01">
            <w:pPr>
              <w:pStyle w:val="ListParagraph"/>
              <w:spacing w:after="0"/>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color w:val="000000"/>
                <w:sz w:val="26"/>
                <w:szCs w:val="26"/>
              </w:rPr>
              <w:t xml:space="preserve">Test </w:t>
            </w:r>
            <w:r w:rsidRPr="008E7C01">
              <w:rPr>
                <w:rFonts w:ascii="Times New Roman" w:eastAsia="Times New Roman" w:hAnsi="Times New Roman" w:cs="Times New Roman"/>
                <w:color w:val="000000"/>
                <w:sz w:val="26"/>
                <w:szCs w:val="26"/>
                <w:lang w:val="vi-VN"/>
              </w:rPr>
              <w:t>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quản lý tồn kho</w:t>
            </w:r>
          </w:p>
        </w:tc>
        <w:tc>
          <w:tcPr>
            <w:tcW w:w="900" w:type="dxa"/>
            <w:shd w:val="clear" w:color="auto" w:fill="FFFFFF" w:themeFill="background1"/>
            <w:vAlign w:val="center"/>
          </w:tcPr>
          <w:p w14:paraId="684B2D4A" w14:textId="09019F86"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1</w:t>
            </w:r>
          </w:p>
        </w:tc>
        <w:tc>
          <w:tcPr>
            <w:tcW w:w="1530" w:type="dxa"/>
            <w:shd w:val="clear" w:color="auto" w:fill="FFFFFF" w:themeFill="background1"/>
            <w:vAlign w:val="center"/>
          </w:tcPr>
          <w:p w14:paraId="2715630D" w14:textId="3A798203"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09-05-2025</w:t>
            </w:r>
          </w:p>
        </w:tc>
        <w:tc>
          <w:tcPr>
            <w:tcW w:w="1530" w:type="dxa"/>
            <w:shd w:val="clear" w:color="auto" w:fill="FFFFFF" w:themeFill="background1"/>
            <w:vAlign w:val="center"/>
          </w:tcPr>
          <w:p w14:paraId="7A85A42A" w14:textId="04DC2811"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eastAsia="Times New Roman" w:hAnsi="Times New Roman" w:cs="Times New Roman"/>
                <w:bCs/>
                <w:sz w:val="26"/>
                <w:szCs w:val="26"/>
                <w:lang w:eastAsia="en-US"/>
              </w:rPr>
              <w:t>09-05-2025</w:t>
            </w:r>
          </w:p>
        </w:tc>
        <w:tc>
          <w:tcPr>
            <w:tcW w:w="1718" w:type="dxa"/>
            <w:shd w:val="clear" w:color="auto" w:fill="FFFFFF" w:themeFill="background1"/>
            <w:vAlign w:val="center"/>
          </w:tcPr>
          <w:p w14:paraId="73F7D32B" w14:textId="66F9D17E"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zh-CN"/>
              </w:rPr>
            </w:pPr>
            <w:r w:rsidRPr="008E7C01">
              <w:rPr>
                <w:rFonts w:ascii="Times New Roman" w:hAnsi="Times New Roman" w:cs="Times New Roman"/>
                <w:sz w:val="26"/>
                <w:szCs w:val="26"/>
              </w:rPr>
              <w:t>Ái</w:t>
            </w:r>
          </w:p>
        </w:tc>
      </w:tr>
      <w:tr w:rsidR="008E7C01" w:rsidRPr="00C236E7" w14:paraId="0076BFD7" w14:textId="77777777" w:rsidTr="00126869">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58ACDA4C" w14:textId="64D0D5D7" w:rsidR="008E7C01" w:rsidRPr="008E7C01" w:rsidRDefault="008E7C01" w:rsidP="008E7C01">
            <w:pPr>
              <w:pStyle w:val="TableContents"/>
              <w:snapToGrid w:val="0"/>
              <w:spacing w:line="360" w:lineRule="auto"/>
              <w:rPr>
                <w:sz w:val="26"/>
                <w:szCs w:val="26"/>
              </w:rPr>
            </w:pPr>
            <w:r w:rsidRPr="008E7C01">
              <w:rPr>
                <w:b w:val="0"/>
                <w:bCs w:val="0"/>
                <w:sz w:val="26"/>
                <w:szCs w:val="26"/>
              </w:rPr>
              <w:t>1.3.13</w:t>
            </w:r>
          </w:p>
        </w:tc>
        <w:tc>
          <w:tcPr>
            <w:tcW w:w="3240" w:type="dxa"/>
            <w:shd w:val="clear" w:color="auto" w:fill="FFFFFF" w:themeFill="background1"/>
            <w:vAlign w:val="center"/>
          </w:tcPr>
          <w:p w14:paraId="7A3F7E48" w14:textId="70DA7FB2" w:rsidR="008E7C01" w:rsidRPr="008E7C01" w:rsidRDefault="008E7C01" w:rsidP="008E7C01">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8E7C01">
              <w:rPr>
                <w:rFonts w:ascii="Times New Roman" w:eastAsia="Times New Roman" w:hAnsi="Times New Roman" w:cs="Times New Roman"/>
                <w:color w:val="000000"/>
                <w:sz w:val="26"/>
                <w:szCs w:val="26"/>
              </w:rPr>
              <w:t xml:space="preserve">Test </w:t>
            </w:r>
            <w:r w:rsidRPr="008E7C01">
              <w:rPr>
                <w:rFonts w:ascii="Times New Roman" w:eastAsia="Times New Roman" w:hAnsi="Times New Roman" w:cs="Times New Roman"/>
                <w:color w:val="000000"/>
                <w:sz w:val="26"/>
                <w:szCs w:val="26"/>
                <w:lang w:val="vi-VN"/>
              </w:rPr>
              <w:t>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quản lý chức vụ</w:t>
            </w:r>
          </w:p>
        </w:tc>
        <w:tc>
          <w:tcPr>
            <w:tcW w:w="900" w:type="dxa"/>
            <w:shd w:val="clear" w:color="auto" w:fill="FFFFFF" w:themeFill="background1"/>
            <w:vAlign w:val="center"/>
          </w:tcPr>
          <w:p w14:paraId="70DC86D7" w14:textId="07FD4E92"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1</w:t>
            </w:r>
          </w:p>
        </w:tc>
        <w:tc>
          <w:tcPr>
            <w:tcW w:w="1530" w:type="dxa"/>
            <w:shd w:val="clear" w:color="auto" w:fill="FFFFFF" w:themeFill="background1"/>
            <w:vAlign w:val="center"/>
          </w:tcPr>
          <w:p w14:paraId="572DDB84" w14:textId="15CF9CB8"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bCs/>
                <w:sz w:val="26"/>
                <w:szCs w:val="26"/>
                <w:lang w:eastAsia="en-US"/>
              </w:rPr>
              <w:t>09-05-2025</w:t>
            </w:r>
          </w:p>
        </w:tc>
        <w:tc>
          <w:tcPr>
            <w:tcW w:w="1530" w:type="dxa"/>
            <w:shd w:val="clear" w:color="auto" w:fill="FFFFFF" w:themeFill="background1"/>
            <w:vAlign w:val="center"/>
          </w:tcPr>
          <w:p w14:paraId="154B4912" w14:textId="3F1AD0A4"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bCs/>
                <w:sz w:val="26"/>
                <w:szCs w:val="26"/>
                <w:lang w:eastAsia="en-US"/>
              </w:rPr>
              <w:t>09-05-2025</w:t>
            </w:r>
          </w:p>
        </w:tc>
        <w:tc>
          <w:tcPr>
            <w:tcW w:w="1718" w:type="dxa"/>
            <w:shd w:val="clear" w:color="auto" w:fill="FFFFFF" w:themeFill="background1"/>
            <w:vAlign w:val="center"/>
          </w:tcPr>
          <w:p w14:paraId="043F0385" w14:textId="0BBD77DA"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Thảo</w:t>
            </w:r>
          </w:p>
        </w:tc>
      </w:tr>
      <w:tr w:rsidR="008E7C01" w:rsidRPr="00C236E7" w14:paraId="3E9C6273" w14:textId="77777777" w:rsidTr="00126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4B521FDB" w14:textId="175BADDA" w:rsidR="008E7C01" w:rsidRPr="008E7C01" w:rsidRDefault="008E7C01" w:rsidP="008E7C01">
            <w:pPr>
              <w:pStyle w:val="TableContents"/>
              <w:snapToGrid w:val="0"/>
              <w:spacing w:line="360" w:lineRule="auto"/>
              <w:rPr>
                <w:sz w:val="26"/>
                <w:szCs w:val="26"/>
              </w:rPr>
            </w:pPr>
            <w:r w:rsidRPr="008E7C01">
              <w:rPr>
                <w:b w:val="0"/>
                <w:bCs w:val="0"/>
                <w:sz w:val="26"/>
                <w:szCs w:val="26"/>
              </w:rPr>
              <w:t>1.3.14</w:t>
            </w:r>
          </w:p>
        </w:tc>
        <w:tc>
          <w:tcPr>
            <w:tcW w:w="3240" w:type="dxa"/>
            <w:shd w:val="clear" w:color="auto" w:fill="FFFFFF" w:themeFill="background1"/>
            <w:vAlign w:val="center"/>
          </w:tcPr>
          <w:p w14:paraId="289CF332" w14:textId="51AAF7BD" w:rsidR="008E7C01" w:rsidRPr="008E7C01" w:rsidRDefault="008E7C01" w:rsidP="008E7C01">
            <w:pPr>
              <w:pStyle w:val="ListParagraph"/>
              <w:spacing w:after="0"/>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8E7C01">
              <w:rPr>
                <w:rFonts w:ascii="Times New Roman" w:eastAsia="Times New Roman" w:hAnsi="Times New Roman" w:cs="Times New Roman"/>
                <w:color w:val="000000"/>
                <w:sz w:val="26"/>
                <w:szCs w:val="26"/>
              </w:rPr>
              <w:t xml:space="preserve">Test </w:t>
            </w:r>
            <w:r w:rsidRPr="008E7C01">
              <w:rPr>
                <w:rFonts w:ascii="Times New Roman" w:hAnsi="Times New Roman" w:cs="Times New Roman"/>
                <w:sz w:val="26"/>
                <w:szCs w:val="26"/>
              </w:rPr>
              <w:t xml:space="preserve">trang </w:t>
            </w:r>
            <w:r w:rsidRPr="008E7C01">
              <w:rPr>
                <w:rFonts w:ascii="Times New Roman" w:hAnsi="Times New Roman" w:cs="Times New Roman"/>
                <w:color w:val="000000"/>
                <w:sz w:val="26"/>
                <w:szCs w:val="26"/>
              </w:rPr>
              <w:t>quản lý nhân viên</w:t>
            </w:r>
          </w:p>
        </w:tc>
        <w:tc>
          <w:tcPr>
            <w:tcW w:w="900" w:type="dxa"/>
            <w:shd w:val="clear" w:color="auto" w:fill="FFFFFF" w:themeFill="background1"/>
            <w:vAlign w:val="center"/>
          </w:tcPr>
          <w:p w14:paraId="282A8874" w14:textId="37701CF2"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1</w:t>
            </w:r>
          </w:p>
        </w:tc>
        <w:tc>
          <w:tcPr>
            <w:tcW w:w="1530" w:type="dxa"/>
            <w:shd w:val="clear" w:color="auto" w:fill="FFFFFF" w:themeFill="background1"/>
            <w:vAlign w:val="center"/>
          </w:tcPr>
          <w:p w14:paraId="02C181F7" w14:textId="76FE3767"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bCs/>
                <w:sz w:val="26"/>
                <w:szCs w:val="26"/>
                <w:lang w:eastAsia="en-US"/>
              </w:rPr>
              <w:t>09-05-2025</w:t>
            </w:r>
          </w:p>
        </w:tc>
        <w:tc>
          <w:tcPr>
            <w:tcW w:w="1530" w:type="dxa"/>
            <w:shd w:val="clear" w:color="auto" w:fill="FFFFFF" w:themeFill="background1"/>
            <w:vAlign w:val="center"/>
          </w:tcPr>
          <w:p w14:paraId="54A3A092" w14:textId="4F7B064A"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bCs/>
                <w:sz w:val="26"/>
                <w:szCs w:val="26"/>
                <w:lang w:eastAsia="en-US"/>
              </w:rPr>
              <w:t>09-05-2025</w:t>
            </w:r>
          </w:p>
        </w:tc>
        <w:tc>
          <w:tcPr>
            <w:tcW w:w="1718" w:type="dxa"/>
            <w:shd w:val="clear" w:color="auto" w:fill="FFFFFF" w:themeFill="background1"/>
            <w:vAlign w:val="center"/>
          </w:tcPr>
          <w:p w14:paraId="2453D197" w14:textId="33FC6257"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Đoàn</w:t>
            </w:r>
          </w:p>
        </w:tc>
      </w:tr>
      <w:tr w:rsidR="00BF60D1" w:rsidRPr="00C236E7" w14:paraId="26211405" w14:textId="77777777" w:rsidTr="008465F9">
        <w:tc>
          <w:tcPr>
            <w:cnfStyle w:val="001000000000" w:firstRow="0" w:lastRow="0" w:firstColumn="1" w:lastColumn="0" w:oddVBand="0" w:evenVBand="0" w:oddHBand="0" w:evenHBand="0" w:firstRowFirstColumn="0" w:firstRowLastColumn="0" w:lastRowFirstColumn="0" w:lastRowLastColumn="0"/>
            <w:tcW w:w="995" w:type="dxa"/>
            <w:shd w:val="clear" w:color="auto" w:fill="BDD6EE" w:themeFill="accent1" w:themeFillTint="66"/>
          </w:tcPr>
          <w:p w14:paraId="455E2866" w14:textId="77777777" w:rsidR="00BF60D1" w:rsidRPr="00C236E7" w:rsidRDefault="00BF60D1" w:rsidP="00C236E7">
            <w:pPr>
              <w:pStyle w:val="TableContents"/>
              <w:snapToGrid w:val="0"/>
              <w:spacing w:line="360" w:lineRule="auto"/>
              <w:rPr>
                <w:b w:val="0"/>
                <w:bCs w:val="0"/>
                <w:sz w:val="26"/>
                <w:szCs w:val="26"/>
              </w:rPr>
            </w:pPr>
            <w:r w:rsidRPr="00C236E7">
              <w:rPr>
                <w:b w:val="0"/>
                <w:bCs w:val="0"/>
                <w:sz w:val="26"/>
                <w:szCs w:val="26"/>
              </w:rPr>
              <w:t>1.4</w:t>
            </w:r>
          </w:p>
        </w:tc>
        <w:tc>
          <w:tcPr>
            <w:tcW w:w="3240" w:type="dxa"/>
            <w:shd w:val="clear" w:color="auto" w:fill="BDD6EE" w:themeFill="accent1" w:themeFillTint="66"/>
            <w:vAlign w:val="center"/>
          </w:tcPr>
          <w:p w14:paraId="4840B16A" w14:textId="77777777" w:rsidR="00BF60D1" w:rsidRPr="00C236E7" w:rsidRDefault="00BF60D1" w:rsidP="00C236E7">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C236E7">
              <w:rPr>
                <w:rFonts w:ascii="Times New Roman" w:eastAsia="Times New Roman" w:hAnsi="Times New Roman" w:cs="Times New Roman"/>
                <w:b/>
                <w:color w:val="000000"/>
                <w:sz w:val="26"/>
                <w:szCs w:val="26"/>
              </w:rPr>
              <w:t>Re-testing</w:t>
            </w:r>
          </w:p>
        </w:tc>
        <w:tc>
          <w:tcPr>
            <w:tcW w:w="900" w:type="dxa"/>
            <w:shd w:val="clear" w:color="auto" w:fill="BDD6EE" w:themeFill="accent1" w:themeFillTint="66"/>
            <w:vAlign w:val="center"/>
          </w:tcPr>
          <w:p w14:paraId="74E2F99C" w14:textId="77777777" w:rsidR="00BF60D1" w:rsidRPr="00C236E7" w:rsidRDefault="00BF60D1" w:rsidP="00C236E7">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
        </w:tc>
        <w:tc>
          <w:tcPr>
            <w:tcW w:w="1530" w:type="dxa"/>
            <w:shd w:val="clear" w:color="auto" w:fill="BDD6EE" w:themeFill="accent1" w:themeFillTint="66"/>
            <w:vAlign w:val="center"/>
          </w:tcPr>
          <w:p w14:paraId="428EC82A" w14:textId="77777777" w:rsidR="00BF60D1" w:rsidRPr="00C236E7" w:rsidRDefault="00BF60D1" w:rsidP="00C236E7">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lang w:eastAsia="en-US"/>
              </w:rPr>
            </w:pPr>
          </w:p>
        </w:tc>
        <w:tc>
          <w:tcPr>
            <w:tcW w:w="1530" w:type="dxa"/>
            <w:shd w:val="clear" w:color="auto" w:fill="BDD6EE" w:themeFill="accent1" w:themeFillTint="66"/>
            <w:vAlign w:val="center"/>
          </w:tcPr>
          <w:p w14:paraId="7AA1BBB6" w14:textId="77777777" w:rsidR="00BF60D1" w:rsidRPr="00C236E7" w:rsidRDefault="00BF60D1" w:rsidP="00C236E7">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lang w:eastAsia="en-US"/>
              </w:rPr>
            </w:pPr>
          </w:p>
        </w:tc>
        <w:tc>
          <w:tcPr>
            <w:tcW w:w="1718" w:type="dxa"/>
            <w:shd w:val="clear" w:color="auto" w:fill="BDD6EE" w:themeFill="accent1" w:themeFillTint="66"/>
          </w:tcPr>
          <w:p w14:paraId="29AB27C2" w14:textId="77777777" w:rsidR="00BF60D1" w:rsidRPr="00C236E7" w:rsidRDefault="00BF60D1" w:rsidP="00C236E7">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
        </w:tc>
      </w:tr>
      <w:tr w:rsidR="008E7C01" w:rsidRPr="00C236E7" w14:paraId="6BA75D82" w14:textId="77777777" w:rsidTr="00EC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5E09D5C9" w14:textId="20A8D010"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1.4.1</w:t>
            </w:r>
          </w:p>
        </w:tc>
        <w:tc>
          <w:tcPr>
            <w:tcW w:w="3240" w:type="dxa"/>
            <w:shd w:val="clear" w:color="auto" w:fill="FFFFFF" w:themeFill="background1"/>
            <w:vAlign w:val="center"/>
          </w:tcPr>
          <w:p w14:paraId="3A5B7548" w14:textId="26C3A6C2" w:rsidR="008E7C01" w:rsidRPr="008E7C01" w:rsidRDefault="008E7C01" w:rsidP="008E7C01">
            <w:pPr>
              <w:pStyle w:val="ListParagraph"/>
              <w:spacing w:after="0"/>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6"/>
                <w:szCs w:val="26"/>
              </w:rPr>
            </w:pPr>
            <w:r w:rsidRPr="008E7C01">
              <w:rPr>
                <w:rFonts w:ascii="Times New Roman" w:eastAsia="Times New Roman" w:hAnsi="Times New Roman" w:cs="Times New Roman"/>
                <w:color w:val="000000"/>
                <w:sz w:val="26"/>
                <w:szCs w:val="26"/>
              </w:rPr>
              <w:t>Re-test</w:t>
            </w:r>
            <w:r w:rsidRPr="008E7C01">
              <w:rPr>
                <w:rFonts w:ascii="Times New Roman" w:eastAsia="Times New Roman" w:hAnsi="Times New Roman" w:cs="Times New Roman"/>
                <w:color w:val="000000"/>
                <w:sz w:val="26"/>
                <w:szCs w:val="26"/>
                <w:lang w:val="vi-VN"/>
              </w:rPr>
              <w:t xml:space="preserve"> 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thông tin cá nhân</w:t>
            </w:r>
          </w:p>
        </w:tc>
        <w:tc>
          <w:tcPr>
            <w:tcW w:w="900" w:type="dxa"/>
            <w:shd w:val="clear" w:color="auto" w:fill="FFFFFF" w:themeFill="background1"/>
            <w:vAlign w:val="center"/>
          </w:tcPr>
          <w:p w14:paraId="61AF2F42" w14:textId="6C2856DF"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2</w:t>
            </w:r>
          </w:p>
        </w:tc>
        <w:tc>
          <w:tcPr>
            <w:tcW w:w="1530" w:type="dxa"/>
            <w:shd w:val="clear" w:color="auto" w:fill="FFFFFF" w:themeFill="background1"/>
            <w:vAlign w:val="center"/>
          </w:tcPr>
          <w:p w14:paraId="18B4EA98" w14:textId="3C876E85"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530" w:type="dxa"/>
            <w:shd w:val="clear" w:color="auto" w:fill="FFFFFF" w:themeFill="background1"/>
            <w:vAlign w:val="center"/>
          </w:tcPr>
          <w:p w14:paraId="6F98871B" w14:textId="684AF54C"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718" w:type="dxa"/>
            <w:shd w:val="clear" w:color="auto" w:fill="FFFFFF" w:themeFill="background1"/>
            <w:vAlign w:val="center"/>
          </w:tcPr>
          <w:p w14:paraId="4984185C" w14:textId="121163CE"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Hà</w:t>
            </w:r>
          </w:p>
        </w:tc>
      </w:tr>
      <w:tr w:rsidR="008E7C01" w:rsidRPr="00C236E7" w14:paraId="6A73E46E" w14:textId="77777777" w:rsidTr="00EC5BFB">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0EBB2723" w14:textId="54483461"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1.4.2</w:t>
            </w:r>
          </w:p>
        </w:tc>
        <w:tc>
          <w:tcPr>
            <w:tcW w:w="3240" w:type="dxa"/>
            <w:shd w:val="clear" w:color="auto" w:fill="FFFFFF" w:themeFill="background1"/>
            <w:vAlign w:val="center"/>
          </w:tcPr>
          <w:p w14:paraId="3CD91433" w14:textId="4ECED926" w:rsidR="008E7C01" w:rsidRPr="008E7C01" w:rsidRDefault="008E7C01" w:rsidP="008E7C01">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6"/>
                <w:szCs w:val="26"/>
              </w:rPr>
            </w:pPr>
            <w:r w:rsidRPr="008E7C01">
              <w:rPr>
                <w:rFonts w:ascii="Times New Roman" w:eastAsia="Times New Roman" w:hAnsi="Times New Roman" w:cs="Times New Roman"/>
                <w:color w:val="000000"/>
                <w:sz w:val="26"/>
                <w:szCs w:val="26"/>
              </w:rPr>
              <w:t>Re-test</w:t>
            </w:r>
            <w:r w:rsidRPr="008E7C01">
              <w:rPr>
                <w:rFonts w:ascii="Times New Roman" w:eastAsia="Times New Roman" w:hAnsi="Times New Roman" w:cs="Times New Roman"/>
                <w:color w:val="000000"/>
                <w:sz w:val="26"/>
                <w:szCs w:val="26"/>
                <w:lang w:val="vi-VN"/>
              </w:rPr>
              <w:t xml:space="preserve"> 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tư vấn AI</w:t>
            </w:r>
          </w:p>
        </w:tc>
        <w:tc>
          <w:tcPr>
            <w:tcW w:w="900" w:type="dxa"/>
            <w:shd w:val="clear" w:color="auto" w:fill="FFFFFF" w:themeFill="background1"/>
            <w:vAlign w:val="center"/>
          </w:tcPr>
          <w:p w14:paraId="6EE8C1FD" w14:textId="2FAB6568"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1</w:t>
            </w:r>
          </w:p>
        </w:tc>
        <w:tc>
          <w:tcPr>
            <w:tcW w:w="1530" w:type="dxa"/>
            <w:shd w:val="clear" w:color="auto" w:fill="FFFFFF" w:themeFill="background1"/>
            <w:vAlign w:val="center"/>
          </w:tcPr>
          <w:p w14:paraId="72670277" w14:textId="7E24D04B"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530" w:type="dxa"/>
            <w:shd w:val="clear" w:color="auto" w:fill="FFFFFF" w:themeFill="background1"/>
            <w:vAlign w:val="center"/>
          </w:tcPr>
          <w:p w14:paraId="74D67D4C" w14:textId="7482C5BF"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718" w:type="dxa"/>
            <w:shd w:val="clear" w:color="auto" w:fill="FFFFFF" w:themeFill="background1"/>
            <w:vAlign w:val="center"/>
          </w:tcPr>
          <w:p w14:paraId="6391C65E" w14:textId="253F61F5"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Thảo</w:t>
            </w:r>
          </w:p>
        </w:tc>
      </w:tr>
      <w:tr w:rsidR="008E7C01" w:rsidRPr="00C236E7" w14:paraId="185764EB" w14:textId="77777777" w:rsidTr="00EC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7B0F3975" w14:textId="3AB60547"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1.4.3</w:t>
            </w:r>
          </w:p>
        </w:tc>
        <w:tc>
          <w:tcPr>
            <w:tcW w:w="3240" w:type="dxa"/>
            <w:shd w:val="clear" w:color="auto" w:fill="FFFFFF" w:themeFill="background1"/>
            <w:vAlign w:val="center"/>
          </w:tcPr>
          <w:p w14:paraId="121C341E" w14:textId="247D5289" w:rsidR="008E7C01" w:rsidRPr="008E7C01" w:rsidRDefault="008E7C01" w:rsidP="008E7C01">
            <w:pPr>
              <w:pStyle w:val="ListParagraph"/>
              <w:spacing w:after="0"/>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6"/>
                <w:szCs w:val="26"/>
              </w:rPr>
            </w:pPr>
            <w:r w:rsidRPr="008E7C01">
              <w:rPr>
                <w:rFonts w:ascii="Times New Roman" w:eastAsia="Times New Roman" w:hAnsi="Times New Roman" w:cs="Times New Roman"/>
                <w:color w:val="000000"/>
                <w:sz w:val="26"/>
                <w:szCs w:val="26"/>
              </w:rPr>
              <w:t>Re-test</w:t>
            </w:r>
            <w:r w:rsidRPr="008E7C01">
              <w:rPr>
                <w:rFonts w:ascii="Times New Roman" w:eastAsia="Times New Roman" w:hAnsi="Times New Roman" w:cs="Times New Roman"/>
                <w:color w:val="000000"/>
                <w:sz w:val="26"/>
                <w:szCs w:val="26"/>
                <w:lang w:val="vi-VN"/>
              </w:rPr>
              <w:t xml:space="preserve"> 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xem dịch vụ</w:t>
            </w:r>
          </w:p>
        </w:tc>
        <w:tc>
          <w:tcPr>
            <w:tcW w:w="900" w:type="dxa"/>
            <w:shd w:val="clear" w:color="auto" w:fill="FFFFFF" w:themeFill="background1"/>
            <w:vAlign w:val="center"/>
          </w:tcPr>
          <w:p w14:paraId="5F082B0E" w14:textId="40B17E59"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1</w:t>
            </w:r>
          </w:p>
        </w:tc>
        <w:tc>
          <w:tcPr>
            <w:tcW w:w="1530" w:type="dxa"/>
            <w:shd w:val="clear" w:color="auto" w:fill="FFFFFF" w:themeFill="background1"/>
            <w:vAlign w:val="center"/>
          </w:tcPr>
          <w:p w14:paraId="57688EDA" w14:textId="3040AED4"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530" w:type="dxa"/>
            <w:shd w:val="clear" w:color="auto" w:fill="FFFFFF" w:themeFill="background1"/>
            <w:vAlign w:val="center"/>
          </w:tcPr>
          <w:p w14:paraId="613D2812" w14:textId="0B725123"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718" w:type="dxa"/>
            <w:shd w:val="clear" w:color="auto" w:fill="FFFFFF" w:themeFill="background1"/>
            <w:vAlign w:val="center"/>
          </w:tcPr>
          <w:p w14:paraId="02372371" w14:textId="6AE2FA2E"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Thảo</w:t>
            </w:r>
          </w:p>
        </w:tc>
      </w:tr>
      <w:tr w:rsidR="008E7C01" w:rsidRPr="00C236E7" w14:paraId="142EF6F1" w14:textId="77777777" w:rsidTr="00EC5BFB">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6BC74E0F" w14:textId="66722A23"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1.4.4</w:t>
            </w:r>
          </w:p>
        </w:tc>
        <w:tc>
          <w:tcPr>
            <w:tcW w:w="3240" w:type="dxa"/>
            <w:shd w:val="clear" w:color="auto" w:fill="FFFFFF" w:themeFill="background1"/>
            <w:vAlign w:val="center"/>
          </w:tcPr>
          <w:p w14:paraId="580A7941" w14:textId="320BC72D" w:rsidR="008E7C01" w:rsidRPr="008E7C01" w:rsidRDefault="008E7C01" w:rsidP="008E7C01">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6"/>
                <w:szCs w:val="26"/>
              </w:rPr>
            </w:pPr>
            <w:r w:rsidRPr="008E7C01">
              <w:rPr>
                <w:rFonts w:ascii="Times New Roman" w:eastAsia="Times New Roman" w:hAnsi="Times New Roman" w:cs="Times New Roman"/>
                <w:color w:val="000000"/>
                <w:sz w:val="26"/>
                <w:szCs w:val="26"/>
              </w:rPr>
              <w:t>Re-test</w:t>
            </w:r>
            <w:r w:rsidRPr="008E7C01">
              <w:rPr>
                <w:rFonts w:ascii="Times New Roman" w:eastAsia="Times New Roman" w:hAnsi="Times New Roman" w:cs="Times New Roman"/>
                <w:color w:val="000000"/>
                <w:sz w:val="26"/>
                <w:szCs w:val="26"/>
                <w:lang w:val="vi-VN"/>
              </w:rPr>
              <w:t xml:space="preserve"> 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xem bác sĩ</w:t>
            </w:r>
          </w:p>
        </w:tc>
        <w:tc>
          <w:tcPr>
            <w:tcW w:w="900" w:type="dxa"/>
            <w:shd w:val="clear" w:color="auto" w:fill="FFFFFF" w:themeFill="background1"/>
            <w:vAlign w:val="center"/>
          </w:tcPr>
          <w:p w14:paraId="24DA8A5B" w14:textId="500658F2"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2</w:t>
            </w:r>
          </w:p>
        </w:tc>
        <w:tc>
          <w:tcPr>
            <w:tcW w:w="1530" w:type="dxa"/>
            <w:shd w:val="clear" w:color="auto" w:fill="FFFFFF" w:themeFill="background1"/>
            <w:vAlign w:val="center"/>
          </w:tcPr>
          <w:p w14:paraId="6EFA936E" w14:textId="7261FD5C"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530" w:type="dxa"/>
            <w:shd w:val="clear" w:color="auto" w:fill="FFFFFF" w:themeFill="background1"/>
            <w:vAlign w:val="center"/>
          </w:tcPr>
          <w:p w14:paraId="1DF6E304" w14:textId="5651E299"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718" w:type="dxa"/>
            <w:shd w:val="clear" w:color="auto" w:fill="FFFFFF" w:themeFill="background1"/>
            <w:vAlign w:val="center"/>
          </w:tcPr>
          <w:p w14:paraId="236FD444" w14:textId="225FB4A7"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Ái</w:t>
            </w:r>
          </w:p>
        </w:tc>
      </w:tr>
      <w:tr w:rsidR="008E7C01" w:rsidRPr="00C236E7" w14:paraId="337F8889" w14:textId="77777777" w:rsidTr="00EC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68C444E7" w14:textId="068FF365"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1.4.5</w:t>
            </w:r>
          </w:p>
        </w:tc>
        <w:tc>
          <w:tcPr>
            <w:tcW w:w="3240" w:type="dxa"/>
            <w:shd w:val="clear" w:color="auto" w:fill="FFFFFF" w:themeFill="background1"/>
            <w:vAlign w:val="center"/>
          </w:tcPr>
          <w:p w14:paraId="4C944B74" w14:textId="52635525" w:rsidR="008E7C01" w:rsidRPr="008E7C01" w:rsidRDefault="008E7C01" w:rsidP="008E7C01">
            <w:pPr>
              <w:pStyle w:val="ListParagraph"/>
              <w:spacing w:after="0"/>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6"/>
                <w:szCs w:val="26"/>
              </w:rPr>
            </w:pPr>
            <w:r w:rsidRPr="008E7C01">
              <w:rPr>
                <w:rFonts w:ascii="Times New Roman" w:eastAsia="Times New Roman" w:hAnsi="Times New Roman" w:cs="Times New Roman"/>
                <w:color w:val="000000"/>
                <w:sz w:val="26"/>
                <w:szCs w:val="26"/>
              </w:rPr>
              <w:t>Re-test</w:t>
            </w:r>
            <w:r w:rsidRPr="008E7C01">
              <w:rPr>
                <w:rFonts w:ascii="Times New Roman" w:eastAsia="Times New Roman" w:hAnsi="Times New Roman" w:cs="Times New Roman"/>
                <w:color w:val="000000"/>
                <w:sz w:val="26"/>
                <w:szCs w:val="26"/>
                <w:lang w:val="vi-VN"/>
              </w:rPr>
              <w:t xml:space="preserve"> 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xem đánh giá</w:t>
            </w:r>
          </w:p>
        </w:tc>
        <w:tc>
          <w:tcPr>
            <w:tcW w:w="900" w:type="dxa"/>
            <w:shd w:val="clear" w:color="auto" w:fill="FFFFFF" w:themeFill="background1"/>
            <w:vAlign w:val="center"/>
          </w:tcPr>
          <w:p w14:paraId="701F6C71" w14:textId="1B2179BD"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2</w:t>
            </w:r>
          </w:p>
        </w:tc>
        <w:tc>
          <w:tcPr>
            <w:tcW w:w="1530" w:type="dxa"/>
            <w:shd w:val="clear" w:color="auto" w:fill="FFFFFF" w:themeFill="background1"/>
            <w:vAlign w:val="center"/>
          </w:tcPr>
          <w:p w14:paraId="009019F3" w14:textId="5BA25211"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530" w:type="dxa"/>
            <w:shd w:val="clear" w:color="auto" w:fill="FFFFFF" w:themeFill="background1"/>
            <w:vAlign w:val="center"/>
          </w:tcPr>
          <w:p w14:paraId="33402C29" w14:textId="2F58A00A"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718" w:type="dxa"/>
            <w:shd w:val="clear" w:color="auto" w:fill="FFFFFF" w:themeFill="background1"/>
            <w:vAlign w:val="center"/>
          </w:tcPr>
          <w:p w14:paraId="3FEAF32B" w14:textId="0BA863FA"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Đức</w:t>
            </w:r>
          </w:p>
        </w:tc>
      </w:tr>
      <w:tr w:rsidR="008E7C01" w:rsidRPr="00C236E7" w14:paraId="3D255B00" w14:textId="77777777" w:rsidTr="00EC5BFB">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3EA5ABB6" w14:textId="44922A01"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1.4.6</w:t>
            </w:r>
          </w:p>
        </w:tc>
        <w:tc>
          <w:tcPr>
            <w:tcW w:w="3240" w:type="dxa"/>
            <w:shd w:val="clear" w:color="auto" w:fill="FFFFFF" w:themeFill="background1"/>
            <w:vAlign w:val="center"/>
          </w:tcPr>
          <w:p w14:paraId="74B94AF1" w14:textId="73394F0F" w:rsidR="008E7C01" w:rsidRPr="008E7C01" w:rsidRDefault="008E7C01" w:rsidP="008E7C01">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6"/>
                <w:szCs w:val="26"/>
              </w:rPr>
            </w:pPr>
            <w:r w:rsidRPr="008E7C01">
              <w:rPr>
                <w:rFonts w:ascii="Times New Roman" w:eastAsia="Times New Roman" w:hAnsi="Times New Roman" w:cs="Times New Roman"/>
                <w:color w:val="000000"/>
                <w:sz w:val="26"/>
                <w:szCs w:val="26"/>
              </w:rPr>
              <w:t>Re-test</w:t>
            </w:r>
            <w:r w:rsidRPr="008E7C01">
              <w:rPr>
                <w:rFonts w:ascii="Times New Roman" w:eastAsia="Times New Roman" w:hAnsi="Times New Roman" w:cs="Times New Roman"/>
                <w:color w:val="000000"/>
                <w:sz w:val="26"/>
                <w:szCs w:val="26"/>
                <w:lang w:val="vi-VN"/>
              </w:rPr>
              <w:t xml:space="preserve"> trang </w:t>
            </w:r>
            <w:r w:rsidRPr="008E7C01">
              <w:rPr>
                <w:rFonts w:ascii="Times New Roman" w:hAnsi="Times New Roman" w:cs="Times New Roman"/>
                <w:color w:val="000000"/>
                <w:sz w:val="26"/>
                <w:szCs w:val="26"/>
              </w:rPr>
              <w:t>thanh toán</w:t>
            </w:r>
          </w:p>
        </w:tc>
        <w:tc>
          <w:tcPr>
            <w:tcW w:w="900" w:type="dxa"/>
            <w:shd w:val="clear" w:color="auto" w:fill="FFFFFF" w:themeFill="background1"/>
            <w:vAlign w:val="center"/>
          </w:tcPr>
          <w:p w14:paraId="037CF9FD" w14:textId="69F75273"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2</w:t>
            </w:r>
          </w:p>
        </w:tc>
        <w:tc>
          <w:tcPr>
            <w:tcW w:w="1530" w:type="dxa"/>
            <w:shd w:val="clear" w:color="auto" w:fill="FFFFFF" w:themeFill="background1"/>
            <w:vAlign w:val="center"/>
          </w:tcPr>
          <w:p w14:paraId="6C8F0AE4" w14:textId="67BDE17A"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530" w:type="dxa"/>
            <w:shd w:val="clear" w:color="auto" w:fill="FFFFFF" w:themeFill="background1"/>
            <w:vAlign w:val="center"/>
          </w:tcPr>
          <w:p w14:paraId="46A1BE92" w14:textId="1BE7FCC9"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718" w:type="dxa"/>
            <w:shd w:val="clear" w:color="auto" w:fill="FFFFFF" w:themeFill="background1"/>
            <w:vAlign w:val="center"/>
          </w:tcPr>
          <w:p w14:paraId="4618B6B0" w14:textId="09EADEB4"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Đức</w:t>
            </w:r>
          </w:p>
        </w:tc>
      </w:tr>
      <w:tr w:rsidR="008E7C01" w:rsidRPr="00C236E7" w14:paraId="1EC5A935" w14:textId="77777777" w:rsidTr="00EC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5D20D967" w14:textId="303C7FFD"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lastRenderedPageBreak/>
              <w:t>1.4.7</w:t>
            </w:r>
          </w:p>
        </w:tc>
        <w:tc>
          <w:tcPr>
            <w:tcW w:w="3240" w:type="dxa"/>
            <w:shd w:val="clear" w:color="auto" w:fill="FFFFFF" w:themeFill="background1"/>
            <w:vAlign w:val="center"/>
          </w:tcPr>
          <w:p w14:paraId="50412C6B" w14:textId="50929CA1" w:rsidR="008E7C01" w:rsidRPr="008E7C01" w:rsidRDefault="008E7C01" w:rsidP="008E7C01">
            <w:pPr>
              <w:pStyle w:val="ListParagraph"/>
              <w:spacing w:after="0"/>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6"/>
                <w:szCs w:val="26"/>
              </w:rPr>
            </w:pPr>
            <w:r w:rsidRPr="008E7C01">
              <w:rPr>
                <w:rFonts w:ascii="Times New Roman" w:eastAsia="Times New Roman" w:hAnsi="Times New Roman" w:cs="Times New Roman"/>
                <w:color w:val="000000"/>
                <w:sz w:val="26"/>
                <w:szCs w:val="26"/>
              </w:rPr>
              <w:t>Re-test</w:t>
            </w:r>
            <w:r w:rsidRPr="008E7C01">
              <w:rPr>
                <w:rFonts w:ascii="Times New Roman" w:eastAsia="Times New Roman" w:hAnsi="Times New Roman" w:cs="Times New Roman"/>
                <w:color w:val="000000"/>
                <w:sz w:val="26"/>
                <w:szCs w:val="26"/>
                <w:lang w:val="vi-VN"/>
              </w:rPr>
              <w:t xml:space="preserve"> tran</w:t>
            </w:r>
            <w:r w:rsidRPr="008E7C01">
              <w:rPr>
                <w:rFonts w:ascii="Times New Roman" w:eastAsia="Times New Roman" w:hAnsi="Times New Roman" w:cs="Times New Roman"/>
                <w:color w:val="000000"/>
                <w:sz w:val="26"/>
                <w:szCs w:val="26"/>
              </w:rPr>
              <w:t xml:space="preserve">g </w:t>
            </w:r>
            <w:r w:rsidRPr="008E7C01">
              <w:rPr>
                <w:rFonts w:ascii="Times New Roman" w:hAnsi="Times New Roman" w:cs="Times New Roman"/>
                <w:color w:val="000000"/>
                <w:sz w:val="26"/>
                <w:szCs w:val="26"/>
              </w:rPr>
              <w:t>quản lý hồ sơ bệnh</w:t>
            </w:r>
          </w:p>
        </w:tc>
        <w:tc>
          <w:tcPr>
            <w:tcW w:w="900" w:type="dxa"/>
            <w:shd w:val="clear" w:color="auto" w:fill="FFFFFF" w:themeFill="background1"/>
            <w:vAlign w:val="center"/>
          </w:tcPr>
          <w:p w14:paraId="6F51E334" w14:textId="571B0B23"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1</w:t>
            </w:r>
          </w:p>
        </w:tc>
        <w:tc>
          <w:tcPr>
            <w:tcW w:w="1530" w:type="dxa"/>
            <w:shd w:val="clear" w:color="auto" w:fill="FFFFFF" w:themeFill="background1"/>
            <w:vAlign w:val="center"/>
          </w:tcPr>
          <w:p w14:paraId="33863608" w14:textId="32DE5A65"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530" w:type="dxa"/>
            <w:shd w:val="clear" w:color="auto" w:fill="FFFFFF" w:themeFill="background1"/>
            <w:vAlign w:val="center"/>
          </w:tcPr>
          <w:p w14:paraId="3ED3995D" w14:textId="57E049ED"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718" w:type="dxa"/>
            <w:shd w:val="clear" w:color="auto" w:fill="FFFFFF" w:themeFill="background1"/>
            <w:vAlign w:val="center"/>
          </w:tcPr>
          <w:p w14:paraId="56AF5110" w14:textId="372150C1"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Ái</w:t>
            </w:r>
          </w:p>
        </w:tc>
      </w:tr>
      <w:tr w:rsidR="008E7C01" w:rsidRPr="00C236E7" w14:paraId="761DCDA4" w14:textId="77777777" w:rsidTr="00EC5BFB">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1FF91A4B" w14:textId="3D8906AD"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1.4.8</w:t>
            </w:r>
          </w:p>
        </w:tc>
        <w:tc>
          <w:tcPr>
            <w:tcW w:w="3240" w:type="dxa"/>
            <w:shd w:val="clear" w:color="auto" w:fill="FFFFFF" w:themeFill="background1"/>
            <w:vAlign w:val="center"/>
          </w:tcPr>
          <w:p w14:paraId="32726007" w14:textId="2C62E418" w:rsidR="008E7C01" w:rsidRPr="008E7C01" w:rsidRDefault="008E7C01" w:rsidP="008E7C01">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6"/>
                <w:szCs w:val="26"/>
              </w:rPr>
            </w:pPr>
            <w:r w:rsidRPr="008E7C01">
              <w:rPr>
                <w:rFonts w:ascii="Times New Roman" w:eastAsia="Times New Roman" w:hAnsi="Times New Roman" w:cs="Times New Roman"/>
                <w:color w:val="000000"/>
                <w:sz w:val="26"/>
                <w:szCs w:val="26"/>
              </w:rPr>
              <w:t>Re-test</w:t>
            </w:r>
            <w:r w:rsidRPr="008E7C01">
              <w:rPr>
                <w:rFonts w:ascii="Times New Roman" w:eastAsia="Times New Roman" w:hAnsi="Times New Roman" w:cs="Times New Roman"/>
                <w:color w:val="000000"/>
                <w:sz w:val="26"/>
                <w:szCs w:val="26"/>
                <w:lang w:val="vi-VN"/>
              </w:rPr>
              <w:t xml:space="preserve"> trang </w:t>
            </w:r>
            <w:r w:rsidRPr="008E7C01">
              <w:rPr>
                <w:rFonts w:ascii="Times New Roman" w:eastAsia="Times New Roman" w:hAnsi="Times New Roman" w:cs="Times New Roman"/>
                <w:color w:val="000000"/>
                <w:sz w:val="26"/>
                <w:szCs w:val="26"/>
              </w:rPr>
              <w:t>kê đơn thuốc</w:t>
            </w:r>
          </w:p>
        </w:tc>
        <w:tc>
          <w:tcPr>
            <w:tcW w:w="900" w:type="dxa"/>
            <w:shd w:val="clear" w:color="auto" w:fill="FFFFFF" w:themeFill="background1"/>
            <w:vAlign w:val="center"/>
          </w:tcPr>
          <w:p w14:paraId="68DAA988" w14:textId="591D6C54"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1</w:t>
            </w:r>
          </w:p>
        </w:tc>
        <w:tc>
          <w:tcPr>
            <w:tcW w:w="1530" w:type="dxa"/>
            <w:shd w:val="clear" w:color="auto" w:fill="FFFFFF" w:themeFill="background1"/>
            <w:vAlign w:val="center"/>
          </w:tcPr>
          <w:p w14:paraId="27A6C111" w14:textId="7E4F766B"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530" w:type="dxa"/>
            <w:shd w:val="clear" w:color="auto" w:fill="FFFFFF" w:themeFill="background1"/>
            <w:vAlign w:val="center"/>
          </w:tcPr>
          <w:p w14:paraId="434969EA" w14:textId="22CFE888"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718" w:type="dxa"/>
            <w:shd w:val="clear" w:color="auto" w:fill="FFFFFF" w:themeFill="background1"/>
            <w:vAlign w:val="center"/>
          </w:tcPr>
          <w:p w14:paraId="72710D72" w14:textId="4F984342"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Đoàn</w:t>
            </w:r>
          </w:p>
        </w:tc>
      </w:tr>
      <w:tr w:rsidR="008E7C01" w:rsidRPr="00C236E7" w14:paraId="4F89B4F3" w14:textId="77777777" w:rsidTr="00EC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7066F6E6" w14:textId="37C284A0"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1.4.9</w:t>
            </w:r>
          </w:p>
        </w:tc>
        <w:tc>
          <w:tcPr>
            <w:tcW w:w="3240" w:type="dxa"/>
            <w:shd w:val="clear" w:color="auto" w:fill="FFFFFF" w:themeFill="background1"/>
            <w:vAlign w:val="center"/>
          </w:tcPr>
          <w:p w14:paraId="391ACC2B" w14:textId="4B4C2058" w:rsidR="008E7C01" w:rsidRPr="008E7C01" w:rsidRDefault="008E7C01" w:rsidP="008E7C01">
            <w:pPr>
              <w:pStyle w:val="ListParagraph"/>
              <w:spacing w:after="0"/>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6"/>
                <w:szCs w:val="26"/>
              </w:rPr>
            </w:pPr>
            <w:r w:rsidRPr="008E7C01">
              <w:rPr>
                <w:rFonts w:ascii="Times New Roman" w:eastAsia="Times New Roman" w:hAnsi="Times New Roman" w:cs="Times New Roman"/>
                <w:color w:val="000000"/>
                <w:sz w:val="26"/>
                <w:szCs w:val="26"/>
              </w:rPr>
              <w:t>Re-test</w:t>
            </w:r>
            <w:r w:rsidRPr="008E7C01">
              <w:rPr>
                <w:rFonts w:ascii="Times New Roman" w:eastAsia="Times New Roman" w:hAnsi="Times New Roman" w:cs="Times New Roman"/>
                <w:color w:val="000000"/>
                <w:sz w:val="26"/>
                <w:szCs w:val="26"/>
                <w:lang w:val="vi-VN"/>
              </w:rPr>
              <w:t xml:space="preserve"> 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quản lý hóa đơn</w:t>
            </w:r>
          </w:p>
        </w:tc>
        <w:tc>
          <w:tcPr>
            <w:tcW w:w="900" w:type="dxa"/>
            <w:shd w:val="clear" w:color="auto" w:fill="FFFFFF" w:themeFill="background1"/>
            <w:vAlign w:val="center"/>
          </w:tcPr>
          <w:p w14:paraId="541755C7" w14:textId="065BB958"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1</w:t>
            </w:r>
          </w:p>
        </w:tc>
        <w:tc>
          <w:tcPr>
            <w:tcW w:w="1530" w:type="dxa"/>
            <w:shd w:val="clear" w:color="auto" w:fill="FFFFFF" w:themeFill="background1"/>
            <w:vAlign w:val="center"/>
          </w:tcPr>
          <w:p w14:paraId="1E428A10" w14:textId="0993EAC9"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530" w:type="dxa"/>
            <w:shd w:val="clear" w:color="auto" w:fill="FFFFFF" w:themeFill="background1"/>
            <w:vAlign w:val="center"/>
          </w:tcPr>
          <w:p w14:paraId="79B74853" w14:textId="2473F5AA"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718" w:type="dxa"/>
            <w:shd w:val="clear" w:color="auto" w:fill="FFFFFF" w:themeFill="background1"/>
            <w:vAlign w:val="center"/>
          </w:tcPr>
          <w:p w14:paraId="075E810E" w14:textId="29D356DB"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Đoàn</w:t>
            </w:r>
          </w:p>
        </w:tc>
      </w:tr>
      <w:tr w:rsidR="008E7C01" w:rsidRPr="00C236E7" w14:paraId="4B7E09E6" w14:textId="77777777" w:rsidTr="00EC5BFB">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70EFB753" w14:textId="48A469AF"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1.4.10</w:t>
            </w:r>
          </w:p>
        </w:tc>
        <w:tc>
          <w:tcPr>
            <w:tcW w:w="3240" w:type="dxa"/>
            <w:shd w:val="clear" w:color="auto" w:fill="FFFFFF" w:themeFill="background1"/>
            <w:vAlign w:val="center"/>
          </w:tcPr>
          <w:p w14:paraId="3758DE51" w14:textId="083A5AFC" w:rsidR="008E7C01" w:rsidRPr="008E7C01" w:rsidRDefault="008E7C01" w:rsidP="008E7C01">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6"/>
                <w:szCs w:val="26"/>
              </w:rPr>
            </w:pPr>
            <w:r w:rsidRPr="008E7C01">
              <w:rPr>
                <w:rFonts w:ascii="Times New Roman" w:eastAsia="Times New Roman" w:hAnsi="Times New Roman" w:cs="Times New Roman"/>
                <w:color w:val="000000"/>
                <w:sz w:val="26"/>
                <w:szCs w:val="26"/>
              </w:rPr>
              <w:t>Re-test</w:t>
            </w:r>
            <w:r w:rsidRPr="008E7C01">
              <w:rPr>
                <w:rFonts w:ascii="Times New Roman" w:eastAsia="Times New Roman" w:hAnsi="Times New Roman" w:cs="Times New Roman"/>
                <w:color w:val="000000"/>
                <w:sz w:val="26"/>
                <w:szCs w:val="26"/>
                <w:lang w:val="vi-VN"/>
              </w:rPr>
              <w:t xml:space="preserve"> trang</w:t>
            </w:r>
            <w:r w:rsidRPr="008E7C01">
              <w:rPr>
                <w:rFonts w:ascii="Times New Roman" w:eastAsia="Times New Roman" w:hAnsi="Times New Roman" w:cs="Times New Roman"/>
                <w:color w:val="000000"/>
                <w:sz w:val="26"/>
                <w:szCs w:val="26"/>
              </w:rPr>
              <w:t xml:space="preserve"> </w:t>
            </w:r>
            <w:r w:rsidRPr="008E7C01">
              <w:rPr>
                <w:rFonts w:ascii="Times New Roman" w:hAnsi="Times New Roman" w:cs="Times New Roman"/>
                <w:color w:val="000000"/>
                <w:sz w:val="26"/>
                <w:szCs w:val="26"/>
              </w:rPr>
              <w:t>quản lý nhà cung cấp</w:t>
            </w:r>
          </w:p>
        </w:tc>
        <w:tc>
          <w:tcPr>
            <w:tcW w:w="900" w:type="dxa"/>
            <w:shd w:val="clear" w:color="auto" w:fill="FFFFFF" w:themeFill="background1"/>
            <w:vAlign w:val="center"/>
          </w:tcPr>
          <w:p w14:paraId="6755AA4E" w14:textId="2897D0A4"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1</w:t>
            </w:r>
          </w:p>
        </w:tc>
        <w:tc>
          <w:tcPr>
            <w:tcW w:w="1530" w:type="dxa"/>
            <w:shd w:val="clear" w:color="auto" w:fill="FFFFFF" w:themeFill="background1"/>
            <w:vAlign w:val="center"/>
          </w:tcPr>
          <w:p w14:paraId="5C736D38" w14:textId="2655C9B2"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530" w:type="dxa"/>
            <w:shd w:val="clear" w:color="auto" w:fill="FFFFFF" w:themeFill="background1"/>
            <w:vAlign w:val="center"/>
          </w:tcPr>
          <w:p w14:paraId="5331D2FC" w14:textId="3A455AE0"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718" w:type="dxa"/>
            <w:shd w:val="clear" w:color="auto" w:fill="FFFFFF" w:themeFill="background1"/>
            <w:vAlign w:val="center"/>
          </w:tcPr>
          <w:p w14:paraId="3977FEFD" w14:textId="77130BA9"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Thảo</w:t>
            </w:r>
          </w:p>
        </w:tc>
      </w:tr>
      <w:tr w:rsidR="008E7C01" w:rsidRPr="00C236E7" w14:paraId="26689401" w14:textId="77777777" w:rsidTr="00EC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3D4E9C2A" w14:textId="692FB804"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1.4.11</w:t>
            </w:r>
          </w:p>
        </w:tc>
        <w:tc>
          <w:tcPr>
            <w:tcW w:w="3240" w:type="dxa"/>
            <w:shd w:val="clear" w:color="auto" w:fill="FFFFFF" w:themeFill="background1"/>
            <w:vAlign w:val="center"/>
          </w:tcPr>
          <w:p w14:paraId="0BC9C869" w14:textId="0A2DCD76" w:rsidR="008E7C01" w:rsidRPr="008E7C01" w:rsidRDefault="008E7C01" w:rsidP="008E7C01">
            <w:pPr>
              <w:pStyle w:val="ListParagraph"/>
              <w:spacing w:after="0"/>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6"/>
                <w:szCs w:val="26"/>
              </w:rPr>
            </w:pPr>
            <w:r w:rsidRPr="008E7C01">
              <w:rPr>
                <w:rFonts w:ascii="Times New Roman" w:eastAsia="Times New Roman" w:hAnsi="Times New Roman" w:cs="Times New Roman"/>
                <w:color w:val="000000"/>
                <w:sz w:val="26"/>
                <w:szCs w:val="26"/>
              </w:rPr>
              <w:t>Re-test</w:t>
            </w:r>
            <w:r w:rsidRPr="008E7C01">
              <w:rPr>
                <w:rFonts w:ascii="Times New Roman" w:eastAsia="Times New Roman" w:hAnsi="Times New Roman" w:cs="Times New Roman"/>
                <w:color w:val="000000"/>
                <w:sz w:val="26"/>
                <w:szCs w:val="26"/>
                <w:lang w:val="vi-VN"/>
              </w:rPr>
              <w:t xml:space="preserve"> </w:t>
            </w:r>
            <w:r w:rsidRPr="008E7C01">
              <w:rPr>
                <w:rFonts w:ascii="Times New Roman" w:hAnsi="Times New Roman" w:cs="Times New Roman"/>
                <w:color w:val="000000"/>
                <w:sz w:val="26"/>
                <w:szCs w:val="26"/>
              </w:rPr>
              <w:t>quản lý kho</w:t>
            </w:r>
          </w:p>
        </w:tc>
        <w:tc>
          <w:tcPr>
            <w:tcW w:w="900" w:type="dxa"/>
            <w:shd w:val="clear" w:color="auto" w:fill="FFFFFF" w:themeFill="background1"/>
            <w:vAlign w:val="center"/>
          </w:tcPr>
          <w:p w14:paraId="571A0CC1" w14:textId="3923EEF6"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1</w:t>
            </w:r>
          </w:p>
        </w:tc>
        <w:tc>
          <w:tcPr>
            <w:tcW w:w="1530" w:type="dxa"/>
            <w:shd w:val="clear" w:color="auto" w:fill="FFFFFF" w:themeFill="background1"/>
            <w:vAlign w:val="center"/>
          </w:tcPr>
          <w:p w14:paraId="1D683330" w14:textId="50E156F4"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530" w:type="dxa"/>
            <w:shd w:val="clear" w:color="auto" w:fill="FFFFFF" w:themeFill="background1"/>
            <w:vAlign w:val="center"/>
          </w:tcPr>
          <w:p w14:paraId="41808191" w14:textId="5BC00B41"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718" w:type="dxa"/>
            <w:shd w:val="clear" w:color="auto" w:fill="FFFFFF" w:themeFill="background1"/>
            <w:vAlign w:val="center"/>
          </w:tcPr>
          <w:p w14:paraId="79F77C4D" w14:textId="585BFB7F"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Đức</w:t>
            </w:r>
          </w:p>
        </w:tc>
      </w:tr>
      <w:tr w:rsidR="008E7C01" w:rsidRPr="00C236E7" w14:paraId="07BF4BA4" w14:textId="77777777" w:rsidTr="00EC5BFB">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1502B1EC" w14:textId="3DFC20C5" w:rsidR="008E7C01" w:rsidRPr="008E7C01" w:rsidRDefault="008E7C01" w:rsidP="008E7C01">
            <w:pPr>
              <w:pStyle w:val="TableContents"/>
              <w:snapToGrid w:val="0"/>
              <w:spacing w:line="360" w:lineRule="auto"/>
              <w:rPr>
                <w:b w:val="0"/>
                <w:bCs w:val="0"/>
                <w:sz w:val="26"/>
                <w:szCs w:val="26"/>
              </w:rPr>
            </w:pPr>
            <w:r w:rsidRPr="008E7C01">
              <w:rPr>
                <w:b w:val="0"/>
                <w:bCs w:val="0"/>
                <w:sz w:val="26"/>
                <w:szCs w:val="26"/>
              </w:rPr>
              <w:t>1.4.12</w:t>
            </w:r>
          </w:p>
        </w:tc>
        <w:tc>
          <w:tcPr>
            <w:tcW w:w="3240" w:type="dxa"/>
            <w:shd w:val="clear" w:color="auto" w:fill="FFFFFF" w:themeFill="background1"/>
            <w:vAlign w:val="center"/>
          </w:tcPr>
          <w:p w14:paraId="7166D381" w14:textId="77777777" w:rsidR="008E7C01" w:rsidRPr="008E7C01" w:rsidRDefault="008E7C01" w:rsidP="008E7C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8E7C01">
              <w:rPr>
                <w:rFonts w:ascii="Times New Roman" w:eastAsia="Times New Roman" w:hAnsi="Times New Roman" w:cs="Times New Roman"/>
                <w:color w:val="000000"/>
                <w:sz w:val="26"/>
                <w:szCs w:val="26"/>
              </w:rPr>
              <w:t>Re-test</w:t>
            </w:r>
            <w:r w:rsidRPr="008E7C01">
              <w:rPr>
                <w:rFonts w:ascii="Times New Roman" w:eastAsia="Times New Roman" w:hAnsi="Times New Roman" w:cs="Times New Roman"/>
                <w:color w:val="000000"/>
                <w:sz w:val="26"/>
                <w:szCs w:val="26"/>
                <w:lang w:val="vi-VN"/>
              </w:rPr>
              <w:t xml:space="preserve"> trang</w:t>
            </w:r>
          </w:p>
          <w:p w14:paraId="2370701F" w14:textId="10CCE930" w:rsidR="008E7C01" w:rsidRPr="008E7C01" w:rsidRDefault="008E7C01" w:rsidP="008E7C01">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6"/>
                <w:szCs w:val="26"/>
              </w:rPr>
            </w:pPr>
            <w:r w:rsidRPr="008E7C01">
              <w:rPr>
                <w:rFonts w:ascii="Times New Roman" w:hAnsi="Times New Roman" w:cs="Times New Roman"/>
                <w:color w:val="000000"/>
                <w:sz w:val="26"/>
                <w:szCs w:val="26"/>
              </w:rPr>
              <w:t>quản lý tồn kho</w:t>
            </w:r>
          </w:p>
        </w:tc>
        <w:tc>
          <w:tcPr>
            <w:tcW w:w="900" w:type="dxa"/>
            <w:shd w:val="clear" w:color="auto" w:fill="FFFFFF" w:themeFill="background1"/>
            <w:vAlign w:val="center"/>
          </w:tcPr>
          <w:p w14:paraId="2B8A1062" w14:textId="3540A6A5"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1</w:t>
            </w:r>
          </w:p>
        </w:tc>
        <w:tc>
          <w:tcPr>
            <w:tcW w:w="1530" w:type="dxa"/>
            <w:shd w:val="clear" w:color="auto" w:fill="FFFFFF" w:themeFill="background1"/>
            <w:vAlign w:val="center"/>
          </w:tcPr>
          <w:p w14:paraId="6AA33F23" w14:textId="70B13ECA"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530" w:type="dxa"/>
            <w:shd w:val="clear" w:color="auto" w:fill="FFFFFF" w:themeFill="background1"/>
            <w:vAlign w:val="center"/>
          </w:tcPr>
          <w:p w14:paraId="13BA231E" w14:textId="7D7391F6"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718" w:type="dxa"/>
            <w:shd w:val="clear" w:color="auto" w:fill="FFFFFF" w:themeFill="background1"/>
            <w:vAlign w:val="center"/>
          </w:tcPr>
          <w:p w14:paraId="66E203F9" w14:textId="62708506"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Hà</w:t>
            </w:r>
          </w:p>
        </w:tc>
      </w:tr>
      <w:tr w:rsidR="008E7C01" w:rsidRPr="00C236E7" w14:paraId="5CF6546D" w14:textId="77777777" w:rsidTr="00EC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157B5465" w14:textId="1590AAE4" w:rsidR="008E7C01" w:rsidRPr="008E7C01" w:rsidRDefault="008E7C01" w:rsidP="008E7C01">
            <w:pPr>
              <w:pStyle w:val="TableContents"/>
              <w:snapToGrid w:val="0"/>
              <w:spacing w:line="360" w:lineRule="auto"/>
              <w:rPr>
                <w:sz w:val="26"/>
                <w:szCs w:val="26"/>
              </w:rPr>
            </w:pPr>
            <w:r w:rsidRPr="008E7C01">
              <w:rPr>
                <w:b w:val="0"/>
                <w:bCs w:val="0"/>
                <w:sz w:val="26"/>
                <w:szCs w:val="26"/>
              </w:rPr>
              <w:t>1.4.13</w:t>
            </w:r>
          </w:p>
        </w:tc>
        <w:tc>
          <w:tcPr>
            <w:tcW w:w="3240" w:type="dxa"/>
            <w:shd w:val="clear" w:color="auto" w:fill="FFFFFF" w:themeFill="background1"/>
            <w:vAlign w:val="center"/>
          </w:tcPr>
          <w:p w14:paraId="376155AC" w14:textId="02E5799B" w:rsidR="008E7C01" w:rsidRPr="008E7C01" w:rsidRDefault="008E7C01" w:rsidP="008E7C01">
            <w:pPr>
              <w:pStyle w:val="ListParagraph"/>
              <w:spacing w:after="0"/>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8E7C01">
              <w:rPr>
                <w:rFonts w:ascii="Times New Roman" w:eastAsia="Times New Roman" w:hAnsi="Times New Roman" w:cs="Times New Roman"/>
                <w:color w:val="000000"/>
                <w:sz w:val="26"/>
                <w:szCs w:val="26"/>
              </w:rPr>
              <w:t>Re-test</w:t>
            </w:r>
            <w:r w:rsidRPr="008E7C01">
              <w:rPr>
                <w:rFonts w:ascii="Times New Roman" w:eastAsia="Times New Roman" w:hAnsi="Times New Roman" w:cs="Times New Roman"/>
                <w:color w:val="000000"/>
                <w:sz w:val="26"/>
                <w:szCs w:val="26"/>
                <w:lang w:val="vi-VN"/>
              </w:rPr>
              <w:t xml:space="preserve"> trang</w:t>
            </w:r>
            <w:r w:rsidRPr="008E7C01">
              <w:rPr>
                <w:rFonts w:ascii="Times New Roman" w:hAnsi="Times New Roman" w:cs="Times New Roman"/>
                <w:color w:val="000000"/>
                <w:sz w:val="26"/>
                <w:szCs w:val="26"/>
              </w:rPr>
              <w:t xml:space="preserve"> quản lý chức vụ</w:t>
            </w:r>
          </w:p>
        </w:tc>
        <w:tc>
          <w:tcPr>
            <w:tcW w:w="900" w:type="dxa"/>
            <w:shd w:val="clear" w:color="auto" w:fill="FFFFFF" w:themeFill="background1"/>
            <w:vAlign w:val="center"/>
          </w:tcPr>
          <w:p w14:paraId="2C207D0E" w14:textId="43EFAA4E"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1</w:t>
            </w:r>
          </w:p>
        </w:tc>
        <w:tc>
          <w:tcPr>
            <w:tcW w:w="1530" w:type="dxa"/>
            <w:shd w:val="clear" w:color="auto" w:fill="FFFFFF" w:themeFill="background1"/>
            <w:vAlign w:val="center"/>
          </w:tcPr>
          <w:p w14:paraId="756A4631" w14:textId="36AF1A6F"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8E7C01">
              <w:rPr>
                <w:rFonts w:ascii="Times New Roman" w:eastAsia="Times New Roman" w:hAnsi="Times New Roman" w:cs="Times New Roman"/>
                <w:sz w:val="26"/>
                <w:szCs w:val="26"/>
                <w:lang w:eastAsia="en-US"/>
              </w:rPr>
              <w:t>12-05-2025</w:t>
            </w:r>
          </w:p>
        </w:tc>
        <w:tc>
          <w:tcPr>
            <w:tcW w:w="1530" w:type="dxa"/>
            <w:shd w:val="clear" w:color="auto" w:fill="FFFFFF" w:themeFill="background1"/>
            <w:vAlign w:val="center"/>
          </w:tcPr>
          <w:p w14:paraId="0913CA47" w14:textId="6D4C7C0E"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8E7C01">
              <w:rPr>
                <w:rFonts w:ascii="Times New Roman" w:eastAsia="Times New Roman" w:hAnsi="Times New Roman" w:cs="Times New Roman"/>
                <w:sz w:val="26"/>
                <w:szCs w:val="26"/>
                <w:lang w:eastAsia="en-US"/>
              </w:rPr>
              <w:t>12-05-2025</w:t>
            </w:r>
          </w:p>
        </w:tc>
        <w:tc>
          <w:tcPr>
            <w:tcW w:w="1718" w:type="dxa"/>
            <w:shd w:val="clear" w:color="auto" w:fill="FFFFFF" w:themeFill="background1"/>
            <w:vAlign w:val="center"/>
          </w:tcPr>
          <w:p w14:paraId="5743BEAA" w14:textId="74FE1203"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Đoàn</w:t>
            </w:r>
          </w:p>
        </w:tc>
      </w:tr>
      <w:tr w:rsidR="008E7C01" w:rsidRPr="00C236E7" w14:paraId="2F542D54" w14:textId="77777777" w:rsidTr="00EC5BFB">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12122244" w14:textId="4ADB97AE" w:rsidR="008E7C01" w:rsidRPr="008E7C01" w:rsidRDefault="008E7C01" w:rsidP="008E7C01">
            <w:pPr>
              <w:pStyle w:val="TableContents"/>
              <w:snapToGrid w:val="0"/>
              <w:spacing w:line="360" w:lineRule="auto"/>
              <w:rPr>
                <w:sz w:val="26"/>
                <w:szCs w:val="26"/>
              </w:rPr>
            </w:pPr>
            <w:r w:rsidRPr="008E7C01">
              <w:rPr>
                <w:b w:val="0"/>
                <w:bCs w:val="0"/>
                <w:sz w:val="26"/>
                <w:szCs w:val="26"/>
              </w:rPr>
              <w:t>1.4.14</w:t>
            </w:r>
          </w:p>
        </w:tc>
        <w:tc>
          <w:tcPr>
            <w:tcW w:w="3240" w:type="dxa"/>
            <w:shd w:val="clear" w:color="auto" w:fill="FFFFFF" w:themeFill="background1"/>
            <w:vAlign w:val="center"/>
          </w:tcPr>
          <w:p w14:paraId="5CB94598" w14:textId="4D708A74" w:rsidR="008E7C01" w:rsidRPr="008E7C01" w:rsidRDefault="008E7C01" w:rsidP="008E7C01">
            <w:pPr>
              <w:pStyle w:val="ListParagraph"/>
              <w:spacing w:after="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8E7C01">
              <w:rPr>
                <w:rFonts w:ascii="Times New Roman" w:eastAsia="Times New Roman" w:hAnsi="Times New Roman" w:cs="Times New Roman"/>
                <w:color w:val="000000"/>
                <w:sz w:val="26"/>
                <w:szCs w:val="26"/>
              </w:rPr>
              <w:t>Re-test</w:t>
            </w:r>
            <w:r w:rsidRPr="008E7C01">
              <w:rPr>
                <w:rFonts w:ascii="Times New Roman" w:eastAsia="Times New Roman" w:hAnsi="Times New Roman" w:cs="Times New Roman"/>
                <w:color w:val="000000"/>
                <w:sz w:val="26"/>
                <w:szCs w:val="26"/>
                <w:lang w:val="vi-VN"/>
              </w:rPr>
              <w:t xml:space="preserve"> </w:t>
            </w:r>
            <w:r w:rsidRPr="008E7C01">
              <w:rPr>
                <w:rFonts w:ascii="Times New Roman" w:hAnsi="Times New Roman" w:cs="Times New Roman"/>
                <w:sz w:val="26"/>
                <w:szCs w:val="26"/>
              </w:rPr>
              <w:t>trang</w:t>
            </w:r>
            <w:r w:rsidRPr="008E7C01">
              <w:rPr>
                <w:rFonts w:ascii="Times New Roman" w:hAnsi="Times New Roman" w:cs="Times New Roman"/>
                <w:color w:val="000000"/>
                <w:sz w:val="26"/>
                <w:szCs w:val="26"/>
              </w:rPr>
              <w:t xml:space="preserve"> quản lý nhân viên</w:t>
            </w:r>
          </w:p>
        </w:tc>
        <w:tc>
          <w:tcPr>
            <w:tcW w:w="900" w:type="dxa"/>
            <w:shd w:val="clear" w:color="auto" w:fill="FFFFFF" w:themeFill="background1"/>
            <w:vAlign w:val="center"/>
          </w:tcPr>
          <w:p w14:paraId="4AAFCF94" w14:textId="4D58FEE5"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1</w:t>
            </w:r>
          </w:p>
        </w:tc>
        <w:tc>
          <w:tcPr>
            <w:tcW w:w="1530" w:type="dxa"/>
            <w:shd w:val="clear" w:color="auto" w:fill="FFFFFF" w:themeFill="background1"/>
            <w:vAlign w:val="center"/>
          </w:tcPr>
          <w:p w14:paraId="55BB482A" w14:textId="6D738081"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8E7C01">
              <w:rPr>
                <w:rFonts w:ascii="Times New Roman" w:eastAsia="Times New Roman" w:hAnsi="Times New Roman" w:cs="Times New Roman"/>
                <w:sz w:val="26"/>
                <w:szCs w:val="26"/>
                <w:lang w:eastAsia="en-US"/>
              </w:rPr>
              <w:t>12-05-2025</w:t>
            </w:r>
          </w:p>
        </w:tc>
        <w:tc>
          <w:tcPr>
            <w:tcW w:w="1530" w:type="dxa"/>
            <w:shd w:val="clear" w:color="auto" w:fill="FFFFFF" w:themeFill="background1"/>
            <w:vAlign w:val="center"/>
          </w:tcPr>
          <w:p w14:paraId="0CCC6693" w14:textId="76820B98"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8E7C01">
              <w:rPr>
                <w:rFonts w:ascii="Times New Roman" w:eastAsia="Times New Roman" w:hAnsi="Times New Roman" w:cs="Times New Roman"/>
                <w:sz w:val="26"/>
                <w:szCs w:val="26"/>
                <w:lang w:eastAsia="en-US"/>
              </w:rPr>
              <w:t>12-05-2025</w:t>
            </w:r>
          </w:p>
        </w:tc>
        <w:tc>
          <w:tcPr>
            <w:tcW w:w="1718" w:type="dxa"/>
            <w:shd w:val="clear" w:color="auto" w:fill="FFFFFF" w:themeFill="background1"/>
            <w:vAlign w:val="center"/>
          </w:tcPr>
          <w:p w14:paraId="1887DDC9" w14:textId="08227A09" w:rsidR="008E7C01" w:rsidRPr="008E7C01" w:rsidRDefault="008E7C01" w:rsidP="008E7C01">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Ái</w:t>
            </w:r>
          </w:p>
        </w:tc>
      </w:tr>
      <w:tr w:rsidR="008E7C01" w:rsidRPr="00C236E7" w14:paraId="134F9206" w14:textId="77777777" w:rsidTr="00EC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06BF7E32" w14:textId="2DB04EDD" w:rsidR="008E7C01" w:rsidRPr="008E7C01" w:rsidRDefault="008E7C01" w:rsidP="008E7C01">
            <w:pPr>
              <w:pStyle w:val="TableContents"/>
              <w:snapToGrid w:val="0"/>
              <w:spacing w:line="360" w:lineRule="auto"/>
              <w:rPr>
                <w:sz w:val="26"/>
                <w:szCs w:val="26"/>
              </w:rPr>
            </w:pPr>
            <w:r w:rsidRPr="008E7C01">
              <w:rPr>
                <w:b w:val="0"/>
                <w:bCs w:val="0"/>
                <w:sz w:val="26"/>
                <w:szCs w:val="26"/>
              </w:rPr>
              <w:t>1.4.15</w:t>
            </w:r>
          </w:p>
        </w:tc>
        <w:tc>
          <w:tcPr>
            <w:tcW w:w="3240" w:type="dxa"/>
            <w:shd w:val="clear" w:color="auto" w:fill="FFFFFF" w:themeFill="background1"/>
            <w:vAlign w:val="center"/>
          </w:tcPr>
          <w:p w14:paraId="7B58FD42" w14:textId="5FCE3279" w:rsidR="008E7C01" w:rsidRPr="008E7C01" w:rsidRDefault="008E7C01" w:rsidP="008E7C01">
            <w:pPr>
              <w:pStyle w:val="ListParagraph"/>
              <w:spacing w:after="0"/>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6"/>
                <w:szCs w:val="26"/>
              </w:rPr>
            </w:pPr>
            <w:r w:rsidRPr="008E7C01">
              <w:rPr>
                <w:rFonts w:ascii="Times New Roman" w:eastAsia="Times New Roman" w:hAnsi="Times New Roman" w:cs="Times New Roman"/>
                <w:color w:val="000000"/>
                <w:sz w:val="26"/>
                <w:szCs w:val="26"/>
              </w:rPr>
              <w:t>Re-test</w:t>
            </w:r>
            <w:r w:rsidRPr="008E7C01">
              <w:rPr>
                <w:rFonts w:ascii="Times New Roman" w:eastAsia="Times New Roman" w:hAnsi="Times New Roman" w:cs="Times New Roman"/>
                <w:color w:val="000000"/>
                <w:sz w:val="26"/>
                <w:szCs w:val="26"/>
                <w:lang w:val="vi-VN"/>
              </w:rPr>
              <w:t xml:space="preserve"> </w:t>
            </w:r>
            <w:r w:rsidRPr="008E7C01">
              <w:rPr>
                <w:rFonts w:ascii="Times New Roman" w:hAnsi="Times New Roman" w:cs="Times New Roman"/>
                <w:sz w:val="26"/>
                <w:szCs w:val="26"/>
              </w:rPr>
              <w:t>trang</w:t>
            </w:r>
            <w:r w:rsidRPr="008E7C01">
              <w:rPr>
                <w:rFonts w:ascii="Times New Roman" w:hAnsi="Times New Roman" w:cs="Times New Roman"/>
                <w:color w:val="000000"/>
                <w:sz w:val="26"/>
                <w:szCs w:val="26"/>
              </w:rPr>
              <w:t xml:space="preserve"> phân quyền</w:t>
            </w:r>
          </w:p>
        </w:tc>
        <w:tc>
          <w:tcPr>
            <w:tcW w:w="900" w:type="dxa"/>
            <w:shd w:val="clear" w:color="auto" w:fill="FFFFFF" w:themeFill="background1"/>
            <w:vAlign w:val="center"/>
          </w:tcPr>
          <w:p w14:paraId="1FF8B68E" w14:textId="04734306"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1</w:t>
            </w:r>
          </w:p>
        </w:tc>
        <w:tc>
          <w:tcPr>
            <w:tcW w:w="1530" w:type="dxa"/>
            <w:shd w:val="clear" w:color="auto" w:fill="FFFFFF" w:themeFill="background1"/>
            <w:vAlign w:val="center"/>
          </w:tcPr>
          <w:p w14:paraId="23801684" w14:textId="54DEE258"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530" w:type="dxa"/>
            <w:shd w:val="clear" w:color="auto" w:fill="FFFFFF" w:themeFill="background1"/>
            <w:vAlign w:val="center"/>
          </w:tcPr>
          <w:p w14:paraId="03EC90E3" w14:textId="059E2769"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6"/>
                <w:szCs w:val="26"/>
                <w:lang w:eastAsia="en-US"/>
              </w:rPr>
            </w:pPr>
            <w:r w:rsidRPr="008E7C01">
              <w:rPr>
                <w:rFonts w:ascii="Times New Roman" w:eastAsia="Times New Roman" w:hAnsi="Times New Roman" w:cs="Times New Roman"/>
                <w:sz w:val="26"/>
                <w:szCs w:val="26"/>
                <w:lang w:eastAsia="en-US"/>
              </w:rPr>
              <w:t>12-05-2025</w:t>
            </w:r>
          </w:p>
        </w:tc>
        <w:tc>
          <w:tcPr>
            <w:tcW w:w="1718" w:type="dxa"/>
            <w:shd w:val="clear" w:color="auto" w:fill="FFFFFF" w:themeFill="background1"/>
            <w:vAlign w:val="center"/>
          </w:tcPr>
          <w:p w14:paraId="257EFA28" w14:textId="1F5A87AA" w:rsidR="008E7C01" w:rsidRPr="008E7C01" w:rsidRDefault="008E7C01" w:rsidP="008E7C01">
            <w:pPr>
              <w:pStyle w:val="ListParagraph"/>
              <w:spacing w:after="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7C01">
              <w:rPr>
                <w:rFonts w:ascii="Times New Roman" w:hAnsi="Times New Roman" w:cs="Times New Roman"/>
                <w:sz w:val="26"/>
                <w:szCs w:val="26"/>
              </w:rPr>
              <w:t>Hà</w:t>
            </w:r>
          </w:p>
        </w:tc>
      </w:tr>
    </w:tbl>
    <w:p w14:paraId="50C5806F" w14:textId="77777777" w:rsidR="00BF60D1" w:rsidRPr="00C236E7" w:rsidRDefault="00BF60D1" w:rsidP="00C236E7">
      <w:pPr>
        <w:spacing w:after="0"/>
        <w:ind w:left="270"/>
        <w:rPr>
          <w:rFonts w:ascii="Times New Roman" w:hAnsi="Times New Roman" w:cs="Times New Roman"/>
          <w:sz w:val="26"/>
          <w:szCs w:val="26"/>
        </w:rPr>
      </w:pPr>
      <w:bookmarkStart w:id="20" w:name="_Toc450569459"/>
      <w:bookmarkStart w:id="21" w:name="_Toc450690963"/>
    </w:p>
    <w:p w14:paraId="10B41E12" w14:textId="77777777" w:rsidR="00BF60D1" w:rsidRPr="00C236E7" w:rsidRDefault="00BF60D1" w:rsidP="00C236E7">
      <w:pPr>
        <w:pStyle w:val="Heading1"/>
        <w:numPr>
          <w:ilvl w:val="0"/>
          <w:numId w:val="1"/>
        </w:numPr>
        <w:spacing w:before="0" w:after="0" w:line="360" w:lineRule="auto"/>
        <w:ind w:left="426" w:hanging="426"/>
        <w:rPr>
          <w:sz w:val="26"/>
          <w:szCs w:val="26"/>
        </w:rPr>
      </w:pPr>
      <w:bookmarkStart w:id="22" w:name="_Toc184811064"/>
      <w:bookmarkStart w:id="23" w:name="_Toc450569462"/>
      <w:bookmarkStart w:id="24" w:name="_Toc450690966"/>
      <w:bookmarkStart w:id="25" w:name="_Toc7712160"/>
      <w:bookmarkEnd w:id="20"/>
      <w:bookmarkEnd w:id="21"/>
      <w:r w:rsidRPr="00C236E7">
        <w:rPr>
          <w:sz w:val="26"/>
          <w:szCs w:val="26"/>
        </w:rPr>
        <w:t>Nhu cầu về Môi trường</w:t>
      </w:r>
      <w:bookmarkEnd w:id="22"/>
    </w:p>
    <w:p w14:paraId="68F24AAA" w14:textId="53FE5B79" w:rsidR="00BF60D1" w:rsidRPr="00C236E7" w:rsidRDefault="00BF60D1" w:rsidP="00C236E7">
      <w:pPr>
        <w:pStyle w:val="Heading2"/>
        <w:numPr>
          <w:ilvl w:val="0"/>
          <w:numId w:val="0"/>
        </w:numPr>
        <w:spacing w:before="0" w:after="0" w:line="360" w:lineRule="auto"/>
        <w:rPr>
          <w:i w:val="0"/>
        </w:rPr>
      </w:pPr>
      <w:bookmarkStart w:id="26" w:name="_Toc184811065"/>
      <w:bookmarkEnd w:id="23"/>
      <w:bookmarkEnd w:id="24"/>
      <w:bookmarkEnd w:id="25"/>
      <w:r w:rsidRPr="00C236E7">
        <w:rPr>
          <w:i w:val="0"/>
        </w:rPr>
        <w:t>4.1 Phần cứng và phần mềm</w:t>
      </w:r>
      <w:bookmarkEnd w:id="26"/>
    </w:p>
    <w:tbl>
      <w:tblPr>
        <w:tblStyle w:val="GridTable4-Accent11"/>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0"/>
        <w:gridCol w:w="3150"/>
        <w:gridCol w:w="2880"/>
      </w:tblGrid>
      <w:tr w:rsidR="00C236E7" w:rsidRPr="00C236E7" w14:paraId="35EAD553" w14:textId="77777777" w:rsidTr="00C236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Borders>
              <w:top w:val="none" w:sz="0" w:space="0" w:color="auto"/>
              <w:left w:val="none" w:sz="0" w:space="0" w:color="auto"/>
              <w:bottom w:val="none" w:sz="0" w:space="0" w:color="auto"/>
              <w:right w:val="none" w:sz="0" w:space="0" w:color="auto"/>
            </w:tcBorders>
            <w:shd w:val="clear" w:color="auto" w:fill="auto"/>
          </w:tcPr>
          <w:p w14:paraId="32274974" w14:textId="77777777" w:rsidR="00BF60D1" w:rsidRPr="00C236E7" w:rsidRDefault="00BF60D1" w:rsidP="00C236E7">
            <w:pPr>
              <w:pStyle w:val="BodyText"/>
              <w:snapToGrid w:val="0"/>
              <w:spacing w:after="0" w:line="360" w:lineRule="auto"/>
              <w:rPr>
                <w:color w:val="000000" w:themeColor="text1"/>
                <w:sz w:val="26"/>
                <w:szCs w:val="26"/>
              </w:rPr>
            </w:pPr>
            <w:r w:rsidRPr="00C236E7">
              <w:rPr>
                <w:b w:val="0"/>
                <w:bCs w:val="0"/>
                <w:color w:val="000000" w:themeColor="text1"/>
                <w:sz w:val="26"/>
                <w:szCs w:val="26"/>
              </w:rPr>
              <w:t>Thiết bị</w:t>
            </w:r>
          </w:p>
        </w:tc>
        <w:tc>
          <w:tcPr>
            <w:tcW w:w="3150" w:type="dxa"/>
            <w:tcBorders>
              <w:top w:val="none" w:sz="0" w:space="0" w:color="auto"/>
              <w:left w:val="none" w:sz="0" w:space="0" w:color="auto"/>
              <w:bottom w:val="none" w:sz="0" w:space="0" w:color="auto"/>
              <w:right w:val="none" w:sz="0" w:space="0" w:color="auto"/>
            </w:tcBorders>
            <w:shd w:val="clear" w:color="auto" w:fill="auto"/>
          </w:tcPr>
          <w:p w14:paraId="2839BDFC" w14:textId="77777777" w:rsidR="00BF60D1" w:rsidRPr="00C236E7" w:rsidRDefault="00BF60D1" w:rsidP="00C236E7">
            <w:pPr>
              <w:pStyle w:val="BodyText"/>
              <w:snapToGrid w:val="0"/>
              <w:spacing w:after="0" w:line="36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w:r w:rsidRPr="00C236E7">
              <w:rPr>
                <w:b w:val="0"/>
                <w:bCs w:val="0"/>
                <w:color w:val="000000" w:themeColor="text1"/>
                <w:sz w:val="26"/>
                <w:szCs w:val="26"/>
              </w:rPr>
              <w:t>Cấu hình</w:t>
            </w:r>
          </w:p>
        </w:tc>
        <w:tc>
          <w:tcPr>
            <w:tcW w:w="2880" w:type="dxa"/>
            <w:tcBorders>
              <w:top w:val="none" w:sz="0" w:space="0" w:color="auto"/>
              <w:left w:val="none" w:sz="0" w:space="0" w:color="auto"/>
              <w:bottom w:val="none" w:sz="0" w:space="0" w:color="auto"/>
              <w:right w:val="none" w:sz="0" w:space="0" w:color="auto"/>
            </w:tcBorders>
            <w:shd w:val="clear" w:color="auto" w:fill="auto"/>
          </w:tcPr>
          <w:p w14:paraId="4A3A3407" w14:textId="77777777" w:rsidR="00BF60D1" w:rsidRPr="00C236E7" w:rsidRDefault="00BF60D1" w:rsidP="00C236E7">
            <w:pPr>
              <w:pStyle w:val="BodyText"/>
              <w:snapToGrid w:val="0"/>
              <w:spacing w:after="0" w:line="36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w:r w:rsidRPr="00C236E7">
              <w:rPr>
                <w:b w:val="0"/>
                <w:bCs w:val="0"/>
                <w:color w:val="000000" w:themeColor="text1"/>
                <w:sz w:val="26"/>
                <w:szCs w:val="26"/>
              </w:rPr>
              <w:t>Phần mềm</w:t>
            </w:r>
          </w:p>
        </w:tc>
      </w:tr>
      <w:tr w:rsidR="00C236E7" w:rsidRPr="00C236E7" w14:paraId="116BCA95" w14:textId="77777777" w:rsidTr="00C236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shd w:val="clear" w:color="auto" w:fill="auto"/>
          </w:tcPr>
          <w:p w14:paraId="0D069065" w14:textId="77777777" w:rsidR="00BF60D1" w:rsidRPr="00C236E7" w:rsidRDefault="00BF60D1" w:rsidP="00C236E7">
            <w:pPr>
              <w:pStyle w:val="BodyText"/>
              <w:snapToGrid w:val="0"/>
              <w:spacing w:after="0" w:line="360" w:lineRule="auto"/>
              <w:rPr>
                <w:color w:val="000000" w:themeColor="text1"/>
                <w:sz w:val="26"/>
                <w:szCs w:val="26"/>
              </w:rPr>
            </w:pPr>
            <w:r w:rsidRPr="00C236E7">
              <w:rPr>
                <w:color w:val="000000" w:themeColor="text1"/>
                <w:sz w:val="26"/>
                <w:szCs w:val="26"/>
              </w:rPr>
              <w:t>PC</w:t>
            </w:r>
          </w:p>
        </w:tc>
        <w:tc>
          <w:tcPr>
            <w:tcW w:w="3150" w:type="dxa"/>
            <w:shd w:val="clear" w:color="auto" w:fill="auto"/>
          </w:tcPr>
          <w:p w14:paraId="4FDE31DB" w14:textId="77777777" w:rsidR="00BF60D1" w:rsidRPr="00C236E7" w:rsidRDefault="00BF60D1" w:rsidP="00C236E7">
            <w:pPr>
              <w:pStyle w:val="BodyText"/>
              <w:snapToGrid w:val="0"/>
              <w:spacing w:after="0"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r w:rsidRPr="00C236E7">
              <w:rPr>
                <w:color w:val="000000" w:themeColor="text1"/>
                <w:sz w:val="26"/>
                <w:szCs w:val="26"/>
              </w:rPr>
              <w:t>Internet access</w:t>
            </w:r>
          </w:p>
        </w:tc>
        <w:tc>
          <w:tcPr>
            <w:tcW w:w="2880" w:type="dxa"/>
            <w:shd w:val="clear" w:color="auto" w:fill="auto"/>
          </w:tcPr>
          <w:p w14:paraId="1A2B7D1F" w14:textId="77777777" w:rsidR="00BF60D1" w:rsidRPr="00C236E7" w:rsidRDefault="00BF60D1" w:rsidP="00C236E7">
            <w:pPr>
              <w:pStyle w:val="BodyText"/>
              <w:snapToGrid w:val="0"/>
              <w:spacing w:after="0"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r w:rsidRPr="00C236E7">
              <w:rPr>
                <w:color w:val="000000" w:themeColor="text1"/>
                <w:sz w:val="26"/>
                <w:szCs w:val="26"/>
              </w:rPr>
              <w:t>Google Chrome</w:t>
            </w:r>
          </w:p>
        </w:tc>
      </w:tr>
      <w:tr w:rsidR="00C236E7" w:rsidRPr="00C236E7" w14:paraId="1086AA6A" w14:textId="77777777" w:rsidTr="00C236E7">
        <w:trPr>
          <w:jc w:val="center"/>
        </w:trPr>
        <w:tc>
          <w:tcPr>
            <w:cnfStyle w:val="001000000000" w:firstRow="0" w:lastRow="0" w:firstColumn="1" w:lastColumn="0" w:oddVBand="0" w:evenVBand="0" w:oddHBand="0" w:evenHBand="0" w:firstRowFirstColumn="0" w:firstRowLastColumn="0" w:lastRowFirstColumn="0" w:lastRowLastColumn="0"/>
            <w:tcW w:w="2610" w:type="dxa"/>
            <w:shd w:val="clear" w:color="auto" w:fill="auto"/>
          </w:tcPr>
          <w:p w14:paraId="6F477212" w14:textId="77777777" w:rsidR="00BF60D1" w:rsidRPr="00C236E7" w:rsidRDefault="00BF60D1" w:rsidP="00C236E7">
            <w:pPr>
              <w:pStyle w:val="BodyText"/>
              <w:snapToGrid w:val="0"/>
              <w:spacing w:after="0" w:line="360" w:lineRule="auto"/>
              <w:rPr>
                <w:color w:val="000000" w:themeColor="text1"/>
                <w:sz w:val="26"/>
                <w:szCs w:val="26"/>
              </w:rPr>
            </w:pPr>
            <w:r w:rsidRPr="00C236E7">
              <w:rPr>
                <w:color w:val="000000" w:themeColor="text1"/>
                <w:sz w:val="26"/>
                <w:szCs w:val="26"/>
              </w:rPr>
              <w:t>Laptop</w:t>
            </w:r>
          </w:p>
        </w:tc>
        <w:tc>
          <w:tcPr>
            <w:tcW w:w="3150" w:type="dxa"/>
            <w:shd w:val="clear" w:color="auto" w:fill="auto"/>
          </w:tcPr>
          <w:p w14:paraId="22F0025E" w14:textId="77777777" w:rsidR="00BF60D1" w:rsidRPr="00C236E7" w:rsidRDefault="00BF60D1" w:rsidP="00C236E7">
            <w:pPr>
              <w:pStyle w:val="BodyText"/>
              <w:snapToGrid w:val="0"/>
              <w:spacing w:after="0"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r w:rsidRPr="00C236E7">
              <w:rPr>
                <w:color w:val="000000" w:themeColor="text1"/>
                <w:sz w:val="26"/>
                <w:szCs w:val="26"/>
              </w:rPr>
              <w:t>Internet access</w:t>
            </w:r>
          </w:p>
        </w:tc>
        <w:tc>
          <w:tcPr>
            <w:tcW w:w="2880" w:type="dxa"/>
            <w:shd w:val="clear" w:color="auto" w:fill="auto"/>
          </w:tcPr>
          <w:p w14:paraId="6C97A44A" w14:textId="77777777" w:rsidR="00BF60D1" w:rsidRPr="00C236E7" w:rsidRDefault="00BF60D1" w:rsidP="00C236E7">
            <w:pPr>
              <w:pStyle w:val="BodyText"/>
              <w:snapToGrid w:val="0"/>
              <w:spacing w:after="0"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r w:rsidRPr="00C236E7">
              <w:rPr>
                <w:color w:val="000000" w:themeColor="text1"/>
                <w:sz w:val="26"/>
                <w:szCs w:val="26"/>
              </w:rPr>
              <w:t>Google Chrome</w:t>
            </w:r>
          </w:p>
        </w:tc>
      </w:tr>
      <w:tr w:rsidR="00C236E7" w:rsidRPr="00C236E7" w14:paraId="15CCE3D2" w14:textId="77777777" w:rsidTr="00C236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shd w:val="clear" w:color="auto" w:fill="auto"/>
          </w:tcPr>
          <w:p w14:paraId="19445DFB" w14:textId="77777777" w:rsidR="00BF60D1" w:rsidRPr="00C236E7" w:rsidRDefault="00BF60D1" w:rsidP="00C236E7">
            <w:pPr>
              <w:pStyle w:val="BodyText"/>
              <w:snapToGrid w:val="0"/>
              <w:spacing w:after="0" w:line="360" w:lineRule="auto"/>
              <w:rPr>
                <w:color w:val="000000" w:themeColor="text1"/>
                <w:sz w:val="26"/>
                <w:szCs w:val="26"/>
              </w:rPr>
            </w:pPr>
            <w:r w:rsidRPr="00C236E7">
              <w:rPr>
                <w:color w:val="000000" w:themeColor="text1"/>
                <w:sz w:val="26"/>
                <w:szCs w:val="26"/>
              </w:rPr>
              <w:t>Mobile</w:t>
            </w:r>
          </w:p>
        </w:tc>
        <w:tc>
          <w:tcPr>
            <w:tcW w:w="3150" w:type="dxa"/>
            <w:shd w:val="clear" w:color="auto" w:fill="auto"/>
          </w:tcPr>
          <w:p w14:paraId="6ED625DF" w14:textId="77777777" w:rsidR="00BF60D1" w:rsidRPr="00C236E7" w:rsidRDefault="00BF60D1" w:rsidP="00C236E7">
            <w:pPr>
              <w:pStyle w:val="BodyText"/>
              <w:snapToGrid w:val="0"/>
              <w:spacing w:after="0"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r w:rsidRPr="00C236E7">
              <w:rPr>
                <w:color w:val="000000" w:themeColor="text1"/>
                <w:sz w:val="26"/>
                <w:szCs w:val="26"/>
              </w:rPr>
              <w:t>Internet access</w:t>
            </w:r>
          </w:p>
        </w:tc>
        <w:tc>
          <w:tcPr>
            <w:tcW w:w="2880" w:type="dxa"/>
            <w:shd w:val="clear" w:color="auto" w:fill="auto"/>
          </w:tcPr>
          <w:p w14:paraId="2877C4FD" w14:textId="77777777" w:rsidR="00BF60D1" w:rsidRPr="00C236E7" w:rsidRDefault="00BF60D1" w:rsidP="00C236E7">
            <w:pPr>
              <w:pStyle w:val="BodyText"/>
              <w:snapToGrid w:val="0"/>
              <w:spacing w:after="0"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r w:rsidRPr="00C236E7">
              <w:rPr>
                <w:color w:val="000000" w:themeColor="text1"/>
                <w:sz w:val="26"/>
                <w:szCs w:val="26"/>
              </w:rPr>
              <w:t>Google Chrome</w:t>
            </w:r>
          </w:p>
        </w:tc>
      </w:tr>
    </w:tbl>
    <w:p w14:paraId="704CB4D2" w14:textId="77777777" w:rsidR="00BF60D1" w:rsidRPr="00C236E7" w:rsidRDefault="00BF60D1" w:rsidP="00C236E7">
      <w:pPr>
        <w:spacing w:after="0"/>
        <w:rPr>
          <w:rFonts w:ascii="Times New Roman" w:hAnsi="Times New Roman" w:cs="Times New Roman"/>
          <w:i/>
          <w:color w:val="000000" w:themeColor="text1"/>
          <w:sz w:val="26"/>
          <w:szCs w:val="26"/>
        </w:rPr>
      </w:pPr>
    </w:p>
    <w:p w14:paraId="49C1CBB5" w14:textId="77777777" w:rsidR="00BF60D1" w:rsidRPr="00C236E7" w:rsidRDefault="00BF60D1" w:rsidP="00C236E7">
      <w:pPr>
        <w:pStyle w:val="Heading2"/>
        <w:numPr>
          <w:ilvl w:val="0"/>
          <w:numId w:val="0"/>
        </w:numPr>
        <w:spacing w:before="0" w:after="0" w:line="360" w:lineRule="auto"/>
        <w:rPr>
          <w:i w:val="0"/>
          <w:color w:val="000000" w:themeColor="text1"/>
        </w:rPr>
      </w:pPr>
      <w:bookmarkStart w:id="27" w:name="_Toc184811066"/>
      <w:r w:rsidRPr="00C236E7">
        <w:rPr>
          <w:i w:val="0"/>
          <w:color w:val="000000" w:themeColor="text1"/>
        </w:rPr>
        <w:t>4.2 Công cụ hỗ trợ và năng suất</w:t>
      </w:r>
      <w:bookmarkEnd w:id="27"/>
    </w:p>
    <w:tbl>
      <w:tblPr>
        <w:tblStyle w:val="GridTable4-Accent11"/>
        <w:tblW w:w="86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0"/>
        <w:gridCol w:w="2310"/>
        <w:gridCol w:w="2520"/>
        <w:gridCol w:w="1494"/>
      </w:tblGrid>
      <w:tr w:rsidR="00C236E7" w:rsidRPr="00C236E7" w14:paraId="0C8BE9FC" w14:textId="77777777" w:rsidTr="00C236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Borders>
              <w:top w:val="none" w:sz="0" w:space="0" w:color="auto"/>
              <w:left w:val="none" w:sz="0" w:space="0" w:color="auto"/>
              <w:bottom w:val="none" w:sz="0" w:space="0" w:color="auto"/>
              <w:right w:val="none" w:sz="0" w:space="0" w:color="auto"/>
            </w:tcBorders>
            <w:shd w:val="clear" w:color="auto" w:fill="auto"/>
          </w:tcPr>
          <w:p w14:paraId="2AB0BC7E" w14:textId="77777777" w:rsidR="00BF60D1" w:rsidRPr="00C236E7" w:rsidRDefault="00BF60D1" w:rsidP="00C236E7">
            <w:pPr>
              <w:pStyle w:val="BodyText"/>
              <w:snapToGrid w:val="0"/>
              <w:spacing w:after="0" w:line="360" w:lineRule="auto"/>
              <w:rPr>
                <w:color w:val="000000" w:themeColor="text1"/>
                <w:sz w:val="26"/>
                <w:szCs w:val="26"/>
              </w:rPr>
            </w:pPr>
            <w:r w:rsidRPr="00C236E7">
              <w:rPr>
                <w:b w:val="0"/>
                <w:bCs w:val="0"/>
                <w:color w:val="000000" w:themeColor="text1"/>
                <w:sz w:val="26"/>
                <w:szCs w:val="26"/>
              </w:rPr>
              <w:t>Mục đích của công cụ</w:t>
            </w:r>
          </w:p>
        </w:tc>
        <w:tc>
          <w:tcPr>
            <w:tcW w:w="2310" w:type="dxa"/>
            <w:tcBorders>
              <w:top w:val="none" w:sz="0" w:space="0" w:color="auto"/>
              <w:left w:val="none" w:sz="0" w:space="0" w:color="auto"/>
              <w:bottom w:val="none" w:sz="0" w:space="0" w:color="auto"/>
              <w:right w:val="none" w:sz="0" w:space="0" w:color="auto"/>
            </w:tcBorders>
            <w:shd w:val="clear" w:color="auto" w:fill="auto"/>
          </w:tcPr>
          <w:p w14:paraId="593BEA2A" w14:textId="77777777" w:rsidR="00BF60D1" w:rsidRPr="00C236E7" w:rsidRDefault="00BF60D1" w:rsidP="00C236E7">
            <w:pPr>
              <w:pStyle w:val="BodyText"/>
              <w:snapToGrid w:val="0"/>
              <w:spacing w:after="0" w:line="360" w:lineRule="auto"/>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w:r w:rsidRPr="00C236E7">
              <w:rPr>
                <w:b w:val="0"/>
                <w:bCs w:val="0"/>
                <w:color w:val="000000" w:themeColor="text1"/>
                <w:sz w:val="26"/>
                <w:szCs w:val="26"/>
              </w:rPr>
              <w:t>Tên công cụ</w:t>
            </w:r>
          </w:p>
        </w:tc>
        <w:tc>
          <w:tcPr>
            <w:tcW w:w="2520" w:type="dxa"/>
            <w:tcBorders>
              <w:top w:val="none" w:sz="0" w:space="0" w:color="auto"/>
              <w:left w:val="none" w:sz="0" w:space="0" w:color="auto"/>
              <w:bottom w:val="none" w:sz="0" w:space="0" w:color="auto"/>
              <w:right w:val="none" w:sz="0" w:space="0" w:color="auto"/>
            </w:tcBorders>
            <w:shd w:val="clear" w:color="auto" w:fill="auto"/>
          </w:tcPr>
          <w:p w14:paraId="6A933688" w14:textId="77777777" w:rsidR="00BF60D1" w:rsidRPr="00C236E7" w:rsidRDefault="00BF60D1" w:rsidP="00C236E7">
            <w:pPr>
              <w:pStyle w:val="BodyText"/>
              <w:snapToGrid w:val="0"/>
              <w:spacing w:after="0" w:line="36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w:r w:rsidRPr="00C236E7">
              <w:rPr>
                <w:b w:val="0"/>
                <w:bCs w:val="0"/>
                <w:color w:val="000000" w:themeColor="text1"/>
                <w:sz w:val="26"/>
                <w:szCs w:val="26"/>
              </w:rPr>
              <w:t>Nhà cung cấp</w:t>
            </w:r>
          </w:p>
        </w:tc>
        <w:tc>
          <w:tcPr>
            <w:tcW w:w="1494" w:type="dxa"/>
            <w:tcBorders>
              <w:top w:val="none" w:sz="0" w:space="0" w:color="auto"/>
              <w:left w:val="none" w:sz="0" w:space="0" w:color="auto"/>
              <w:bottom w:val="none" w:sz="0" w:space="0" w:color="auto"/>
              <w:right w:val="none" w:sz="0" w:space="0" w:color="auto"/>
            </w:tcBorders>
            <w:shd w:val="clear" w:color="auto" w:fill="auto"/>
          </w:tcPr>
          <w:p w14:paraId="2C9FE11D" w14:textId="77777777" w:rsidR="00BF60D1" w:rsidRPr="00C236E7" w:rsidRDefault="00BF60D1" w:rsidP="00C236E7">
            <w:pPr>
              <w:pStyle w:val="BodyText"/>
              <w:snapToGrid w:val="0"/>
              <w:spacing w:after="0" w:line="36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w:r w:rsidRPr="00C236E7">
              <w:rPr>
                <w:b w:val="0"/>
                <w:bCs w:val="0"/>
                <w:color w:val="000000" w:themeColor="text1"/>
                <w:sz w:val="26"/>
                <w:szCs w:val="26"/>
              </w:rPr>
              <w:t>Phiên bản</w:t>
            </w:r>
          </w:p>
        </w:tc>
      </w:tr>
      <w:tr w:rsidR="00C236E7" w:rsidRPr="00C236E7" w14:paraId="63798960" w14:textId="77777777" w:rsidTr="00C236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shd w:val="clear" w:color="auto" w:fill="auto"/>
          </w:tcPr>
          <w:p w14:paraId="6E9C10DB" w14:textId="77777777" w:rsidR="00BF60D1" w:rsidRPr="00C236E7" w:rsidRDefault="00BF60D1" w:rsidP="00C236E7">
            <w:pPr>
              <w:pStyle w:val="BodyText"/>
              <w:snapToGrid w:val="0"/>
              <w:spacing w:after="0" w:line="360" w:lineRule="auto"/>
              <w:rPr>
                <w:color w:val="000000" w:themeColor="text1"/>
                <w:sz w:val="26"/>
                <w:szCs w:val="26"/>
              </w:rPr>
            </w:pPr>
            <w:r w:rsidRPr="00C236E7">
              <w:rPr>
                <w:color w:val="000000" w:themeColor="text1"/>
                <w:sz w:val="26"/>
                <w:szCs w:val="26"/>
              </w:rPr>
              <w:t>Lập kế hoạch</w:t>
            </w:r>
          </w:p>
        </w:tc>
        <w:tc>
          <w:tcPr>
            <w:tcW w:w="2310" w:type="dxa"/>
            <w:shd w:val="clear" w:color="auto" w:fill="auto"/>
          </w:tcPr>
          <w:p w14:paraId="743F971E" w14:textId="77777777" w:rsidR="00BF60D1" w:rsidRPr="00C236E7" w:rsidRDefault="00BF60D1" w:rsidP="00C236E7">
            <w:pPr>
              <w:pStyle w:val="BodyText"/>
              <w:snapToGrid w:val="0"/>
              <w:spacing w:after="0"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c>
          <w:tcPr>
            <w:tcW w:w="2520" w:type="dxa"/>
            <w:shd w:val="clear" w:color="auto" w:fill="auto"/>
          </w:tcPr>
          <w:p w14:paraId="469559F3" w14:textId="77777777" w:rsidR="00BF60D1" w:rsidRPr="00C236E7" w:rsidRDefault="00BF60D1" w:rsidP="00C236E7">
            <w:pPr>
              <w:pStyle w:val="BodyText"/>
              <w:snapToGrid w:val="0"/>
              <w:spacing w:after="0"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c>
          <w:tcPr>
            <w:tcW w:w="1494" w:type="dxa"/>
            <w:shd w:val="clear" w:color="auto" w:fill="auto"/>
          </w:tcPr>
          <w:p w14:paraId="6AA8A973" w14:textId="77777777" w:rsidR="00BF60D1" w:rsidRPr="00C236E7" w:rsidRDefault="00BF60D1" w:rsidP="00C236E7">
            <w:pPr>
              <w:pStyle w:val="BodyText"/>
              <w:snapToGrid w:val="0"/>
              <w:spacing w:after="0"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r>
      <w:tr w:rsidR="00C236E7" w:rsidRPr="00C236E7" w14:paraId="56F3FDD9" w14:textId="77777777" w:rsidTr="00C236E7">
        <w:trPr>
          <w:jc w:val="center"/>
        </w:trPr>
        <w:tc>
          <w:tcPr>
            <w:cnfStyle w:val="001000000000" w:firstRow="0" w:lastRow="0" w:firstColumn="1" w:lastColumn="0" w:oddVBand="0" w:evenVBand="0" w:oddHBand="0" w:evenHBand="0" w:firstRowFirstColumn="0" w:firstRowLastColumn="0" w:lastRowFirstColumn="0" w:lastRowLastColumn="0"/>
            <w:tcW w:w="2280" w:type="dxa"/>
            <w:shd w:val="clear" w:color="auto" w:fill="auto"/>
          </w:tcPr>
          <w:p w14:paraId="48981798" w14:textId="77777777" w:rsidR="00BF60D1" w:rsidRPr="00C236E7" w:rsidRDefault="00BF60D1" w:rsidP="00C236E7">
            <w:pPr>
              <w:pStyle w:val="BodyText"/>
              <w:snapToGrid w:val="0"/>
              <w:spacing w:after="0" w:line="360" w:lineRule="auto"/>
              <w:rPr>
                <w:color w:val="000000" w:themeColor="text1"/>
                <w:sz w:val="26"/>
                <w:szCs w:val="26"/>
              </w:rPr>
            </w:pPr>
            <w:r w:rsidRPr="00C236E7">
              <w:rPr>
                <w:color w:val="000000" w:themeColor="text1"/>
                <w:sz w:val="26"/>
                <w:szCs w:val="26"/>
              </w:rPr>
              <w:lastRenderedPageBreak/>
              <w:t>Quản lý dự án</w:t>
            </w:r>
          </w:p>
        </w:tc>
        <w:tc>
          <w:tcPr>
            <w:tcW w:w="2310" w:type="dxa"/>
            <w:shd w:val="clear" w:color="auto" w:fill="auto"/>
          </w:tcPr>
          <w:p w14:paraId="0DCDF564" w14:textId="77777777" w:rsidR="00BF60D1" w:rsidRPr="00C236E7" w:rsidRDefault="00BF60D1" w:rsidP="00C236E7">
            <w:pPr>
              <w:pStyle w:val="BodyText"/>
              <w:snapToGrid w:val="0"/>
              <w:spacing w:after="0"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c>
          <w:tcPr>
            <w:tcW w:w="2520" w:type="dxa"/>
            <w:shd w:val="clear" w:color="auto" w:fill="auto"/>
          </w:tcPr>
          <w:p w14:paraId="314BC8A2" w14:textId="77777777" w:rsidR="00BF60D1" w:rsidRPr="00C236E7" w:rsidRDefault="00BF60D1" w:rsidP="00C236E7">
            <w:pPr>
              <w:pStyle w:val="BodyText"/>
              <w:snapToGrid w:val="0"/>
              <w:spacing w:after="0"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c>
          <w:tcPr>
            <w:tcW w:w="1494" w:type="dxa"/>
            <w:shd w:val="clear" w:color="auto" w:fill="auto"/>
          </w:tcPr>
          <w:p w14:paraId="435CB762" w14:textId="77777777" w:rsidR="00BF60D1" w:rsidRPr="00C236E7" w:rsidRDefault="00BF60D1" w:rsidP="00C236E7">
            <w:pPr>
              <w:pStyle w:val="BodyText"/>
              <w:snapToGrid w:val="0"/>
              <w:spacing w:after="0"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r>
    </w:tbl>
    <w:p w14:paraId="695E401A" w14:textId="77777777" w:rsidR="00BF60D1" w:rsidRPr="00C236E7" w:rsidRDefault="00BF60D1" w:rsidP="00C236E7">
      <w:pPr>
        <w:spacing w:after="0"/>
        <w:rPr>
          <w:rFonts w:ascii="Times New Roman" w:eastAsia="Times New Roman" w:hAnsi="Times New Roman" w:cs="Times New Roman"/>
          <w:b/>
          <w:bCs/>
          <w:color w:val="000000" w:themeColor="text1"/>
          <w:kern w:val="1"/>
          <w:sz w:val="26"/>
          <w:szCs w:val="26"/>
          <w:lang w:eastAsia="zh-CN"/>
        </w:rPr>
      </w:pPr>
      <w:bookmarkStart w:id="28" w:name="_Toc450569465"/>
      <w:bookmarkStart w:id="29" w:name="_Toc450690969"/>
    </w:p>
    <w:p w14:paraId="5FCE1037" w14:textId="77777777" w:rsidR="00BF60D1" w:rsidRPr="00C236E7" w:rsidRDefault="00BF60D1" w:rsidP="00C236E7">
      <w:pPr>
        <w:pStyle w:val="Heading1"/>
        <w:numPr>
          <w:ilvl w:val="0"/>
          <w:numId w:val="9"/>
        </w:numPr>
        <w:spacing w:before="0" w:after="0" w:line="360" w:lineRule="auto"/>
        <w:rPr>
          <w:color w:val="000000" w:themeColor="text1"/>
          <w:sz w:val="26"/>
          <w:szCs w:val="26"/>
        </w:rPr>
      </w:pPr>
      <w:bookmarkStart w:id="30" w:name="_Toc184811067"/>
      <w:bookmarkEnd w:id="28"/>
      <w:bookmarkEnd w:id="29"/>
      <w:r w:rsidRPr="00C236E7">
        <w:rPr>
          <w:color w:val="000000" w:themeColor="text1"/>
          <w:sz w:val="26"/>
          <w:szCs w:val="26"/>
        </w:rPr>
        <w:t>Vai trò và Trách nhiệm</w:t>
      </w:r>
      <w:bookmarkEnd w:id="30"/>
      <w:r w:rsidRPr="00C236E7">
        <w:rPr>
          <w:color w:val="000000" w:themeColor="text1"/>
          <w:sz w:val="26"/>
          <w:szCs w:val="26"/>
        </w:rPr>
        <w:t xml:space="preserve"> </w:t>
      </w:r>
    </w:p>
    <w:tbl>
      <w:tblPr>
        <w:tblStyle w:val="GridTable4-Accent11"/>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8"/>
        <w:gridCol w:w="2052"/>
        <w:gridCol w:w="4410"/>
      </w:tblGrid>
      <w:tr w:rsidR="00C236E7" w:rsidRPr="00C236E7" w14:paraId="78D9198E" w14:textId="77777777" w:rsidTr="00C236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78" w:type="dxa"/>
            <w:tcBorders>
              <w:top w:val="none" w:sz="0" w:space="0" w:color="auto"/>
              <w:left w:val="none" w:sz="0" w:space="0" w:color="auto"/>
              <w:bottom w:val="none" w:sz="0" w:space="0" w:color="auto"/>
              <w:right w:val="none" w:sz="0" w:space="0" w:color="auto"/>
            </w:tcBorders>
            <w:shd w:val="clear" w:color="auto" w:fill="auto"/>
          </w:tcPr>
          <w:p w14:paraId="7F5107F6" w14:textId="77777777" w:rsidR="00BF60D1" w:rsidRPr="00C236E7" w:rsidRDefault="00BF60D1" w:rsidP="00C236E7">
            <w:pPr>
              <w:pStyle w:val="TableContents"/>
              <w:spacing w:line="360" w:lineRule="auto"/>
              <w:rPr>
                <w:color w:val="000000" w:themeColor="text1"/>
                <w:sz w:val="26"/>
                <w:szCs w:val="26"/>
              </w:rPr>
            </w:pPr>
            <w:r w:rsidRPr="00C236E7">
              <w:rPr>
                <w:b w:val="0"/>
                <w:bCs w:val="0"/>
                <w:color w:val="000000" w:themeColor="text1"/>
                <w:sz w:val="26"/>
                <w:szCs w:val="26"/>
              </w:rPr>
              <w:t>Vai trò</w:t>
            </w:r>
          </w:p>
        </w:tc>
        <w:tc>
          <w:tcPr>
            <w:tcW w:w="2052" w:type="dxa"/>
            <w:tcBorders>
              <w:top w:val="none" w:sz="0" w:space="0" w:color="auto"/>
              <w:left w:val="none" w:sz="0" w:space="0" w:color="auto"/>
              <w:bottom w:val="none" w:sz="0" w:space="0" w:color="auto"/>
              <w:right w:val="none" w:sz="0" w:space="0" w:color="auto"/>
            </w:tcBorders>
            <w:shd w:val="clear" w:color="auto" w:fill="auto"/>
          </w:tcPr>
          <w:p w14:paraId="62AB5D7A" w14:textId="77777777" w:rsidR="00BF60D1" w:rsidRPr="00C236E7" w:rsidRDefault="00BF60D1" w:rsidP="00C236E7">
            <w:pPr>
              <w:pStyle w:val="TableContents"/>
              <w:spacing w:line="360" w:lineRule="auto"/>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w:r w:rsidRPr="00C236E7">
              <w:rPr>
                <w:b w:val="0"/>
                <w:bCs w:val="0"/>
                <w:color w:val="000000" w:themeColor="text1"/>
                <w:sz w:val="26"/>
                <w:szCs w:val="26"/>
              </w:rPr>
              <w:t>Tài nguyên</w:t>
            </w:r>
          </w:p>
        </w:tc>
        <w:tc>
          <w:tcPr>
            <w:tcW w:w="4410" w:type="dxa"/>
            <w:tcBorders>
              <w:top w:val="none" w:sz="0" w:space="0" w:color="auto"/>
              <w:left w:val="none" w:sz="0" w:space="0" w:color="auto"/>
              <w:bottom w:val="none" w:sz="0" w:space="0" w:color="auto"/>
              <w:right w:val="none" w:sz="0" w:space="0" w:color="auto"/>
            </w:tcBorders>
            <w:shd w:val="clear" w:color="auto" w:fill="auto"/>
          </w:tcPr>
          <w:p w14:paraId="632E0DED" w14:textId="77777777" w:rsidR="00BF60D1" w:rsidRPr="00C236E7" w:rsidRDefault="00BF60D1" w:rsidP="00C236E7">
            <w:pPr>
              <w:pStyle w:val="TableContents"/>
              <w:spacing w:line="360" w:lineRule="auto"/>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w:r w:rsidRPr="00C236E7">
              <w:rPr>
                <w:b w:val="0"/>
                <w:bCs w:val="0"/>
                <w:color w:val="000000" w:themeColor="text1"/>
                <w:sz w:val="26"/>
                <w:szCs w:val="26"/>
              </w:rPr>
              <w:t>Trách nhiệm</w:t>
            </w:r>
          </w:p>
        </w:tc>
      </w:tr>
      <w:tr w:rsidR="00C236E7" w:rsidRPr="00C236E7" w14:paraId="21559470" w14:textId="77777777" w:rsidTr="00C236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78" w:type="dxa"/>
            <w:shd w:val="clear" w:color="auto" w:fill="auto"/>
          </w:tcPr>
          <w:p w14:paraId="3BB66255" w14:textId="77777777" w:rsidR="00BF60D1" w:rsidRPr="00C236E7" w:rsidRDefault="00BF60D1" w:rsidP="00C236E7">
            <w:pPr>
              <w:pStyle w:val="TableContents"/>
              <w:spacing w:line="360" w:lineRule="auto"/>
              <w:rPr>
                <w:color w:val="000000" w:themeColor="text1"/>
                <w:sz w:val="26"/>
                <w:szCs w:val="26"/>
              </w:rPr>
            </w:pPr>
            <w:r w:rsidRPr="00C236E7">
              <w:rPr>
                <w:color w:val="000000" w:themeColor="text1"/>
                <w:sz w:val="26"/>
                <w:szCs w:val="26"/>
              </w:rPr>
              <w:t xml:space="preserve">Management Team </w:t>
            </w:r>
          </w:p>
        </w:tc>
        <w:tc>
          <w:tcPr>
            <w:tcW w:w="2052" w:type="dxa"/>
            <w:shd w:val="clear" w:color="auto" w:fill="auto"/>
          </w:tcPr>
          <w:p w14:paraId="5EE7398F" w14:textId="5ECEF0CC" w:rsidR="00BF60D1" w:rsidRPr="00C236E7" w:rsidRDefault="00354DAC" w:rsidP="00C236E7">
            <w:pP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6"/>
                <w:szCs w:val="26"/>
                <w:lang w:eastAsia="zh-CN"/>
              </w:rPr>
            </w:pPr>
            <w:r>
              <w:rPr>
                <w:rFonts w:ascii="Times New Roman" w:eastAsia="Times New Roman" w:hAnsi="Times New Roman" w:cs="Times New Roman"/>
                <w:color w:val="000000" w:themeColor="text1"/>
                <w:sz w:val="26"/>
                <w:szCs w:val="26"/>
                <w:lang w:eastAsia="zh-CN"/>
              </w:rPr>
              <w:t>Hà</w:t>
            </w:r>
          </w:p>
          <w:p w14:paraId="67980541" w14:textId="77777777" w:rsidR="00BF60D1" w:rsidRPr="00C236E7" w:rsidRDefault="00BF60D1" w:rsidP="00C236E7">
            <w:pPr>
              <w:spacing w:after="0"/>
              <w:ind w:left="-4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6"/>
                <w:szCs w:val="26"/>
                <w:lang w:eastAsia="zh-CN"/>
              </w:rPr>
            </w:pPr>
          </w:p>
        </w:tc>
        <w:tc>
          <w:tcPr>
            <w:tcW w:w="4410" w:type="dxa"/>
            <w:shd w:val="clear" w:color="auto" w:fill="auto"/>
          </w:tcPr>
          <w:p w14:paraId="4E0E7471" w14:textId="77777777" w:rsidR="00BF60D1" w:rsidRPr="00C236E7" w:rsidRDefault="00BF60D1" w:rsidP="00C236E7">
            <w:pPr>
              <w:suppressAutoHyphens/>
              <w:spacing w:after="0"/>
              <w:ind w:right="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6"/>
                <w:szCs w:val="26"/>
                <w:lang w:eastAsia="zh-CN"/>
              </w:rPr>
            </w:pPr>
            <w:r w:rsidRPr="00C236E7">
              <w:rPr>
                <w:rFonts w:ascii="Times New Roman" w:eastAsia="Times New Roman" w:hAnsi="Times New Roman" w:cs="Times New Roman"/>
                <w:color w:val="000000" w:themeColor="text1"/>
                <w:sz w:val="26"/>
                <w:szCs w:val="26"/>
                <w:lang w:eastAsia="zh-CN"/>
              </w:rPr>
              <w:t>• Đảm bảo dự án được giao đúng          tiến độ, ngân sách và chất lượng.</w:t>
            </w:r>
          </w:p>
          <w:p w14:paraId="1B95E71F" w14:textId="77777777" w:rsidR="00BF60D1" w:rsidRPr="00C236E7" w:rsidRDefault="00BF60D1" w:rsidP="00C236E7">
            <w:pPr>
              <w:suppressAutoHyphens/>
              <w:spacing w:after="0"/>
              <w:ind w:right="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6"/>
                <w:szCs w:val="26"/>
                <w:lang w:eastAsia="zh-CN"/>
              </w:rPr>
            </w:pPr>
            <w:r w:rsidRPr="00C236E7">
              <w:rPr>
                <w:rFonts w:ascii="Times New Roman" w:eastAsia="Times New Roman" w:hAnsi="Times New Roman" w:cs="Times New Roman"/>
                <w:color w:val="000000" w:themeColor="text1"/>
                <w:sz w:val="26"/>
                <w:szCs w:val="26"/>
                <w:lang w:eastAsia="zh-CN"/>
              </w:rPr>
              <w:t>• Thường xuyên xem xét tiến độ Kiểm thử với Trưởng nhóm kiểm tra.</w:t>
            </w:r>
          </w:p>
          <w:p w14:paraId="60D06275" w14:textId="77777777" w:rsidR="00BF60D1" w:rsidRPr="00C236E7" w:rsidRDefault="00BF60D1" w:rsidP="00C236E7">
            <w:pPr>
              <w:suppressAutoHyphens/>
              <w:spacing w:after="0"/>
              <w:ind w:right="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6"/>
                <w:szCs w:val="26"/>
                <w:lang w:eastAsia="zh-CN"/>
              </w:rPr>
            </w:pPr>
            <w:r w:rsidRPr="00C236E7">
              <w:rPr>
                <w:rFonts w:ascii="Times New Roman" w:eastAsia="Times New Roman" w:hAnsi="Times New Roman" w:cs="Times New Roman"/>
                <w:color w:val="000000" w:themeColor="text1"/>
                <w:sz w:val="26"/>
                <w:szCs w:val="26"/>
                <w:lang w:eastAsia="zh-CN"/>
              </w:rPr>
              <w:t>• Nâng cao và quản lý các vấn đề /                  rủi ro liên quan đến dự án hoặc bên    ngoài sự kiểm soát của Nhóm Kiểm tra.</w:t>
            </w:r>
          </w:p>
          <w:p w14:paraId="355E064F" w14:textId="77777777" w:rsidR="00BF60D1" w:rsidRPr="00C236E7" w:rsidRDefault="00BF60D1" w:rsidP="00C236E7">
            <w:pPr>
              <w:suppressAutoHyphens/>
              <w:spacing w:after="0"/>
              <w:ind w:right="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6"/>
                <w:szCs w:val="26"/>
                <w:lang w:eastAsia="zh-CN"/>
              </w:rPr>
            </w:pPr>
            <w:r w:rsidRPr="00C236E7">
              <w:rPr>
                <w:rFonts w:ascii="Times New Roman" w:eastAsia="Times New Roman" w:hAnsi="Times New Roman" w:cs="Times New Roman"/>
                <w:color w:val="000000" w:themeColor="text1"/>
                <w:sz w:val="26"/>
                <w:szCs w:val="26"/>
                <w:lang w:eastAsia="zh-CN"/>
              </w:rPr>
              <w:t xml:space="preserve">• Xem xét cách tiếp cận, kế hoạch và           </w:t>
            </w:r>
          </w:p>
          <w:p w14:paraId="7324DC70" w14:textId="77777777" w:rsidR="00BF60D1" w:rsidRPr="00C236E7" w:rsidRDefault="00BF60D1" w:rsidP="00C236E7">
            <w:pPr>
              <w:suppressAutoHyphens/>
              <w:spacing w:after="0"/>
              <w:ind w:right="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6"/>
                <w:szCs w:val="26"/>
                <w:lang w:eastAsia="zh-CN"/>
              </w:rPr>
            </w:pPr>
            <w:r w:rsidRPr="00C236E7">
              <w:rPr>
                <w:rFonts w:ascii="Times New Roman" w:eastAsia="Times New Roman" w:hAnsi="Times New Roman" w:cs="Times New Roman"/>
                <w:color w:val="000000" w:themeColor="text1"/>
                <w:sz w:val="26"/>
                <w:szCs w:val="26"/>
                <w:lang w:eastAsia="zh-CN"/>
              </w:rPr>
              <w:t xml:space="preserve">  lịch trình Kiểm tra.</w:t>
            </w:r>
          </w:p>
          <w:p w14:paraId="6829A96C" w14:textId="77777777" w:rsidR="00BF60D1" w:rsidRPr="00C236E7" w:rsidRDefault="00BF60D1" w:rsidP="00C236E7">
            <w:pPr>
              <w:suppressAutoHyphens/>
              <w:spacing w:after="0"/>
              <w:ind w:right="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6"/>
                <w:szCs w:val="26"/>
                <w:lang w:eastAsia="zh-CN"/>
              </w:rPr>
            </w:pPr>
            <w:r w:rsidRPr="00C236E7">
              <w:rPr>
                <w:rFonts w:ascii="Times New Roman" w:eastAsia="Times New Roman" w:hAnsi="Times New Roman" w:cs="Times New Roman"/>
                <w:color w:val="000000" w:themeColor="text1"/>
                <w:sz w:val="26"/>
                <w:szCs w:val="26"/>
                <w:lang w:eastAsia="zh-CN"/>
              </w:rPr>
              <w:t>• Cung cấp hỗ trợ kỹ thuật</w:t>
            </w:r>
          </w:p>
        </w:tc>
      </w:tr>
      <w:tr w:rsidR="00C236E7" w:rsidRPr="00C236E7" w14:paraId="2F7C26C2" w14:textId="77777777" w:rsidTr="00C236E7">
        <w:trPr>
          <w:jc w:val="center"/>
        </w:trPr>
        <w:tc>
          <w:tcPr>
            <w:cnfStyle w:val="001000000000" w:firstRow="0" w:lastRow="0" w:firstColumn="1" w:lastColumn="0" w:oddVBand="0" w:evenVBand="0" w:oddHBand="0" w:evenHBand="0" w:firstRowFirstColumn="0" w:firstRowLastColumn="0" w:lastRowFirstColumn="0" w:lastRowLastColumn="0"/>
            <w:tcW w:w="2178" w:type="dxa"/>
            <w:shd w:val="clear" w:color="auto" w:fill="auto"/>
          </w:tcPr>
          <w:p w14:paraId="6B2C5E5B" w14:textId="77777777" w:rsidR="00BF60D1" w:rsidRPr="00C236E7" w:rsidRDefault="00BF60D1" w:rsidP="00C236E7">
            <w:pPr>
              <w:pStyle w:val="TableContents"/>
              <w:spacing w:line="360" w:lineRule="auto"/>
              <w:rPr>
                <w:color w:val="000000" w:themeColor="text1"/>
                <w:sz w:val="26"/>
                <w:szCs w:val="26"/>
              </w:rPr>
            </w:pPr>
            <w:r w:rsidRPr="00C236E7">
              <w:rPr>
                <w:color w:val="000000" w:themeColor="text1"/>
                <w:sz w:val="26"/>
                <w:szCs w:val="26"/>
              </w:rPr>
              <w:t>Develop Team</w:t>
            </w:r>
          </w:p>
        </w:tc>
        <w:tc>
          <w:tcPr>
            <w:tcW w:w="2052" w:type="dxa"/>
            <w:shd w:val="clear" w:color="auto" w:fill="auto"/>
          </w:tcPr>
          <w:p w14:paraId="202CC8D0" w14:textId="77777777" w:rsidR="00BF60D1" w:rsidRPr="00C236E7" w:rsidRDefault="00BF60D1" w:rsidP="00C236E7">
            <w:p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6"/>
                <w:szCs w:val="26"/>
              </w:rPr>
            </w:pPr>
            <w:r w:rsidRPr="00C236E7">
              <w:rPr>
                <w:rFonts w:ascii="Times New Roman" w:eastAsia="Times New Roman" w:hAnsi="Times New Roman" w:cs="Times New Roman"/>
                <w:color w:val="000000" w:themeColor="text1"/>
                <w:sz w:val="26"/>
                <w:szCs w:val="26"/>
              </w:rPr>
              <w:t>Team</w:t>
            </w:r>
          </w:p>
          <w:p w14:paraId="7120A1DC" w14:textId="77777777" w:rsidR="00BF60D1" w:rsidRPr="00C236E7" w:rsidRDefault="00BF60D1" w:rsidP="00C236E7">
            <w:pPr>
              <w:spacing w:after="0"/>
              <w:ind w:left="-43" w:right="-5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p w14:paraId="0BEE6E02" w14:textId="77777777" w:rsidR="00BF60D1" w:rsidRPr="00C236E7" w:rsidRDefault="00BF60D1" w:rsidP="00C236E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tc>
        <w:tc>
          <w:tcPr>
            <w:tcW w:w="4410" w:type="dxa"/>
            <w:shd w:val="clear" w:color="auto" w:fill="auto"/>
          </w:tcPr>
          <w:p w14:paraId="54FF0A95" w14:textId="77777777" w:rsidR="00BF60D1" w:rsidRPr="00C236E7" w:rsidRDefault="00BF60D1" w:rsidP="00C236E7">
            <w:pPr>
              <w:suppressAutoHyphens/>
              <w:spacing w:after="0"/>
              <w:ind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C236E7">
              <w:rPr>
                <w:rFonts w:ascii="Times New Roman" w:hAnsi="Times New Roman" w:cs="Times New Roman"/>
                <w:color w:val="000000" w:themeColor="text1"/>
                <w:sz w:val="26"/>
                <w:szCs w:val="26"/>
              </w:rPr>
              <w:t>• Xem xét các kế hoạch kiểm tra cấp cao / chi tiết</w:t>
            </w:r>
          </w:p>
          <w:p w14:paraId="5745D762" w14:textId="77777777" w:rsidR="00BF60D1" w:rsidRPr="00C236E7" w:rsidRDefault="00BF60D1" w:rsidP="00C236E7">
            <w:pPr>
              <w:suppressAutoHyphens/>
              <w:spacing w:after="0"/>
              <w:ind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C236E7">
              <w:rPr>
                <w:rFonts w:ascii="Times New Roman" w:hAnsi="Times New Roman" w:cs="Times New Roman"/>
                <w:color w:val="000000" w:themeColor="text1"/>
                <w:sz w:val="26"/>
                <w:szCs w:val="26"/>
              </w:rPr>
              <w:t>• Giải quyết các vấn đề thiết kế</w:t>
            </w:r>
          </w:p>
          <w:p w14:paraId="2D64C1F7" w14:textId="77777777" w:rsidR="00BF60D1" w:rsidRPr="00C236E7" w:rsidRDefault="00BF60D1" w:rsidP="00C236E7">
            <w:pPr>
              <w:suppressAutoHyphens/>
              <w:spacing w:after="0"/>
              <w:ind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C236E7">
              <w:rPr>
                <w:rFonts w:ascii="Times New Roman" w:hAnsi="Times New Roman" w:cs="Times New Roman"/>
                <w:color w:val="000000" w:themeColor="text1"/>
                <w:sz w:val="26"/>
                <w:szCs w:val="26"/>
              </w:rPr>
              <w:t>• Giải quyết các vấn đề phát triển</w:t>
            </w:r>
          </w:p>
          <w:p w14:paraId="0D71E1C6" w14:textId="77777777" w:rsidR="00BF60D1" w:rsidRPr="00C236E7" w:rsidRDefault="00BF60D1" w:rsidP="00C236E7">
            <w:pPr>
              <w:suppressAutoHyphens/>
              <w:spacing w:after="0"/>
              <w:ind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C236E7">
              <w:rPr>
                <w:rFonts w:ascii="Times New Roman" w:hAnsi="Times New Roman" w:cs="Times New Roman"/>
                <w:color w:val="000000" w:themeColor="text1"/>
                <w:sz w:val="26"/>
                <w:szCs w:val="26"/>
              </w:rPr>
              <w:t>• Hỗ trợ kiểm tra sự chấp nhận của người dùng</w:t>
            </w:r>
          </w:p>
          <w:p w14:paraId="64EF0F84" w14:textId="77777777" w:rsidR="00BF60D1" w:rsidRPr="00C236E7" w:rsidRDefault="00BF60D1" w:rsidP="00C236E7">
            <w:pPr>
              <w:suppressAutoHyphens/>
              <w:spacing w:after="0"/>
              <w:ind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C236E7">
              <w:rPr>
                <w:rFonts w:ascii="Times New Roman" w:hAnsi="Times New Roman" w:cs="Times New Roman"/>
                <w:color w:val="000000" w:themeColor="text1"/>
                <w:sz w:val="26"/>
                <w:szCs w:val="26"/>
              </w:rPr>
              <w:t>• Phát triển các kịch bản kiểm tra Đơn vị</w:t>
            </w:r>
          </w:p>
          <w:p w14:paraId="423329B3" w14:textId="77777777" w:rsidR="00BF60D1" w:rsidRPr="00C236E7" w:rsidRDefault="00BF60D1" w:rsidP="00C236E7">
            <w:pPr>
              <w:suppressAutoHyphens/>
              <w:spacing w:after="0"/>
              <w:ind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C236E7">
              <w:rPr>
                <w:rFonts w:ascii="Times New Roman" w:hAnsi="Times New Roman" w:cs="Times New Roman"/>
                <w:color w:val="000000" w:themeColor="text1"/>
                <w:sz w:val="26"/>
                <w:szCs w:val="26"/>
              </w:rPr>
              <w:t>• Thực hiện bài kiểm tra Đơn vị</w:t>
            </w:r>
          </w:p>
          <w:p w14:paraId="3FD37D56" w14:textId="77777777" w:rsidR="00BF60D1" w:rsidRPr="00C236E7" w:rsidRDefault="00BF60D1" w:rsidP="00C236E7">
            <w:pPr>
              <w:suppressAutoHyphens/>
              <w:spacing w:after="0"/>
              <w:ind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C236E7">
              <w:rPr>
                <w:rFonts w:ascii="Times New Roman" w:hAnsi="Times New Roman" w:cs="Times New Roman"/>
                <w:color w:val="000000" w:themeColor="text1"/>
                <w:sz w:val="26"/>
                <w:szCs w:val="26"/>
              </w:rPr>
              <w:t>• Sữa lỗi</w:t>
            </w:r>
          </w:p>
        </w:tc>
      </w:tr>
    </w:tbl>
    <w:p w14:paraId="48E7A423" w14:textId="77777777" w:rsidR="00BF60D1" w:rsidRPr="00C236E7" w:rsidRDefault="00BF60D1" w:rsidP="00BF60D1">
      <w:pPr>
        <w:rPr>
          <w:rFonts w:ascii="Times New Roman" w:hAnsi="Times New Roman" w:cs="Times New Roman"/>
          <w:sz w:val="26"/>
          <w:szCs w:val="26"/>
        </w:rPr>
      </w:pPr>
    </w:p>
    <w:p w14:paraId="4FC1317A" w14:textId="21FB07CE" w:rsidR="00EC5EF4" w:rsidRPr="00BF60D1" w:rsidRDefault="00EC5EF4" w:rsidP="00BF60D1"/>
    <w:sectPr w:rsidR="00EC5EF4" w:rsidRPr="00BF60D1" w:rsidSect="00FC5C81">
      <w:headerReference w:type="default" r:id="rId15"/>
      <w:footerReference w:type="default" r:id="rId16"/>
      <w:headerReference w:type="first" r:id="rId17"/>
      <w:footerReference w:type="first" r:id="rId18"/>
      <w:pgSz w:w="12240" w:h="15840" w:code="1"/>
      <w:pgMar w:top="986" w:right="1138" w:bottom="1138" w:left="1440" w:header="720" w:footer="27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904B4" w14:textId="77777777" w:rsidR="006B37C0" w:rsidRDefault="006B37C0" w:rsidP="00FF7526">
      <w:pPr>
        <w:spacing w:after="0" w:line="240" w:lineRule="auto"/>
      </w:pPr>
      <w:r>
        <w:separator/>
      </w:r>
    </w:p>
  </w:endnote>
  <w:endnote w:type="continuationSeparator" w:id="0">
    <w:p w14:paraId="1FA39FBB" w14:textId="77777777" w:rsidR="006B37C0" w:rsidRDefault="006B37C0" w:rsidP="00FF7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61926" w14:textId="64E3947B" w:rsidR="004303B6" w:rsidRDefault="004303B6" w:rsidP="004303B6">
    <w:pPr>
      <w:pStyle w:val="Footer"/>
      <w:jc w:val="right"/>
      <w:rPr>
        <w:rFonts w:ascii="Times New Roman" w:hAnsi="Times New Roman" w:cs="Times New Roman"/>
        <w:noProof/>
      </w:rPr>
    </w:pPr>
  </w:p>
  <w:p w14:paraId="4D512275" w14:textId="5779FBE0" w:rsidR="00FC5C81" w:rsidRDefault="00FC5C81" w:rsidP="00FC5C81">
    <w:pPr>
      <w:pStyle w:val="Footer"/>
      <w:tabs>
        <w:tab w:val="clear" w:pos="4680"/>
        <w:tab w:val="clear" w:pos="9360"/>
        <w:tab w:val="left" w:pos="2358"/>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B7C7A" w14:textId="77777777" w:rsidR="00B52C93" w:rsidRPr="00731408" w:rsidRDefault="00B52C93" w:rsidP="007314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55259"/>
      <w:docPartObj>
        <w:docPartGallery w:val="Page Numbers (Bottom of Page)"/>
        <w:docPartUnique/>
      </w:docPartObj>
    </w:sdtPr>
    <w:sdtEndPr>
      <w:rPr>
        <w:rFonts w:ascii="Times New Roman" w:hAnsi="Times New Roman" w:cs="Times New Roman"/>
        <w:noProof/>
      </w:rPr>
    </w:sdtEndPr>
    <w:sdtContent>
      <w:p w14:paraId="5469D9EB" w14:textId="77777777" w:rsidR="004E63F3" w:rsidRDefault="004303B6" w:rsidP="004E63F3">
        <w:pPr>
          <w:pStyle w:val="Footer"/>
          <w:jc w:val="right"/>
          <w:rPr>
            <w:rFonts w:ascii="Times New Roman" w:hAnsi="Times New Roman" w:cs="Times New Roman"/>
            <w:noProof/>
          </w:rPr>
        </w:pPr>
        <w:r w:rsidRPr="00C00B46">
          <w:rPr>
            <w:rFonts w:ascii="Times New Roman" w:hAnsi="Times New Roman" w:cs="Times New Roman"/>
          </w:rPr>
          <w:t xml:space="preserve">Trang </w:t>
        </w:r>
        <w:r w:rsidRPr="00C00B46">
          <w:rPr>
            <w:rFonts w:ascii="Times New Roman" w:hAnsi="Times New Roman" w:cs="Times New Roman"/>
          </w:rPr>
          <w:fldChar w:fldCharType="begin"/>
        </w:r>
        <w:r w:rsidRPr="00C00B46">
          <w:rPr>
            <w:rFonts w:ascii="Times New Roman" w:hAnsi="Times New Roman" w:cs="Times New Roman"/>
          </w:rPr>
          <w:instrText xml:space="preserve"> PAGE   \* MERGEFORMAT </w:instrText>
        </w:r>
        <w:r w:rsidRPr="00C00B46">
          <w:rPr>
            <w:rFonts w:ascii="Times New Roman" w:hAnsi="Times New Roman" w:cs="Times New Roman"/>
          </w:rPr>
          <w:fldChar w:fldCharType="separate"/>
        </w:r>
        <w:r>
          <w:rPr>
            <w:rFonts w:ascii="Times New Roman" w:hAnsi="Times New Roman" w:cs="Times New Roman"/>
          </w:rPr>
          <w:t>1</w:t>
        </w:r>
        <w:r w:rsidRPr="00C00B46">
          <w:rPr>
            <w:rFonts w:ascii="Times New Roman" w:hAnsi="Times New Roman" w:cs="Times New Roman"/>
            <w:noProof/>
          </w:rPr>
          <w:fldChar w:fldCharType="end"/>
        </w:r>
        <w:r w:rsidR="004E63F3">
          <w:rPr>
            <w:rFonts w:ascii="Times New Roman" w:hAnsi="Times New Roman" w:cs="Times New Roman"/>
            <w:noProof/>
          </w:rPr>
          <w:t xml:space="preserve"> </w:t>
        </w:r>
      </w:p>
      <w:p w14:paraId="5F9089A5" w14:textId="78D9BE63" w:rsidR="00FC5C81" w:rsidRPr="004E63F3" w:rsidRDefault="00000000" w:rsidP="004E63F3">
        <w:pPr>
          <w:pStyle w:val="Footer"/>
          <w:jc w:val="right"/>
          <w:rPr>
            <w:rFonts w:ascii="Times New Roman" w:hAnsi="Times New Roman" w:cs="Times New Roman"/>
            <w:noProof/>
          </w:rP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764564"/>
      <w:docPartObj>
        <w:docPartGallery w:val="Page Numbers (Bottom of Page)"/>
        <w:docPartUnique/>
      </w:docPartObj>
    </w:sdtPr>
    <w:sdtEndPr>
      <w:rPr>
        <w:rFonts w:ascii="Times New Roman" w:hAnsi="Times New Roman" w:cs="Times New Roman"/>
        <w:noProof/>
      </w:rPr>
    </w:sdtEndPr>
    <w:sdtContent>
      <w:p w14:paraId="6AEA219C" w14:textId="77777777" w:rsidR="00731408" w:rsidRDefault="00731408" w:rsidP="00731408">
        <w:pPr>
          <w:pStyle w:val="Footer"/>
          <w:jc w:val="right"/>
          <w:rPr>
            <w:rFonts w:ascii="Times New Roman" w:hAnsi="Times New Roman" w:cs="Times New Roman"/>
            <w:noProof/>
          </w:rPr>
        </w:pPr>
        <w:r w:rsidRPr="00C00B46">
          <w:rPr>
            <w:rFonts w:ascii="Times New Roman" w:hAnsi="Times New Roman" w:cs="Times New Roman"/>
          </w:rPr>
          <w:t xml:space="preserve">Trang </w:t>
        </w:r>
        <w:r w:rsidRPr="00C00B46">
          <w:rPr>
            <w:rFonts w:ascii="Times New Roman" w:hAnsi="Times New Roman" w:cs="Times New Roman"/>
          </w:rPr>
          <w:fldChar w:fldCharType="begin"/>
        </w:r>
        <w:r w:rsidRPr="00C00B46">
          <w:rPr>
            <w:rFonts w:ascii="Times New Roman" w:hAnsi="Times New Roman" w:cs="Times New Roman"/>
          </w:rPr>
          <w:instrText xml:space="preserve"> PAGE   \* MERGEFORMAT </w:instrText>
        </w:r>
        <w:r w:rsidRPr="00C00B46">
          <w:rPr>
            <w:rFonts w:ascii="Times New Roman" w:hAnsi="Times New Roman" w:cs="Times New Roman"/>
          </w:rPr>
          <w:fldChar w:fldCharType="separate"/>
        </w:r>
        <w:r>
          <w:rPr>
            <w:rFonts w:ascii="Times New Roman" w:hAnsi="Times New Roman" w:cs="Times New Roman"/>
          </w:rPr>
          <w:t>14</w:t>
        </w:r>
        <w:r w:rsidRPr="00C00B46">
          <w:rPr>
            <w:rFonts w:ascii="Times New Roman" w:hAnsi="Times New Roman" w:cs="Times New Roman"/>
            <w:noProof/>
          </w:rPr>
          <w:fldChar w:fldCharType="end"/>
        </w:r>
      </w:p>
    </w:sdtContent>
  </w:sdt>
  <w:p w14:paraId="399F1C43" w14:textId="77777777" w:rsidR="00731408" w:rsidRPr="00731408" w:rsidRDefault="00731408" w:rsidP="00731408">
    <w:pPr>
      <w:pStyle w:val="Footer"/>
    </w:pPr>
  </w:p>
  <w:p w14:paraId="071FCC2C" w14:textId="77777777" w:rsidR="00882539" w:rsidRDefault="0088253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717E2" w14:textId="77777777" w:rsidR="006B37C0" w:rsidRDefault="006B37C0" w:rsidP="00FF7526">
      <w:pPr>
        <w:spacing w:after="0" w:line="240" w:lineRule="auto"/>
      </w:pPr>
      <w:r>
        <w:separator/>
      </w:r>
    </w:p>
  </w:footnote>
  <w:footnote w:type="continuationSeparator" w:id="0">
    <w:p w14:paraId="09C185D9" w14:textId="77777777" w:rsidR="006B37C0" w:rsidRDefault="006B37C0" w:rsidP="00FF75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025B" w14:textId="0148C639" w:rsidR="00923E43" w:rsidRPr="00C00B46" w:rsidRDefault="00923E43" w:rsidP="00923E43">
    <w:pPr>
      <w:pStyle w:val="Header"/>
      <w:tabs>
        <w:tab w:val="right" w:pos="9630"/>
      </w:tabs>
      <w:rPr>
        <w:rFonts w:ascii="Times New Roman" w:hAnsi="Times New Roman" w:cs="Times New Roman"/>
        <w:i/>
      </w:rPr>
    </w:pPr>
  </w:p>
  <w:p w14:paraId="1942F728" w14:textId="76B7BDC7" w:rsidR="00FC5C81" w:rsidRDefault="00B52C93" w:rsidP="00923E43">
    <w:pPr>
      <w:pStyle w:val="Header"/>
    </w:pPr>
    <w:r>
      <w:rPr>
        <w:noProof/>
        <w:lang w:eastAsia="en-US"/>
      </w:rPr>
      <mc:AlternateContent>
        <mc:Choice Requires="wps">
          <w:drawing>
            <wp:anchor distT="0" distB="0" distL="114300" distR="114300" simplePos="0" relativeHeight="251655680" behindDoc="0" locked="0" layoutInCell="1" allowOverlap="1" wp14:anchorId="36DC39D6" wp14:editId="39A38EF9">
              <wp:simplePos x="0" y="0"/>
              <wp:positionH relativeFrom="column">
                <wp:posOffset>3648075</wp:posOffset>
              </wp:positionH>
              <wp:positionV relativeFrom="paragraph">
                <wp:posOffset>-257175</wp:posOffset>
              </wp:positionV>
              <wp:extent cx="2628900" cy="480695"/>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8900" cy="4806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B0C431" w14:textId="77777777" w:rsidR="00B52C93" w:rsidRPr="00BD6352" w:rsidRDefault="00B52C93" w:rsidP="004D0200">
                          <w:pPr>
                            <w:spacing w:after="0" w:line="240" w:lineRule="auto"/>
                            <w:jc w:val="center"/>
                            <w:rPr>
                              <w:rFonts w:ascii="Times New Roman" w:hAnsi="Times New Roman" w:cs="Times New Roman"/>
                              <w:b/>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6DC39D6" id="_x0000_t202" coordsize="21600,21600" o:spt="202" path="m,l,21600r21600,l21600,xe">
              <v:stroke joinstyle="miter"/>
              <v:path gradientshapeok="t" o:connecttype="rect"/>
            </v:shapetype>
            <v:shape id="Text Box 53" o:spid="_x0000_s1026" type="#_x0000_t202" style="position:absolute;margin-left:287.25pt;margin-top:-20.25pt;width:207pt;height:37.8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" filled="f" stroked="f" strokeweight=".5pt">
              <v:textbox>
                <w:txbxContent>
                  <w:p w14:paraId="52B0C431" w14:textId="77777777" w:rsidR="00B52C93" w:rsidRPr="00BD6352" w:rsidRDefault="00B52C93" w:rsidP="004D0200">
                    <w:pPr>
                      <w:spacing w:after="0" w:line="240" w:lineRule="auto"/>
                      <w:jc w:val="center"/>
                      <w:rPr>
                        <w:rFonts w:ascii="Times New Roman" w:hAnsi="Times New Roman" w:cs="Times New Roman"/>
                        <w:b/>
                        <w:sz w:val="26"/>
                        <w:szCs w:val="26"/>
                      </w:rPr>
                    </w:pP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5504A" w14:textId="77777777" w:rsidR="00B52C93" w:rsidRPr="00E65E00" w:rsidRDefault="00B52C93" w:rsidP="00E65E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2D911" w14:textId="7D4FEC6F" w:rsidR="00923E43" w:rsidRPr="00C00B46" w:rsidRDefault="00354DAC" w:rsidP="00923E43">
    <w:pPr>
      <w:pStyle w:val="Header"/>
      <w:tabs>
        <w:tab w:val="right" w:pos="9630"/>
      </w:tabs>
      <w:rPr>
        <w:rFonts w:ascii="Times New Roman" w:hAnsi="Times New Roman" w:cs="Times New Roman"/>
        <w:i/>
      </w:rPr>
    </w:pPr>
    <w:r>
      <w:rPr>
        <w:noProof/>
        <w:lang w:eastAsia="en-US"/>
      </w:rPr>
      <mc:AlternateContent>
        <mc:Choice Requires="wps">
          <w:drawing>
            <wp:anchor distT="0" distB="0" distL="114300" distR="114300" simplePos="0" relativeHeight="251659264" behindDoc="0" locked="0" layoutInCell="1" allowOverlap="1" wp14:anchorId="3291AD95" wp14:editId="24B1A5CF">
              <wp:simplePos x="0" y="0"/>
              <wp:positionH relativeFrom="rightMargin">
                <wp:align>left</wp:align>
              </wp:positionH>
              <wp:positionV relativeFrom="paragraph">
                <wp:posOffset>-99060</wp:posOffset>
              </wp:positionV>
              <wp:extent cx="144780" cy="48069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 cy="4806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586F8D" w14:textId="2986DFE6" w:rsidR="00923E43" w:rsidRPr="00BD6352" w:rsidRDefault="00923E43" w:rsidP="00354DAC">
                          <w:pPr>
                            <w:spacing w:after="0" w:line="240" w:lineRule="auto"/>
                            <w:rPr>
                              <w:rFonts w:ascii="Times New Roman" w:hAnsi="Times New Roman" w:cs="Times New Roman"/>
                              <w:b/>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291AD95" id="_x0000_t202" coordsize="21600,21600" o:spt="202" path="m,l,21600r21600,l21600,xe">
              <v:stroke joinstyle="miter"/>
              <v:path gradientshapeok="t" o:connecttype="rect"/>
            </v:shapetype>
            <v:shape id="Text Box 1" o:spid="_x0000_s1027" type="#_x0000_t202" style="position:absolute;margin-left:0;margin-top:-7.8pt;width:11.4pt;height:37.85pt;z-index:25165926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" filled="f" stroked="f" strokeweight=".5pt">
              <v:textbox>
                <w:txbxContent>
                  <w:p w14:paraId="25586F8D" w14:textId="2986DFE6" w:rsidR="00923E43" w:rsidRPr="00BD6352" w:rsidRDefault="00923E43" w:rsidP="00354DAC">
                    <w:pPr>
                      <w:spacing w:after="0" w:line="240" w:lineRule="auto"/>
                      <w:rPr>
                        <w:rFonts w:ascii="Times New Roman" w:hAnsi="Times New Roman" w:cs="Times New Roman"/>
                        <w:b/>
                        <w:sz w:val="26"/>
                        <w:szCs w:val="26"/>
                      </w:rPr>
                    </w:pPr>
                  </w:p>
                </w:txbxContent>
              </v:textbox>
              <w10:wrap anchorx="margin"/>
            </v:shape>
          </w:pict>
        </mc:Fallback>
      </mc:AlternateContent>
    </w:r>
    <w:r w:rsidR="00923E43">
      <w:rPr>
        <w:rFonts w:ascii="Times New Roman" w:hAnsi="Times New Roman" w:cs="Times New Roman"/>
        <w:i/>
      </w:rPr>
      <w:t>Test</w:t>
    </w:r>
    <w:r w:rsidR="00923E43" w:rsidRPr="00C00B46">
      <w:rPr>
        <w:rFonts w:ascii="Times New Roman" w:hAnsi="Times New Roman" w:cs="Times New Roman"/>
        <w:i/>
        <w:lang w:val="vi-VN"/>
      </w:rPr>
      <w:t xml:space="preserve"> </w:t>
    </w:r>
    <w:r w:rsidR="00923E43">
      <w:rPr>
        <w:rFonts w:ascii="Times New Roman" w:hAnsi="Times New Roman" w:cs="Times New Roman"/>
        <w:i/>
      </w:rPr>
      <w:t>Plan</w:t>
    </w:r>
    <w:r w:rsidR="00923E43" w:rsidRPr="00C00B46">
      <w:rPr>
        <w:rFonts w:ascii="Times New Roman" w:hAnsi="Times New Roman" w:cs="Times New Roman"/>
        <w:i/>
        <w:lang w:val="vi-VN"/>
      </w:rPr>
      <w:t xml:space="preserve"> </w:t>
    </w:r>
    <w:r w:rsidR="00923E43">
      <w:rPr>
        <w:rFonts w:ascii="Times New Roman" w:hAnsi="Times New Roman" w:cs="Times New Roman"/>
        <w:i/>
      </w:rPr>
      <w:t xml:space="preserve">Sprint 2 </w:t>
    </w:r>
    <w:r w:rsidR="00923E43" w:rsidRPr="00C00B46">
      <w:rPr>
        <w:rFonts w:ascii="Times New Roman" w:hAnsi="Times New Roman" w:cs="Times New Roman"/>
        <w:i/>
        <w:lang w:val="vi-VN"/>
      </w:rPr>
      <w:t>Document</w:t>
    </w:r>
    <w:r w:rsidR="00923E43" w:rsidRPr="00C00B46">
      <w:rPr>
        <w:rFonts w:ascii="Times New Roman" w:hAnsi="Times New Roman" w:cs="Times New Roman"/>
        <w:i/>
      </w:rPr>
      <w:tab/>
    </w:r>
    <w:r w:rsidR="00923E43" w:rsidRPr="00C00B46">
      <w:rPr>
        <w:rFonts w:ascii="Times New Roman" w:hAnsi="Times New Roman" w:cs="Times New Roman"/>
        <w:i/>
      </w:rPr>
      <w:tab/>
    </w:r>
    <w:r>
      <w:rPr>
        <w:rFonts w:ascii="Times New Roman" w:hAnsi="Times New Roman" w:cs="Times New Roman"/>
        <w:i/>
      </w:rPr>
      <w:t>PETCARE</w:t>
    </w:r>
    <w:r w:rsidR="00923E43" w:rsidRPr="00C00B46">
      <w:rPr>
        <w:rFonts w:ascii="Times New Roman" w:hAnsi="Times New Roman" w:cs="Times New Roman"/>
        <w:i/>
      </w:rPr>
      <w:t xml:space="preserve"> </w:t>
    </w:r>
  </w:p>
  <w:p w14:paraId="7E8E4248" w14:textId="6CC66D88" w:rsidR="00923E43" w:rsidRDefault="00923E43" w:rsidP="00923E43">
    <w:pPr>
      <w:pStyle w:val="Header"/>
    </w:pPr>
  </w:p>
  <w:p w14:paraId="3C11B32E" w14:textId="77777777" w:rsidR="00882539" w:rsidRDefault="0088253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402FB" w14:textId="5D131B49" w:rsidR="00FC5C81" w:rsidRPr="00C00B46" w:rsidRDefault="00923E43" w:rsidP="00FC5C81">
    <w:pPr>
      <w:pStyle w:val="Header"/>
      <w:tabs>
        <w:tab w:val="right" w:pos="9630"/>
      </w:tabs>
      <w:rPr>
        <w:rFonts w:ascii="Times New Roman" w:hAnsi="Times New Roman" w:cs="Times New Roman"/>
        <w:i/>
      </w:rPr>
    </w:pPr>
    <w:bookmarkStart w:id="31" w:name="_Hlk184795655"/>
    <w:r>
      <w:rPr>
        <w:rFonts w:ascii="Times New Roman" w:hAnsi="Times New Roman" w:cs="Times New Roman"/>
        <w:i/>
      </w:rPr>
      <w:t>Test</w:t>
    </w:r>
    <w:r w:rsidR="00FC5C81" w:rsidRPr="00C00B46">
      <w:rPr>
        <w:rFonts w:ascii="Times New Roman" w:hAnsi="Times New Roman" w:cs="Times New Roman"/>
        <w:i/>
        <w:lang w:val="vi-VN"/>
      </w:rPr>
      <w:t xml:space="preserve"> </w:t>
    </w:r>
    <w:r w:rsidR="00FC5C81">
      <w:rPr>
        <w:rFonts w:ascii="Times New Roman" w:hAnsi="Times New Roman" w:cs="Times New Roman"/>
        <w:i/>
      </w:rPr>
      <w:t>Plan</w:t>
    </w:r>
    <w:r w:rsidR="00FC5C81" w:rsidRPr="00C00B46">
      <w:rPr>
        <w:rFonts w:ascii="Times New Roman" w:hAnsi="Times New Roman" w:cs="Times New Roman"/>
        <w:i/>
        <w:lang w:val="vi-VN"/>
      </w:rPr>
      <w:t xml:space="preserve"> </w:t>
    </w:r>
    <w:r>
      <w:rPr>
        <w:rFonts w:ascii="Times New Roman" w:hAnsi="Times New Roman" w:cs="Times New Roman"/>
        <w:i/>
      </w:rPr>
      <w:t xml:space="preserve">Sprint 2 </w:t>
    </w:r>
    <w:r w:rsidR="00FC5C81" w:rsidRPr="00C00B46">
      <w:rPr>
        <w:rFonts w:ascii="Times New Roman" w:hAnsi="Times New Roman" w:cs="Times New Roman"/>
        <w:i/>
        <w:lang w:val="vi-VN"/>
      </w:rPr>
      <w:t>Document</w:t>
    </w:r>
    <w:r w:rsidR="00FC5C81" w:rsidRPr="00C00B46">
      <w:rPr>
        <w:rFonts w:ascii="Times New Roman" w:hAnsi="Times New Roman" w:cs="Times New Roman"/>
        <w:i/>
      </w:rPr>
      <w:tab/>
    </w:r>
    <w:r w:rsidR="00FC5C81" w:rsidRPr="00C00B46">
      <w:rPr>
        <w:rFonts w:ascii="Times New Roman" w:hAnsi="Times New Roman" w:cs="Times New Roman"/>
        <w:i/>
      </w:rPr>
      <w:tab/>
    </w:r>
    <w:r w:rsidR="00354DAC">
      <w:rPr>
        <w:rFonts w:ascii="Times New Roman" w:hAnsi="Times New Roman" w:cs="Times New Roman"/>
        <w:i/>
      </w:rPr>
      <w:t>PETCARE</w:t>
    </w:r>
  </w:p>
  <w:p w14:paraId="24831C45" w14:textId="77777777" w:rsidR="00FC5C81" w:rsidRDefault="00FC5C81" w:rsidP="00FC5C81">
    <w:pPr>
      <w:pStyle w:val="Header"/>
      <w:tabs>
        <w:tab w:val="right" w:pos="9072"/>
      </w:tabs>
    </w:pPr>
  </w:p>
  <w:bookmarkEnd w:id="31"/>
  <w:p w14:paraId="789713A8" w14:textId="77777777" w:rsidR="00882539" w:rsidRDefault="0088253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hint="default"/>
      </w:rPr>
    </w:lvl>
  </w:abstractNum>
  <w:abstractNum w:abstractNumId="1" w15:restartNumberingAfterBreak="0">
    <w:nsid w:val="00000004"/>
    <w:multiLevelType w:val="multilevel"/>
    <w:tmpl w:val="00000004"/>
    <w:name w:val="WW8Num4"/>
    <w:lvl w:ilvl="0">
      <w:start w:val="1"/>
      <w:numFmt w:val="bullet"/>
      <w:lvlText w:val=""/>
      <w:lvlJc w:val="left"/>
      <w:pPr>
        <w:tabs>
          <w:tab w:val="num" w:pos="720"/>
        </w:tabs>
        <w:ind w:left="1440" w:hanging="360"/>
      </w:pPr>
      <w:rPr>
        <w:rFonts w:ascii="Symbol" w:hAnsi="Symbol" w:cs="Symbol" w:hint="default"/>
        <w:sz w:val="28"/>
        <w:szCs w:val="24"/>
      </w:rPr>
    </w:lvl>
    <w:lvl w:ilvl="1">
      <w:start w:val="1"/>
      <w:numFmt w:val="bullet"/>
      <w:lvlText w:val=""/>
      <w:lvlJc w:val="left"/>
      <w:pPr>
        <w:tabs>
          <w:tab w:val="num" w:pos="0"/>
        </w:tabs>
        <w:ind w:left="2160" w:hanging="360"/>
      </w:pPr>
      <w:rPr>
        <w:rFonts w:ascii="Wingdings" w:hAnsi="Wingdings" w:cs="Wingdings"/>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sz w:val="28"/>
        <w:szCs w:val="24"/>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sz w:val="28"/>
        <w:szCs w:val="24"/>
      </w:rPr>
    </w:lvl>
    <w:lvl w:ilvl="8">
      <w:start w:val="1"/>
      <w:numFmt w:val="bullet"/>
      <w:lvlText w:val=""/>
      <w:lvlJc w:val="left"/>
      <w:pPr>
        <w:tabs>
          <w:tab w:val="num" w:pos="0"/>
        </w:tabs>
        <w:ind w:left="7200" w:hanging="360"/>
      </w:pPr>
      <w:rPr>
        <w:rFonts w:ascii="Wingdings" w:hAnsi="Wingdings" w:cs="Wingdings" w:hint="default"/>
      </w:rPr>
    </w:lvl>
  </w:abstractNum>
  <w:abstractNum w:abstractNumId="2" w15:restartNumberingAfterBreak="0">
    <w:nsid w:val="00000005"/>
    <w:multiLevelType w:val="singleLevel"/>
    <w:tmpl w:val="00000005"/>
    <w:name w:val="WW8Num5"/>
    <w:lvl w:ilvl="0">
      <w:start w:val="1"/>
      <w:numFmt w:val="bullet"/>
      <w:lvlText w:val=""/>
      <w:lvlJc w:val="left"/>
      <w:pPr>
        <w:tabs>
          <w:tab w:val="num" w:pos="720"/>
        </w:tabs>
        <w:ind w:left="1080" w:hanging="360"/>
      </w:pPr>
      <w:rPr>
        <w:rFonts w:ascii="Symbol" w:hAnsi="Symbol" w:cs="Symbol" w:hint="default"/>
        <w:sz w:val="26"/>
        <w:szCs w:val="28"/>
      </w:rPr>
    </w:lvl>
  </w:abstractNum>
  <w:abstractNum w:abstractNumId="3" w15:restartNumberingAfterBreak="0">
    <w:nsid w:val="00000006"/>
    <w:multiLevelType w:val="singleLevel"/>
    <w:tmpl w:val="00000006"/>
    <w:name w:val="WW8Num6"/>
    <w:lvl w:ilvl="0">
      <w:start w:val="1"/>
      <w:numFmt w:val="bullet"/>
      <w:lvlText w:val=""/>
      <w:lvlJc w:val="left"/>
      <w:pPr>
        <w:tabs>
          <w:tab w:val="num" w:pos="0"/>
        </w:tabs>
        <w:ind w:left="1080" w:hanging="360"/>
      </w:pPr>
      <w:rPr>
        <w:rFonts w:ascii="Symbol" w:hAnsi="Symbol" w:cs="Symbol"/>
        <w:sz w:val="22"/>
        <w:szCs w:val="22"/>
      </w:rPr>
    </w:lvl>
  </w:abstractNum>
  <w:abstractNum w:abstractNumId="4" w15:restartNumberingAfterBreak="0">
    <w:nsid w:val="00000007"/>
    <w:multiLevelType w:val="multilevel"/>
    <w:tmpl w:val="00000007"/>
    <w:name w:val="WW8Num7"/>
    <w:lvl w:ilvl="0">
      <w:start w:val="1"/>
      <w:numFmt w:val="decimal"/>
      <w:lvlText w:val="- FE0%1"/>
      <w:lvlJc w:val="left"/>
      <w:pPr>
        <w:tabs>
          <w:tab w:val="num" w:pos="1080"/>
        </w:tabs>
        <w:ind w:left="1080" w:hanging="360"/>
      </w:pPr>
    </w:lvl>
    <w:lvl w:ilvl="1">
      <w:start w:val="1"/>
      <w:numFmt w:val="bullet"/>
      <w:lvlText w:val=""/>
      <w:lvlJc w:val="left"/>
      <w:pPr>
        <w:tabs>
          <w:tab w:val="num" w:pos="1440"/>
        </w:tabs>
        <w:ind w:left="1440" w:hanging="360"/>
      </w:pPr>
      <w:rPr>
        <w:rFonts w:ascii="Wingdings" w:hAnsi="Wingdings" w:cs="Wingdings"/>
      </w:rPr>
    </w:lvl>
    <w:lvl w:ilvl="2">
      <w:start w:val="1"/>
      <w:numFmt w:val="bullet"/>
      <w:lvlText w:val=""/>
      <w:lvlJc w:val="left"/>
      <w:pPr>
        <w:tabs>
          <w:tab w:val="num" w:pos="1800"/>
        </w:tabs>
        <w:ind w:left="1800" w:hanging="360"/>
      </w:pPr>
      <w:rPr>
        <w:rFonts w:ascii="Symbol" w:hAnsi="Symbol" w:cs="Symbol"/>
      </w:rPr>
    </w:lvl>
    <w:lvl w:ilvl="3">
      <w:start w:val="1"/>
      <w:numFmt w:val="bullet"/>
      <w:lvlText w:val=""/>
      <w:lvlJc w:val="left"/>
      <w:pPr>
        <w:tabs>
          <w:tab w:val="num" w:pos="2160"/>
        </w:tabs>
        <w:ind w:left="2160" w:hanging="360"/>
      </w:pPr>
      <w:rPr>
        <w:rFonts w:ascii="Wingdings" w:hAnsi="Wingdings" w:cs="Wingdings"/>
      </w:rPr>
    </w:lvl>
    <w:lvl w:ilvl="4">
      <w:start w:val="1"/>
      <w:numFmt w:val="bullet"/>
      <w:lvlText w:val=""/>
      <w:lvlJc w:val="left"/>
      <w:pPr>
        <w:tabs>
          <w:tab w:val="num" w:pos="2520"/>
        </w:tabs>
        <w:ind w:left="2520" w:hanging="360"/>
      </w:pPr>
      <w:rPr>
        <w:rFonts w:ascii="Symbol" w:hAnsi="Symbol" w:cs="Symbol"/>
      </w:rPr>
    </w:lvl>
    <w:lvl w:ilvl="5">
      <w:start w:val="1"/>
      <w:numFmt w:val="bullet"/>
      <w:lvlText w:val=""/>
      <w:lvlJc w:val="left"/>
      <w:pPr>
        <w:tabs>
          <w:tab w:val="num" w:pos="2880"/>
        </w:tabs>
        <w:ind w:left="2880" w:hanging="360"/>
      </w:pPr>
      <w:rPr>
        <w:rFonts w:ascii="Symbol" w:hAnsi="Symbol" w:cs="Symbol"/>
      </w:rPr>
    </w:lvl>
    <w:lvl w:ilvl="6">
      <w:start w:val="1"/>
      <w:numFmt w:val="bullet"/>
      <w:lvlText w:val=""/>
      <w:lvlJc w:val="left"/>
      <w:pPr>
        <w:tabs>
          <w:tab w:val="num" w:pos="3240"/>
        </w:tabs>
        <w:ind w:left="3240" w:hanging="360"/>
      </w:pPr>
      <w:rPr>
        <w:rFonts w:ascii="Symbol" w:hAnsi="Symbol" w:cs="Symbol"/>
      </w:rPr>
    </w:lvl>
    <w:lvl w:ilvl="7">
      <w:start w:val="1"/>
      <w:numFmt w:val="bullet"/>
      <w:lvlText w:val=""/>
      <w:lvlJc w:val="left"/>
      <w:pPr>
        <w:tabs>
          <w:tab w:val="num" w:pos="3600"/>
        </w:tabs>
        <w:ind w:left="3600" w:hanging="360"/>
      </w:pPr>
      <w:rPr>
        <w:rFonts w:ascii="Symbol" w:hAnsi="Symbol" w:cs="Symbol"/>
      </w:rPr>
    </w:lvl>
    <w:lvl w:ilvl="8">
      <w:start w:val="1"/>
      <w:numFmt w:val="bullet"/>
      <w:lvlText w:val=""/>
      <w:lvlJc w:val="left"/>
      <w:pPr>
        <w:tabs>
          <w:tab w:val="num" w:pos="3960"/>
        </w:tabs>
        <w:ind w:left="3960" w:hanging="360"/>
      </w:pPr>
      <w:rPr>
        <w:rFonts w:ascii="Symbol" w:hAnsi="Symbol" w:cs="Symbol"/>
      </w:rPr>
    </w:lvl>
  </w:abstractNum>
  <w:abstractNum w:abstractNumId="5" w15:restartNumberingAfterBreak="0">
    <w:nsid w:val="00000008"/>
    <w:multiLevelType w:val="multilevel"/>
    <w:tmpl w:val="00000008"/>
    <w:name w:val="WW8Num8"/>
    <w:lvl w:ilvl="0">
      <w:start w:val="1"/>
      <w:numFmt w:val="bullet"/>
      <w:lvlText w:val=""/>
      <w:lvlJc w:val="left"/>
      <w:pPr>
        <w:tabs>
          <w:tab w:val="num" w:pos="720"/>
        </w:tabs>
        <w:ind w:left="720" w:hanging="360"/>
      </w:pPr>
      <w:rPr>
        <w:rFonts w:ascii="Wingdings" w:hAnsi="Wingdings" w:cs="Wingdings"/>
      </w:rPr>
    </w:lvl>
    <w:lvl w:ilvl="1">
      <w:start w:val="1"/>
      <w:numFmt w:val="bullet"/>
      <w:lvlText w:val=""/>
      <w:lvlJc w:val="left"/>
      <w:pPr>
        <w:tabs>
          <w:tab w:val="num" w:pos="1080"/>
        </w:tabs>
        <w:ind w:left="1080" w:hanging="360"/>
      </w:pPr>
      <w:rPr>
        <w:rFonts w:ascii="Wingdings" w:hAnsi="Wingdings" w:cs="Wingdings"/>
      </w:rPr>
    </w:lvl>
    <w:lvl w:ilvl="2">
      <w:start w:val="1"/>
      <w:numFmt w:val="bullet"/>
      <w:lvlText w:val=""/>
      <w:lvlJc w:val="left"/>
      <w:pPr>
        <w:tabs>
          <w:tab w:val="num" w:pos="1440"/>
        </w:tabs>
        <w:ind w:left="1440" w:hanging="360"/>
      </w:pPr>
      <w:rPr>
        <w:rFonts w:ascii="Wingdings" w:hAnsi="Wingdings" w:cs="Wingdings"/>
      </w:rPr>
    </w:lvl>
    <w:lvl w:ilvl="3">
      <w:start w:val="1"/>
      <w:numFmt w:val="bullet"/>
      <w:lvlText w:val=""/>
      <w:lvlJc w:val="left"/>
      <w:pPr>
        <w:tabs>
          <w:tab w:val="num" w:pos="1800"/>
        </w:tabs>
        <w:ind w:left="1800" w:hanging="360"/>
      </w:pPr>
      <w:rPr>
        <w:rFonts w:ascii="Wingdings" w:hAnsi="Wingdings" w:cs="Wingdings"/>
      </w:rPr>
    </w:lvl>
    <w:lvl w:ilvl="4">
      <w:start w:val="1"/>
      <w:numFmt w:val="bullet"/>
      <w:lvlText w:val=""/>
      <w:lvlJc w:val="left"/>
      <w:pPr>
        <w:tabs>
          <w:tab w:val="num" w:pos="2160"/>
        </w:tabs>
        <w:ind w:left="2160" w:hanging="360"/>
      </w:pPr>
      <w:rPr>
        <w:rFonts w:ascii="Wingdings" w:hAnsi="Wingdings" w:cs="Wingdings"/>
      </w:rPr>
    </w:lvl>
    <w:lvl w:ilvl="5">
      <w:start w:val="1"/>
      <w:numFmt w:val="bullet"/>
      <w:lvlText w:val=""/>
      <w:lvlJc w:val="left"/>
      <w:pPr>
        <w:tabs>
          <w:tab w:val="num" w:pos="2520"/>
        </w:tabs>
        <w:ind w:left="2520" w:hanging="360"/>
      </w:pPr>
      <w:rPr>
        <w:rFonts w:ascii="Wingdings" w:hAnsi="Wingdings" w:cs="Wingdings"/>
      </w:rPr>
    </w:lvl>
    <w:lvl w:ilvl="6">
      <w:start w:val="1"/>
      <w:numFmt w:val="bullet"/>
      <w:lvlText w:val=""/>
      <w:lvlJc w:val="left"/>
      <w:pPr>
        <w:tabs>
          <w:tab w:val="num" w:pos="2880"/>
        </w:tabs>
        <w:ind w:left="2880" w:hanging="360"/>
      </w:pPr>
      <w:rPr>
        <w:rFonts w:ascii="Wingdings" w:hAnsi="Wingdings" w:cs="Wingdings"/>
      </w:rPr>
    </w:lvl>
    <w:lvl w:ilvl="7">
      <w:start w:val="1"/>
      <w:numFmt w:val="bullet"/>
      <w:lvlText w:val=""/>
      <w:lvlJc w:val="left"/>
      <w:pPr>
        <w:tabs>
          <w:tab w:val="num" w:pos="3240"/>
        </w:tabs>
        <w:ind w:left="3240" w:hanging="360"/>
      </w:pPr>
      <w:rPr>
        <w:rFonts w:ascii="Wingdings" w:hAnsi="Wingdings" w:cs="Wingdings"/>
      </w:rPr>
    </w:lvl>
    <w:lvl w:ilvl="8">
      <w:start w:val="1"/>
      <w:numFmt w:val="bullet"/>
      <w:lvlText w:val=""/>
      <w:lvlJc w:val="left"/>
      <w:pPr>
        <w:tabs>
          <w:tab w:val="num" w:pos="3600"/>
        </w:tabs>
        <w:ind w:left="3600" w:hanging="360"/>
      </w:pPr>
      <w:rPr>
        <w:rFonts w:ascii="Wingdings" w:hAnsi="Wingdings" w:cs="Wingdings"/>
      </w:rPr>
    </w:lvl>
  </w:abstractNum>
  <w:abstractNum w:abstractNumId="6" w15:restartNumberingAfterBreak="0">
    <w:nsid w:val="16B00778"/>
    <w:multiLevelType w:val="hybridMultilevel"/>
    <w:tmpl w:val="8E4A45A4"/>
    <w:lvl w:ilvl="0" w:tplc="04090001">
      <w:start w:val="1"/>
      <w:numFmt w:val="bullet"/>
      <w:lvlText w:val=""/>
      <w:lvlJc w:val="left"/>
      <w:pPr>
        <w:ind w:left="1350" w:hanging="360"/>
      </w:pPr>
      <w:rPr>
        <w:rFonts w:ascii="Symbol" w:hAnsi="Symbol" w:hint="default"/>
      </w:rPr>
    </w:lvl>
    <w:lvl w:ilvl="1" w:tplc="042A0003" w:tentative="1">
      <w:start w:val="1"/>
      <w:numFmt w:val="bullet"/>
      <w:lvlText w:val="o"/>
      <w:lvlJc w:val="left"/>
      <w:pPr>
        <w:ind w:left="2070" w:hanging="360"/>
      </w:pPr>
      <w:rPr>
        <w:rFonts w:ascii="Courier New" w:hAnsi="Courier New" w:cs="Courier New" w:hint="default"/>
      </w:rPr>
    </w:lvl>
    <w:lvl w:ilvl="2" w:tplc="042A0005" w:tentative="1">
      <w:start w:val="1"/>
      <w:numFmt w:val="bullet"/>
      <w:lvlText w:val=""/>
      <w:lvlJc w:val="left"/>
      <w:pPr>
        <w:ind w:left="2790" w:hanging="360"/>
      </w:pPr>
      <w:rPr>
        <w:rFonts w:ascii="Wingdings" w:hAnsi="Wingdings" w:hint="default"/>
      </w:rPr>
    </w:lvl>
    <w:lvl w:ilvl="3" w:tplc="042A0001" w:tentative="1">
      <w:start w:val="1"/>
      <w:numFmt w:val="bullet"/>
      <w:lvlText w:val=""/>
      <w:lvlJc w:val="left"/>
      <w:pPr>
        <w:ind w:left="3510" w:hanging="360"/>
      </w:pPr>
      <w:rPr>
        <w:rFonts w:ascii="Symbol" w:hAnsi="Symbol" w:hint="default"/>
      </w:rPr>
    </w:lvl>
    <w:lvl w:ilvl="4" w:tplc="042A0003" w:tentative="1">
      <w:start w:val="1"/>
      <w:numFmt w:val="bullet"/>
      <w:lvlText w:val="o"/>
      <w:lvlJc w:val="left"/>
      <w:pPr>
        <w:ind w:left="4230" w:hanging="360"/>
      </w:pPr>
      <w:rPr>
        <w:rFonts w:ascii="Courier New" w:hAnsi="Courier New" w:cs="Courier New" w:hint="default"/>
      </w:rPr>
    </w:lvl>
    <w:lvl w:ilvl="5" w:tplc="042A0005" w:tentative="1">
      <w:start w:val="1"/>
      <w:numFmt w:val="bullet"/>
      <w:lvlText w:val=""/>
      <w:lvlJc w:val="left"/>
      <w:pPr>
        <w:ind w:left="4950" w:hanging="360"/>
      </w:pPr>
      <w:rPr>
        <w:rFonts w:ascii="Wingdings" w:hAnsi="Wingdings" w:hint="default"/>
      </w:rPr>
    </w:lvl>
    <w:lvl w:ilvl="6" w:tplc="042A0001" w:tentative="1">
      <w:start w:val="1"/>
      <w:numFmt w:val="bullet"/>
      <w:lvlText w:val=""/>
      <w:lvlJc w:val="left"/>
      <w:pPr>
        <w:ind w:left="5670" w:hanging="360"/>
      </w:pPr>
      <w:rPr>
        <w:rFonts w:ascii="Symbol" w:hAnsi="Symbol" w:hint="default"/>
      </w:rPr>
    </w:lvl>
    <w:lvl w:ilvl="7" w:tplc="042A0003" w:tentative="1">
      <w:start w:val="1"/>
      <w:numFmt w:val="bullet"/>
      <w:lvlText w:val="o"/>
      <w:lvlJc w:val="left"/>
      <w:pPr>
        <w:ind w:left="6390" w:hanging="360"/>
      </w:pPr>
      <w:rPr>
        <w:rFonts w:ascii="Courier New" w:hAnsi="Courier New" w:cs="Courier New" w:hint="default"/>
      </w:rPr>
    </w:lvl>
    <w:lvl w:ilvl="8" w:tplc="042A0005" w:tentative="1">
      <w:start w:val="1"/>
      <w:numFmt w:val="bullet"/>
      <w:lvlText w:val=""/>
      <w:lvlJc w:val="left"/>
      <w:pPr>
        <w:ind w:left="7110" w:hanging="360"/>
      </w:pPr>
      <w:rPr>
        <w:rFonts w:ascii="Wingdings" w:hAnsi="Wingdings" w:hint="default"/>
      </w:rPr>
    </w:lvl>
  </w:abstractNum>
  <w:abstractNum w:abstractNumId="7" w15:restartNumberingAfterBreak="0">
    <w:nsid w:val="189D70D3"/>
    <w:multiLevelType w:val="hybridMultilevel"/>
    <w:tmpl w:val="0C9C23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46D697A"/>
    <w:multiLevelType w:val="hybridMultilevel"/>
    <w:tmpl w:val="509E3068"/>
    <w:lvl w:ilvl="0" w:tplc="04090001">
      <w:start w:val="1"/>
      <w:numFmt w:val="bullet"/>
      <w:lvlText w:val=""/>
      <w:lvlJc w:val="left"/>
      <w:pPr>
        <w:ind w:left="1350" w:hanging="360"/>
      </w:pPr>
      <w:rPr>
        <w:rFonts w:ascii="Symbol" w:hAnsi="Symbol" w:hint="default"/>
      </w:rPr>
    </w:lvl>
    <w:lvl w:ilvl="1" w:tplc="042A0003" w:tentative="1">
      <w:start w:val="1"/>
      <w:numFmt w:val="bullet"/>
      <w:lvlText w:val="o"/>
      <w:lvlJc w:val="left"/>
      <w:pPr>
        <w:ind w:left="2070" w:hanging="360"/>
      </w:pPr>
      <w:rPr>
        <w:rFonts w:ascii="Courier New" w:hAnsi="Courier New" w:cs="Courier New" w:hint="default"/>
      </w:rPr>
    </w:lvl>
    <w:lvl w:ilvl="2" w:tplc="042A0005" w:tentative="1">
      <w:start w:val="1"/>
      <w:numFmt w:val="bullet"/>
      <w:lvlText w:val=""/>
      <w:lvlJc w:val="left"/>
      <w:pPr>
        <w:ind w:left="2790" w:hanging="360"/>
      </w:pPr>
      <w:rPr>
        <w:rFonts w:ascii="Wingdings" w:hAnsi="Wingdings" w:hint="default"/>
      </w:rPr>
    </w:lvl>
    <w:lvl w:ilvl="3" w:tplc="042A0001" w:tentative="1">
      <w:start w:val="1"/>
      <w:numFmt w:val="bullet"/>
      <w:lvlText w:val=""/>
      <w:lvlJc w:val="left"/>
      <w:pPr>
        <w:ind w:left="3510" w:hanging="360"/>
      </w:pPr>
      <w:rPr>
        <w:rFonts w:ascii="Symbol" w:hAnsi="Symbol" w:hint="default"/>
      </w:rPr>
    </w:lvl>
    <w:lvl w:ilvl="4" w:tplc="042A0003" w:tentative="1">
      <w:start w:val="1"/>
      <w:numFmt w:val="bullet"/>
      <w:lvlText w:val="o"/>
      <w:lvlJc w:val="left"/>
      <w:pPr>
        <w:ind w:left="4230" w:hanging="360"/>
      </w:pPr>
      <w:rPr>
        <w:rFonts w:ascii="Courier New" w:hAnsi="Courier New" w:cs="Courier New" w:hint="default"/>
      </w:rPr>
    </w:lvl>
    <w:lvl w:ilvl="5" w:tplc="042A0005" w:tentative="1">
      <w:start w:val="1"/>
      <w:numFmt w:val="bullet"/>
      <w:lvlText w:val=""/>
      <w:lvlJc w:val="left"/>
      <w:pPr>
        <w:ind w:left="4950" w:hanging="360"/>
      </w:pPr>
      <w:rPr>
        <w:rFonts w:ascii="Wingdings" w:hAnsi="Wingdings" w:hint="default"/>
      </w:rPr>
    </w:lvl>
    <w:lvl w:ilvl="6" w:tplc="042A0001" w:tentative="1">
      <w:start w:val="1"/>
      <w:numFmt w:val="bullet"/>
      <w:lvlText w:val=""/>
      <w:lvlJc w:val="left"/>
      <w:pPr>
        <w:ind w:left="5670" w:hanging="360"/>
      </w:pPr>
      <w:rPr>
        <w:rFonts w:ascii="Symbol" w:hAnsi="Symbol" w:hint="default"/>
      </w:rPr>
    </w:lvl>
    <w:lvl w:ilvl="7" w:tplc="042A0003" w:tentative="1">
      <w:start w:val="1"/>
      <w:numFmt w:val="bullet"/>
      <w:lvlText w:val="o"/>
      <w:lvlJc w:val="left"/>
      <w:pPr>
        <w:ind w:left="6390" w:hanging="360"/>
      </w:pPr>
      <w:rPr>
        <w:rFonts w:ascii="Courier New" w:hAnsi="Courier New" w:cs="Courier New" w:hint="default"/>
      </w:rPr>
    </w:lvl>
    <w:lvl w:ilvl="8" w:tplc="042A0005" w:tentative="1">
      <w:start w:val="1"/>
      <w:numFmt w:val="bullet"/>
      <w:lvlText w:val=""/>
      <w:lvlJc w:val="left"/>
      <w:pPr>
        <w:ind w:left="7110" w:hanging="360"/>
      </w:pPr>
      <w:rPr>
        <w:rFonts w:ascii="Wingdings" w:hAnsi="Wingdings" w:hint="default"/>
      </w:rPr>
    </w:lvl>
  </w:abstractNum>
  <w:abstractNum w:abstractNumId="10" w15:restartNumberingAfterBreak="0">
    <w:nsid w:val="63DB234C"/>
    <w:multiLevelType w:val="multilevel"/>
    <w:tmpl w:val="3E580F42"/>
    <w:lvl w:ilvl="0">
      <w:start w:val="5"/>
      <w:numFmt w:val="decimal"/>
      <w:lvlText w:val="%1"/>
      <w:lvlJc w:val="left"/>
      <w:pPr>
        <w:ind w:left="360" w:hanging="360"/>
      </w:pPr>
      <w:rPr>
        <w:rFonts w:hint="default"/>
        <w:i/>
      </w:rPr>
    </w:lvl>
    <w:lvl w:ilvl="1">
      <w:start w:val="1"/>
      <w:numFmt w:val="decimal"/>
      <w:lvlText w:val="%1.%2"/>
      <w:lvlJc w:val="left"/>
      <w:pPr>
        <w:ind w:left="1260" w:hanging="360"/>
      </w:pPr>
      <w:rPr>
        <w:rFonts w:hint="default"/>
        <w:i/>
        <w:color w:val="auto"/>
      </w:rPr>
    </w:lvl>
    <w:lvl w:ilvl="2">
      <w:start w:val="1"/>
      <w:numFmt w:val="decimal"/>
      <w:lvlText w:val="%1.%2.%3"/>
      <w:lvlJc w:val="left"/>
      <w:pPr>
        <w:ind w:left="2592" w:hanging="720"/>
      </w:pPr>
      <w:rPr>
        <w:rFonts w:hint="default"/>
        <w:i/>
      </w:rPr>
    </w:lvl>
    <w:lvl w:ilvl="3">
      <w:start w:val="1"/>
      <w:numFmt w:val="decimal"/>
      <w:lvlText w:val="%1.%2.%3.%4"/>
      <w:lvlJc w:val="left"/>
      <w:pPr>
        <w:ind w:left="3528" w:hanging="720"/>
      </w:pPr>
      <w:rPr>
        <w:rFonts w:hint="default"/>
        <w:i/>
      </w:rPr>
    </w:lvl>
    <w:lvl w:ilvl="4">
      <w:start w:val="1"/>
      <w:numFmt w:val="decimal"/>
      <w:lvlText w:val="%1.%2.%3.%4.%5"/>
      <w:lvlJc w:val="left"/>
      <w:pPr>
        <w:ind w:left="4824" w:hanging="1080"/>
      </w:pPr>
      <w:rPr>
        <w:rFonts w:hint="default"/>
        <w:i/>
      </w:rPr>
    </w:lvl>
    <w:lvl w:ilvl="5">
      <w:start w:val="1"/>
      <w:numFmt w:val="decimal"/>
      <w:lvlText w:val="%1.%2.%3.%4.%5.%6"/>
      <w:lvlJc w:val="left"/>
      <w:pPr>
        <w:ind w:left="6120" w:hanging="1440"/>
      </w:pPr>
      <w:rPr>
        <w:rFonts w:hint="default"/>
        <w:i/>
      </w:rPr>
    </w:lvl>
    <w:lvl w:ilvl="6">
      <w:start w:val="1"/>
      <w:numFmt w:val="decimal"/>
      <w:lvlText w:val="%1.%2.%3.%4.%5.%6.%7"/>
      <w:lvlJc w:val="left"/>
      <w:pPr>
        <w:ind w:left="7056" w:hanging="1440"/>
      </w:pPr>
      <w:rPr>
        <w:rFonts w:hint="default"/>
        <w:i/>
      </w:rPr>
    </w:lvl>
    <w:lvl w:ilvl="7">
      <w:start w:val="1"/>
      <w:numFmt w:val="decimal"/>
      <w:lvlText w:val="%1.%2.%3.%4.%5.%6.%7.%8"/>
      <w:lvlJc w:val="left"/>
      <w:pPr>
        <w:ind w:left="8352" w:hanging="1800"/>
      </w:pPr>
      <w:rPr>
        <w:rFonts w:hint="default"/>
        <w:i/>
      </w:rPr>
    </w:lvl>
    <w:lvl w:ilvl="8">
      <w:start w:val="1"/>
      <w:numFmt w:val="decimal"/>
      <w:lvlText w:val="%1.%2.%3.%4.%5.%6.%7.%8.%9"/>
      <w:lvlJc w:val="left"/>
      <w:pPr>
        <w:ind w:left="9288" w:hanging="1800"/>
      </w:pPr>
      <w:rPr>
        <w:rFonts w:hint="default"/>
        <w:i/>
      </w:rPr>
    </w:lvl>
  </w:abstractNum>
  <w:abstractNum w:abstractNumId="11" w15:restartNumberingAfterBreak="0">
    <w:nsid w:val="71133C77"/>
    <w:multiLevelType w:val="multilevel"/>
    <w:tmpl w:val="00000001"/>
    <w:lvl w:ilvl="0">
      <w:start w:val="1"/>
      <w:numFmt w:val="decimal"/>
      <w:pStyle w:val="Heading1"/>
      <w:suff w:val="nothing"/>
      <w:lvlText w:val="%1."/>
      <w:lvlJc w:val="left"/>
      <w:pPr>
        <w:tabs>
          <w:tab w:val="num" w:pos="0"/>
        </w:tabs>
        <w:ind w:left="792" w:hanging="432"/>
      </w:pPr>
    </w:lvl>
    <w:lvl w:ilvl="1">
      <w:start w:val="1"/>
      <w:numFmt w:val="decimal"/>
      <w:pStyle w:val="Heading2"/>
      <w:suff w:val="nothing"/>
      <w:lvlText w:val="1.%2."/>
      <w:lvlJc w:val="left"/>
      <w:pPr>
        <w:tabs>
          <w:tab w:val="num" w:pos="0"/>
        </w:tabs>
        <w:ind w:left="936" w:hanging="576"/>
      </w:pPr>
    </w:lvl>
    <w:lvl w:ilvl="2">
      <w:start w:val="1"/>
      <w:numFmt w:val="none"/>
      <w:suff w:val="nothing"/>
      <w:lvlText w:val=""/>
      <w:lvlJc w:val="left"/>
      <w:pPr>
        <w:tabs>
          <w:tab w:val="num" w:pos="0"/>
        </w:tabs>
        <w:ind w:left="108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2" w15:restartNumberingAfterBreak="0">
    <w:nsid w:val="734E5755"/>
    <w:multiLevelType w:val="hybridMultilevel"/>
    <w:tmpl w:val="22520E7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73A12F0D"/>
    <w:multiLevelType w:val="multilevel"/>
    <w:tmpl w:val="3C80866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i w:val="0"/>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911692714">
    <w:abstractNumId w:val="13"/>
  </w:num>
  <w:num w:numId="2" w16cid:durableId="1056855230">
    <w:abstractNumId w:val="1"/>
  </w:num>
  <w:num w:numId="3" w16cid:durableId="1960450132">
    <w:abstractNumId w:val="2"/>
  </w:num>
  <w:num w:numId="4" w16cid:durableId="1703936988">
    <w:abstractNumId w:val="11"/>
  </w:num>
  <w:num w:numId="5" w16cid:durableId="2089843727">
    <w:abstractNumId w:val="7"/>
  </w:num>
  <w:num w:numId="6" w16cid:durableId="392116942">
    <w:abstractNumId w:val="8"/>
  </w:num>
  <w:num w:numId="7" w16cid:durableId="1390762940">
    <w:abstractNumId w:val="6"/>
  </w:num>
  <w:num w:numId="8" w16cid:durableId="346952293">
    <w:abstractNumId w:val="9"/>
  </w:num>
  <w:num w:numId="9" w16cid:durableId="1269655946">
    <w:abstractNumId w:val="10"/>
  </w:num>
  <w:num w:numId="10" w16cid:durableId="22437116">
    <w:abstractNumId w:val="11"/>
  </w:num>
  <w:num w:numId="11" w16cid:durableId="420295820">
    <w:abstractNumId w:val="11"/>
  </w:num>
  <w:num w:numId="12" w16cid:durableId="630792869">
    <w:abstractNumId w:val="11"/>
  </w:num>
  <w:num w:numId="13" w16cid:durableId="1876845019">
    <w:abstractNumId w:val="11"/>
  </w:num>
  <w:num w:numId="14" w16cid:durableId="993412184">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526"/>
    <w:rsid w:val="00001465"/>
    <w:rsid w:val="00025FCF"/>
    <w:rsid w:val="00032556"/>
    <w:rsid w:val="00032EA0"/>
    <w:rsid w:val="00033CCB"/>
    <w:rsid w:val="00057CD8"/>
    <w:rsid w:val="0007352F"/>
    <w:rsid w:val="000831E9"/>
    <w:rsid w:val="000835FC"/>
    <w:rsid w:val="000877B1"/>
    <w:rsid w:val="00094EB0"/>
    <w:rsid w:val="000A7A43"/>
    <w:rsid w:val="000B1D3A"/>
    <w:rsid w:val="000B41E9"/>
    <w:rsid w:val="000C0268"/>
    <w:rsid w:val="000E4C54"/>
    <w:rsid w:val="000E5E74"/>
    <w:rsid w:val="000F4AAD"/>
    <w:rsid w:val="00102A2C"/>
    <w:rsid w:val="00104122"/>
    <w:rsid w:val="00104224"/>
    <w:rsid w:val="001206F6"/>
    <w:rsid w:val="00123C5A"/>
    <w:rsid w:val="001304EC"/>
    <w:rsid w:val="00134FD2"/>
    <w:rsid w:val="00135D18"/>
    <w:rsid w:val="0014495A"/>
    <w:rsid w:val="0015086F"/>
    <w:rsid w:val="00150ECE"/>
    <w:rsid w:val="001567DB"/>
    <w:rsid w:val="00160DC7"/>
    <w:rsid w:val="00175F90"/>
    <w:rsid w:val="00180B48"/>
    <w:rsid w:val="00182385"/>
    <w:rsid w:val="00190091"/>
    <w:rsid w:val="00195581"/>
    <w:rsid w:val="001A3F5F"/>
    <w:rsid w:val="001B1D47"/>
    <w:rsid w:val="001B2167"/>
    <w:rsid w:val="001D47F7"/>
    <w:rsid w:val="001D7473"/>
    <w:rsid w:val="001E3D79"/>
    <w:rsid w:val="001E78F6"/>
    <w:rsid w:val="001F1239"/>
    <w:rsid w:val="00202534"/>
    <w:rsid w:val="00207320"/>
    <w:rsid w:val="002079DE"/>
    <w:rsid w:val="00222E8D"/>
    <w:rsid w:val="00223C2E"/>
    <w:rsid w:val="00224086"/>
    <w:rsid w:val="00226186"/>
    <w:rsid w:val="00234E42"/>
    <w:rsid w:val="00237714"/>
    <w:rsid w:val="00245854"/>
    <w:rsid w:val="002647F4"/>
    <w:rsid w:val="00273C11"/>
    <w:rsid w:val="00287590"/>
    <w:rsid w:val="00296353"/>
    <w:rsid w:val="00297E2F"/>
    <w:rsid w:val="002A0797"/>
    <w:rsid w:val="002B3046"/>
    <w:rsid w:val="002B7C2B"/>
    <w:rsid w:val="002C0898"/>
    <w:rsid w:val="002C6F6F"/>
    <w:rsid w:val="00302B8E"/>
    <w:rsid w:val="00335C01"/>
    <w:rsid w:val="0035327E"/>
    <w:rsid w:val="00354DAC"/>
    <w:rsid w:val="00360539"/>
    <w:rsid w:val="00367B3A"/>
    <w:rsid w:val="003740AC"/>
    <w:rsid w:val="00374BBC"/>
    <w:rsid w:val="00375341"/>
    <w:rsid w:val="00380C42"/>
    <w:rsid w:val="003817F1"/>
    <w:rsid w:val="0038725E"/>
    <w:rsid w:val="00390EBE"/>
    <w:rsid w:val="00392AA5"/>
    <w:rsid w:val="003A4F75"/>
    <w:rsid w:val="003B2E7C"/>
    <w:rsid w:val="003B4DC2"/>
    <w:rsid w:val="003C73D6"/>
    <w:rsid w:val="003D7849"/>
    <w:rsid w:val="003D79D2"/>
    <w:rsid w:val="003E2C94"/>
    <w:rsid w:val="00400AB9"/>
    <w:rsid w:val="00403CF6"/>
    <w:rsid w:val="00407CA9"/>
    <w:rsid w:val="00411D10"/>
    <w:rsid w:val="0042601D"/>
    <w:rsid w:val="00427C7F"/>
    <w:rsid w:val="004303B6"/>
    <w:rsid w:val="0043121F"/>
    <w:rsid w:val="004318EF"/>
    <w:rsid w:val="00447CE6"/>
    <w:rsid w:val="00472127"/>
    <w:rsid w:val="00475E87"/>
    <w:rsid w:val="004972E2"/>
    <w:rsid w:val="004B447D"/>
    <w:rsid w:val="004C6C9C"/>
    <w:rsid w:val="004D0200"/>
    <w:rsid w:val="004D7A33"/>
    <w:rsid w:val="004D7CF8"/>
    <w:rsid w:val="004E3557"/>
    <w:rsid w:val="004E3D6C"/>
    <w:rsid w:val="004E63F3"/>
    <w:rsid w:val="004E6EA7"/>
    <w:rsid w:val="004F00BB"/>
    <w:rsid w:val="004F65EB"/>
    <w:rsid w:val="004F7256"/>
    <w:rsid w:val="004F74B8"/>
    <w:rsid w:val="005141E6"/>
    <w:rsid w:val="00517E50"/>
    <w:rsid w:val="00523881"/>
    <w:rsid w:val="0053438A"/>
    <w:rsid w:val="00536217"/>
    <w:rsid w:val="0054429C"/>
    <w:rsid w:val="005459C1"/>
    <w:rsid w:val="00546154"/>
    <w:rsid w:val="00550BA7"/>
    <w:rsid w:val="005537A7"/>
    <w:rsid w:val="00560952"/>
    <w:rsid w:val="00561AD9"/>
    <w:rsid w:val="0056473C"/>
    <w:rsid w:val="00567843"/>
    <w:rsid w:val="005745BC"/>
    <w:rsid w:val="00576FC6"/>
    <w:rsid w:val="00585141"/>
    <w:rsid w:val="005920B7"/>
    <w:rsid w:val="00595FBA"/>
    <w:rsid w:val="005A0279"/>
    <w:rsid w:val="005A096C"/>
    <w:rsid w:val="005A398B"/>
    <w:rsid w:val="005A4651"/>
    <w:rsid w:val="005B3166"/>
    <w:rsid w:val="005B40E1"/>
    <w:rsid w:val="005B717E"/>
    <w:rsid w:val="005C2EB5"/>
    <w:rsid w:val="005D4A81"/>
    <w:rsid w:val="005D529E"/>
    <w:rsid w:val="005E2F54"/>
    <w:rsid w:val="005E671B"/>
    <w:rsid w:val="00600939"/>
    <w:rsid w:val="0062756E"/>
    <w:rsid w:val="00636C88"/>
    <w:rsid w:val="00646CAF"/>
    <w:rsid w:val="00650533"/>
    <w:rsid w:val="0065796A"/>
    <w:rsid w:val="0066252C"/>
    <w:rsid w:val="0066449C"/>
    <w:rsid w:val="00665960"/>
    <w:rsid w:val="00666E86"/>
    <w:rsid w:val="0067069D"/>
    <w:rsid w:val="00671BB1"/>
    <w:rsid w:val="00674004"/>
    <w:rsid w:val="00675F61"/>
    <w:rsid w:val="006833BB"/>
    <w:rsid w:val="00684053"/>
    <w:rsid w:val="00686A2F"/>
    <w:rsid w:val="00692A54"/>
    <w:rsid w:val="006935FF"/>
    <w:rsid w:val="006A0FA4"/>
    <w:rsid w:val="006B01F0"/>
    <w:rsid w:val="006B04D2"/>
    <w:rsid w:val="006B36C8"/>
    <w:rsid w:val="006B37C0"/>
    <w:rsid w:val="006B5D97"/>
    <w:rsid w:val="006D1D1F"/>
    <w:rsid w:val="006D70C3"/>
    <w:rsid w:val="006E22F6"/>
    <w:rsid w:val="006E45A2"/>
    <w:rsid w:val="006E4B7E"/>
    <w:rsid w:val="00706AC8"/>
    <w:rsid w:val="00712D07"/>
    <w:rsid w:val="00731408"/>
    <w:rsid w:val="007444EF"/>
    <w:rsid w:val="0075012F"/>
    <w:rsid w:val="007602F5"/>
    <w:rsid w:val="00763180"/>
    <w:rsid w:val="007636BC"/>
    <w:rsid w:val="007644E8"/>
    <w:rsid w:val="007704BD"/>
    <w:rsid w:val="00773C27"/>
    <w:rsid w:val="007759F1"/>
    <w:rsid w:val="00775C85"/>
    <w:rsid w:val="007904C0"/>
    <w:rsid w:val="00790D63"/>
    <w:rsid w:val="007958F3"/>
    <w:rsid w:val="007B5B72"/>
    <w:rsid w:val="007B7214"/>
    <w:rsid w:val="007C25E3"/>
    <w:rsid w:val="007C2BDC"/>
    <w:rsid w:val="007E2AB1"/>
    <w:rsid w:val="007E6C1A"/>
    <w:rsid w:val="007F236C"/>
    <w:rsid w:val="007F5D08"/>
    <w:rsid w:val="00803640"/>
    <w:rsid w:val="00813D6E"/>
    <w:rsid w:val="00817969"/>
    <w:rsid w:val="008279B9"/>
    <w:rsid w:val="0083319A"/>
    <w:rsid w:val="00835203"/>
    <w:rsid w:val="00836DCA"/>
    <w:rsid w:val="008415AB"/>
    <w:rsid w:val="00843B9A"/>
    <w:rsid w:val="008562EA"/>
    <w:rsid w:val="008606CB"/>
    <w:rsid w:val="00862FCC"/>
    <w:rsid w:val="00863D01"/>
    <w:rsid w:val="0086447F"/>
    <w:rsid w:val="00870FBF"/>
    <w:rsid w:val="00871E51"/>
    <w:rsid w:val="00873C86"/>
    <w:rsid w:val="00882539"/>
    <w:rsid w:val="0088471F"/>
    <w:rsid w:val="00890C5D"/>
    <w:rsid w:val="00891D39"/>
    <w:rsid w:val="00892A10"/>
    <w:rsid w:val="008A0587"/>
    <w:rsid w:val="008A3F16"/>
    <w:rsid w:val="008A7FE7"/>
    <w:rsid w:val="008B47CF"/>
    <w:rsid w:val="008C06DD"/>
    <w:rsid w:val="008C0A21"/>
    <w:rsid w:val="008D0BAD"/>
    <w:rsid w:val="008E7C01"/>
    <w:rsid w:val="008F3C9B"/>
    <w:rsid w:val="008F54DA"/>
    <w:rsid w:val="008F7B85"/>
    <w:rsid w:val="0091773A"/>
    <w:rsid w:val="009228FE"/>
    <w:rsid w:val="00923E43"/>
    <w:rsid w:val="009368CC"/>
    <w:rsid w:val="00956DC6"/>
    <w:rsid w:val="009744E3"/>
    <w:rsid w:val="00974E94"/>
    <w:rsid w:val="00975AD0"/>
    <w:rsid w:val="00980DDB"/>
    <w:rsid w:val="00991C03"/>
    <w:rsid w:val="00996A7A"/>
    <w:rsid w:val="009A3AD8"/>
    <w:rsid w:val="009C102D"/>
    <w:rsid w:val="009C67EE"/>
    <w:rsid w:val="009D71D8"/>
    <w:rsid w:val="009D7CF5"/>
    <w:rsid w:val="009E0FD0"/>
    <w:rsid w:val="009E3AA0"/>
    <w:rsid w:val="009E402C"/>
    <w:rsid w:val="009E75B6"/>
    <w:rsid w:val="009F2FC7"/>
    <w:rsid w:val="009F333F"/>
    <w:rsid w:val="009F472C"/>
    <w:rsid w:val="009F69B7"/>
    <w:rsid w:val="00A01C10"/>
    <w:rsid w:val="00A06CD3"/>
    <w:rsid w:val="00A124DD"/>
    <w:rsid w:val="00A20AA0"/>
    <w:rsid w:val="00A23A46"/>
    <w:rsid w:val="00A2582F"/>
    <w:rsid w:val="00A27D78"/>
    <w:rsid w:val="00A31FD6"/>
    <w:rsid w:val="00A346B2"/>
    <w:rsid w:val="00A366E6"/>
    <w:rsid w:val="00A42170"/>
    <w:rsid w:val="00A423BD"/>
    <w:rsid w:val="00A456FD"/>
    <w:rsid w:val="00A478C7"/>
    <w:rsid w:val="00A55EE1"/>
    <w:rsid w:val="00A64EFB"/>
    <w:rsid w:val="00A81B36"/>
    <w:rsid w:val="00A83648"/>
    <w:rsid w:val="00A86DA1"/>
    <w:rsid w:val="00A91ABE"/>
    <w:rsid w:val="00A91CA3"/>
    <w:rsid w:val="00A95C7C"/>
    <w:rsid w:val="00A97296"/>
    <w:rsid w:val="00AA288F"/>
    <w:rsid w:val="00AA6395"/>
    <w:rsid w:val="00AB0EE2"/>
    <w:rsid w:val="00AB2DEF"/>
    <w:rsid w:val="00AB5A43"/>
    <w:rsid w:val="00AD6DE1"/>
    <w:rsid w:val="00AE14C2"/>
    <w:rsid w:val="00B0091A"/>
    <w:rsid w:val="00B10B8D"/>
    <w:rsid w:val="00B160B4"/>
    <w:rsid w:val="00B3249F"/>
    <w:rsid w:val="00B418E0"/>
    <w:rsid w:val="00B44C11"/>
    <w:rsid w:val="00B456CE"/>
    <w:rsid w:val="00B456D7"/>
    <w:rsid w:val="00B52C93"/>
    <w:rsid w:val="00B533F3"/>
    <w:rsid w:val="00B53730"/>
    <w:rsid w:val="00B53DF2"/>
    <w:rsid w:val="00B54443"/>
    <w:rsid w:val="00B6456D"/>
    <w:rsid w:val="00B6698A"/>
    <w:rsid w:val="00B72862"/>
    <w:rsid w:val="00B76CAE"/>
    <w:rsid w:val="00B86F8E"/>
    <w:rsid w:val="00B929CD"/>
    <w:rsid w:val="00BA1558"/>
    <w:rsid w:val="00BA2900"/>
    <w:rsid w:val="00BA7E08"/>
    <w:rsid w:val="00BB298F"/>
    <w:rsid w:val="00BB340E"/>
    <w:rsid w:val="00BC1358"/>
    <w:rsid w:val="00BC4B26"/>
    <w:rsid w:val="00BE765D"/>
    <w:rsid w:val="00BF60D1"/>
    <w:rsid w:val="00C004C2"/>
    <w:rsid w:val="00C004CF"/>
    <w:rsid w:val="00C02927"/>
    <w:rsid w:val="00C1069A"/>
    <w:rsid w:val="00C138E6"/>
    <w:rsid w:val="00C236E7"/>
    <w:rsid w:val="00C25AA8"/>
    <w:rsid w:val="00C26884"/>
    <w:rsid w:val="00C3327A"/>
    <w:rsid w:val="00C426AF"/>
    <w:rsid w:val="00C43C14"/>
    <w:rsid w:val="00C4426D"/>
    <w:rsid w:val="00C55651"/>
    <w:rsid w:val="00C55820"/>
    <w:rsid w:val="00C65A83"/>
    <w:rsid w:val="00C81722"/>
    <w:rsid w:val="00C8684A"/>
    <w:rsid w:val="00C924C8"/>
    <w:rsid w:val="00C93313"/>
    <w:rsid w:val="00C94443"/>
    <w:rsid w:val="00CA4A11"/>
    <w:rsid w:val="00CA5985"/>
    <w:rsid w:val="00CB0A03"/>
    <w:rsid w:val="00CB59CE"/>
    <w:rsid w:val="00CB6043"/>
    <w:rsid w:val="00CC5BD3"/>
    <w:rsid w:val="00CD3948"/>
    <w:rsid w:val="00CF1BB2"/>
    <w:rsid w:val="00CF2E82"/>
    <w:rsid w:val="00CF356E"/>
    <w:rsid w:val="00CF4AF2"/>
    <w:rsid w:val="00D062D1"/>
    <w:rsid w:val="00D124E1"/>
    <w:rsid w:val="00D1398D"/>
    <w:rsid w:val="00D1457F"/>
    <w:rsid w:val="00D20B8B"/>
    <w:rsid w:val="00D26603"/>
    <w:rsid w:val="00D26DC0"/>
    <w:rsid w:val="00D3009B"/>
    <w:rsid w:val="00D329D7"/>
    <w:rsid w:val="00D3639C"/>
    <w:rsid w:val="00D4040F"/>
    <w:rsid w:val="00D423DD"/>
    <w:rsid w:val="00D44C51"/>
    <w:rsid w:val="00D46F1C"/>
    <w:rsid w:val="00D5367E"/>
    <w:rsid w:val="00D669E9"/>
    <w:rsid w:val="00D739DD"/>
    <w:rsid w:val="00D82356"/>
    <w:rsid w:val="00D82667"/>
    <w:rsid w:val="00D90C6D"/>
    <w:rsid w:val="00D9215B"/>
    <w:rsid w:val="00D92F2E"/>
    <w:rsid w:val="00D939A7"/>
    <w:rsid w:val="00DA2FB3"/>
    <w:rsid w:val="00DC1975"/>
    <w:rsid w:val="00DC27CF"/>
    <w:rsid w:val="00DC720E"/>
    <w:rsid w:val="00DD4A53"/>
    <w:rsid w:val="00DD4A6E"/>
    <w:rsid w:val="00E24088"/>
    <w:rsid w:val="00E26FA7"/>
    <w:rsid w:val="00E337DA"/>
    <w:rsid w:val="00E3570B"/>
    <w:rsid w:val="00E47114"/>
    <w:rsid w:val="00E53C2B"/>
    <w:rsid w:val="00E53FFC"/>
    <w:rsid w:val="00E57DE1"/>
    <w:rsid w:val="00E63782"/>
    <w:rsid w:val="00E64B60"/>
    <w:rsid w:val="00E65E00"/>
    <w:rsid w:val="00E727E8"/>
    <w:rsid w:val="00E74001"/>
    <w:rsid w:val="00E81308"/>
    <w:rsid w:val="00E855CA"/>
    <w:rsid w:val="00E90AB8"/>
    <w:rsid w:val="00E961DE"/>
    <w:rsid w:val="00EA2691"/>
    <w:rsid w:val="00EA748B"/>
    <w:rsid w:val="00EB2DB6"/>
    <w:rsid w:val="00EC2BB2"/>
    <w:rsid w:val="00EC5EF4"/>
    <w:rsid w:val="00EE1FC0"/>
    <w:rsid w:val="00EE3D13"/>
    <w:rsid w:val="00EE3F48"/>
    <w:rsid w:val="00EE727C"/>
    <w:rsid w:val="00EE7577"/>
    <w:rsid w:val="00EF076D"/>
    <w:rsid w:val="00F14AFD"/>
    <w:rsid w:val="00F16752"/>
    <w:rsid w:val="00F26F78"/>
    <w:rsid w:val="00F4483E"/>
    <w:rsid w:val="00F57402"/>
    <w:rsid w:val="00F7307B"/>
    <w:rsid w:val="00F8250F"/>
    <w:rsid w:val="00F87A52"/>
    <w:rsid w:val="00F90804"/>
    <w:rsid w:val="00F9217A"/>
    <w:rsid w:val="00FA6CD8"/>
    <w:rsid w:val="00FC1F11"/>
    <w:rsid w:val="00FC2D74"/>
    <w:rsid w:val="00FC33EB"/>
    <w:rsid w:val="00FC3B9C"/>
    <w:rsid w:val="00FC5C81"/>
    <w:rsid w:val="00FD3E12"/>
    <w:rsid w:val="00FD4213"/>
    <w:rsid w:val="00FD7F62"/>
    <w:rsid w:val="00FE0D33"/>
    <w:rsid w:val="00FF75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B9FEE"/>
  <w15:docId w15:val="{BCCDC068-BA1A-41C3-9810-E66C3DAF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DEF"/>
    <w:pPr>
      <w:spacing w:after="200" w:line="360" w:lineRule="auto"/>
    </w:pPr>
    <w:rPr>
      <w:lang w:eastAsia="ja-JP"/>
    </w:rPr>
  </w:style>
  <w:style w:type="paragraph" w:styleId="Heading1">
    <w:name w:val="heading 1"/>
    <w:aliases w:val="Hoofdstuk,Hoofdkop,Hoofdkop1,Hoofdkop2,Hoofdkop11,Hoofdkop3,Hoofdkop12,Hoofdkop21,Hoofdkop111,Hoofdkop4,Hoofdkop13,Hoofdkop22,Hoofdkop112,Hoofdkop31,Hoofdkop121,Hoofdkop211,Hoofdkop1111,Hoofdkop5,Hoofdkop14,Hoofdkop23,Hoofdkop113,Hoofdkop32"/>
    <w:basedOn w:val="Normal"/>
    <w:next w:val="Normal"/>
    <w:link w:val="Heading1Char"/>
    <w:qFormat/>
    <w:rsid w:val="00B72862"/>
    <w:pPr>
      <w:keepNext/>
      <w:numPr>
        <w:numId w:val="4"/>
      </w:numPr>
      <w:suppressAutoHyphens/>
      <w:spacing w:before="240" w:after="60" w:line="252" w:lineRule="auto"/>
      <w:outlineLvl w:val="0"/>
    </w:pPr>
    <w:rPr>
      <w:rFonts w:ascii="Times New Roman" w:eastAsia="Times New Roman" w:hAnsi="Times New Roman" w:cs="Times New Roman"/>
      <w:b/>
      <w:bCs/>
      <w:kern w:val="1"/>
      <w:sz w:val="28"/>
      <w:szCs w:val="28"/>
      <w:lang w:eastAsia="zh-CN"/>
    </w:rPr>
  </w:style>
  <w:style w:type="paragraph" w:styleId="Heading2">
    <w:name w:val="heading 2"/>
    <w:aliases w:val="Subkop niveau 2,2scr,h2,H2,2scr1,h21,H21"/>
    <w:basedOn w:val="Normal"/>
    <w:next w:val="Normal"/>
    <w:link w:val="Heading2Char"/>
    <w:qFormat/>
    <w:rsid w:val="008415AB"/>
    <w:pPr>
      <w:keepNext/>
      <w:numPr>
        <w:ilvl w:val="1"/>
        <w:numId w:val="4"/>
      </w:numPr>
      <w:suppressAutoHyphens/>
      <w:spacing w:before="240" w:after="60" w:line="252" w:lineRule="auto"/>
      <w:outlineLvl w:val="1"/>
    </w:pPr>
    <w:rPr>
      <w:rFonts w:ascii="Times New Roman" w:eastAsia="Times New Roman" w:hAnsi="Times New Roman" w:cs="Times New Roman"/>
      <w:b/>
      <w:bCs/>
      <w:i/>
      <w:iCs/>
      <w:sz w:val="26"/>
      <w:szCs w:val="26"/>
      <w:lang w:eastAsia="zh-CN"/>
    </w:rPr>
  </w:style>
  <w:style w:type="paragraph" w:styleId="Heading3">
    <w:name w:val="heading 3"/>
    <w:basedOn w:val="Normal"/>
    <w:next w:val="Normal"/>
    <w:link w:val="Heading3Char"/>
    <w:uiPriority w:val="9"/>
    <w:semiHidden/>
    <w:unhideWhenUsed/>
    <w:qFormat/>
    <w:rsid w:val="008415AB"/>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7526"/>
    <w:rPr>
      <w:color w:val="0563C1" w:themeColor="hyperlink"/>
      <w:u w:val="single"/>
    </w:rPr>
  </w:style>
  <w:style w:type="paragraph" w:styleId="ListParagraph">
    <w:name w:val="List Paragraph"/>
    <w:basedOn w:val="Normal"/>
    <w:link w:val="ListParagraphChar"/>
    <w:uiPriority w:val="34"/>
    <w:qFormat/>
    <w:rsid w:val="00FF7526"/>
    <w:pPr>
      <w:ind w:left="720"/>
      <w:contextualSpacing/>
    </w:pPr>
  </w:style>
  <w:style w:type="character" w:customStyle="1" w:styleId="ListParagraphChar">
    <w:name w:val="List Paragraph Char"/>
    <w:link w:val="ListParagraph"/>
    <w:uiPriority w:val="34"/>
    <w:locked/>
    <w:rsid w:val="00FF7526"/>
    <w:rPr>
      <w:rFonts w:eastAsiaTheme="minorEastAsia"/>
      <w:lang w:eastAsia="ja-JP"/>
    </w:rPr>
  </w:style>
  <w:style w:type="paragraph" w:styleId="Header">
    <w:name w:val="header"/>
    <w:basedOn w:val="Normal"/>
    <w:link w:val="HeaderChar"/>
    <w:uiPriority w:val="99"/>
    <w:unhideWhenUsed/>
    <w:rsid w:val="00FF7526"/>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FF7526"/>
    <w:rPr>
      <w:rFonts w:eastAsiaTheme="minorEastAsia"/>
      <w:lang w:eastAsia="ja-JP"/>
    </w:rPr>
  </w:style>
  <w:style w:type="paragraph" w:styleId="Footer">
    <w:name w:val="footer"/>
    <w:basedOn w:val="Normal"/>
    <w:link w:val="FooterChar"/>
    <w:uiPriority w:val="99"/>
    <w:unhideWhenUsed/>
    <w:rsid w:val="00FF7526"/>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FF7526"/>
    <w:rPr>
      <w:rFonts w:eastAsiaTheme="minorEastAsia"/>
      <w:lang w:eastAsia="ja-JP"/>
    </w:rPr>
  </w:style>
  <w:style w:type="table" w:customStyle="1" w:styleId="GridTable6Colorful-Accent11">
    <w:name w:val="Grid Table 6 Colorful - Accent 11"/>
    <w:basedOn w:val="TableNormal"/>
    <w:uiPriority w:val="51"/>
    <w:rsid w:val="00FF7526"/>
    <w:pPr>
      <w:spacing w:after="0" w:line="240" w:lineRule="auto"/>
    </w:pPr>
    <w:rPr>
      <w:rFonts w:ascii="Times New Roman" w:hAnsi="Times New Roman"/>
      <w:color w:val="2E74B5" w:themeColor="accent1" w:themeShade="BF"/>
      <w:sz w:val="26"/>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apple-converted-space">
    <w:name w:val="apple-converted-space"/>
    <w:basedOn w:val="DefaultParagraphFont"/>
    <w:rsid w:val="00FF7526"/>
  </w:style>
  <w:style w:type="table" w:customStyle="1" w:styleId="GridTable4-Accent11">
    <w:name w:val="Grid Table 4 - Accent 11"/>
    <w:basedOn w:val="TableNormal"/>
    <w:uiPriority w:val="49"/>
    <w:rsid w:val="00FF7526"/>
    <w:pPr>
      <w:spacing w:after="0" w:line="240" w:lineRule="auto"/>
    </w:pPr>
    <w:rPr>
      <w:lang w:eastAsia="ja-JP"/>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1">
    <w:name w:val="toc 1"/>
    <w:basedOn w:val="Normal"/>
    <w:next w:val="Normal"/>
    <w:autoRedefine/>
    <w:uiPriority w:val="39"/>
    <w:unhideWhenUsed/>
    <w:rsid w:val="00FC5C81"/>
    <w:pPr>
      <w:tabs>
        <w:tab w:val="left" w:pos="270"/>
        <w:tab w:val="right" w:leader="dot" w:pos="9652"/>
      </w:tabs>
      <w:spacing w:after="0"/>
    </w:pPr>
  </w:style>
  <w:style w:type="paragraph" w:styleId="TOC2">
    <w:name w:val="toc 2"/>
    <w:basedOn w:val="Normal"/>
    <w:next w:val="Normal"/>
    <w:autoRedefine/>
    <w:uiPriority w:val="39"/>
    <w:unhideWhenUsed/>
    <w:rsid w:val="00FC5C81"/>
    <w:pPr>
      <w:tabs>
        <w:tab w:val="left" w:pos="540"/>
        <w:tab w:val="right" w:leader="dot" w:pos="9652"/>
      </w:tabs>
      <w:spacing w:after="100"/>
    </w:pPr>
  </w:style>
  <w:style w:type="paragraph" w:styleId="TOC3">
    <w:name w:val="toc 3"/>
    <w:basedOn w:val="Normal"/>
    <w:next w:val="Normal"/>
    <w:autoRedefine/>
    <w:uiPriority w:val="39"/>
    <w:unhideWhenUsed/>
    <w:rsid w:val="00FF7526"/>
    <w:pPr>
      <w:spacing w:after="100"/>
      <w:ind w:left="440"/>
    </w:pPr>
  </w:style>
  <w:style w:type="paragraph" w:styleId="TOC4">
    <w:name w:val="toc 4"/>
    <w:basedOn w:val="Normal"/>
    <w:next w:val="Normal"/>
    <w:autoRedefine/>
    <w:uiPriority w:val="39"/>
    <w:unhideWhenUsed/>
    <w:rsid w:val="00FF7526"/>
    <w:pPr>
      <w:spacing w:after="100"/>
      <w:ind w:left="660"/>
    </w:pPr>
  </w:style>
  <w:style w:type="paragraph" w:styleId="TOC5">
    <w:name w:val="toc 5"/>
    <w:basedOn w:val="Normal"/>
    <w:next w:val="Normal"/>
    <w:autoRedefine/>
    <w:uiPriority w:val="39"/>
    <w:unhideWhenUsed/>
    <w:rsid w:val="00FF7526"/>
    <w:pPr>
      <w:spacing w:after="100" w:line="259" w:lineRule="auto"/>
      <w:ind w:left="880"/>
    </w:pPr>
    <w:rPr>
      <w:lang w:eastAsia="en-US"/>
    </w:rPr>
  </w:style>
  <w:style w:type="paragraph" w:styleId="TOC6">
    <w:name w:val="toc 6"/>
    <w:basedOn w:val="Normal"/>
    <w:next w:val="Normal"/>
    <w:autoRedefine/>
    <w:uiPriority w:val="39"/>
    <w:unhideWhenUsed/>
    <w:rsid w:val="00FF7526"/>
    <w:pPr>
      <w:spacing w:after="100" w:line="259" w:lineRule="auto"/>
      <w:ind w:left="1100"/>
    </w:pPr>
    <w:rPr>
      <w:lang w:eastAsia="en-US"/>
    </w:rPr>
  </w:style>
  <w:style w:type="paragraph" w:styleId="TOC7">
    <w:name w:val="toc 7"/>
    <w:basedOn w:val="Normal"/>
    <w:next w:val="Normal"/>
    <w:autoRedefine/>
    <w:uiPriority w:val="39"/>
    <w:unhideWhenUsed/>
    <w:rsid w:val="00FF7526"/>
    <w:pPr>
      <w:spacing w:after="100" w:line="259" w:lineRule="auto"/>
      <w:ind w:left="1320"/>
    </w:pPr>
    <w:rPr>
      <w:lang w:eastAsia="en-US"/>
    </w:rPr>
  </w:style>
  <w:style w:type="paragraph" w:styleId="TOC8">
    <w:name w:val="toc 8"/>
    <w:basedOn w:val="Normal"/>
    <w:next w:val="Normal"/>
    <w:autoRedefine/>
    <w:uiPriority w:val="39"/>
    <w:unhideWhenUsed/>
    <w:rsid w:val="00FF7526"/>
    <w:pPr>
      <w:spacing w:after="100" w:line="259" w:lineRule="auto"/>
      <w:ind w:left="1540"/>
    </w:pPr>
    <w:rPr>
      <w:lang w:eastAsia="en-US"/>
    </w:rPr>
  </w:style>
  <w:style w:type="paragraph" w:styleId="TOC9">
    <w:name w:val="toc 9"/>
    <w:basedOn w:val="Normal"/>
    <w:next w:val="Normal"/>
    <w:autoRedefine/>
    <w:uiPriority w:val="39"/>
    <w:unhideWhenUsed/>
    <w:rsid w:val="00FF7526"/>
    <w:pPr>
      <w:spacing w:after="100" w:line="259" w:lineRule="auto"/>
      <w:ind w:left="1760"/>
    </w:pPr>
    <w:rPr>
      <w:lang w:eastAsia="en-US"/>
    </w:rPr>
  </w:style>
  <w:style w:type="paragraph" w:customStyle="1" w:styleId="Standard">
    <w:name w:val="Standard"/>
    <w:qFormat/>
    <w:rsid w:val="0056473C"/>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styleId="TableGrid">
    <w:name w:val="Table Grid"/>
    <w:basedOn w:val="TableNormal"/>
    <w:uiPriority w:val="39"/>
    <w:rsid w:val="00564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DefaultParagraphFont"/>
    <w:qFormat/>
    <w:rsid w:val="003C73D6"/>
  </w:style>
  <w:style w:type="paragraph" w:styleId="BalloonText">
    <w:name w:val="Balloon Text"/>
    <w:basedOn w:val="Normal"/>
    <w:link w:val="BalloonTextChar"/>
    <w:uiPriority w:val="99"/>
    <w:semiHidden/>
    <w:unhideWhenUsed/>
    <w:rsid w:val="00C868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684A"/>
    <w:rPr>
      <w:rFonts w:ascii="Tahoma" w:eastAsiaTheme="minorEastAsia" w:hAnsi="Tahoma" w:cs="Tahoma"/>
      <w:sz w:val="16"/>
      <w:szCs w:val="16"/>
      <w:lang w:eastAsia="ja-JP"/>
    </w:rPr>
  </w:style>
  <w:style w:type="paragraph" w:customStyle="1" w:styleId="TableParagraph">
    <w:name w:val="Table Paragraph"/>
    <w:basedOn w:val="Normal"/>
    <w:uiPriority w:val="1"/>
    <w:qFormat/>
    <w:rsid w:val="00A91ABE"/>
    <w:pPr>
      <w:widowControl w:val="0"/>
      <w:spacing w:after="0" w:line="240" w:lineRule="auto"/>
    </w:pPr>
    <w:rPr>
      <w:rFonts w:eastAsiaTheme="minorHAnsi"/>
      <w:lang w:eastAsia="en-US"/>
    </w:rPr>
  </w:style>
  <w:style w:type="character" w:styleId="PageNumber">
    <w:name w:val="page number"/>
    <w:basedOn w:val="DefaultParagraphFont"/>
    <w:uiPriority w:val="99"/>
    <w:semiHidden/>
    <w:unhideWhenUsed/>
    <w:rsid w:val="00A91ABE"/>
  </w:style>
  <w:style w:type="paragraph" w:customStyle="1" w:styleId="Heading">
    <w:name w:val="Heading"/>
    <w:basedOn w:val="Standard"/>
    <w:next w:val="Normal"/>
    <w:rsid w:val="006E4B7E"/>
    <w:pPr>
      <w:keepNext/>
      <w:suppressAutoHyphens/>
      <w:autoSpaceDN w:val="0"/>
      <w:spacing w:before="240" w:after="120"/>
    </w:pPr>
    <w:rPr>
      <w:rFonts w:ascii="Liberation Sans" w:hAnsi="Liberation Sans"/>
      <w:color w:val="auto"/>
      <w:kern w:val="3"/>
      <w:sz w:val="28"/>
      <w:szCs w:val="28"/>
    </w:rPr>
  </w:style>
  <w:style w:type="character" w:customStyle="1" w:styleId="WW8Num1z1">
    <w:name w:val="WW8Num1z1"/>
    <w:rsid w:val="00B72862"/>
  </w:style>
  <w:style w:type="character" w:customStyle="1" w:styleId="Heading1Char">
    <w:name w:val="Heading 1 Char"/>
    <w:aliases w:val="Hoofdstuk Char,Hoofdkop Char,Hoofdkop1 Char,Hoofdkop2 Char,Hoofdkop11 Char,Hoofdkop3 Char,Hoofdkop12 Char,Hoofdkop21 Char,Hoofdkop111 Char,Hoofdkop4 Char,Hoofdkop13 Char,Hoofdkop22 Char,Hoofdkop112 Char,Hoofdkop31 Char,Hoofdkop121 Char"/>
    <w:basedOn w:val="DefaultParagraphFont"/>
    <w:link w:val="Heading1"/>
    <w:rsid w:val="00B72862"/>
    <w:rPr>
      <w:rFonts w:ascii="Times New Roman" w:eastAsia="Times New Roman" w:hAnsi="Times New Roman" w:cs="Times New Roman"/>
      <w:b/>
      <w:bCs/>
      <w:kern w:val="1"/>
      <w:sz w:val="28"/>
      <w:szCs w:val="28"/>
      <w:lang w:eastAsia="zh-CN"/>
    </w:rPr>
  </w:style>
  <w:style w:type="character" w:customStyle="1" w:styleId="Heading2Char">
    <w:name w:val="Heading 2 Char"/>
    <w:aliases w:val="Subkop niveau 2 Char,2scr Char,h2 Char,H2 Char,2scr1 Char,h21 Char,H21 Char"/>
    <w:basedOn w:val="DefaultParagraphFont"/>
    <w:link w:val="Heading2"/>
    <w:rsid w:val="008415AB"/>
    <w:rPr>
      <w:rFonts w:ascii="Times New Roman" w:eastAsia="Times New Roman" w:hAnsi="Times New Roman" w:cs="Times New Roman"/>
      <w:b/>
      <w:bCs/>
      <w:i/>
      <w:iCs/>
      <w:sz w:val="26"/>
      <w:szCs w:val="26"/>
      <w:lang w:eastAsia="zh-CN"/>
    </w:rPr>
  </w:style>
  <w:style w:type="paragraph" w:styleId="BodyText">
    <w:name w:val="Body Text"/>
    <w:link w:val="BodyTextChar"/>
    <w:rsid w:val="00B72862"/>
    <w:pPr>
      <w:keepLines/>
      <w:suppressAutoHyphens/>
      <w:spacing w:after="120" w:line="220" w:lineRule="atLeast"/>
    </w:pPr>
    <w:rPr>
      <w:rFonts w:ascii="Times New Roman" w:eastAsia="Arial" w:hAnsi="Times New Roman" w:cs="Times New Roman"/>
      <w:sz w:val="20"/>
      <w:szCs w:val="20"/>
      <w:lang w:val="en-GB" w:eastAsia="zh-CN"/>
    </w:rPr>
  </w:style>
  <w:style w:type="character" w:customStyle="1" w:styleId="BodyTextChar">
    <w:name w:val="Body Text Char"/>
    <w:basedOn w:val="DefaultParagraphFont"/>
    <w:link w:val="BodyText"/>
    <w:rsid w:val="00B72862"/>
    <w:rPr>
      <w:rFonts w:ascii="Times New Roman" w:eastAsia="Arial" w:hAnsi="Times New Roman" w:cs="Times New Roman"/>
      <w:sz w:val="20"/>
      <w:szCs w:val="20"/>
      <w:lang w:val="en-GB" w:eastAsia="zh-CN"/>
    </w:rPr>
  </w:style>
  <w:style w:type="paragraph" w:customStyle="1" w:styleId="SGBodyText3">
    <w:name w:val="SG Body Text 3"/>
    <w:rsid w:val="00B72862"/>
    <w:pPr>
      <w:suppressAutoHyphens/>
      <w:spacing w:after="120" w:line="240" w:lineRule="auto"/>
      <w:ind w:left="1987"/>
    </w:pPr>
    <w:rPr>
      <w:rFonts w:ascii="Times New Roman" w:eastAsia="Arial" w:hAnsi="Times New Roman" w:cs="Times New Roman"/>
      <w:sz w:val="20"/>
      <w:szCs w:val="20"/>
      <w:lang w:eastAsia="zh-CN"/>
    </w:rPr>
  </w:style>
  <w:style w:type="paragraph" w:styleId="CommentText">
    <w:name w:val="annotation text"/>
    <w:link w:val="CommentTextChar"/>
    <w:rsid w:val="00B72862"/>
    <w:pPr>
      <w:suppressAutoHyphens/>
      <w:spacing w:after="0" w:line="240" w:lineRule="auto"/>
      <w:jc w:val="both"/>
    </w:pPr>
    <w:rPr>
      <w:rFonts w:ascii="Times New Roman" w:eastAsia="Arial" w:hAnsi="Times New Roman" w:cs="Times New Roman"/>
      <w:i/>
      <w:color w:val="0000FF"/>
      <w:sz w:val="20"/>
      <w:szCs w:val="20"/>
      <w:lang w:eastAsia="zh-CN"/>
    </w:rPr>
  </w:style>
  <w:style w:type="character" w:customStyle="1" w:styleId="CommentTextChar">
    <w:name w:val="Comment Text Char"/>
    <w:basedOn w:val="DefaultParagraphFont"/>
    <w:link w:val="CommentText"/>
    <w:rsid w:val="00B72862"/>
    <w:rPr>
      <w:rFonts w:ascii="Times New Roman" w:eastAsia="Arial" w:hAnsi="Times New Roman" w:cs="Times New Roman"/>
      <w:i/>
      <w:color w:val="0000FF"/>
      <w:sz w:val="20"/>
      <w:szCs w:val="20"/>
      <w:lang w:eastAsia="zh-CN"/>
    </w:rPr>
  </w:style>
  <w:style w:type="paragraph" w:customStyle="1" w:styleId="TableContents">
    <w:name w:val="Table Contents"/>
    <w:basedOn w:val="Normal"/>
    <w:rsid w:val="00B72862"/>
    <w:pPr>
      <w:suppressLineNumbers/>
      <w:suppressAutoHyphens/>
      <w:spacing w:after="0" w:line="240" w:lineRule="auto"/>
    </w:pPr>
    <w:rPr>
      <w:rFonts w:ascii="Times New Roman" w:eastAsia="Times New Roman" w:hAnsi="Times New Roman" w:cs="Times New Roman"/>
      <w:sz w:val="20"/>
      <w:szCs w:val="20"/>
      <w:lang w:eastAsia="zh-CN"/>
    </w:rPr>
  </w:style>
  <w:style w:type="paragraph" w:styleId="TOCHeading">
    <w:name w:val="TOC Heading"/>
    <w:basedOn w:val="Heading1"/>
    <w:next w:val="Normal"/>
    <w:uiPriority w:val="39"/>
    <w:unhideWhenUsed/>
    <w:qFormat/>
    <w:rsid w:val="004C6C9C"/>
    <w:pPr>
      <w:keepLines/>
      <w:numPr>
        <w:numId w:val="0"/>
      </w:numPr>
      <w:suppressAutoHyphens w:val="0"/>
      <w:spacing w:before="480" w:after="0" w:line="276" w:lineRule="auto"/>
      <w:outlineLvl w:val="9"/>
    </w:pPr>
    <w:rPr>
      <w:rFonts w:asciiTheme="majorHAnsi" w:eastAsiaTheme="majorEastAsia" w:hAnsiTheme="majorHAnsi" w:cstheme="majorBidi"/>
      <w:color w:val="2E74B5" w:themeColor="accent1" w:themeShade="BF"/>
      <w:kern w:val="0"/>
      <w:lang w:eastAsia="ja-JP"/>
    </w:rPr>
  </w:style>
  <w:style w:type="character" w:customStyle="1" w:styleId="InternetLink">
    <w:name w:val="Internet Link"/>
    <w:basedOn w:val="DefaultParagraphFont"/>
    <w:uiPriority w:val="99"/>
    <w:unhideWhenUsed/>
    <w:rsid w:val="0042601D"/>
    <w:rPr>
      <w:color w:val="0563C1" w:themeColor="hyperlink"/>
      <w:u w:val="single"/>
    </w:rPr>
  </w:style>
  <w:style w:type="character" w:customStyle="1" w:styleId="Heading3Char">
    <w:name w:val="Heading 3 Char"/>
    <w:basedOn w:val="DefaultParagraphFont"/>
    <w:link w:val="Heading3"/>
    <w:uiPriority w:val="9"/>
    <w:semiHidden/>
    <w:rsid w:val="008415AB"/>
    <w:rPr>
      <w:rFonts w:asciiTheme="majorHAnsi" w:eastAsiaTheme="majorEastAsia" w:hAnsiTheme="majorHAnsi" w:cstheme="majorBidi"/>
      <w:b/>
      <w:bCs/>
      <w:color w:val="5B9BD5" w:themeColor="accent1"/>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414446">
      <w:bodyDiv w:val="1"/>
      <w:marLeft w:val="0"/>
      <w:marRight w:val="0"/>
      <w:marTop w:val="0"/>
      <w:marBottom w:val="0"/>
      <w:divBdr>
        <w:top w:val="none" w:sz="0" w:space="0" w:color="auto"/>
        <w:left w:val="none" w:sz="0" w:space="0" w:color="auto"/>
        <w:bottom w:val="none" w:sz="0" w:space="0" w:color="auto"/>
        <w:right w:val="none" w:sz="0" w:space="0" w:color="auto"/>
      </w:divBdr>
    </w:div>
    <w:div w:id="1941907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oancarat@gmail.com"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CE8DA-AF11-4AEB-A6C9-5F033B547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11</Pages>
  <Words>1467</Words>
  <Characters>8367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Hoàng Dũng</dc:creator>
  <cp:lastModifiedBy>Thu Thảo Nguyễn</cp:lastModifiedBy>
  <cp:revision>24</cp:revision>
  <cp:lastPrinted>2024-12-12T06:58:00Z</cp:lastPrinted>
  <dcterms:created xsi:type="dcterms:W3CDTF">2024-12-05T15:19:00Z</dcterms:created>
  <dcterms:modified xsi:type="dcterms:W3CDTF">2025-05-06T08:37:00Z</dcterms:modified>
</cp:coreProperties>
</file>